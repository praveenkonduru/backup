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tbl>
      <w:tblPr>
        <w:tblStyle w:val="divdocumentsectionname-mainfirstparagraph"/>
        <w:tblW w:w="12202" w:type="dxa"/>
        <w:tblCellSpacing w:w="0" w:type="dxa"/>
        <w:tblInd w:w="20" w:type="dxa"/>
        <w:tblBorders>
          <w:top w:val="single" w:sz="8" w:space="0" w:color="009BCC"/>
          <w:left w:val="single" w:sz="8" w:space="0" w:color="009BCC"/>
          <w:bottom w:val="single" w:sz="8" w:space="0" w:color="009BCC"/>
          <w:right w:val="single" w:sz="8" w:space="0" w:color="009BCC"/>
        </w:tblBorders>
        <w:shd w:val="clear" w:color="auto" w:fill="009BCC"/>
        <w:tblLayout w:type="fixed"/>
        <w:tblCellMar>
          <w:left w:w="0" w:type="dxa"/>
          <w:right w:w="0" w:type="dxa"/>
        </w:tblCellMar>
        <w:tblLook w:val="05E0" w:firstRow="1" w:lastRow="1" w:firstColumn="1" w:lastColumn="1" w:noHBand="0" w:noVBand="1"/>
      </w:tblPr>
      <w:tblGrid>
        <w:gridCol w:w="40"/>
        <w:gridCol w:w="12162"/>
      </w:tblGrid>
      <w:tr w:rsidR="0053637F" w:rsidRPr="002D6519" w14:paraId="671B7526" w14:textId="77777777" w:rsidTr="00506A61">
        <w:trPr>
          <w:trHeight w:val="950"/>
          <w:tblCellSpacing w:w="0" w:type="dxa"/>
        </w:trPr>
        <w:tc>
          <w:tcPr>
            <w:tcW w:w="40" w:type="dxa"/>
            <w:shd w:val="clear" w:color="auto" w:fill="009BCC"/>
            <w:tcMar>
              <w:top w:w="0" w:type="dxa"/>
              <w:left w:w="0" w:type="dxa"/>
              <w:bottom w:w="0" w:type="dxa"/>
              <w:right w:w="0" w:type="dxa"/>
            </w:tcMar>
            <w:hideMark/>
          </w:tcPr>
          <w:p w14:paraId="31238B3A" w14:textId="77777777" w:rsidR="0053637F" w:rsidRPr="002D6519" w:rsidRDefault="0053637F">
            <w:pPr>
              <w:rPr>
                <w:rFonts w:ascii="Arial" w:eastAsia="Saira" w:hAnsi="Arial" w:cs="Arial"/>
                <w:color w:val="020303"/>
                <w:sz w:val="20"/>
                <w:szCs w:val="20"/>
              </w:rPr>
            </w:pPr>
          </w:p>
        </w:tc>
        <w:tc>
          <w:tcPr>
            <w:tcW w:w="12162" w:type="dxa"/>
            <w:shd w:val="clear" w:color="auto" w:fill="009BCC"/>
            <w:tcMar>
              <w:top w:w="840" w:type="dxa"/>
              <w:left w:w="0" w:type="dxa"/>
              <w:bottom w:w="0" w:type="dxa"/>
              <w:right w:w="0" w:type="dxa"/>
            </w:tcMar>
            <w:hideMark/>
          </w:tcPr>
          <w:p w14:paraId="3BA109E9" w14:textId="77777777" w:rsidR="0053637F" w:rsidRPr="00A90454" w:rsidRDefault="00EA6C20" w:rsidP="0091140C">
            <w:pPr>
              <w:pStyle w:val="div"/>
              <w:spacing w:line="800" w:lineRule="exact"/>
              <w:ind w:left="20" w:right="14"/>
              <w:contextualSpacing/>
              <w:jc w:val="center"/>
              <w:rPr>
                <w:rStyle w:val="divdocumentname"/>
                <w:rFonts w:ascii="Arial" w:eastAsia="Saira" w:hAnsi="Arial" w:cs="Arial"/>
                <w:b/>
                <w:bCs/>
                <w:caps/>
                <w:color w:val="FFFFFF"/>
                <w:spacing w:val="10"/>
                <w:sz w:val="72"/>
                <w:szCs w:val="72"/>
                <w:shd w:val="clear" w:color="auto" w:fill="auto"/>
              </w:rPr>
            </w:pPr>
            <w:r w:rsidRPr="00A90454">
              <w:rPr>
                <w:rStyle w:val="span"/>
                <w:rFonts w:ascii="Arial" w:eastAsia="Saira" w:hAnsi="Arial" w:cs="Arial"/>
                <w:b/>
                <w:bCs/>
                <w:caps/>
                <w:color w:val="FFFFFF"/>
                <w:spacing w:val="10"/>
                <w:sz w:val="72"/>
                <w:szCs w:val="72"/>
              </w:rPr>
              <w:t>PRAVEEN</w:t>
            </w:r>
            <w:r w:rsidRPr="00A90454">
              <w:rPr>
                <w:rStyle w:val="divdocumentname"/>
                <w:rFonts w:ascii="Arial" w:eastAsia="Saira" w:hAnsi="Arial" w:cs="Arial"/>
                <w:b/>
                <w:bCs/>
                <w:caps/>
                <w:color w:val="FFFFFF"/>
                <w:spacing w:val="10"/>
                <w:sz w:val="72"/>
                <w:szCs w:val="72"/>
                <w:shd w:val="clear" w:color="auto" w:fill="auto"/>
              </w:rPr>
              <w:t xml:space="preserve"> </w:t>
            </w:r>
            <w:r w:rsidRPr="00A90454">
              <w:rPr>
                <w:rStyle w:val="span"/>
                <w:rFonts w:ascii="Arial" w:eastAsia="Saira" w:hAnsi="Arial" w:cs="Arial"/>
                <w:b/>
                <w:bCs/>
                <w:caps/>
                <w:color w:val="FFFFFF"/>
                <w:spacing w:val="10"/>
                <w:sz w:val="72"/>
                <w:szCs w:val="72"/>
              </w:rPr>
              <w:t>KONDURU</w:t>
            </w:r>
          </w:p>
          <w:p w14:paraId="7D6D59D0" w14:textId="78D5A811" w:rsidR="00992994" w:rsidRPr="002D6519" w:rsidRDefault="009D0260" w:rsidP="0091140C">
            <w:pPr>
              <w:pStyle w:val="divdocumentdivaddressdiv"/>
              <w:pBdr>
                <w:top w:val="none" w:sz="0" w:space="15" w:color="auto"/>
              </w:pBdr>
              <w:spacing w:after="100"/>
              <w:ind w:right="14"/>
              <w:contextualSpacing/>
              <w:jc w:val="center"/>
              <w:rPr>
                <w:rStyle w:val="divdocumentadnlLnks"/>
                <w:rFonts w:ascii="Arial" w:eastAsia="Saira" w:hAnsi="Arial" w:cs="Arial"/>
                <w:color w:val="0563C1" w:themeColor="hyperlink"/>
                <w:u w:val="single"/>
              </w:rPr>
            </w:pPr>
            <w:r w:rsidRPr="002D6519">
              <w:rPr>
                <w:rStyle w:val="divdocumentsprtr"/>
                <w:rFonts w:ascii="Arial" w:eastAsia="Saira" w:hAnsi="Arial" w:cs="Arial"/>
                <w:color w:val="FFFFFF"/>
                <w:sz w:val="20"/>
                <w:szCs w:val="20"/>
              </w:rPr>
              <w:t xml:space="preserve"> </w:t>
            </w:r>
            <w:r w:rsidR="00506A61">
              <w:rPr>
                <w:rStyle w:val="divdocumentsprtr"/>
                <w:rFonts w:ascii="Arial" w:eastAsia="Saira" w:hAnsi="Arial" w:cs="Arial"/>
                <w:color w:val="FFFFFF"/>
                <w:sz w:val="20"/>
                <w:szCs w:val="20"/>
              </w:rPr>
              <w:t>331</w:t>
            </w:r>
            <w:r w:rsidRPr="002D6519">
              <w:rPr>
                <w:rStyle w:val="span"/>
                <w:rFonts w:ascii="Arial" w:eastAsia="Saira" w:hAnsi="Arial" w:cs="Arial"/>
                <w:color w:val="FFFFFF"/>
                <w:sz w:val="20"/>
                <w:szCs w:val="20"/>
              </w:rPr>
              <w:t>-</w:t>
            </w:r>
            <w:r w:rsidR="00506A61">
              <w:rPr>
                <w:rStyle w:val="span"/>
                <w:rFonts w:ascii="Arial" w:eastAsia="Saira" w:hAnsi="Arial" w:cs="Arial"/>
                <w:color w:val="FFFFFF"/>
                <w:sz w:val="20"/>
                <w:szCs w:val="20"/>
              </w:rPr>
              <w:t>2482176</w:t>
            </w:r>
            <w:r w:rsidRPr="002D6519">
              <w:rPr>
                <w:rStyle w:val="divdocumentaddress"/>
                <w:rFonts w:ascii="Arial" w:eastAsia="Saira" w:hAnsi="Arial" w:cs="Arial"/>
              </w:rPr>
              <w:t xml:space="preserve"> | </w:t>
            </w:r>
            <w:hyperlink r:id="rId7" w:history="1">
              <w:r w:rsidR="00506A61" w:rsidRPr="00506A61">
                <w:rPr>
                  <w:rStyle w:val="divdocumentsprtr"/>
                  <w:rFonts w:eastAsia="Saira"/>
                  <w:color w:val="FFFFFF"/>
                </w:rPr>
                <w:t>praveenkonduru79@gmail.com</w:t>
              </w:r>
            </w:hyperlink>
            <w:r w:rsidRPr="00506A61">
              <w:rPr>
                <w:rStyle w:val="divdocumentsprtr"/>
                <w:rFonts w:eastAsia="Saira"/>
              </w:rPr>
              <w:t xml:space="preserve"> </w:t>
            </w:r>
            <w:r w:rsidRPr="002D6519">
              <w:rPr>
                <w:rStyle w:val="span"/>
                <w:rFonts w:ascii="Arial" w:eastAsia="Saira" w:hAnsi="Arial" w:cs="Arial"/>
                <w:color w:val="FFFFFF"/>
                <w:sz w:val="20"/>
                <w:szCs w:val="20"/>
              </w:rPr>
              <w:t>|</w:t>
            </w:r>
            <w:r w:rsidRPr="002D6519">
              <w:rPr>
                <w:rStyle w:val="divdocumentsprtr"/>
                <w:rFonts w:ascii="Arial" w:eastAsia="Saira" w:hAnsi="Arial" w:cs="Arial"/>
                <w:noProof/>
                <w:sz w:val="20"/>
                <w:szCs w:val="20"/>
              </w:rPr>
              <w:t xml:space="preserve"> </w:t>
            </w:r>
            <w:hyperlink r:id="rId8" w:history="1">
              <w:r w:rsidRPr="002D6519">
                <w:rPr>
                  <w:rStyle w:val="span"/>
                  <w:rFonts w:ascii="Arial" w:eastAsia="Saira" w:hAnsi="Arial" w:cs="Arial"/>
                  <w:color w:val="FFFFFF"/>
                  <w:sz w:val="20"/>
                  <w:szCs w:val="20"/>
                </w:rPr>
                <w:t>Linked In Profile</w:t>
              </w:r>
            </w:hyperlink>
            <w:r w:rsidRPr="002D6519">
              <w:rPr>
                <w:rStyle w:val="span"/>
                <w:rFonts w:ascii="Arial" w:eastAsia="Saira" w:hAnsi="Arial" w:cs="Arial"/>
                <w:sz w:val="20"/>
                <w:szCs w:val="20"/>
              </w:rPr>
              <w:t> </w:t>
            </w:r>
            <w:r w:rsidRPr="002D6519">
              <w:rPr>
                <w:rStyle w:val="span"/>
                <w:rFonts w:ascii="Arial" w:eastAsia="Saira" w:hAnsi="Arial" w:cs="Arial"/>
                <w:color w:val="FFFFFF"/>
                <w:sz w:val="20"/>
                <w:szCs w:val="20"/>
              </w:rPr>
              <w:t xml:space="preserve">| </w:t>
            </w:r>
            <w:hyperlink r:id="rId9" w:history="1">
              <w:r w:rsidRPr="002D6519">
                <w:rPr>
                  <w:rStyle w:val="span"/>
                  <w:rFonts w:ascii="Arial" w:eastAsia="Saira" w:hAnsi="Arial" w:cs="Arial"/>
                  <w:color w:val="FFFFFF"/>
                  <w:sz w:val="20"/>
                  <w:szCs w:val="20"/>
                </w:rPr>
                <w:t>GitHub</w:t>
              </w:r>
            </w:hyperlink>
            <w:r w:rsidRPr="002D6519">
              <w:rPr>
                <w:rStyle w:val="span"/>
                <w:rFonts w:ascii="Arial" w:eastAsia="Saira" w:hAnsi="Arial" w:cs="Arial"/>
                <w:sz w:val="20"/>
                <w:szCs w:val="20"/>
              </w:rPr>
              <w:t xml:space="preserve"> </w:t>
            </w:r>
            <w:r w:rsidRPr="002D6519">
              <w:rPr>
                <w:rStyle w:val="span"/>
                <w:rFonts w:ascii="Arial" w:eastAsia="Saira" w:hAnsi="Arial" w:cs="Arial"/>
                <w:color w:val="FFFFFF"/>
                <w:sz w:val="20"/>
                <w:szCs w:val="20"/>
              </w:rPr>
              <w:t>|</w:t>
            </w:r>
            <w:r w:rsidRPr="002D6519">
              <w:rPr>
                <w:rStyle w:val="span"/>
                <w:rFonts w:ascii="Arial" w:eastAsia="Saira" w:hAnsi="Arial" w:cs="Arial"/>
                <w:sz w:val="20"/>
                <w:szCs w:val="20"/>
              </w:rPr>
              <w:t xml:space="preserve"> </w:t>
            </w:r>
            <w:hyperlink r:id="rId10" w:history="1">
              <w:r w:rsidRPr="002D6519">
                <w:rPr>
                  <w:rStyle w:val="span"/>
                  <w:rFonts w:ascii="Arial" w:eastAsia="Saira" w:hAnsi="Arial" w:cs="Arial"/>
                  <w:color w:val="FFFFFF"/>
                  <w:sz w:val="20"/>
                  <w:szCs w:val="20"/>
                </w:rPr>
                <w:t>Stack Overflow</w:t>
              </w:r>
            </w:hyperlink>
            <w:r w:rsidRPr="002D6519">
              <w:rPr>
                <w:rStyle w:val="span"/>
                <w:rFonts w:ascii="Arial" w:eastAsia="Saira" w:hAnsi="Arial" w:cs="Arial"/>
                <w:color w:val="FFFFFF"/>
                <w:sz w:val="20"/>
                <w:szCs w:val="20"/>
              </w:rPr>
              <w:t xml:space="preserve"> | </w:t>
            </w:r>
            <w:hyperlink r:id="rId11" w:history="1">
              <w:r w:rsidRPr="002D6519">
                <w:rPr>
                  <w:rStyle w:val="span"/>
                  <w:rFonts w:ascii="Arial" w:eastAsia="Saira" w:hAnsi="Arial" w:cs="Arial"/>
                  <w:color w:val="FFFFFF"/>
                  <w:sz w:val="20"/>
                  <w:szCs w:val="20"/>
                </w:rPr>
                <w:t>Blogs</w:t>
              </w:r>
            </w:hyperlink>
          </w:p>
        </w:tc>
      </w:tr>
    </w:tbl>
    <w:tbl>
      <w:tblPr>
        <w:tblStyle w:val="divdocumentdivsectiontable"/>
        <w:tblpPr w:leftFromText="180" w:rightFromText="180" w:vertAnchor="text" w:horzAnchor="margin" w:tblpXSpec="center" w:tblpY="460"/>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1873"/>
        <w:gridCol w:w="8851"/>
      </w:tblGrid>
      <w:tr w:rsidR="002D6519" w:rsidRPr="002D6519" w14:paraId="555BDCCA" w14:textId="77777777" w:rsidTr="00491999">
        <w:trPr>
          <w:trHeight w:val="3285"/>
          <w:tblCellSpacing w:w="0" w:type="dxa"/>
        </w:trPr>
        <w:tc>
          <w:tcPr>
            <w:tcW w:w="1873" w:type="dxa"/>
            <w:tcMar>
              <w:top w:w="0" w:type="dxa"/>
              <w:left w:w="0" w:type="dxa"/>
              <w:bottom w:w="0" w:type="dxa"/>
              <w:right w:w="0" w:type="dxa"/>
            </w:tcMar>
            <w:hideMark/>
          </w:tcPr>
          <w:p w14:paraId="3F505B29" w14:textId="51775B7E" w:rsidR="0091140C" w:rsidRPr="002D6519" w:rsidRDefault="00DB04D8" w:rsidP="0073208D">
            <w:pPr>
              <w:pStyle w:val="divdocumentsectiontitle"/>
              <w:ind w:right="160"/>
              <w:rPr>
                <w:rStyle w:val="divdocumentheading"/>
                <w:rFonts w:ascii="Arial" w:eastAsia="Saira" w:hAnsi="Arial" w:cs="Arial"/>
                <w:sz w:val="20"/>
                <w:szCs w:val="20"/>
              </w:rPr>
            </w:pPr>
            <w:r w:rsidRPr="002D6519">
              <w:rPr>
                <w:rStyle w:val="divdocumentheading"/>
                <w:rFonts w:ascii="Arial" w:eastAsia="Saira" w:hAnsi="Arial" w:cs="Arial"/>
                <w:sz w:val="20"/>
                <w:szCs w:val="20"/>
              </w:rPr>
              <w:t xml:space="preserve">professional </w:t>
            </w:r>
            <w:r w:rsidR="0091140C" w:rsidRPr="002D6519">
              <w:rPr>
                <w:rStyle w:val="divdocumentheading"/>
                <w:rFonts w:ascii="Arial" w:eastAsia="Saira" w:hAnsi="Arial" w:cs="Arial"/>
                <w:sz w:val="20"/>
                <w:szCs w:val="20"/>
              </w:rPr>
              <w:t>summary</w:t>
            </w:r>
          </w:p>
          <w:p w14:paraId="08C61C93" w14:textId="77777777" w:rsidR="0091140C" w:rsidRPr="002D6519" w:rsidRDefault="0091140C" w:rsidP="0073208D">
            <w:pPr>
              <w:pStyle w:val="divdocumentdivsectiontabledivscspdiv"/>
              <w:jc w:val="center"/>
              <w:rPr>
                <w:rStyle w:val="divdocumentheading"/>
                <w:rFonts w:ascii="Arial" w:eastAsia="Saira" w:hAnsi="Arial" w:cs="Arial"/>
                <w:sz w:val="20"/>
                <w:szCs w:val="20"/>
              </w:rPr>
            </w:pPr>
          </w:p>
        </w:tc>
        <w:tc>
          <w:tcPr>
            <w:tcW w:w="8851" w:type="dxa"/>
            <w:tcMar>
              <w:top w:w="0" w:type="dxa"/>
              <w:left w:w="0" w:type="dxa"/>
              <w:bottom w:w="0" w:type="dxa"/>
              <w:right w:w="0" w:type="dxa"/>
            </w:tcMar>
            <w:hideMark/>
          </w:tcPr>
          <w:p w14:paraId="5317CD68" w14:textId="12CC66E6" w:rsidR="00021579" w:rsidRDefault="00F72171" w:rsidP="0073208D">
            <w:pPr>
              <w:pStyle w:val="p"/>
              <w:numPr>
                <w:ilvl w:val="0"/>
                <w:numId w:val="8"/>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 xml:space="preserve">Senior </w:t>
            </w:r>
            <w:r w:rsidR="007C5D71">
              <w:rPr>
                <w:rStyle w:val="divsectionbody"/>
                <w:rFonts w:ascii="Arial" w:eastAsia="Saira" w:hAnsi="Arial" w:cs="Arial"/>
                <w:sz w:val="20"/>
                <w:szCs w:val="20"/>
              </w:rPr>
              <w:t>s</w:t>
            </w:r>
            <w:r w:rsidR="0091140C" w:rsidRPr="002D6519">
              <w:rPr>
                <w:rStyle w:val="divsectionbody"/>
                <w:rFonts w:ascii="Arial" w:eastAsia="Saira" w:hAnsi="Arial" w:cs="Arial"/>
                <w:sz w:val="20"/>
                <w:szCs w:val="20"/>
              </w:rPr>
              <w:t xml:space="preserve">oftware </w:t>
            </w:r>
            <w:r w:rsidR="007C5D71">
              <w:rPr>
                <w:rStyle w:val="divsectionbody"/>
                <w:rFonts w:ascii="Arial" w:eastAsia="Saira" w:hAnsi="Arial" w:cs="Arial"/>
                <w:sz w:val="20"/>
                <w:szCs w:val="20"/>
              </w:rPr>
              <w:t>e</w:t>
            </w:r>
            <w:r w:rsidR="0091140C" w:rsidRPr="002D6519">
              <w:rPr>
                <w:rStyle w:val="divsectionbody"/>
                <w:rFonts w:ascii="Arial" w:eastAsia="Saira" w:hAnsi="Arial" w:cs="Arial"/>
                <w:sz w:val="20"/>
                <w:szCs w:val="20"/>
              </w:rPr>
              <w:t>ngineer with over 18</w:t>
            </w:r>
            <w:r w:rsidR="00021579" w:rsidRPr="002D6519">
              <w:rPr>
                <w:rStyle w:val="divsectionbody"/>
                <w:rFonts w:ascii="Arial" w:eastAsia="Saira" w:hAnsi="Arial" w:cs="Arial"/>
                <w:sz w:val="20"/>
                <w:szCs w:val="20"/>
              </w:rPr>
              <w:t xml:space="preserve"> </w:t>
            </w:r>
            <w:r w:rsidR="0091140C" w:rsidRPr="002D6519">
              <w:rPr>
                <w:rStyle w:val="divsectionbody"/>
                <w:rFonts w:ascii="Arial" w:eastAsia="Saira" w:hAnsi="Arial" w:cs="Arial"/>
                <w:sz w:val="20"/>
                <w:szCs w:val="20"/>
              </w:rPr>
              <w:t xml:space="preserve">years of experience in </w:t>
            </w:r>
            <w:r w:rsidR="007C5D71">
              <w:rPr>
                <w:rStyle w:val="divsectionbody"/>
                <w:rFonts w:ascii="Arial" w:eastAsia="Saira" w:hAnsi="Arial" w:cs="Arial"/>
                <w:sz w:val="20"/>
                <w:szCs w:val="20"/>
              </w:rPr>
              <w:t>s</w:t>
            </w:r>
            <w:r w:rsidR="0091140C" w:rsidRPr="002D6519">
              <w:rPr>
                <w:rStyle w:val="divsectionbody"/>
                <w:rFonts w:ascii="Arial" w:eastAsia="Saira" w:hAnsi="Arial" w:cs="Arial"/>
                <w:sz w:val="20"/>
                <w:szCs w:val="20"/>
              </w:rPr>
              <w:t xml:space="preserve">oftware </w:t>
            </w:r>
            <w:r w:rsidR="007C5D71">
              <w:rPr>
                <w:rStyle w:val="divsectionbody"/>
                <w:rFonts w:ascii="Arial" w:eastAsia="Saira" w:hAnsi="Arial" w:cs="Arial"/>
                <w:sz w:val="20"/>
                <w:szCs w:val="20"/>
              </w:rPr>
              <w:t>d</w:t>
            </w:r>
            <w:r w:rsidR="0091140C" w:rsidRPr="002D6519">
              <w:rPr>
                <w:rStyle w:val="divsectionbody"/>
                <w:rFonts w:ascii="Arial" w:eastAsia="Saira" w:hAnsi="Arial" w:cs="Arial"/>
                <w:sz w:val="20"/>
                <w:szCs w:val="20"/>
              </w:rPr>
              <w:t xml:space="preserve">evelopment. </w:t>
            </w:r>
          </w:p>
          <w:p w14:paraId="469433EF" w14:textId="3BE2D0A1" w:rsidR="00F72171" w:rsidRPr="002D6519" w:rsidRDefault="00F72171" w:rsidP="0073208D">
            <w:pPr>
              <w:pStyle w:val="p"/>
              <w:numPr>
                <w:ilvl w:val="0"/>
                <w:numId w:val="8"/>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Full Stack Hands on developer with core experience in Microsoft technology stack (.Net)</w:t>
            </w:r>
          </w:p>
          <w:p w14:paraId="3342DD5D" w14:textId="2317AC0C" w:rsidR="0091140C" w:rsidRPr="002D6519" w:rsidRDefault="0091140C"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Excellent reputation for resolving problems, improving customer satisfaction, and driving overall operational improvements</w:t>
            </w:r>
            <w:r w:rsidR="004D1973" w:rsidRPr="002D6519">
              <w:rPr>
                <w:rStyle w:val="divsectionbody"/>
                <w:rFonts w:ascii="Arial" w:eastAsia="Saira" w:hAnsi="Arial" w:cs="Arial"/>
                <w:sz w:val="20"/>
                <w:szCs w:val="20"/>
              </w:rPr>
              <w:t xml:space="preserve"> with speed and accuracy</w:t>
            </w:r>
            <w:r w:rsidRPr="002D6519">
              <w:rPr>
                <w:rStyle w:val="divsectionbody"/>
                <w:rFonts w:ascii="Arial" w:eastAsia="Saira" w:hAnsi="Arial" w:cs="Arial"/>
                <w:sz w:val="20"/>
                <w:szCs w:val="20"/>
              </w:rPr>
              <w:t>.</w:t>
            </w:r>
          </w:p>
          <w:p w14:paraId="0F59406A" w14:textId="1D43D12E" w:rsidR="00021579" w:rsidRPr="002D6519" w:rsidRDefault="00021579"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Proficient in </w:t>
            </w:r>
            <w:r w:rsidR="007C5D71">
              <w:rPr>
                <w:rStyle w:val="divsectionbody"/>
                <w:rFonts w:ascii="Arial" w:eastAsia="Saira" w:hAnsi="Arial" w:cs="Arial"/>
                <w:sz w:val="20"/>
                <w:szCs w:val="20"/>
              </w:rPr>
              <w:t>m</w:t>
            </w:r>
            <w:r w:rsidRPr="002D6519">
              <w:rPr>
                <w:rStyle w:val="divsectionbody"/>
                <w:rFonts w:ascii="Arial" w:eastAsia="Saira" w:hAnsi="Arial" w:cs="Arial"/>
                <w:sz w:val="20"/>
                <w:szCs w:val="20"/>
              </w:rPr>
              <w:t xml:space="preserve">icroservices </w:t>
            </w:r>
            <w:r w:rsidR="007C5D71">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evelopment, </w:t>
            </w:r>
            <w:r w:rsidR="007C5D71">
              <w:rPr>
                <w:rStyle w:val="divsectionbody"/>
                <w:rFonts w:ascii="Arial" w:eastAsia="Saira" w:hAnsi="Arial" w:cs="Arial"/>
                <w:sz w:val="20"/>
                <w:szCs w:val="20"/>
              </w:rPr>
              <w:t>s</w:t>
            </w:r>
            <w:r w:rsidRPr="002D6519">
              <w:rPr>
                <w:rStyle w:val="divsectionbody"/>
                <w:rFonts w:ascii="Arial" w:eastAsia="Saira" w:hAnsi="Arial" w:cs="Arial"/>
                <w:sz w:val="20"/>
                <w:szCs w:val="20"/>
              </w:rPr>
              <w:t xml:space="preserve">ystem </w:t>
            </w:r>
            <w:r w:rsidR="007C5D71">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esign, </w:t>
            </w:r>
            <w:r w:rsidR="007C5D71">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istributed systems, </w:t>
            </w:r>
            <w:r w:rsidR="007C5D71">
              <w:rPr>
                <w:rStyle w:val="divsectionbody"/>
                <w:rFonts w:ascii="Arial" w:eastAsia="Saira" w:hAnsi="Arial" w:cs="Arial"/>
                <w:sz w:val="20"/>
                <w:szCs w:val="20"/>
              </w:rPr>
              <w:t>a</w:t>
            </w:r>
            <w:r w:rsidRPr="002D6519">
              <w:rPr>
                <w:rStyle w:val="divsectionbody"/>
                <w:rFonts w:ascii="Arial" w:eastAsia="Saira" w:hAnsi="Arial" w:cs="Arial"/>
                <w:sz w:val="20"/>
                <w:szCs w:val="20"/>
              </w:rPr>
              <w:t>rchitecture.</w:t>
            </w:r>
          </w:p>
          <w:p w14:paraId="4F72BC3E" w14:textId="6E954492" w:rsidR="0091140C" w:rsidRPr="002D6519" w:rsidRDefault="0091140C"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Expert in </w:t>
            </w:r>
            <w:r w:rsidR="007C5D71">
              <w:rPr>
                <w:rStyle w:val="divsectionbody"/>
                <w:rFonts w:ascii="Arial" w:eastAsia="Saira" w:hAnsi="Arial" w:cs="Arial"/>
                <w:sz w:val="20"/>
                <w:szCs w:val="20"/>
              </w:rPr>
              <w:t>o</w:t>
            </w:r>
            <w:r w:rsidR="007C5D71" w:rsidRPr="002D6519">
              <w:rPr>
                <w:rStyle w:val="divsectionbody"/>
                <w:rFonts w:ascii="Arial" w:eastAsia="Saira" w:hAnsi="Arial" w:cs="Arial"/>
                <w:sz w:val="20"/>
                <w:szCs w:val="20"/>
              </w:rPr>
              <w:t>bject-oriented</w:t>
            </w:r>
            <w:r w:rsidRPr="002D6519">
              <w:rPr>
                <w:rStyle w:val="divsectionbody"/>
                <w:rFonts w:ascii="Arial" w:eastAsia="Saira" w:hAnsi="Arial" w:cs="Arial"/>
                <w:sz w:val="20"/>
                <w:szCs w:val="20"/>
              </w:rPr>
              <w:t xml:space="preserve"> </w:t>
            </w:r>
            <w:r w:rsidR="007C5D71">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esign, </w:t>
            </w:r>
            <w:r w:rsidR="007C5D71">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esign </w:t>
            </w:r>
            <w:r w:rsidR="007C5D71">
              <w:rPr>
                <w:rStyle w:val="divsectionbody"/>
                <w:rFonts w:ascii="Arial" w:eastAsia="Saira" w:hAnsi="Arial" w:cs="Arial"/>
                <w:sz w:val="20"/>
                <w:szCs w:val="20"/>
              </w:rPr>
              <w:t>p</w:t>
            </w:r>
            <w:r w:rsidRPr="002D6519">
              <w:rPr>
                <w:rStyle w:val="divsectionbody"/>
                <w:rFonts w:ascii="Arial" w:eastAsia="Saira" w:hAnsi="Arial" w:cs="Arial"/>
                <w:sz w:val="20"/>
                <w:szCs w:val="20"/>
              </w:rPr>
              <w:t xml:space="preserve">atterns, </w:t>
            </w:r>
            <w:r w:rsidR="007C5D71">
              <w:rPr>
                <w:rStyle w:val="divsectionbody"/>
                <w:rFonts w:ascii="Arial" w:eastAsia="Saira" w:hAnsi="Arial" w:cs="Arial"/>
                <w:sz w:val="20"/>
                <w:szCs w:val="20"/>
              </w:rPr>
              <w:t>s</w:t>
            </w:r>
            <w:r w:rsidRPr="002D6519">
              <w:rPr>
                <w:rStyle w:val="divsectionbody"/>
                <w:rFonts w:ascii="Arial" w:eastAsia="Saira" w:hAnsi="Arial" w:cs="Arial"/>
                <w:sz w:val="20"/>
                <w:szCs w:val="20"/>
              </w:rPr>
              <w:t xml:space="preserve">oftware </w:t>
            </w:r>
            <w:r w:rsidR="007C5D71">
              <w:rPr>
                <w:rStyle w:val="divsectionbody"/>
                <w:rFonts w:ascii="Arial" w:eastAsia="Saira" w:hAnsi="Arial" w:cs="Arial"/>
                <w:sz w:val="20"/>
                <w:szCs w:val="20"/>
              </w:rPr>
              <w:t>e</w:t>
            </w:r>
            <w:r w:rsidRPr="002D6519">
              <w:rPr>
                <w:rStyle w:val="divsectionbody"/>
                <w:rFonts w:ascii="Arial" w:eastAsia="Saira" w:hAnsi="Arial" w:cs="Arial"/>
                <w:sz w:val="20"/>
                <w:szCs w:val="20"/>
              </w:rPr>
              <w:t xml:space="preserve">ngineering </w:t>
            </w:r>
            <w:r w:rsidR="007C5D71">
              <w:rPr>
                <w:rStyle w:val="divsectionbody"/>
                <w:rFonts w:ascii="Arial" w:eastAsia="Saira" w:hAnsi="Arial" w:cs="Arial"/>
                <w:sz w:val="20"/>
                <w:szCs w:val="20"/>
              </w:rPr>
              <w:t>p</w:t>
            </w:r>
            <w:r w:rsidRPr="002D6519">
              <w:rPr>
                <w:rStyle w:val="divsectionbody"/>
                <w:rFonts w:ascii="Arial" w:eastAsia="Saira" w:hAnsi="Arial" w:cs="Arial"/>
                <w:sz w:val="20"/>
                <w:szCs w:val="20"/>
              </w:rPr>
              <w:t>rinciples</w:t>
            </w:r>
          </w:p>
          <w:p w14:paraId="170E9E10" w14:textId="7C631D91" w:rsidR="0091140C" w:rsidRPr="002D6519" w:rsidRDefault="00DB04D8"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Proficient</w:t>
            </w:r>
            <w:r w:rsidR="0091140C" w:rsidRPr="002D6519">
              <w:rPr>
                <w:rStyle w:val="divsectionbody"/>
                <w:rFonts w:ascii="Arial" w:eastAsia="Saira" w:hAnsi="Arial" w:cs="Arial"/>
                <w:sz w:val="20"/>
                <w:szCs w:val="20"/>
              </w:rPr>
              <w:t xml:space="preserve"> </w:t>
            </w:r>
            <w:r w:rsidR="002E219F" w:rsidRPr="002D6519">
              <w:rPr>
                <w:rStyle w:val="divsectionbody"/>
                <w:rFonts w:ascii="Arial" w:eastAsia="Saira" w:hAnsi="Arial" w:cs="Arial"/>
                <w:sz w:val="20"/>
                <w:szCs w:val="20"/>
              </w:rPr>
              <w:t>in</w:t>
            </w:r>
            <w:r w:rsidR="0091140C" w:rsidRPr="002D6519">
              <w:rPr>
                <w:rStyle w:val="divsectionbody"/>
                <w:rFonts w:ascii="Arial" w:eastAsia="Saira" w:hAnsi="Arial" w:cs="Arial"/>
                <w:sz w:val="20"/>
                <w:szCs w:val="20"/>
              </w:rPr>
              <w:t xml:space="preserve"> </w:t>
            </w:r>
            <w:r w:rsidR="007C5D71">
              <w:rPr>
                <w:rStyle w:val="divsectionbody"/>
                <w:rFonts w:ascii="Arial" w:eastAsia="Saira" w:hAnsi="Arial" w:cs="Arial"/>
                <w:sz w:val="20"/>
                <w:szCs w:val="20"/>
              </w:rPr>
              <w:t>SPA</w:t>
            </w:r>
            <w:r w:rsidR="0091140C" w:rsidRPr="002D6519">
              <w:rPr>
                <w:rStyle w:val="divsectionbody"/>
                <w:rFonts w:ascii="Arial" w:eastAsia="Saira" w:hAnsi="Arial" w:cs="Arial"/>
                <w:sz w:val="20"/>
                <w:szCs w:val="20"/>
              </w:rPr>
              <w:t xml:space="preserve"> </w:t>
            </w:r>
            <w:r w:rsidR="007C5D71">
              <w:rPr>
                <w:rStyle w:val="divsectionbody"/>
                <w:rFonts w:ascii="Arial" w:eastAsia="Saira" w:hAnsi="Arial" w:cs="Arial"/>
                <w:sz w:val="20"/>
                <w:szCs w:val="20"/>
              </w:rPr>
              <w:t>d</w:t>
            </w:r>
            <w:r w:rsidR="0091140C" w:rsidRPr="002D6519">
              <w:rPr>
                <w:rStyle w:val="divsectionbody"/>
                <w:rFonts w:ascii="Arial" w:eastAsia="Saira" w:hAnsi="Arial" w:cs="Arial"/>
                <w:sz w:val="20"/>
                <w:szCs w:val="20"/>
              </w:rPr>
              <w:t xml:space="preserve">evelopment experience using </w:t>
            </w:r>
            <w:r w:rsidR="007C5D71">
              <w:rPr>
                <w:rStyle w:val="divsectionbody"/>
                <w:rFonts w:ascii="Arial" w:eastAsia="Saira" w:hAnsi="Arial" w:cs="Arial"/>
                <w:sz w:val="20"/>
                <w:szCs w:val="20"/>
              </w:rPr>
              <w:t>a</w:t>
            </w:r>
            <w:r w:rsidR="0091140C" w:rsidRPr="002D6519">
              <w:rPr>
                <w:rStyle w:val="divsectionbody"/>
                <w:rFonts w:ascii="Arial" w:eastAsia="Saira" w:hAnsi="Arial" w:cs="Arial"/>
                <w:sz w:val="20"/>
                <w:szCs w:val="20"/>
              </w:rPr>
              <w:t xml:space="preserve">ngular </w:t>
            </w:r>
            <w:r w:rsidR="007C5D71">
              <w:rPr>
                <w:rStyle w:val="divsectionbody"/>
                <w:rFonts w:ascii="Arial" w:eastAsia="Saira" w:hAnsi="Arial" w:cs="Arial"/>
                <w:sz w:val="20"/>
                <w:szCs w:val="20"/>
              </w:rPr>
              <w:t>js</w:t>
            </w:r>
            <w:r w:rsidR="0091140C" w:rsidRPr="002D6519">
              <w:rPr>
                <w:rStyle w:val="divsectionbody"/>
                <w:rFonts w:ascii="Arial" w:eastAsia="Saira" w:hAnsi="Arial" w:cs="Arial"/>
                <w:sz w:val="20"/>
                <w:szCs w:val="20"/>
              </w:rPr>
              <w:t xml:space="preserve">, </w:t>
            </w:r>
            <w:r w:rsidR="007C5D71">
              <w:rPr>
                <w:rStyle w:val="divsectionbody"/>
                <w:rFonts w:ascii="Arial" w:eastAsia="Saira" w:hAnsi="Arial" w:cs="Arial"/>
                <w:sz w:val="20"/>
                <w:szCs w:val="20"/>
              </w:rPr>
              <w:t>r</w:t>
            </w:r>
            <w:r w:rsidR="0091140C" w:rsidRPr="002D6519">
              <w:rPr>
                <w:rStyle w:val="divsectionbody"/>
                <w:rFonts w:ascii="Arial" w:eastAsia="Saira" w:hAnsi="Arial" w:cs="Arial"/>
                <w:sz w:val="20"/>
                <w:szCs w:val="20"/>
              </w:rPr>
              <w:t xml:space="preserve">eact </w:t>
            </w:r>
            <w:r w:rsidR="007C5D71">
              <w:rPr>
                <w:rStyle w:val="divsectionbody"/>
                <w:rFonts w:ascii="Arial" w:eastAsia="Saira" w:hAnsi="Arial" w:cs="Arial"/>
                <w:sz w:val="20"/>
                <w:szCs w:val="20"/>
              </w:rPr>
              <w:t>js</w:t>
            </w:r>
            <w:r w:rsidR="0091140C" w:rsidRPr="002D6519">
              <w:rPr>
                <w:rStyle w:val="divsectionbody"/>
                <w:rFonts w:ascii="Arial" w:eastAsia="Saira" w:hAnsi="Arial" w:cs="Arial"/>
                <w:sz w:val="20"/>
                <w:szCs w:val="20"/>
              </w:rPr>
              <w:t xml:space="preserve">, and </w:t>
            </w:r>
            <w:r w:rsidR="007C5D71">
              <w:rPr>
                <w:rStyle w:val="divsectionbody"/>
                <w:rFonts w:ascii="Arial" w:eastAsia="Saira" w:hAnsi="Arial" w:cs="Arial"/>
                <w:sz w:val="20"/>
                <w:szCs w:val="20"/>
              </w:rPr>
              <w:t>r</w:t>
            </w:r>
            <w:r w:rsidR="0091140C" w:rsidRPr="002D6519">
              <w:rPr>
                <w:rStyle w:val="divsectionbody"/>
                <w:rFonts w:ascii="Arial" w:eastAsia="Saira" w:hAnsi="Arial" w:cs="Arial"/>
                <w:sz w:val="20"/>
                <w:szCs w:val="20"/>
              </w:rPr>
              <w:t xml:space="preserve">edux, leveraging </w:t>
            </w:r>
            <w:r w:rsidR="007C5D71">
              <w:rPr>
                <w:rStyle w:val="divsectionbody"/>
                <w:rFonts w:ascii="Arial" w:eastAsia="Saira" w:hAnsi="Arial" w:cs="Arial"/>
                <w:sz w:val="20"/>
                <w:szCs w:val="20"/>
              </w:rPr>
              <w:t>n</w:t>
            </w:r>
            <w:r w:rsidR="0091140C" w:rsidRPr="002D6519">
              <w:rPr>
                <w:rStyle w:val="divsectionbody"/>
                <w:rFonts w:ascii="Arial" w:eastAsia="Saira" w:hAnsi="Arial" w:cs="Arial"/>
                <w:sz w:val="20"/>
                <w:szCs w:val="20"/>
              </w:rPr>
              <w:t xml:space="preserve">ode </w:t>
            </w:r>
            <w:r w:rsidR="007C5D71">
              <w:rPr>
                <w:rStyle w:val="divsectionbody"/>
                <w:rFonts w:ascii="Arial" w:eastAsia="Saira" w:hAnsi="Arial" w:cs="Arial"/>
                <w:sz w:val="20"/>
                <w:szCs w:val="20"/>
              </w:rPr>
              <w:t>s</w:t>
            </w:r>
            <w:r w:rsidR="0091140C" w:rsidRPr="002D6519">
              <w:rPr>
                <w:rStyle w:val="divsectionbody"/>
                <w:rFonts w:ascii="Arial" w:eastAsia="Saira" w:hAnsi="Arial" w:cs="Arial"/>
                <w:sz w:val="20"/>
                <w:szCs w:val="20"/>
              </w:rPr>
              <w:t xml:space="preserve">tack, </w:t>
            </w:r>
            <w:r w:rsidR="007C5D71">
              <w:rPr>
                <w:rStyle w:val="divsectionbody"/>
                <w:rFonts w:ascii="Arial" w:eastAsia="Saira" w:hAnsi="Arial" w:cs="Arial"/>
                <w:sz w:val="20"/>
                <w:szCs w:val="20"/>
              </w:rPr>
              <w:t>k</w:t>
            </w:r>
            <w:r w:rsidR="0091140C" w:rsidRPr="002D6519">
              <w:rPr>
                <w:rStyle w:val="divsectionbody"/>
                <w:rFonts w:ascii="Arial" w:eastAsia="Saira" w:hAnsi="Arial" w:cs="Arial"/>
                <w:sz w:val="20"/>
                <w:szCs w:val="20"/>
              </w:rPr>
              <w:t xml:space="preserve">arma, </w:t>
            </w:r>
            <w:r w:rsidR="00291348" w:rsidRPr="002D6519">
              <w:rPr>
                <w:rStyle w:val="divsectionbody"/>
                <w:rFonts w:ascii="Arial" w:eastAsia="Saira" w:hAnsi="Arial" w:cs="Arial"/>
                <w:sz w:val="20"/>
                <w:szCs w:val="20"/>
              </w:rPr>
              <w:t xml:space="preserve">micro </w:t>
            </w:r>
            <w:r w:rsidR="007C5D71" w:rsidRPr="002D6519">
              <w:rPr>
                <w:rStyle w:val="divsectionbody"/>
                <w:rFonts w:ascii="Arial" w:eastAsia="Saira" w:hAnsi="Arial" w:cs="Arial"/>
                <w:sz w:val="20"/>
                <w:szCs w:val="20"/>
              </w:rPr>
              <w:t>front</w:t>
            </w:r>
            <w:r w:rsidR="007C5D71">
              <w:rPr>
                <w:rStyle w:val="divsectionbody"/>
                <w:rFonts w:ascii="Arial" w:eastAsia="Saira" w:hAnsi="Arial" w:cs="Arial"/>
                <w:sz w:val="20"/>
                <w:szCs w:val="20"/>
              </w:rPr>
              <w:t xml:space="preserve"> ends</w:t>
            </w:r>
            <w:r w:rsidR="00291348" w:rsidRPr="002D6519">
              <w:rPr>
                <w:rStyle w:val="divsectionbody"/>
                <w:rFonts w:ascii="Arial" w:eastAsia="Saira" w:hAnsi="Arial" w:cs="Arial"/>
                <w:sz w:val="20"/>
                <w:szCs w:val="20"/>
              </w:rPr>
              <w:t xml:space="preserve"> </w:t>
            </w:r>
            <w:r w:rsidR="0091140C" w:rsidRPr="002D6519">
              <w:rPr>
                <w:rStyle w:val="divsectionbody"/>
                <w:rFonts w:ascii="Arial" w:eastAsia="Saira" w:hAnsi="Arial" w:cs="Arial"/>
                <w:sz w:val="20"/>
                <w:szCs w:val="20"/>
              </w:rPr>
              <w:t>and Jasmine.</w:t>
            </w:r>
          </w:p>
          <w:p w14:paraId="26D27A7F" w14:textId="35B7AECA" w:rsidR="0091140C" w:rsidRPr="002D6519" w:rsidRDefault="0091140C"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Strong experience in providing Middle ware solutions and integrations using Rabbit MQ and N</w:t>
            </w:r>
            <w:r w:rsidR="00DD6413">
              <w:rPr>
                <w:rStyle w:val="divsectionbody"/>
                <w:rFonts w:ascii="Arial" w:eastAsia="Saira" w:hAnsi="Arial" w:cs="Arial"/>
                <w:sz w:val="20"/>
                <w:szCs w:val="20"/>
              </w:rPr>
              <w:t>-</w:t>
            </w:r>
            <w:r w:rsidRPr="002D6519">
              <w:rPr>
                <w:rStyle w:val="divsectionbody"/>
                <w:rFonts w:ascii="Arial" w:eastAsia="Saira" w:hAnsi="Arial" w:cs="Arial"/>
                <w:sz w:val="20"/>
                <w:szCs w:val="20"/>
              </w:rPr>
              <w:t>Service Bus</w:t>
            </w:r>
            <w:r w:rsidR="00DD6413">
              <w:rPr>
                <w:rStyle w:val="divsectionbody"/>
                <w:rFonts w:ascii="Arial" w:eastAsia="Saira" w:hAnsi="Arial" w:cs="Arial"/>
                <w:sz w:val="20"/>
                <w:szCs w:val="20"/>
              </w:rPr>
              <w:t xml:space="preserve"> (Enterprise Messaging Bus).</w:t>
            </w:r>
          </w:p>
          <w:p w14:paraId="13522BBD" w14:textId="2BE0F8B5" w:rsidR="00291348" w:rsidRPr="002D6519" w:rsidRDefault="00291348" w:rsidP="00DB04D8">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Proficient in developing microservices saga pattern, </w:t>
            </w:r>
            <w:r w:rsidR="00DB04D8" w:rsidRPr="002D6519">
              <w:rPr>
                <w:rStyle w:val="divsectionbody"/>
                <w:rFonts w:ascii="Arial" w:eastAsia="Saira" w:hAnsi="Arial" w:cs="Arial"/>
                <w:sz w:val="20"/>
                <w:szCs w:val="20"/>
              </w:rPr>
              <w:t>CQRS</w:t>
            </w:r>
            <w:r w:rsidRPr="002D6519">
              <w:rPr>
                <w:rStyle w:val="divsectionbody"/>
                <w:rFonts w:ascii="Arial" w:eastAsia="Saira" w:hAnsi="Arial" w:cs="Arial"/>
                <w:sz w:val="20"/>
                <w:szCs w:val="20"/>
              </w:rPr>
              <w:t xml:space="preserve">, event sourcing, </w:t>
            </w:r>
            <w:r w:rsidR="00DB04D8" w:rsidRPr="002D6519">
              <w:rPr>
                <w:rStyle w:val="divsectionbody"/>
                <w:rFonts w:ascii="Arial" w:eastAsia="Saira" w:hAnsi="Arial" w:cs="Arial"/>
                <w:sz w:val="20"/>
                <w:szCs w:val="20"/>
              </w:rPr>
              <w:t>api</w:t>
            </w:r>
            <w:r w:rsidR="001C30BD">
              <w:rPr>
                <w:rStyle w:val="divsectionbody"/>
                <w:rFonts w:ascii="Arial" w:eastAsia="Saira" w:hAnsi="Arial" w:cs="Arial"/>
                <w:sz w:val="20"/>
                <w:szCs w:val="20"/>
              </w:rPr>
              <w:t xml:space="preserve"> </w:t>
            </w:r>
            <w:r w:rsidR="00DB04D8" w:rsidRPr="002D6519">
              <w:rPr>
                <w:rStyle w:val="divsectionbody"/>
                <w:rFonts w:ascii="Arial" w:eastAsia="Saira" w:hAnsi="Arial" w:cs="Arial"/>
                <w:sz w:val="20"/>
                <w:szCs w:val="20"/>
              </w:rPr>
              <w:t>gateways</w:t>
            </w:r>
            <w:r w:rsidR="00134D77">
              <w:rPr>
                <w:rStyle w:val="divsectionbody"/>
                <w:rFonts w:ascii="Arial" w:eastAsia="Saira" w:hAnsi="Arial" w:cs="Arial"/>
                <w:sz w:val="20"/>
                <w:szCs w:val="20"/>
              </w:rPr>
              <w:t>.</w:t>
            </w:r>
          </w:p>
          <w:p w14:paraId="74BA116F" w14:textId="5804147F" w:rsidR="004D1973" w:rsidRPr="002D6519" w:rsidRDefault="004D1973"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Proficient in developing complex systems which involves several integrations with vendors, partners, internal, external.</w:t>
            </w:r>
          </w:p>
          <w:p w14:paraId="2F934094" w14:textId="19DAD053" w:rsidR="004D1973" w:rsidRPr="002D6519" w:rsidRDefault="004D1973"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Proficient with Dev-Ops</w:t>
            </w:r>
            <w:r w:rsidR="007C5D71">
              <w:rPr>
                <w:rStyle w:val="divsectionbody"/>
                <w:rFonts w:ascii="Arial" w:eastAsia="Saira" w:hAnsi="Arial" w:cs="Arial"/>
                <w:sz w:val="20"/>
                <w:szCs w:val="20"/>
              </w:rPr>
              <w:t>, cloud</w:t>
            </w:r>
            <w:r w:rsidRPr="002D6519">
              <w:rPr>
                <w:rStyle w:val="divsectionbody"/>
                <w:rFonts w:ascii="Arial" w:eastAsia="Saira" w:hAnsi="Arial" w:cs="Arial"/>
                <w:sz w:val="20"/>
                <w:szCs w:val="20"/>
              </w:rPr>
              <w:t xml:space="preserve"> </w:t>
            </w:r>
            <w:r w:rsidR="007C5D71">
              <w:rPr>
                <w:rStyle w:val="divsectionbody"/>
                <w:rFonts w:ascii="Arial" w:eastAsia="Saira" w:hAnsi="Arial" w:cs="Arial"/>
                <w:sz w:val="20"/>
                <w:szCs w:val="20"/>
              </w:rPr>
              <w:t>p</w:t>
            </w:r>
            <w:r w:rsidRPr="002D6519">
              <w:rPr>
                <w:rStyle w:val="divsectionbody"/>
                <w:rFonts w:ascii="Arial" w:eastAsia="Saira" w:hAnsi="Arial" w:cs="Arial"/>
                <w:sz w:val="20"/>
                <w:szCs w:val="20"/>
              </w:rPr>
              <w:t xml:space="preserve">ractices, setting up CI, CD pipelines, quality </w:t>
            </w:r>
            <w:r w:rsidR="007C5D71" w:rsidRPr="002D6519">
              <w:rPr>
                <w:rStyle w:val="divsectionbody"/>
                <w:rFonts w:ascii="Arial" w:eastAsia="Saira" w:hAnsi="Arial" w:cs="Arial"/>
                <w:sz w:val="20"/>
                <w:szCs w:val="20"/>
              </w:rPr>
              <w:t>gates,</w:t>
            </w:r>
            <w:r w:rsidR="007C5D71">
              <w:rPr>
                <w:rStyle w:val="divsectionbody"/>
                <w:rFonts w:ascii="Arial" w:eastAsia="Saira" w:hAnsi="Arial" w:cs="Arial"/>
                <w:sz w:val="20"/>
                <w:szCs w:val="20"/>
              </w:rPr>
              <w:t xml:space="preserve"> cloud practices</w:t>
            </w:r>
            <w:r w:rsidR="001C30BD">
              <w:rPr>
                <w:rStyle w:val="divsectionbody"/>
                <w:rFonts w:ascii="Arial" w:eastAsia="Saira" w:hAnsi="Arial" w:cs="Arial"/>
                <w:sz w:val="20"/>
                <w:szCs w:val="20"/>
              </w:rPr>
              <w:t>,</w:t>
            </w:r>
            <w:r w:rsidRPr="002D6519">
              <w:rPr>
                <w:rStyle w:val="divsectionbody"/>
                <w:rFonts w:ascii="Arial" w:eastAsia="Saira" w:hAnsi="Arial" w:cs="Arial"/>
                <w:sz w:val="20"/>
                <w:szCs w:val="20"/>
              </w:rPr>
              <w:t xml:space="preserve"> automation.</w:t>
            </w:r>
          </w:p>
          <w:p w14:paraId="73B213D4" w14:textId="7FEC9CC9" w:rsidR="0091140C" w:rsidRPr="002D6519" w:rsidRDefault="0091140C"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In depth knowledge and experience of how to </w:t>
            </w:r>
            <w:r w:rsidR="00134D77" w:rsidRPr="002D6519">
              <w:rPr>
                <w:rStyle w:val="divsectionbody"/>
                <w:rFonts w:ascii="Arial" w:eastAsia="Saira" w:hAnsi="Arial" w:cs="Arial"/>
                <w:sz w:val="20"/>
                <w:szCs w:val="20"/>
              </w:rPr>
              <w:t>design and</w:t>
            </w:r>
            <w:r w:rsidRPr="002D6519">
              <w:rPr>
                <w:rStyle w:val="divsectionbody"/>
                <w:rFonts w:ascii="Arial" w:eastAsia="Saira" w:hAnsi="Arial" w:cs="Arial"/>
                <w:sz w:val="20"/>
                <w:szCs w:val="20"/>
              </w:rPr>
              <w:t xml:space="preserve"> improve scalability of web-based applications ensuring the best practices.</w:t>
            </w:r>
          </w:p>
          <w:p w14:paraId="11AFA6FA" w14:textId="22548467" w:rsidR="0091140C" w:rsidRPr="002D6519" w:rsidRDefault="0091140C"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Good understanding of </w:t>
            </w:r>
            <w:r w:rsidR="007C5D71">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ata </w:t>
            </w:r>
            <w:r w:rsidR="007C5D71">
              <w:rPr>
                <w:rStyle w:val="divsectionbody"/>
                <w:rFonts w:ascii="Arial" w:eastAsia="Saira" w:hAnsi="Arial" w:cs="Arial"/>
                <w:sz w:val="20"/>
                <w:szCs w:val="20"/>
              </w:rPr>
              <w:t>m</w:t>
            </w:r>
            <w:r w:rsidRPr="002D6519">
              <w:rPr>
                <w:rStyle w:val="divsectionbody"/>
                <w:rFonts w:ascii="Arial" w:eastAsia="Saira" w:hAnsi="Arial" w:cs="Arial"/>
                <w:sz w:val="20"/>
                <w:szCs w:val="20"/>
              </w:rPr>
              <w:t xml:space="preserve">odeling, and experience in </w:t>
            </w:r>
            <w:r w:rsidR="007C5D71">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atabase </w:t>
            </w:r>
            <w:r w:rsidR="007C5D71">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esign, </w:t>
            </w:r>
            <w:r w:rsidR="007C5D71">
              <w:rPr>
                <w:rStyle w:val="divsectionbody"/>
                <w:rFonts w:ascii="Arial" w:eastAsia="Saira" w:hAnsi="Arial" w:cs="Arial"/>
                <w:sz w:val="20"/>
                <w:szCs w:val="20"/>
              </w:rPr>
              <w:t>v</w:t>
            </w:r>
            <w:r w:rsidRPr="002D6519">
              <w:rPr>
                <w:rStyle w:val="divsectionbody"/>
                <w:rFonts w:ascii="Arial" w:eastAsia="Saira" w:hAnsi="Arial" w:cs="Arial"/>
                <w:sz w:val="20"/>
                <w:szCs w:val="20"/>
              </w:rPr>
              <w:t xml:space="preserve">iews, </w:t>
            </w:r>
            <w:r w:rsidR="007C5D71">
              <w:rPr>
                <w:rStyle w:val="divsectionbody"/>
                <w:rFonts w:ascii="Arial" w:eastAsia="Saira" w:hAnsi="Arial" w:cs="Arial"/>
                <w:sz w:val="20"/>
                <w:szCs w:val="20"/>
              </w:rPr>
              <w:t>n</w:t>
            </w:r>
            <w:r w:rsidRPr="002D6519">
              <w:rPr>
                <w:rStyle w:val="divsectionbody"/>
                <w:rFonts w:ascii="Arial" w:eastAsia="Saira" w:hAnsi="Arial" w:cs="Arial"/>
                <w:sz w:val="20"/>
                <w:szCs w:val="20"/>
              </w:rPr>
              <w:t xml:space="preserve">ormalization, </w:t>
            </w:r>
            <w:r w:rsidR="007C5D71">
              <w:rPr>
                <w:rStyle w:val="divsectionbody"/>
                <w:rFonts w:ascii="Arial" w:eastAsia="Saira" w:hAnsi="Arial" w:cs="Arial"/>
                <w:sz w:val="20"/>
                <w:szCs w:val="20"/>
              </w:rPr>
              <w:t>s</w:t>
            </w:r>
            <w:r w:rsidRPr="002D6519">
              <w:rPr>
                <w:rStyle w:val="divsectionbody"/>
                <w:rFonts w:ascii="Arial" w:eastAsia="Saira" w:hAnsi="Arial" w:cs="Arial"/>
                <w:sz w:val="20"/>
                <w:szCs w:val="20"/>
              </w:rPr>
              <w:t xml:space="preserve">tored </w:t>
            </w:r>
            <w:r w:rsidR="007C5D71">
              <w:rPr>
                <w:rStyle w:val="divsectionbody"/>
                <w:rFonts w:ascii="Arial" w:eastAsia="Saira" w:hAnsi="Arial" w:cs="Arial"/>
                <w:sz w:val="20"/>
                <w:szCs w:val="20"/>
              </w:rPr>
              <w:t>p</w:t>
            </w:r>
            <w:r w:rsidRPr="002D6519">
              <w:rPr>
                <w:rStyle w:val="divsectionbody"/>
                <w:rFonts w:ascii="Arial" w:eastAsia="Saira" w:hAnsi="Arial" w:cs="Arial"/>
                <w:sz w:val="20"/>
                <w:szCs w:val="20"/>
              </w:rPr>
              <w:t xml:space="preserve">rocedures, </w:t>
            </w:r>
            <w:r w:rsidR="007C5D71">
              <w:rPr>
                <w:rStyle w:val="divsectionbody"/>
                <w:rFonts w:ascii="Arial" w:eastAsia="Saira" w:hAnsi="Arial" w:cs="Arial"/>
                <w:sz w:val="20"/>
                <w:szCs w:val="20"/>
              </w:rPr>
              <w:t>t</w:t>
            </w:r>
            <w:r w:rsidRPr="002D6519">
              <w:rPr>
                <w:rStyle w:val="divsectionbody"/>
                <w:rFonts w:ascii="Arial" w:eastAsia="Saira" w:hAnsi="Arial" w:cs="Arial"/>
                <w:sz w:val="20"/>
                <w:szCs w:val="20"/>
              </w:rPr>
              <w:t xml:space="preserve">riggers, </w:t>
            </w:r>
            <w:r w:rsidR="007C5D71">
              <w:rPr>
                <w:rStyle w:val="divsectionbody"/>
                <w:rFonts w:ascii="Arial" w:eastAsia="Saira" w:hAnsi="Arial" w:cs="Arial"/>
                <w:sz w:val="20"/>
                <w:szCs w:val="20"/>
              </w:rPr>
              <w:t>v</w:t>
            </w:r>
            <w:r w:rsidRPr="002D6519">
              <w:rPr>
                <w:rStyle w:val="divsectionbody"/>
                <w:rFonts w:ascii="Arial" w:eastAsia="Saira" w:hAnsi="Arial" w:cs="Arial"/>
                <w:sz w:val="20"/>
                <w:szCs w:val="20"/>
              </w:rPr>
              <w:t>iews</w:t>
            </w:r>
            <w:r w:rsidR="007C5D71">
              <w:rPr>
                <w:rStyle w:val="divsectionbody"/>
                <w:rFonts w:ascii="Arial" w:eastAsia="Saira" w:hAnsi="Arial" w:cs="Arial"/>
                <w:sz w:val="20"/>
                <w:szCs w:val="20"/>
              </w:rPr>
              <w:t>, f</w:t>
            </w:r>
            <w:r w:rsidRPr="002D6519">
              <w:rPr>
                <w:rStyle w:val="divsectionbody"/>
                <w:rFonts w:ascii="Arial" w:eastAsia="Saira" w:hAnsi="Arial" w:cs="Arial"/>
                <w:sz w:val="20"/>
                <w:szCs w:val="20"/>
              </w:rPr>
              <w:t xml:space="preserve">unctions, LINQ, </w:t>
            </w:r>
            <w:r w:rsidR="007C5D71">
              <w:rPr>
                <w:rStyle w:val="divsectionbody"/>
                <w:rFonts w:ascii="Arial" w:eastAsia="Saira" w:hAnsi="Arial" w:cs="Arial"/>
                <w:sz w:val="20"/>
                <w:szCs w:val="20"/>
              </w:rPr>
              <w:t>e</w:t>
            </w:r>
            <w:r w:rsidRPr="002D6519">
              <w:rPr>
                <w:rStyle w:val="divsectionbody"/>
                <w:rFonts w:ascii="Arial" w:eastAsia="Saira" w:hAnsi="Arial" w:cs="Arial"/>
                <w:sz w:val="20"/>
                <w:szCs w:val="20"/>
              </w:rPr>
              <w:t xml:space="preserve">ntity </w:t>
            </w:r>
            <w:r w:rsidR="007C5D71">
              <w:rPr>
                <w:rStyle w:val="divsectionbody"/>
                <w:rFonts w:ascii="Arial" w:eastAsia="Saira" w:hAnsi="Arial" w:cs="Arial"/>
                <w:sz w:val="20"/>
                <w:szCs w:val="20"/>
              </w:rPr>
              <w:t>f</w:t>
            </w:r>
            <w:r w:rsidRPr="002D6519">
              <w:rPr>
                <w:rStyle w:val="divsectionbody"/>
                <w:rFonts w:ascii="Arial" w:eastAsia="Saira" w:hAnsi="Arial" w:cs="Arial"/>
                <w:sz w:val="20"/>
                <w:szCs w:val="20"/>
              </w:rPr>
              <w:t>ramework.</w:t>
            </w:r>
          </w:p>
          <w:p w14:paraId="1AA57B25" w14:textId="344F064A" w:rsidR="0091140C" w:rsidRPr="002D6519" w:rsidRDefault="0091140C"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Good Experience in designing and developing </w:t>
            </w:r>
            <w:r w:rsidR="00F55470">
              <w:rPr>
                <w:rStyle w:val="divsectionbody"/>
                <w:rFonts w:ascii="Arial" w:eastAsia="Saira" w:hAnsi="Arial" w:cs="Arial"/>
                <w:sz w:val="20"/>
                <w:szCs w:val="20"/>
              </w:rPr>
              <w:t>w</w:t>
            </w:r>
            <w:r w:rsidRPr="002D6519">
              <w:rPr>
                <w:rStyle w:val="divsectionbody"/>
                <w:rFonts w:ascii="Arial" w:eastAsia="Saira" w:hAnsi="Arial" w:cs="Arial"/>
                <w:sz w:val="20"/>
                <w:szCs w:val="20"/>
              </w:rPr>
              <w:t xml:space="preserve">eb </w:t>
            </w:r>
            <w:r w:rsidR="00F55470">
              <w:rPr>
                <w:rStyle w:val="divsectionbody"/>
                <w:rFonts w:ascii="Arial" w:eastAsia="Saira" w:hAnsi="Arial" w:cs="Arial"/>
                <w:sz w:val="20"/>
                <w:szCs w:val="20"/>
              </w:rPr>
              <w:t>a</w:t>
            </w:r>
            <w:r w:rsidRPr="002D6519">
              <w:rPr>
                <w:rStyle w:val="divsectionbody"/>
                <w:rFonts w:ascii="Arial" w:eastAsia="Saira" w:hAnsi="Arial" w:cs="Arial"/>
                <w:sz w:val="20"/>
                <w:szCs w:val="20"/>
              </w:rPr>
              <w:t xml:space="preserve">pplications using ASP.NET, MVC, </w:t>
            </w:r>
            <w:r w:rsidR="00F55470">
              <w:rPr>
                <w:rStyle w:val="divsectionbody"/>
                <w:rFonts w:ascii="Arial" w:eastAsia="Saira" w:hAnsi="Arial" w:cs="Arial"/>
                <w:sz w:val="20"/>
                <w:szCs w:val="20"/>
              </w:rPr>
              <w:t>wcf</w:t>
            </w:r>
            <w:r w:rsidRPr="002D6519">
              <w:rPr>
                <w:rStyle w:val="divsectionbody"/>
                <w:rFonts w:ascii="Arial" w:eastAsia="Saira" w:hAnsi="Arial" w:cs="Arial"/>
                <w:sz w:val="20"/>
                <w:szCs w:val="20"/>
              </w:rPr>
              <w:t xml:space="preserve">, </w:t>
            </w:r>
            <w:r w:rsidR="00F55470">
              <w:rPr>
                <w:rStyle w:val="divsectionbody"/>
                <w:rFonts w:ascii="Arial" w:eastAsia="Saira" w:hAnsi="Arial" w:cs="Arial"/>
                <w:sz w:val="20"/>
                <w:szCs w:val="20"/>
              </w:rPr>
              <w:t>xml</w:t>
            </w:r>
            <w:r w:rsidRPr="002D6519">
              <w:rPr>
                <w:rStyle w:val="divsectionbody"/>
                <w:rFonts w:ascii="Arial" w:eastAsia="Saira" w:hAnsi="Arial" w:cs="Arial"/>
                <w:sz w:val="20"/>
                <w:szCs w:val="20"/>
              </w:rPr>
              <w:t xml:space="preserve">, </w:t>
            </w:r>
            <w:r w:rsidR="00F55470">
              <w:rPr>
                <w:rStyle w:val="divsectionbody"/>
                <w:rFonts w:ascii="Arial" w:eastAsia="Saira" w:hAnsi="Arial" w:cs="Arial"/>
                <w:sz w:val="20"/>
                <w:szCs w:val="20"/>
              </w:rPr>
              <w:t>w</w:t>
            </w:r>
            <w:r w:rsidRPr="002D6519">
              <w:rPr>
                <w:rStyle w:val="divsectionbody"/>
                <w:rFonts w:ascii="Arial" w:eastAsia="Saira" w:hAnsi="Arial" w:cs="Arial"/>
                <w:sz w:val="20"/>
                <w:szCs w:val="20"/>
              </w:rPr>
              <w:t xml:space="preserve">eb </w:t>
            </w:r>
            <w:r w:rsidR="00F55470">
              <w:rPr>
                <w:rStyle w:val="divsectionbody"/>
                <w:rFonts w:ascii="Arial" w:eastAsia="Saira" w:hAnsi="Arial" w:cs="Arial"/>
                <w:sz w:val="20"/>
                <w:szCs w:val="20"/>
              </w:rPr>
              <w:t>s</w:t>
            </w:r>
            <w:r w:rsidRPr="002D6519">
              <w:rPr>
                <w:rStyle w:val="divsectionbody"/>
                <w:rFonts w:ascii="Arial" w:eastAsia="Saira" w:hAnsi="Arial" w:cs="Arial"/>
                <w:sz w:val="20"/>
                <w:szCs w:val="20"/>
              </w:rPr>
              <w:t xml:space="preserve">ervices, </w:t>
            </w:r>
            <w:r w:rsidR="00F55470">
              <w:rPr>
                <w:rStyle w:val="divsectionbody"/>
                <w:rFonts w:ascii="Arial" w:eastAsia="Saira" w:hAnsi="Arial" w:cs="Arial"/>
                <w:sz w:val="20"/>
                <w:szCs w:val="20"/>
              </w:rPr>
              <w:t>rest</w:t>
            </w:r>
            <w:r w:rsidRPr="002D6519">
              <w:rPr>
                <w:rStyle w:val="divsectionbody"/>
                <w:rFonts w:ascii="Arial" w:eastAsia="Saira" w:hAnsi="Arial" w:cs="Arial"/>
                <w:sz w:val="20"/>
                <w:szCs w:val="20"/>
              </w:rPr>
              <w:t xml:space="preserve">, </w:t>
            </w:r>
            <w:r w:rsidR="00F55470">
              <w:rPr>
                <w:rStyle w:val="divsectionbody"/>
                <w:rFonts w:ascii="Arial" w:eastAsia="Saira" w:hAnsi="Arial" w:cs="Arial"/>
                <w:sz w:val="20"/>
                <w:szCs w:val="20"/>
              </w:rPr>
              <w:t>JavaScript</w:t>
            </w:r>
            <w:r w:rsidRPr="002D6519">
              <w:rPr>
                <w:rStyle w:val="divsectionbody"/>
                <w:rFonts w:ascii="Arial" w:eastAsia="Saira" w:hAnsi="Arial" w:cs="Arial"/>
                <w:sz w:val="20"/>
                <w:szCs w:val="20"/>
              </w:rPr>
              <w:t xml:space="preserve">, </w:t>
            </w:r>
            <w:r w:rsidR="00F55470">
              <w:rPr>
                <w:rStyle w:val="divsectionbody"/>
                <w:rFonts w:ascii="Arial" w:eastAsia="Saira" w:hAnsi="Arial" w:cs="Arial"/>
                <w:sz w:val="20"/>
                <w:szCs w:val="20"/>
              </w:rPr>
              <w:t>html</w:t>
            </w:r>
            <w:r w:rsidRPr="002D6519">
              <w:rPr>
                <w:rStyle w:val="divsectionbody"/>
                <w:rFonts w:ascii="Arial" w:eastAsia="Saira" w:hAnsi="Arial" w:cs="Arial"/>
                <w:sz w:val="20"/>
                <w:szCs w:val="20"/>
              </w:rPr>
              <w:t xml:space="preserve">, </w:t>
            </w:r>
            <w:r w:rsidR="00D24C50">
              <w:rPr>
                <w:rStyle w:val="divsectionbody"/>
                <w:rFonts w:ascii="Arial" w:eastAsia="Saira" w:hAnsi="Arial" w:cs="Arial"/>
                <w:sz w:val="20"/>
                <w:szCs w:val="20"/>
              </w:rPr>
              <w:t>css</w:t>
            </w:r>
            <w:r w:rsidRPr="002D6519">
              <w:rPr>
                <w:rStyle w:val="divsectionbody"/>
                <w:rFonts w:ascii="Arial" w:eastAsia="Saira" w:hAnsi="Arial" w:cs="Arial"/>
                <w:sz w:val="20"/>
                <w:szCs w:val="20"/>
              </w:rPr>
              <w:t>.</w:t>
            </w:r>
          </w:p>
          <w:p w14:paraId="5972085E" w14:textId="77777777" w:rsidR="0091140C" w:rsidRPr="002D6519" w:rsidRDefault="0091140C"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Self-motivated, proficient in learning new technologies and quickly adapting to new environment</w:t>
            </w:r>
          </w:p>
          <w:p w14:paraId="6C72FCBC" w14:textId="200B650D" w:rsidR="0091140C" w:rsidRDefault="008A54BA" w:rsidP="0073208D">
            <w:pPr>
              <w:pStyle w:val="p"/>
              <w:numPr>
                <w:ilvl w:val="0"/>
                <w:numId w:val="8"/>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Excellent interpersonal and communication skills</w:t>
            </w:r>
            <w:r w:rsidR="0091140C" w:rsidRPr="002D6519">
              <w:rPr>
                <w:rStyle w:val="divsectionbody"/>
                <w:rFonts w:ascii="Arial" w:eastAsia="Saira" w:hAnsi="Arial" w:cs="Arial"/>
                <w:sz w:val="20"/>
                <w:szCs w:val="20"/>
              </w:rPr>
              <w:t xml:space="preserve"> coupled with strong technical and </w:t>
            </w:r>
            <w:r w:rsidR="00AE7355" w:rsidRPr="002D6519">
              <w:rPr>
                <w:rStyle w:val="divsectionbody"/>
                <w:rFonts w:ascii="Arial" w:eastAsia="Saira" w:hAnsi="Arial" w:cs="Arial"/>
                <w:sz w:val="20"/>
                <w:szCs w:val="20"/>
              </w:rPr>
              <w:t>problem-solving</w:t>
            </w:r>
            <w:r w:rsidR="0091140C" w:rsidRPr="002D6519">
              <w:rPr>
                <w:rStyle w:val="divsectionbody"/>
                <w:rFonts w:ascii="Arial" w:eastAsia="Saira" w:hAnsi="Arial" w:cs="Arial"/>
                <w:sz w:val="20"/>
                <w:szCs w:val="20"/>
              </w:rPr>
              <w:t xml:space="preserve"> capabilities.</w:t>
            </w:r>
          </w:p>
          <w:p w14:paraId="06B7D465" w14:textId="2007F5F2" w:rsidR="008A54BA" w:rsidRPr="002D6519" w:rsidRDefault="008A54BA" w:rsidP="008A54BA">
            <w:pPr>
              <w:pStyle w:val="p"/>
              <w:spacing w:line="280" w:lineRule="atLeast"/>
              <w:ind w:left="720"/>
              <w:rPr>
                <w:rStyle w:val="divsectionbody"/>
                <w:rFonts w:ascii="Arial" w:eastAsia="Saira" w:hAnsi="Arial" w:cs="Arial"/>
                <w:sz w:val="20"/>
                <w:szCs w:val="20"/>
              </w:rPr>
            </w:pPr>
          </w:p>
        </w:tc>
      </w:tr>
    </w:tbl>
    <w:p w14:paraId="236A24EC" w14:textId="77777777" w:rsidR="0053637F" w:rsidRPr="002D6519" w:rsidRDefault="0053637F">
      <w:pPr>
        <w:rPr>
          <w:rFonts w:ascii="Arial" w:hAnsi="Arial" w:cs="Arial"/>
          <w:vanish/>
          <w:sz w:val="20"/>
          <w:szCs w:val="20"/>
        </w:rPr>
        <w:sectPr w:rsidR="0053637F" w:rsidRPr="002D6519">
          <w:headerReference w:type="default" r:id="rId12"/>
          <w:footerReference w:type="default" r:id="rId13"/>
          <w:pgSz w:w="12240" w:h="15840"/>
          <w:pgMar w:top="0" w:right="600" w:bottom="400" w:left="0" w:header="0" w:footer="0" w:gutter="0"/>
          <w:cols w:space="720"/>
        </w:sectPr>
      </w:pPr>
    </w:p>
    <w:p w14:paraId="3A173DB6" w14:textId="77777777" w:rsidR="0053637F" w:rsidRPr="002D6519" w:rsidRDefault="0053637F">
      <w:pPr>
        <w:rPr>
          <w:rFonts w:ascii="Arial" w:hAnsi="Arial" w:cs="Arial"/>
          <w:vanish/>
          <w:sz w:val="20"/>
          <w:szCs w:val="20"/>
        </w:rPr>
      </w:pPr>
    </w:p>
    <w:p w14:paraId="28A75000" w14:textId="77777777" w:rsidR="0053637F" w:rsidRPr="002D6519" w:rsidRDefault="0053637F">
      <w:pPr>
        <w:rPr>
          <w:rFonts w:ascii="Arial" w:hAnsi="Arial" w:cs="Arial"/>
          <w:vanish/>
          <w:sz w:val="20"/>
          <w:szCs w:val="20"/>
        </w:rPr>
      </w:pPr>
    </w:p>
    <w:p w14:paraId="2C5447D6" w14:textId="23018C96" w:rsidR="0053637F" w:rsidRPr="002D6519" w:rsidRDefault="0053637F">
      <w:pPr>
        <w:pStyle w:val="topborder"/>
        <w:shd w:val="clear" w:color="auto" w:fill="FFFFFF"/>
        <w:rPr>
          <w:rFonts w:ascii="Arial" w:eastAsia="Saira" w:hAnsi="Arial" w:cs="Arial"/>
          <w:color w:val="020303"/>
          <w:sz w:val="20"/>
          <w:szCs w:val="20"/>
        </w:rPr>
      </w:pPr>
    </w:p>
    <w:tbl>
      <w:tblPr>
        <w:tblStyle w:val="divdocumentdivsectiontable"/>
        <w:tblW w:w="11040" w:type="dxa"/>
        <w:tblCellSpacing w:w="0" w:type="dxa"/>
        <w:shd w:val="clear" w:color="auto" w:fill="FFFFFF"/>
        <w:tblLayout w:type="fixed"/>
        <w:tblCellMar>
          <w:left w:w="0" w:type="dxa"/>
          <w:right w:w="0" w:type="dxa"/>
        </w:tblCellMar>
        <w:tblLook w:val="05E0" w:firstRow="1" w:lastRow="1" w:firstColumn="1" w:lastColumn="1" w:noHBand="0" w:noVBand="1"/>
      </w:tblPr>
      <w:tblGrid>
        <w:gridCol w:w="1980"/>
        <w:gridCol w:w="9060"/>
      </w:tblGrid>
      <w:tr w:rsidR="0053637F" w:rsidRPr="002D6519" w14:paraId="00790EAC" w14:textId="77777777" w:rsidTr="00125B5C">
        <w:trPr>
          <w:tblCellSpacing w:w="0" w:type="dxa"/>
        </w:trPr>
        <w:tc>
          <w:tcPr>
            <w:tcW w:w="1980" w:type="dxa"/>
            <w:tcMar>
              <w:top w:w="0" w:type="dxa"/>
              <w:left w:w="0" w:type="dxa"/>
              <w:bottom w:w="0" w:type="dxa"/>
              <w:right w:w="0" w:type="dxa"/>
            </w:tcMar>
            <w:hideMark/>
          </w:tcPr>
          <w:p w14:paraId="3854A0ED" w14:textId="77777777" w:rsidR="0053637F" w:rsidRPr="002D6519" w:rsidRDefault="00EA6C20">
            <w:pPr>
              <w:pStyle w:val="divdocumentsectiontitle"/>
              <w:ind w:right="160"/>
              <w:rPr>
                <w:rStyle w:val="divdocumentheading"/>
                <w:rFonts w:ascii="Arial" w:eastAsia="Saira" w:hAnsi="Arial" w:cs="Arial"/>
                <w:sz w:val="20"/>
                <w:szCs w:val="20"/>
              </w:rPr>
            </w:pPr>
            <w:r w:rsidRPr="002D6519">
              <w:rPr>
                <w:rStyle w:val="divdocumentheading"/>
                <w:rFonts w:ascii="Arial" w:eastAsia="Saira" w:hAnsi="Arial" w:cs="Arial"/>
                <w:sz w:val="20"/>
                <w:szCs w:val="20"/>
              </w:rPr>
              <w:t>Skills</w:t>
            </w:r>
          </w:p>
          <w:p w14:paraId="21AE892E" w14:textId="77777777" w:rsidR="0053637F" w:rsidRPr="002D6519" w:rsidRDefault="0053637F" w:rsidP="00387155">
            <w:pPr>
              <w:pStyle w:val="divdocumentdivsectiontabledivscspdiv"/>
              <w:rPr>
                <w:rStyle w:val="divdocumentheading"/>
                <w:rFonts w:ascii="Arial" w:eastAsia="Saira" w:hAnsi="Arial" w:cs="Arial"/>
                <w:sz w:val="20"/>
                <w:szCs w:val="20"/>
              </w:rPr>
            </w:pPr>
          </w:p>
        </w:tc>
        <w:tc>
          <w:tcPr>
            <w:tcW w:w="9060" w:type="dxa"/>
            <w:tcMar>
              <w:top w:w="0" w:type="dxa"/>
              <w:left w:w="0" w:type="dxa"/>
              <w:bottom w:w="0" w:type="dxa"/>
              <w:right w:w="0" w:type="dxa"/>
            </w:tcMar>
            <w:hideMark/>
          </w:tcPr>
          <w:tbl>
            <w:tblPr>
              <w:tblStyle w:val="divdocumenttable"/>
              <w:tblW w:w="9048" w:type="dxa"/>
              <w:tblLayout w:type="fixed"/>
              <w:tblCellMar>
                <w:left w:w="0" w:type="dxa"/>
                <w:right w:w="0" w:type="dxa"/>
              </w:tblCellMar>
              <w:tblLook w:val="05E0" w:firstRow="1" w:lastRow="1" w:firstColumn="1" w:lastColumn="1" w:noHBand="0" w:noVBand="1"/>
            </w:tblPr>
            <w:tblGrid>
              <w:gridCol w:w="4524"/>
              <w:gridCol w:w="4524"/>
            </w:tblGrid>
            <w:tr w:rsidR="0053637F" w:rsidRPr="002D6519" w14:paraId="5FDADE34" w14:textId="77777777" w:rsidTr="00125B5C">
              <w:trPr>
                <w:trHeight w:val="415"/>
              </w:trPr>
              <w:tc>
                <w:tcPr>
                  <w:tcW w:w="4524" w:type="dxa"/>
                  <w:tcMar>
                    <w:top w:w="5" w:type="dxa"/>
                    <w:left w:w="5" w:type="dxa"/>
                    <w:bottom w:w="5" w:type="dxa"/>
                    <w:right w:w="5" w:type="dxa"/>
                  </w:tcMar>
                  <w:hideMark/>
                </w:tcPr>
                <w:p w14:paraId="3FD15E76" w14:textId="515C6448" w:rsidR="0053637F" w:rsidRPr="002D6519" w:rsidRDefault="00EA6C20">
                  <w:pPr>
                    <w:pStyle w:val="divdocumentulli"/>
                    <w:numPr>
                      <w:ilvl w:val="0"/>
                      <w:numId w:val="1"/>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Software Engineering</w:t>
                  </w:r>
                  <w:r w:rsidR="004A2902">
                    <w:rPr>
                      <w:rStyle w:val="divsectionbody"/>
                      <w:rFonts w:ascii="Arial" w:eastAsia="Saira" w:hAnsi="Arial" w:cs="Arial"/>
                      <w:sz w:val="20"/>
                      <w:szCs w:val="20"/>
                    </w:rPr>
                    <w:t xml:space="preserve">, Software </w:t>
                  </w:r>
                  <w:r w:rsidR="003C53C7">
                    <w:rPr>
                      <w:rStyle w:val="divsectionbody"/>
                      <w:rFonts w:ascii="Arial" w:eastAsia="Saira" w:hAnsi="Arial" w:cs="Arial"/>
                      <w:sz w:val="20"/>
                      <w:szCs w:val="20"/>
                    </w:rPr>
                    <w:t>Architecture</w:t>
                  </w:r>
                </w:p>
                <w:p w14:paraId="5E21A9E9" w14:textId="4EE3E5C1" w:rsidR="0053637F" w:rsidRPr="002D6519" w:rsidRDefault="00EA6C20">
                  <w:pPr>
                    <w:pStyle w:val="divdocumentulli"/>
                    <w:numPr>
                      <w:ilvl w:val="0"/>
                      <w:numId w:val="1"/>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 xml:space="preserve">AngularJS, ReactJS, Redux, Grunt, Web </w:t>
                  </w:r>
                  <w:r w:rsidR="00DD6413" w:rsidRPr="002D6519">
                    <w:rPr>
                      <w:rStyle w:val="divsectionbody"/>
                      <w:rFonts w:ascii="Arial" w:eastAsia="Saira" w:hAnsi="Arial" w:cs="Arial"/>
                      <w:sz w:val="20"/>
                      <w:szCs w:val="20"/>
                    </w:rPr>
                    <w:t>Pack</w:t>
                  </w:r>
                  <w:r w:rsidR="00DD6413">
                    <w:rPr>
                      <w:rStyle w:val="divsectionbody"/>
                      <w:rFonts w:ascii="Arial" w:eastAsia="Saira" w:hAnsi="Arial" w:cs="Arial"/>
                      <w:sz w:val="20"/>
                      <w:szCs w:val="20"/>
                    </w:rPr>
                    <w:t>, Python</w:t>
                  </w:r>
                  <w:r w:rsidR="004A2902">
                    <w:rPr>
                      <w:rStyle w:val="divsectionbody"/>
                      <w:rFonts w:ascii="Arial" w:eastAsia="Saira" w:hAnsi="Arial" w:cs="Arial"/>
                      <w:sz w:val="20"/>
                      <w:szCs w:val="20"/>
                    </w:rPr>
                    <w:t>, React Native.</w:t>
                  </w:r>
                </w:p>
                <w:p w14:paraId="4C802FB4" w14:textId="5B7AA6E0" w:rsidR="0053637F" w:rsidRPr="002D6519" w:rsidRDefault="00491999">
                  <w:pPr>
                    <w:pStyle w:val="divdocumentulli"/>
                    <w:numPr>
                      <w:ilvl w:val="0"/>
                      <w:numId w:val="1"/>
                    </w:numPr>
                    <w:spacing w:line="280" w:lineRule="atLeast"/>
                    <w:ind w:left="320" w:hanging="232"/>
                    <w:rPr>
                      <w:rStyle w:val="divsectionbody"/>
                      <w:rFonts w:ascii="Arial" w:eastAsia="Saira" w:hAnsi="Arial" w:cs="Arial"/>
                      <w:sz w:val="20"/>
                      <w:szCs w:val="20"/>
                    </w:rPr>
                  </w:pPr>
                  <w:r>
                    <w:rPr>
                      <w:rStyle w:val="divsectionbody"/>
                      <w:rFonts w:ascii="Arial" w:eastAsia="Saira" w:hAnsi="Arial" w:cs="Arial"/>
                      <w:sz w:val="20"/>
                      <w:szCs w:val="20"/>
                    </w:rPr>
                    <w:t>.Net core,</w:t>
                  </w:r>
                  <w:r w:rsidR="00EA6C20" w:rsidRPr="002D6519">
                    <w:rPr>
                      <w:rStyle w:val="divsectionbody"/>
                      <w:rFonts w:ascii="Arial" w:eastAsia="Saira" w:hAnsi="Arial" w:cs="Arial"/>
                      <w:sz w:val="20"/>
                      <w:szCs w:val="20"/>
                    </w:rPr>
                    <w:t>C#,ASP.NET,</w:t>
                  </w:r>
                  <w:r w:rsidR="00145E95" w:rsidRPr="002D6519">
                    <w:rPr>
                      <w:rStyle w:val="divsectionbody"/>
                      <w:rFonts w:ascii="Arial" w:eastAsia="Saira" w:hAnsi="Arial" w:cs="Arial"/>
                      <w:sz w:val="20"/>
                      <w:szCs w:val="20"/>
                    </w:rPr>
                    <w:t xml:space="preserve"> ASP.NET MVC, WebAPI, </w:t>
                  </w:r>
                  <w:r w:rsidR="00AF2358">
                    <w:rPr>
                      <w:rStyle w:val="divsectionbody"/>
                      <w:rFonts w:ascii="Arial" w:eastAsia="Saira" w:hAnsi="Arial" w:cs="Arial"/>
                      <w:sz w:val="20"/>
                      <w:szCs w:val="20"/>
                    </w:rPr>
                    <w:t>Rest,</w:t>
                  </w:r>
                  <w:r w:rsidR="00D028CE">
                    <w:rPr>
                      <w:rStyle w:val="divsectionbody"/>
                      <w:rFonts w:ascii="Arial" w:eastAsia="Saira" w:hAnsi="Arial" w:cs="Arial"/>
                      <w:sz w:val="20"/>
                      <w:szCs w:val="20"/>
                    </w:rPr>
                    <w:t xml:space="preserve"> </w:t>
                  </w:r>
                  <w:r w:rsidR="00EA6C20" w:rsidRPr="002D6519">
                    <w:rPr>
                      <w:rStyle w:val="divsectionbody"/>
                      <w:rFonts w:ascii="Arial" w:eastAsia="Saira" w:hAnsi="Arial" w:cs="Arial"/>
                      <w:sz w:val="20"/>
                      <w:szCs w:val="20"/>
                    </w:rPr>
                    <w:t>WPF, Entity Framework</w:t>
                  </w:r>
                </w:p>
                <w:p w14:paraId="256E0029" w14:textId="4D26884D" w:rsidR="00DF105B" w:rsidRPr="002D6519" w:rsidRDefault="00EA6C20" w:rsidP="00387155">
                  <w:pPr>
                    <w:pStyle w:val="divdocumentulli"/>
                    <w:numPr>
                      <w:ilvl w:val="0"/>
                      <w:numId w:val="1"/>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NServiceBus, MSMQ, RabbitMQ, Amazon SQS</w:t>
                  </w:r>
                </w:p>
              </w:tc>
              <w:tc>
                <w:tcPr>
                  <w:tcW w:w="4524" w:type="dxa"/>
                  <w:tcMar>
                    <w:top w:w="5" w:type="dxa"/>
                    <w:left w:w="5" w:type="dxa"/>
                    <w:bottom w:w="5" w:type="dxa"/>
                    <w:right w:w="5" w:type="dxa"/>
                  </w:tcMar>
                  <w:hideMark/>
                </w:tcPr>
                <w:p w14:paraId="0808EBDB" w14:textId="77777777" w:rsidR="0053637F" w:rsidRPr="002D6519" w:rsidRDefault="00EA6C20" w:rsidP="002E5B03">
                  <w:pPr>
                    <w:pStyle w:val="divdocumentulli"/>
                    <w:numPr>
                      <w:ilvl w:val="0"/>
                      <w:numId w:val="2"/>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Jasmine, Karma, Jest, XUnit, NUnit</w:t>
                  </w:r>
                </w:p>
                <w:p w14:paraId="594CE48F" w14:textId="77777777" w:rsidR="0053637F" w:rsidRPr="002D6519" w:rsidRDefault="00EA6C20" w:rsidP="002E5B03">
                  <w:pPr>
                    <w:pStyle w:val="divdocumentulli"/>
                    <w:numPr>
                      <w:ilvl w:val="0"/>
                      <w:numId w:val="2"/>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Splunk</w:t>
                  </w:r>
                  <w:r w:rsidR="00145E95" w:rsidRPr="002D6519">
                    <w:rPr>
                      <w:rStyle w:val="divsectionbody"/>
                      <w:rFonts w:ascii="Arial" w:eastAsia="Saira" w:hAnsi="Arial" w:cs="Arial"/>
                      <w:sz w:val="20"/>
                      <w:szCs w:val="20"/>
                    </w:rPr>
                    <w:t>, Kibana, Elastic Search</w:t>
                  </w:r>
                </w:p>
                <w:p w14:paraId="75E91E08" w14:textId="77777777" w:rsidR="0053637F" w:rsidRPr="002D6519" w:rsidRDefault="00EA6C20" w:rsidP="002E5B03">
                  <w:pPr>
                    <w:pStyle w:val="divdocumentulli"/>
                    <w:numPr>
                      <w:ilvl w:val="0"/>
                      <w:numId w:val="2"/>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TFS, Bit bucket, Jenkins, Git</w:t>
                  </w:r>
                </w:p>
                <w:p w14:paraId="0B32222E" w14:textId="77777777" w:rsidR="0053637F" w:rsidRPr="002D6519" w:rsidRDefault="00145E95" w:rsidP="002E5B03">
                  <w:pPr>
                    <w:pStyle w:val="divdocumentulli"/>
                    <w:numPr>
                      <w:ilvl w:val="0"/>
                      <w:numId w:val="2"/>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Rest API Design, Micro Services</w:t>
                  </w:r>
                  <w:r w:rsidR="002E5B03" w:rsidRPr="002D6519">
                    <w:rPr>
                      <w:rStyle w:val="divsectionbody"/>
                      <w:rFonts w:ascii="Arial" w:eastAsia="Saira" w:hAnsi="Arial" w:cs="Arial"/>
                      <w:sz w:val="20"/>
                      <w:szCs w:val="20"/>
                    </w:rPr>
                    <w:t>.</w:t>
                  </w:r>
                </w:p>
                <w:p w14:paraId="1D55E933" w14:textId="77777777" w:rsidR="002E5B03" w:rsidRPr="002D6519" w:rsidRDefault="002E5B03" w:rsidP="002E5B03">
                  <w:pPr>
                    <w:pStyle w:val="divdocumentulli"/>
                    <w:numPr>
                      <w:ilvl w:val="0"/>
                      <w:numId w:val="2"/>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SQL SERVER, Mongo DB, Postgres.</w:t>
                  </w:r>
                </w:p>
                <w:p w14:paraId="03DFFCA2" w14:textId="77777777" w:rsidR="001873C6" w:rsidRPr="002D6519" w:rsidRDefault="001873C6" w:rsidP="002E5B03">
                  <w:pPr>
                    <w:pStyle w:val="divdocumentulli"/>
                    <w:numPr>
                      <w:ilvl w:val="0"/>
                      <w:numId w:val="2"/>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Puppet, Ansible, Nolio</w:t>
                  </w:r>
                </w:p>
                <w:p w14:paraId="42EB81AF" w14:textId="77777777" w:rsidR="002E5B03" w:rsidRPr="002D6519" w:rsidRDefault="002E5B03" w:rsidP="002E5B03">
                  <w:pPr>
                    <w:pStyle w:val="divdocumentulli"/>
                    <w:spacing w:line="280" w:lineRule="atLeast"/>
                    <w:ind w:left="720"/>
                    <w:rPr>
                      <w:rStyle w:val="divsectionbody"/>
                      <w:rFonts w:ascii="Arial" w:eastAsia="Saira" w:hAnsi="Arial" w:cs="Arial"/>
                      <w:sz w:val="20"/>
                      <w:szCs w:val="20"/>
                    </w:rPr>
                  </w:pPr>
                </w:p>
              </w:tc>
            </w:tr>
          </w:tbl>
          <w:p w14:paraId="6A8B639B" w14:textId="77777777" w:rsidR="0053637F" w:rsidRPr="002D6519" w:rsidRDefault="0053637F">
            <w:pPr>
              <w:pStyle w:val="divdocumentdivsectiontabledivscspdiv"/>
              <w:rPr>
                <w:rStyle w:val="divsectionbody"/>
                <w:rFonts w:ascii="Arial" w:eastAsia="Saira" w:hAnsi="Arial" w:cs="Arial"/>
                <w:b/>
                <w:bCs/>
                <w:sz w:val="20"/>
                <w:szCs w:val="20"/>
              </w:rPr>
            </w:pPr>
          </w:p>
        </w:tc>
      </w:tr>
    </w:tbl>
    <w:p w14:paraId="3F349C66" w14:textId="5D34D157" w:rsidR="0053637F" w:rsidRPr="002D6519" w:rsidRDefault="0053637F">
      <w:pPr>
        <w:pStyle w:val="topborder"/>
        <w:shd w:val="clear" w:color="auto" w:fill="FFFFFF"/>
        <w:rPr>
          <w:rFonts w:ascii="Arial" w:eastAsia="Saira" w:hAnsi="Arial" w:cs="Arial"/>
          <w:color w:val="020303"/>
          <w:sz w:val="20"/>
          <w:szCs w:val="20"/>
        </w:rPr>
      </w:pPr>
    </w:p>
    <w:tbl>
      <w:tblPr>
        <w:tblStyle w:val="divdocumentdivsectiontable"/>
        <w:tblW w:w="10792" w:type="dxa"/>
        <w:tblCellSpacing w:w="0" w:type="dxa"/>
        <w:shd w:val="clear" w:color="auto" w:fill="FFFFFF"/>
        <w:tblLayout w:type="fixed"/>
        <w:tblCellMar>
          <w:left w:w="0" w:type="dxa"/>
          <w:right w:w="0" w:type="dxa"/>
        </w:tblCellMar>
        <w:tblLook w:val="05E0" w:firstRow="1" w:lastRow="1" w:firstColumn="1" w:lastColumn="1" w:noHBand="0" w:noVBand="1"/>
      </w:tblPr>
      <w:tblGrid>
        <w:gridCol w:w="2106"/>
        <w:gridCol w:w="8686"/>
      </w:tblGrid>
      <w:tr w:rsidR="0053637F" w:rsidRPr="002D6519" w14:paraId="1E4AC123" w14:textId="77777777" w:rsidTr="00996997">
        <w:trPr>
          <w:trHeight w:val="297"/>
          <w:tblCellSpacing w:w="0" w:type="dxa"/>
        </w:trPr>
        <w:tc>
          <w:tcPr>
            <w:tcW w:w="2106" w:type="dxa"/>
            <w:tcMar>
              <w:top w:w="0" w:type="dxa"/>
              <w:left w:w="0" w:type="dxa"/>
              <w:bottom w:w="0" w:type="dxa"/>
              <w:right w:w="0" w:type="dxa"/>
            </w:tcMar>
            <w:hideMark/>
          </w:tcPr>
          <w:p w14:paraId="7C94E855" w14:textId="75E13ED8" w:rsidR="0053637F" w:rsidRPr="002D6519" w:rsidRDefault="00EA6C20" w:rsidP="00DF105B">
            <w:pPr>
              <w:pStyle w:val="divdocumentsectiontitle"/>
              <w:ind w:right="160"/>
              <w:rPr>
                <w:rStyle w:val="divdocumentheading"/>
                <w:rFonts w:ascii="Arial" w:eastAsia="Saira" w:hAnsi="Arial" w:cs="Arial"/>
                <w:sz w:val="20"/>
                <w:szCs w:val="20"/>
              </w:rPr>
            </w:pPr>
            <w:r w:rsidRPr="002D6519">
              <w:rPr>
                <w:rFonts w:ascii="Arial" w:eastAsia="Saira" w:hAnsi="Arial" w:cs="Arial"/>
                <w:color w:val="020303"/>
                <w:sz w:val="20"/>
                <w:szCs w:val="20"/>
              </w:rPr>
              <w:t> </w:t>
            </w:r>
            <w:r w:rsidRPr="002D6519">
              <w:rPr>
                <w:rStyle w:val="divdocumentheading"/>
                <w:rFonts w:ascii="Arial" w:eastAsia="Saira" w:hAnsi="Arial" w:cs="Arial"/>
                <w:sz w:val="20"/>
                <w:szCs w:val="20"/>
              </w:rPr>
              <w:t>Education</w:t>
            </w:r>
          </w:p>
        </w:tc>
        <w:tc>
          <w:tcPr>
            <w:tcW w:w="8686" w:type="dxa"/>
            <w:tcMar>
              <w:top w:w="0" w:type="dxa"/>
              <w:left w:w="0" w:type="dxa"/>
              <w:bottom w:w="0" w:type="dxa"/>
              <w:right w:w="0" w:type="dxa"/>
            </w:tcMar>
            <w:hideMark/>
          </w:tcPr>
          <w:p w14:paraId="77A20946" w14:textId="77777777" w:rsidR="0053637F" w:rsidRPr="002D6519" w:rsidRDefault="00EA6C20" w:rsidP="0073466F">
            <w:pPr>
              <w:pStyle w:val="divdocumentpaddedline"/>
              <w:spacing w:line="280" w:lineRule="atLeast"/>
              <w:rPr>
                <w:rStyle w:val="divsectionbody"/>
                <w:rFonts w:ascii="Arial" w:eastAsia="Saira" w:hAnsi="Arial" w:cs="Arial"/>
                <w:sz w:val="20"/>
                <w:szCs w:val="20"/>
              </w:rPr>
            </w:pPr>
            <w:r w:rsidRPr="002D6519">
              <w:rPr>
                <w:rStyle w:val="divdocumentdegree"/>
                <w:rFonts w:ascii="Arial" w:eastAsia="Saira" w:hAnsi="Arial" w:cs="Arial"/>
                <w:color w:val="020303"/>
                <w:sz w:val="20"/>
                <w:szCs w:val="20"/>
              </w:rPr>
              <w:t>MASTERS</w:t>
            </w:r>
            <w:r w:rsidRPr="002D6519">
              <w:rPr>
                <w:rStyle w:val="documentmukcolon"/>
                <w:rFonts w:ascii="Arial" w:eastAsia="Saira" w:hAnsi="Arial" w:cs="Arial"/>
                <w:color w:val="020303"/>
                <w:sz w:val="20"/>
                <w:szCs w:val="20"/>
              </w:rPr>
              <w:t>:</w:t>
            </w:r>
            <w:r w:rsidR="00975586" w:rsidRPr="002D6519">
              <w:rPr>
                <w:rStyle w:val="span"/>
                <w:rFonts w:ascii="Arial" w:eastAsia="Saira" w:hAnsi="Arial" w:cs="Arial"/>
                <w:color w:val="020303"/>
                <w:sz w:val="20"/>
                <w:szCs w:val="20"/>
              </w:rPr>
              <w:t xml:space="preserve"> IN</w:t>
            </w:r>
            <w:r w:rsidRPr="002D6519">
              <w:rPr>
                <w:rStyle w:val="divsectionbody"/>
                <w:rFonts w:ascii="Arial" w:eastAsia="Saira" w:hAnsi="Arial" w:cs="Arial"/>
                <w:sz w:val="20"/>
                <w:szCs w:val="20"/>
              </w:rPr>
              <w:t xml:space="preserve"> </w:t>
            </w:r>
            <w:r w:rsidRPr="002D6519">
              <w:rPr>
                <w:rStyle w:val="span"/>
                <w:rFonts w:ascii="Arial" w:eastAsia="Saira" w:hAnsi="Arial" w:cs="Arial"/>
                <w:color w:val="020303"/>
                <w:sz w:val="20"/>
                <w:szCs w:val="20"/>
              </w:rPr>
              <w:t>COMPUTER APPLICATIONS, 2004</w:t>
            </w:r>
            <w:r w:rsidR="003F2615" w:rsidRPr="002D6519">
              <w:rPr>
                <w:rStyle w:val="span"/>
                <w:rFonts w:ascii="Arial" w:eastAsia="Saira" w:hAnsi="Arial" w:cs="Arial"/>
                <w:color w:val="020303"/>
                <w:sz w:val="20"/>
                <w:szCs w:val="20"/>
              </w:rPr>
              <w:t xml:space="preserve"> </w:t>
            </w:r>
            <w:r w:rsidRPr="002D6519">
              <w:rPr>
                <w:rStyle w:val="divdocumentcompanyname"/>
                <w:rFonts w:ascii="Arial" w:eastAsia="Saira" w:hAnsi="Arial" w:cs="Arial"/>
                <w:bCs/>
                <w:color w:val="020303"/>
                <w:sz w:val="20"/>
                <w:szCs w:val="20"/>
              </w:rPr>
              <w:t>Osmania University</w:t>
            </w:r>
            <w:r w:rsidRPr="002D6519">
              <w:rPr>
                <w:rStyle w:val="divsectionbody"/>
                <w:rFonts w:ascii="Arial" w:eastAsia="Saira" w:hAnsi="Arial" w:cs="Arial"/>
                <w:sz w:val="20"/>
                <w:szCs w:val="20"/>
              </w:rPr>
              <w:t xml:space="preserve"> </w:t>
            </w:r>
            <w:r w:rsidR="0073466F" w:rsidRPr="002D6519">
              <w:rPr>
                <w:rStyle w:val="span"/>
                <w:rFonts w:ascii="Arial" w:eastAsia="Saira" w:hAnsi="Arial" w:cs="Arial"/>
                <w:color w:val="020303"/>
                <w:sz w:val="20"/>
                <w:szCs w:val="20"/>
              </w:rPr>
              <w:t>–</w:t>
            </w:r>
            <w:r w:rsidRPr="002D6519">
              <w:rPr>
                <w:rStyle w:val="span"/>
                <w:rFonts w:ascii="Arial" w:eastAsia="Saira" w:hAnsi="Arial" w:cs="Arial"/>
                <w:color w:val="020303"/>
                <w:sz w:val="20"/>
                <w:szCs w:val="20"/>
              </w:rPr>
              <w:t xml:space="preserve"> </w:t>
            </w:r>
            <w:r w:rsidRPr="002D6519">
              <w:rPr>
                <w:rStyle w:val="divdocumenteducationjobcity"/>
                <w:rFonts w:ascii="Arial" w:eastAsia="Saira" w:hAnsi="Arial" w:cs="Arial"/>
                <w:color w:val="020303"/>
                <w:sz w:val="20"/>
                <w:szCs w:val="20"/>
              </w:rPr>
              <w:t>Hyderabad</w:t>
            </w:r>
            <w:r w:rsidR="0073466F" w:rsidRPr="002D6519">
              <w:rPr>
                <w:rStyle w:val="divdocumenteducationjobcity"/>
                <w:rFonts w:ascii="Arial" w:eastAsia="Saira" w:hAnsi="Arial" w:cs="Arial"/>
                <w:color w:val="020303"/>
                <w:sz w:val="20"/>
                <w:szCs w:val="20"/>
              </w:rPr>
              <w:t>,</w:t>
            </w:r>
            <w:r w:rsidRPr="002D6519">
              <w:rPr>
                <w:rStyle w:val="divdocumenteducationjobcity"/>
                <w:rFonts w:ascii="Arial" w:eastAsia="Saira" w:hAnsi="Arial" w:cs="Arial"/>
                <w:color w:val="020303"/>
                <w:sz w:val="20"/>
                <w:szCs w:val="20"/>
              </w:rPr>
              <w:t xml:space="preserve"> </w:t>
            </w:r>
            <w:r w:rsidR="00315DCE" w:rsidRPr="002D6519">
              <w:rPr>
                <w:rStyle w:val="divdocumenteducationjobcity"/>
                <w:rFonts w:ascii="Arial" w:eastAsia="Saira" w:hAnsi="Arial" w:cs="Arial"/>
                <w:color w:val="020303"/>
                <w:sz w:val="20"/>
                <w:szCs w:val="20"/>
              </w:rPr>
              <w:t>India</w:t>
            </w:r>
            <w:r w:rsidR="00315DCE" w:rsidRPr="002D6519">
              <w:rPr>
                <w:rStyle w:val="divsectionbody"/>
                <w:rFonts w:ascii="Arial" w:eastAsia="Saira" w:hAnsi="Arial" w:cs="Arial"/>
                <w:sz w:val="20"/>
                <w:szCs w:val="20"/>
              </w:rPr>
              <w:t>.</w:t>
            </w:r>
          </w:p>
        </w:tc>
      </w:tr>
    </w:tbl>
    <w:p w14:paraId="34E01530" w14:textId="77777777" w:rsidR="0053637F" w:rsidRPr="002D6519" w:rsidRDefault="00EA6C20">
      <w:pPr>
        <w:pStyle w:val="topborder"/>
        <w:shd w:val="clear" w:color="auto" w:fill="FFFFFF"/>
        <w:rPr>
          <w:rFonts w:ascii="Arial" w:eastAsia="Saira" w:hAnsi="Arial" w:cs="Arial"/>
          <w:color w:val="020303"/>
          <w:sz w:val="20"/>
          <w:szCs w:val="20"/>
        </w:rPr>
      </w:pPr>
      <w:r w:rsidRPr="002D6519">
        <w:rPr>
          <w:rFonts w:ascii="Arial" w:eastAsia="Saira" w:hAnsi="Arial" w:cs="Arial"/>
          <w:color w:val="020303"/>
          <w:sz w:val="20"/>
          <w:szCs w:val="20"/>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1979"/>
        <w:gridCol w:w="6237"/>
      </w:tblGrid>
      <w:tr w:rsidR="0053637F" w:rsidRPr="002D6519" w14:paraId="1A40BA39" w14:textId="77777777" w:rsidTr="00640DA6">
        <w:trPr>
          <w:trHeight w:val="66"/>
          <w:tblCellSpacing w:w="0" w:type="dxa"/>
        </w:trPr>
        <w:tc>
          <w:tcPr>
            <w:tcW w:w="1979" w:type="dxa"/>
            <w:tcMar>
              <w:top w:w="0" w:type="dxa"/>
              <w:left w:w="0" w:type="dxa"/>
              <w:bottom w:w="0" w:type="dxa"/>
              <w:right w:w="0" w:type="dxa"/>
            </w:tcMar>
            <w:hideMark/>
          </w:tcPr>
          <w:p w14:paraId="13999221" w14:textId="77777777" w:rsidR="0053637F" w:rsidRPr="002D6519" w:rsidRDefault="00BF0E25" w:rsidP="00DF105B">
            <w:pPr>
              <w:pStyle w:val="divdocumentsectiontitle"/>
              <w:ind w:right="160"/>
              <w:rPr>
                <w:rStyle w:val="divdocumentheading"/>
                <w:rFonts w:ascii="Arial" w:eastAsia="Saira" w:hAnsi="Arial" w:cs="Arial"/>
                <w:sz w:val="20"/>
                <w:szCs w:val="20"/>
              </w:rPr>
            </w:pPr>
            <w:r w:rsidRPr="002D6519">
              <w:rPr>
                <w:rStyle w:val="divdocumentheading"/>
                <w:rFonts w:ascii="Arial" w:eastAsia="Saira" w:hAnsi="Arial" w:cs="Arial"/>
                <w:sz w:val="20"/>
                <w:szCs w:val="20"/>
              </w:rPr>
              <w:t>professional affilications</w:t>
            </w:r>
          </w:p>
        </w:tc>
        <w:tc>
          <w:tcPr>
            <w:tcW w:w="6237" w:type="dxa"/>
            <w:tcMar>
              <w:top w:w="0" w:type="dxa"/>
              <w:left w:w="0" w:type="dxa"/>
              <w:bottom w:w="0" w:type="dxa"/>
              <w:right w:w="0" w:type="dxa"/>
            </w:tcMar>
            <w:hideMark/>
          </w:tcPr>
          <w:p w14:paraId="0587BE9A" w14:textId="77777777" w:rsidR="0053637F" w:rsidRPr="002D6519" w:rsidRDefault="00EA6C20">
            <w:pPr>
              <w:pStyle w:val="divdocumentulli"/>
              <w:numPr>
                <w:ilvl w:val="0"/>
                <w:numId w:val="5"/>
              </w:numPr>
              <w:pBdr>
                <w:left w:val="none" w:sz="0" w:space="0" w:color="auto"/>
                <w:bottom w:val="none" w:sz="0" w:space="0" w:color="auto"/>
              </w:pBd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Microsoft Certified Application Developer (</w:t>
            </w:r>
            <w:r w:rsidR="0073466F" w:rsidRPr="002D6519">
              <w:rPr>
                <w:rStyle w:val="Strong1"/>
                <w:rFonts w:ascii="Arial" w:eastAsia="Saira" w:hAnsi="Arial" w:cs="Arial"/>
                <w:b/>
                <w:bCs/>
                <w:color w:val="020303"/>
                <w:sz w:val="20"/>
                <w:szCs w:val="20"/>
              </w:rPr>
              <w:t>License ID</w:t>
            </w:r>
            <w:r w:rsidRPr="002D6519">
              <w:rPr>
                <w:rStyle w:val="Strong1"/>
                <w:rFonts w:ascii="Arial" w:eastAsia="Saira" w:hAnsi="Arial" w:cs="Arial"/>
                <w:b/>
                <w:bCs/>
                <w:color w:val="020303"/>
                <w:sz w:val="20"/>
                <w:szCs w:val="20"/>
              </w:rPr>
              <w:t>:</w:t>
            </w:r>
            <w:r w:rsidRPr="002D6519">
              <w:rPr>
                <w:rStyle w:val="divsectionbody"/>
                <w:rFonts w:ascii="Arial" w:eastAsia="Saira" w:hAnsi="Arial" w:cs="Arial"/>
                <w:sz w:val="20"/>
                <w:szCs w:val="20"/>
              </w:rPr>
              <w:t xml:space="preserve"> 3830270 Year: 2007)</w:t>
            </w:r>
          </w:p>
          <w:p w14:paraId="43A7DFC7" w14:textId="77777777" w:rsidR="0053637F" w:rsidRPr="002D6519" w:rsidRDefault="00EA6C20" w:rsidP="0073466F">
            <w:pPr>
              <w:pStyle w:val="divdocumentulli"/>
              <w:numPr>
                <w:ilvl w:val="0"/>
                <w:numId w:val="5"/>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 xml:space="preserve">INSURNACE DOMAIN </w:t>
            </w:r>
            <w:r w:rsidR="0073466F" w:rsidRPr="002D6519">
              <w:rPr>
                <w:rStyle w:val="divsectionbody"/>
                <w:rFonts w:ascii="Arial" w:eastAsia="Saira" w:hAnsi="Arial" w:cs="Arial"/>
                <w:sz w:val="20"/>
                <w:szCs w:val="20"/>
              </w:rPr>
              <w:t>CERTIFIED (INS-21)</w:t>
            </w:r>
          </w:p>
        </w:tc>
      </w:tr>
    </w:tbl>
    <w:p w14:paraId="4034E9E2" w14:textId="77777777" w:rsidR="0053637F" w:rsidRPr="002D6519" w:rsidRDefault="00EA6C20">
      <w:pPr>
        <w:pStyle w:val="topborder"/>
        <w:shd w:val="clear" w:color="auto" w:fill="FFFFFF"/>
        <w:rPr>
          <w:rFonts w:ascii="Arial" w:eastAsia="Saira" w:hAnsi="Arial" w:cs="Arial"/>
          <w:color w:val="020303"/>
          <w:sz w:val="20"/>
          <w:szCs w:val="20"/>
        </w:rPr>
      </w:pPr>
      <w:r w:rsidRPr="002D6519">
        <w:rPr>
          <w:rFonts w:ascii="Arial" w:eastAsia="Saira" w:hAnsi="Arial" w:cs="Arial"/>
          <w:color w:val="020303"/>
          <w:sz w:val="20"/>
          <w:szCs w:val="20"/>
        </w:rPr>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301"/>
        <w:gridCol w:w="8540"/>
      </w:tblGrid>
      <w:tr w:rsidR="0053637F" w:rsidRPr="002D6519" w14:paraId="14B83EA4" w14:textId="77777777" w:rsidTr="00C84C78">
        <w:trPr>
          <w:trHeight w:val="1684"/>
          <w:tblCellSpacing w:w="0" w:type="dxa"/>
        </w:trPr>
        <w:tc>
          <w:tcPr>
            <w:tcW w:w="2301" w:type="dxa"/>
            <w:tcMar>
              <w:top w:w="0" w:type="dxa"/>
              <w:left w:w="0" w:type="dxa"/>
              <w:bottom w:w="0" w:type="dxa"/>
              <w:right w:w="0" w:type="dxa"/>
            </w:tcMar>
            <w:hideMark/>
          </w:tcPr>
          <w:p w14:paraId="48FD6063" w14:textId="77777777" w:rsidR="0053637F" w:rsidRPr="002D6519" w:rsidRDefault="00EA6C20">
            <w:pPr>
              <w:pStyle w:val="divdocumentsectiontitle"/>
              <w:ind w:right="160"/>
              <w:rPr>
                <w:rStyle w:val="divdocumentheading"/>
                <w:rFonts w:ascii="Arial" w:eastAsia="Saira" w:hAnsi="Arial" w:cs="Arial"/>
                <w:sz w:val="20"/>
                <w:szCs w:val="20"/>
              </w:rPr>
            </w:pPr>
            <w:r w:rsidRPr="002D6519">
              <w:rPr>
                <w:rStyle w:val="divdocumentheading"/>
                <w:rFonts w:ascii="Arial" w:eastAsia="Saira" w:hAnsi="Arial" w:cs="Arial"/>
                <w:sz w:val="20"/>
                <w:szCs w:val="20"/>
              </w:rPr>
              <w:lastRenderedPageBreak/>
              <w:t>Accomplishments</w:t>
            </w:r>
          </w:p>
          <w:p w14:paraId="3B679546" w14:textId="77777777" w:rsidR="0053637F" w:rsidRPr="002D6519" w:rsidRDefault="0053637F">
            <w:pPr>
              <w:pStyle w:val="divdocumentdivsectiontabledivscspdiv"/>
              <w:jc w:val="center"/>
              <w:rPr>
                <w:rStyle w:val="divdocumentheading"/>
                <w:rFonts w:ascii="Arial" w:eastAsia="Saira" w:hAnsi="Arial" w:cs="Arial"/>
                <w:sz w:val="20"/>
                <w:szCs w:val="20"/>
              </w:rPr>
            </w:pPr>
          </w:p>
        </w:tc>
        <w:tc>
          <w:tcPr>
            <w:tcW w:w="8540" w:type="dxa"/>
            <w:tcMar>
              <w:top w:w="0" w:type="dxa"/>
              <w:left w:w="0" w:type="dxa"/>
              <w:bottom w:w="0" w:type="dxa"/>
              <w:right w:w="0" w:type="dxa"/>
            </w:tcMar>
            <w:hideMark/>
          </w:tcPr>
          <w:p w14:paraId="3215BDA3" w14:textId="77777777" w:rsidR="0053637F" w:rsidRPr="002D6519" w:rsidRDefault="00EA6C20">
            <w:pPr>
              <w:pStyle w:val="divdocumentulli"/>
              <w:numPr>
                <w:ilvl w:val="0"/>
                <w:numId w:val="6"/>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Received several accolades for top performer and solving complex problems.</w:t>
            </w:r>
          </w:p>
          <w:p w14:paraId="0718D96E" w14:textId="68AE064F" w:rsidR="0053637F" w:rsidRPr="002D6519" w:rsidRDefault="00EA6C20">
            <w:pPr>
              <w:pStyle w:val="divdocumentulli"/>
              <w:numPr>
                <w:ilvl w:val="0"/>
                <w:numId w:val="6"/>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 xml:space="preserve">Developed agile planning poker for the company as part of </w:t>
            </w:r>
            <w:r w:rsidR="0073466F" w:rsidRPr="002D6519">
              <w:rPr>
                <w:rStyle w:val="divsectionbody"/>
                <w:rFonts w:ascii="Arial" w:eastAsia="Saira" w:hAnsi="Arial" w:cs="Arial"/>
                <w:sz w:val="20"/>
                <w:szCs w:val="20"/>
              </w:rPr>
              <w:t>a</w:t>
            </w:r>
            <w:r w:rsidRPr="002D6519">
              <w:rPr>
                <w:rStyle w:val="divsectionbody"/>
                <w:rFonts w:ascii="Arial" w:eastAsia="Saira" w:hAnsi="Arial" w:cs="Arial"/>
                <w:sz w:val="20"/>
                <w:szCs w:val="20"/>
              </w:rPr>
              <w:t xml:space="preserve"> Hackathon. Won </w:t>
            </w:r>
            <w:r w:rsidR="0073466F" w:rsidRPr="002D6519">
              <w:rPr>
                <w:rStyle w:val="divsectionbody"/>
                <w:rFonts w:ascii="Arial" w:eastAsia="Saira" w:hAnsi="Arial" w:cs="Arial"/>
                <w:sz w:val="20"/>
                <w:szCs w:val="20"/>
              </w:rPr>
              <w:t>people’s</w:t>
            </w:r>
            <w:r w:rsidRPr="002D6519">
              <w:rPr>
                <w:rStyle w:val="divsectionbody"/>
                <w:rFonts w:ascii="Arial" w:eastAsia="Saira" w:hAnsi="Arial" w:cs="Arial"/>
                <w:sz w:val="20"/>
                <w:szCs w:val="20"/>
              </w:rPr>
              <w:t xml:space="preserve"> choice award</w:t>
            </w:r>
            <w:r w:rsidR="00D6542A">
              <w:rPr>
                <w:rStyle w:val="divsectionbody"/>
                <w:rFonts w:ascii="Arial" w:eastAsia="Saira" w:hAnsi="Arial" w:cs="Arial"/>
                <w:sz w:val="20"/>
                <w:szCs w:val="20"/>
              </w:rPr>
              <w:t xml:space="preserve"> </w:t>
            </w:r>
            <w:r w:rsidRPr="002D6519">
              <w:rPr>
                <w:rStyle w:val="divsectionbody"/>
                <w:rFonts w:ascii="Arial" w:eastAsia="Saira" w:hAnsi="Arial" w:cs="Arial"/>
                <w:sz w:val="20"/>
                <w:szCs w:val="20"/>
              </w:rPr>
              <w:t>and being used across the teams.</w:t>
            </w:r>
          </w:p>
          <w:p w14:paraId="5F5A01D0" w14:textId="1EA9D25A" w:rsidR="0053637F" w:rsidRPr="002D6519" w:rsidRDefault="00EA6C20">
            <w:pPr>
              <w:pStyle w:val="divdocumentulli"/>
              <w:numPr>
                <w:ilvl w:val="0"/>
                <w:numId w:val="6"/>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 xml:space="preserve">Key contributor in the design and implementation of </w:t>
            </w:r>
            <w:r w:rsidR="00C84C78">
              <w:rPr>
                <w:rStyle w:val="divsectionbody"/>
                <w:rFonts w:ascii="Arial" w:eastAsia="Saira" w:hAnsi="Arial" w:cs="Arial"/>
                <w:sz w:val="20"/>
                <w:szCs w:val="20"/>
              </w:rPr>
              <w:t xml:space="preserve">RTI and </w:t>
            </w:r>
            <w:r w:rsidRPr="002D6519">
              <w:rPr>
                <w:rStyle w:val="divsectionbody"/>
                <w:rFonts w:ascii="Arial" w:eastAsia="Saira" w:hAnsi="Arial" w:cs="Arial"/>
                <w:sz w:val="20"/>
                <w:szCs w:val="20"/>
              </w:rPr>
              <w:t>OCTS Project.</w:t>
            </w:r>
          </w:p>
          <w:p w14:paraId="4EDB2E14" w14:textId="77777777" w:rsidR="0053637F" w:rsidRDefault="00EA6C20" w:rsidP="0073466F">
            <w:pPr>
              <w:pStyle w:val="divdocumentulli"/>
              <w:numPr>
                <w:ilvl w:val="0"/>
                <w:numId w:val="6"/>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Drastically improved the performance of the application, by introducing asyn</w:t>
            </w:r>
            <w:r w:rsidR="0073466F" w:rsidRPr="002D6519">
              <w:rPr>
                <w:rStyle w:val="divsectionbody"/>
                <w:rFonts w:ascii="Arial" w:eastAsia="Saira" w:hAnsi="Arial" w:cs="Arial"/>
                <w:sz w:val="20"/>
                <w:szCs w:val="20"/>
              </w:rPr>
              <w:t>chronous processing.</w:t>
            </w:r>
            <w:r w:rsidR="00946CE7" w:rsidRPr="002D6519">
              <w:rPr>
                <w:rStyle w:val="divsectionbody"/>
                <w:rFonts w:ascii="Arial" w:eastAsia="Saira" w:hAnsi="Arial" w:cs="Arial"/>
                <w:sz w:val="20"/>
                <w:szCs w:val="20"/>
              </w:rPr>
              <w:t xml:space="preserve"> Improved performance by </w:t>
            </w:r>
            <w:r w:rsidR="00C84C78">
              <w:rPr>
                <w:rStyle w:val="divsectionbody"/>
                <w:rFonts w:ascii="Arial" w:eastAsia="Saira" w:hAnsi="Arial" w:cs="Arial"/>
                <w:sz w:val="20"/>
                <w:szCs w:val="20"/>
              </w:rPr>
              <w:t>6</w:t>
            </w:r>
            <w:r w:rsidR="00946CE7" w:rsidRPr="002D6519">
              <w:rPr>
                <w:rStyle w:val="divsectionbody"/>
                <w:rFonts w:ascii="Arial" w:eastAsia="Saira" w:hAnsi="Arial" w:cs="Arial"/>
                <w:sz w:val="20"/>
                <w:szCs w:val="20"/>
              </w:rPr>
              <w:t>0%.</w:t>
            </w:r>
          </w:p>
          <w:p w14:paraId="1B0472E3" w14:textId="49E1D33A" w:rsidR="009D4FF6" w:rsidRPr="002D6519" w:rsidRDefault="009D4FF6" w:rsidP="0073466F">
            <w:pPr>
              <w:pStyle w:val="divdocumentulli"/>
              <w:numPr>
                <w:ilvl w:val="0"/>
                <w:numId w:val="6"/>
              </w:numPr>
              <w:spacing w:line="280" w:lineRule="atLeast"/>
              <w:ind w:left="320" w:hanging="232"/>
              <w:rPr>
                <w:rStyle w:val="divsectionbody"/>
                <w:rFonts w:ascii="Arial" w:eastAsia="Saira" w:hAnsi="Arial" w:cs="Arial"/>
                <w:sz w:val="20"/>
                <w:szCs w:val="20"/>
              </w:rPr>
            </w:pPr>
            <w:r>
              <w:rPr>
                <w:rStyle w:val="divsectionbody"/>
                <w:rFonts w:ascii="Arial" w:eastAsia="Saira" w:hAnsi="Arial" w:cs="Arial"/>
                <w:sz w:val="20"/>
                <w:szCs w:val="20"/>
              </w:rPr>
              <w:t xml:space="preserve">Created simple tools automating some jobs to simplify tier 3 and 2 support </w:t>
            </w:r>
            <w:r w:rsidR="00640DA6">
              <w:rPr>
                <w:rStyle w:val="divsectionbody"/>
                <w:rFonts w:ascii="Arial" w:eastAsia="Saira" w:hAnsi="Arial" w:cs="Arial"/>
                <w:sz w:val="20"/>
                <w:szCs w:val="20"/>
              </w:rPr>
              <w:t>personnel</w:t>
            </w:r>
          </w:p>
        </w:tc>
      </w:tr>
    </w:tbl>
    <w:p w14:paraId="7B47DAB0" w14:textId="77777777" w:rsidR="0053637F" w:rsidRPr="002D6519" w:rsidRDefault="00EA6C20">
      <w:pPr>
        <w:pStyle w:val="topborder"/>
        <w:shd w:val="clear" w:color="auto" w:fill="FFFFFF"/>
        <w:rPr>
          <w:rFonts w:ascii="Arial" w:eastAsia="Saira" w:hAnsi="Arial" w:cs="Arial"/>
          <w:color w:val="020303"/>
          <w:sz w:val="20"/>
          <w:szCs w:val="20"/>
        </w:rPr>
      </w:pPr>
      <w:r w:rsidRPr="002D6519">
        <w:rPr>
          <w:rFonts w:ascii="Arial" w:eastAsia="Saira" w:hAnsi="Arial" w:cs="Arial"/>
          <w:color w:val="020303"/>
          <w:sz w:val="20"/>
          <w:szCs w:val="20"/>
        </w:rPr>
        <w:t> </w:t>
      </w:r>
    </w:p>
    <w:tbl>
      <w:tblPr>
        <w:tblStyle w:val="divdocumentdivsectiontable"/>
        <w:tblW w:w="10975" w:type="dxa"/>
        <w:tblCellSpacing w:w="0" w:type="dxa"/>
        <w:shd w:val="clear" w:color="auto" w:fill="FFFFFF"/>
        <w:tblLayout w:type="fixed"/>
        <w:tblCellMar>
          <w:left w:w="0" w:type="dxa"/>
          <w:right w:w="0" w:type="dxa"/>
        </w:tblCellMar>
        <w:tblLook w:val="05E0" w:firstRow="1" w:lastRow="1" w:firstColumn="1" w:lastColumn="1" w:noHBand="0" w:noVBand="1"/>
      </w:tblPr>
      <w:tblGrid>
        <w:gridCol w:w="2335"/>
        <w:gridCol w:w="8640"/>
      </w:tblGrid>
      <w:tr w:rsidR="002E5B03" w:rsidRPr="002D6519" w14:paraId="009459B4" w14:textId="77777777" w:rsidTr="00EE24FB">
        <w:trPr>
          <w:tblCellSpacing w:w="0" w:type="dxa"/>
        </w:trPr>
        <w:tc>
          <w:tcPr>
            <w:tcW w:w="2335" w:type="dxa"/>
            <w:tcMar>
              <w:top w:w="0" w:type="dxa"/>
              <w:left w:w="0" w:type="dxa"/>
              <w:bottom w:w="0" w:type="dxa"/>
              <w:right w:w="0" w:type="dxa"/>
            </w:tcMar>
            <w:hideMark/>
          </w:tcPr>
          <w:p w14:paraId="0E9D8C39" w14:textId="77777777" w:rsidR="002E5B03" w:rsidRPr="002D6519" w:rsidRDefault="00B130BA" w:rsidP="00945D5E">
            <w:pPr>
              <w:pStyle w:val="divdocumentsectiontitle"/>
              <w:ind w:right="160"/>
              <w:rPr>
                <w:rStyle w:val="divdocumentheading"/>
                <w:rFonts w:ascii="Arial" w:eastAsia="Saira" w:hAnsi="Arial" w:cs="Arial"/>
                <w:sz w:val="20"/>
                <w:szCs w:val="20"/>
              </w:rPr>
            </w:pPr>
            <w:r w:rsidRPr="002D6519">
              <w:rPr>
                <w:rStyle w:val="divdocumentheading"/>
                <w:rFonts w:ascii="Arial" w:eastAsia="Saira" w:hAnsi="Arial" w:cs="Arial"/>
                <w:sz w:val="20"/>
                <w:szCs w:val="20"/>
              </w:rPr>
              <w:t>CuRRENT PROJECTS</w:t>
            </w:r>
          </w:p>
          <w:p w14:paraId="4D192AF7" w14:textId="77777777" w:rsidR="002E5B03" w:rsidRPr="002D6519" w:rsidRDefault="002E5B03" w:rsidP="00945D5E">
            <w:pPr>
              <w:pStyle w:val="divdocumentdivsectiontabledivscspdiv"/>
              <w:jc w:val="center"/>
              <w:rPr>
                <w:rStyle w:val="divdocumentheading"/>
                <w:rFonts w:ascii="Arial" w:eastAsia="Saira" w:hAnsi="Arial" w:cs="Arial"/>
                <w:sz w:val="20"/>
                <w:szCs w:val="20"/>
              </w:rPr>
            </w:pPr>
          </w:p>
        </w:tc>
        <w:tc>
          <w:tcPr>
            <w:tcW w:w="8640" w:type="dxa"/>
            <w:tcMar>
              <w:top w:w="0" w:type="dxa"/>
              <w:left w:w="0" w:type="dxa"/>
              <w:bottom w:w="0" w:type="dxa"/>
              <w:right w:w="0" w:type="dxa"/>
            </w:tcMar>
            <w:hideMark/>
          </w:tcPr>
          <w:p w14:paraId="0FAE40B3" w14:textId="6B58C63F" w:rsidR="00387155" w:rsidRPr="002D6519" w:rsidRDefault="00387155" w:rsidP="00387155">
            <w:pPr>
              <w:pStyle w:val="p"/>
              <w:spacing w:line="280" w:lineRule="atLeast"/>
              <w:rPr>
                <w:rStyle w:val="divsectionbody"/>
                <w:rFonts w:ascii="Arial" w:eastAsia="Saira" w:hAnsi="Arial" w:cs="Arial"/>
                <w:b/>
                <w:bCs/>
                <w:sz w:val="20"/>
                <w:szCs w:val="20"/>
                <w:u w:val="single"/>
              </w:rPr>
            </w:pPr>
            <w:r w:rsidRPr="002D6519">
              <w:rPr>
                <w:rStyle w:val="divsectionbody"/>
                <w:rFonts w:ascii="Arial" w:eastAsia="Saira" w:hAnsi="Arial" w:cs="Arial"/>
                <w:b/>
                <w:bCs/>
                <w:sz w:val="20"/>
                <w:szCs w:val="20"/>
                <w:u w:val="single"/>
              </w:rPr>
              <w:t>Project:</w:t>
            </w:r>
            <w:r w:rsidR="007C4FA3">
              <w:rPr>
                <w:rStyle w:val="divsectionbody"/>
                <w:rFonts w:ascii="Arial" w:eastAsia="Saira" w:hAnsi="Arial" w:cs="Arial"/>
                <w:b/>
                <w:bCs/>
                <w:sz w:val="20"/>
                <w:szCs w:val="20"/>
                <w:u w:val="single"/>
              </w:rPr>
              <w:t xml:space="preserve"> OEM Real Time Inventory</w:t>
            </w:r>
            <w:r w:rsidRPr="002D6519">
              <w:rPr>
                <w:rStyle w:val="divsectionbody"/>
                <w:rFonts w:ascii="Arial" w:eastAsia="Saira" w:hAnsi="Arial" w:cs="Arial"/>
                <w:b/>
                <w:bCs/>
                <w:sz w:val="20"/>
                <w:szCs w:val="20"/>
                <w:u w:val="single"/>
              </w:rPr>
              <w:t>:</w:t>
            </w:r>
          </w:p>
          <w:p w14:paraId="1F660DC3" w14:textId="77777777" w:rsidR="004442AA" w:rsidRDefault="00387155" w:rsidP="00387155">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Real time inventory is key initiative to help OEMS push inventory feeds directly into dealers DMS for the first time. This allows OEMS to monitor and control the prices, validation of rebates etc.</w:t>
            </w:r>
          </w:p>
          <w:p w14:paraId="5671993A" w14:textId="028CE703" w:rsidR="009D086B" w:rsidRPr="002D6519" w:rsidRDefault="00387155" w:rsidP="00387155">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It’s a 360 degree integration</w:t>
            </w:r>
            <w:r w:rsidR="009D086B">
              <w:rPr>
                <w:rStyle w:val="divsectionbody"/>
                <w:rFonts w:ascii="Arial" w:eastAsia="Saira" w:hAnsi="Arial" w:cs="Arial"/>
                <w:sz w:val="20"/>
                <w:szCs w:val="20"/>
              </w:rPr>
              <w:t>. This integration allows OEM dealers publish vehicles to CDK Network. The OEM data is entered in to CDK network as XML data for a dealer</w:t>
            </w:r>
            <w:r w:rsidR="004442AA">
              <w:rPr>
                <w:rStyle w:val="divsectionbody"/>
                <w:rFonts w:ascii="Arial" w:eastAsia="Saira" w:hAnsi="Arial" w:cs="Arial"/>
                <w:sz w:val="20"/>
                <w:szCs w:val="20"/>
              </w:rPr>
              <w:t xml:space="preserve"> or a group of dealers</w:t>
            </w:r>
            <w:r w:rsidR="009D086B">
              <w:rPr>
                <w:rStyle w:val="divsectionbody"/>
                <w:rFonts w:ascii="Arial" w:eastAsia="Saira" w:hAnsi="Arial" w:cs="Arial"/>
                <w:sz w:val="20"/>
                <w:szCs w:val="20"/>
              </w:rPr>
              <w:t>. The data is validated</w:t>
            </w:r>
            <w:r w:rsidR="004442AA">
              <w:rPr>
                <w:rStyle w:val="divsectionbody"/>
                <w:rFonts w:ascii="Arial" w:eastAsia="Saira" w:hAnsi="Arial" w:cs="Arial"/>
                <w:sz w:val="20"/>
                <w:szCs w:val="20"/>
              </w:rPr>
              <w:t xml:space="preserve">, </w:t>
            </w:r>
            <w:r w:rsidR="009D086B">
              <w:rPr>
                <w:rStyle w:val="divsectionbody"/>
                <w:rFonts w:ascii="Arial" w:eastAsia="Saira" w:hAnsi="Arial" w:cs="Arial"/>
                <w:sz w:val="20"/>
                <w:szCs w:val="20"/>
              </w:rPr>
              <w:t>cleansed by a system and put in to EDP</w:t>
            </w:r>
            <w:r w:rsidR="004442AA">
              <w:rPr>
                <w:rStyle w:val="divsectionbody"/>
                <w:rFonts w:ascii="Arial" w:eastAsia="Saira" w:hAnsi="Arial" w:cs="Arial"/>
                <w:sz w:val="20"/>
                <w:szCs w:val="20"/>
              </w:rPr>
              <w:t xml:space="preserve"> </w:t>
            </w:r>
            <w:r w:rsidR="009D086B">
              <w:rPr>
                <w:rStyle w:val="divsectionbody"/>
                <w:rFonts w:ascii="Arial" w:eastAsia="Saira" w:hAnsi="Arial" w:cs="Arial"/>
                <w:sz w:val="20"/>
                <w:szCs w:val="20"/>
              </w:rPr>
              <w:t xml:space="preserve">( Enterprise Data </w:t>
            </w:r>
            <w:r w:rsidR="006C0E6C">
              <w:rPr>
                <w:rStyle w:val="divsectionbody"/>
                <w:rFonts w:ascii="Arial" w:eastAsia="Saira" w:hAnsi="Arial" w:cs="Arial"/>
                <w:sz w:val="20"/>
                <w:szCs w:val="20"/>
              </w:rPr>
              <w:t>Pipeline</w:t>
            </w:r>
            <w:r w:rsidR="009D086B">
              <w:rPr>
                <w:rStyle w:val="divsectionbody"/>
                <w:rFonts w:ascii="Arial" w:eastAsia="Saira" w:hAnsi="Arial" w:cs="Arial"/>
                <w:sz w:val="20"/>
                <w:szCs w:val="20"/>
              </w:rPr>
              <w:t xml:space="preserve">). The data is </w:t>
            </w:r>
            <w:r w:rsidR="004442AA">
              <w:rPr>
                <w:rStyle w:val="divsectionbody"/>
                <w:rFonts w:ascii="Arial" w:eastAsia="Saira" w:hAnsi="Arial" w:cs="Arial"/>
                <w:sz w:val="20"/>
                <w:szCs w:val="20"/>
              </w:rPr>
              <w:t>converted</w:t>
            </w:r>
            <w:r w:rsidR="0022397A">
              <w:rPr>
                <w:rStyle w:val="divsectionbody"/>
                <w:rFonts w:ascii="Arial" w:eastAsia="Saira" w:hAnsi="Arial" w:cs="Arial"/>
                <w:sz w:val="20"/>
                <w:szCs w:val="20"/>
              </w:rPr>
              <w:t xml:space="preserve"> and</w:t>
            </w:r>
            <w:r w:rsidR="004442AA">
              <w:rPr>
                <w:rStyle w:val="divsectionbody"/>
                <w:rFonts w:ascii="Arial" w:eastAsia="Saira" w:hAnsi="Arial" w:cs="Arial"/>
                <w:sz w:val="20"/>
                <w:szCs w:val="20"/>
              </w:rPr>
              <w:t xml:space="preserve"> </w:t>
            </w:r>
            <w:r w:rsidR="009D086B">
              <w:rPr>
                <w:rStyle w:val="divsectionbody"/>
                <w:rFonts w:ascii="Arial" w:eastAsia="Saira" w:hAnsi="Arial" w:cs="Arial"/>
                <w:sz w:val="20"/>
                <w:szCs w:val="20"/>
              </w:rPr>
              <w:t xml:space="preserve">published to Vehicle Cloud as Json. Vehicle cloud process the data </w:t>
            </w:r>
            <w:r w:rsidR="004442AA">
              <w:rPr>
                <w:rStyle w:val="divsectionbody"/>
                <w:rFonts w:ascii="Arial" w:eastAsia="Saira" w:hAnsi="Arial" w:cs="Arial"/>
                <w:sz w:val="20"/>
                <w:szCs w:val="20"/>
              </w:rPr>
              <w:t>b</w:t>
            </w:r>
            <w:r w:rsidR="009D086B">
              <w:rPr>
                <w:rStyle w:val="divsectionbody"/>
                <w:rFonts w:ascii="Arial" w:eastAsia="Saira" w:hAnsi="Arial" w:cs="Arial"/>
                <w:sz w:val="20"/>
                <w:szCs w:val="20"/>
              </w:rPr>
              <w:t xml:space="preserve">y applying several </w:t>
            </w:r>
            <w:r w:rsidR="004442AA">
              <w:rPr>
                <w:rStyle w:val="divsectionbody"/>
                <w:rFonts w:ascii="Arial" w:eastAsia="Saira" w:hAnsi="Arial" w:cs="Arial"/>
                <w:sz w:val="20"/>
                <w:szCs w:val="20"/>
              </w:rPr>
              <w:t xml:space="preserve">mappings, </w:t>
            </w:r>
            <w:r w:rsidR="009D086B">
              <w:rPr>
                <w:rStyle w:val="divsectionbody"/>
                <w:rFonts w:ascii="Arial" w:eastAsia="Saira" w:hAnsi="Arial" w:cs="Arial"/>
                <w:sz w:val="20"/>
                <w:szCs w:val="20"/>
              </w:rPr>
              <w:t xml:space="preserve">rules and dealer configurations and data is structured </w:t>
            </w:r>
            <w:r w:rsidR="004442AA">
              <w:rPr>
                <w:rStyle w:val="divsectionbody"/>
                <w:rFonts w:ascii="Arial" w:eastAsia="Saira" w:hAnsi="Arial" w:cs="Arial"/>
                <w:sz w:val="20"/>
                <w:szCs w:val="20"/>
              </w:rPr>
              <w:t xml:space="preserve">and </w:t>
            </w:r>
            <w:r w:rsidR="009D086B">
              <w:rPr>
                <w:rStyle w:val="divsectionbody"/>
                <w:rFonts w:ascii="Arial" w:eastAsia="Saira" w:hAnsi="Arial" w:cs="Arial"/>
                <w:sz w:val="20"/>
                <w:szCs w:val="20"/>
              </w:rPr>
              <w:t>persisted.</w:t>
            </w:r>
            <w:r w:rsidR="004442AA">
              <w:rPr>
                <w:rStyle w:val="divsectionbody"/>
                <w:rFonts w:ascii="Arial" w:eastAsia="Saira" w:hAnsi="Arial" w:cs="Arial"/>
                <w:sz w:val="20"/>
                <w:szCs w:val="20"/>
              </w:rPr>
              <w:t xml:space="preserve"> Notifications are published.</w:t>
            </w:r>
            <w:r w:rsidR="009D086B">
              <w:rPr>
                <w:rStyle w:val="divsectionbody"/>
                <w:rFonts w:ascii="Arial" w:eastAsia="Saira" w:hAnsi="Arial" w:cs="Arial"/>
                <w:sz w:val="20"/>
                <w:szCs w:val="20"/>
              </w:rPr>
              <w:t xml:space="preserve"> Dms subscriber listens to notifications and process data in to DMS format</w:t>
            </w:r>
            <w:r w:rsidR="006C0E6C">
              <w:rPr>
                <w:rStyle w:val="divsectionbody"/>
                <w:rFonts w:ascii="Arial" w:eastAsia="Saira" w:hAnsi="Arial" w:cs="Arial"/>
                <w:sz w:val="20"/>
                <w:szCs w:val="20"/>
              </w:rPr>
              <w:t>.</w:t>
            </w:r>
            <w:r w:rsidR="009D086B">
              <w:rPr>
                <w:rStyle w:val="divsectionbody"/>
                <w:rFonts w:ascii="Arial" w:eastAsia="Saira" w:hAnsi="Arial" w:cs="Arial"/>
                <w:sz w:val="20"/>
                <w:szCs w:val="20"/>
              </w:rPr>
              <w:t xml:space="preserve"> </w:t>
            </w:r>
            <w:r w:rsidR="006C0E6C">
              <w:rPr>
                <w:rStyle w:val="divsectionbody"/>
                <w:rFonts w:ascii="Arial" w:eastAsia="Saira" w:hAnsi="Arial" w:cs="Arial"/>
                <w:sz w:val="20"/>
                <w:szCs w:val="20"/>
              </w:rPr>
              <w:t>R</w:t>
            </w:r>
            <w:r w:rsidR="009D086B">
              <w:rPr>
                <w:rStyle w:val="divsectionbody"/>
                <w:rFonts w:ascii="Arial" w:eastAsia="Saira" w:hAnsi="Arial" w:cs="Arial"/>
                <w:sz w:val="20"/>
                <w:szCs w:val="20"/>
              </w:rPr>
              <w:t>esolve the structural data differences, apply configurations</w:t>
            </w:r>
            <w:r w:rsidR="004442AA">
              <w:rPr>
                <w:rStyle w:val="divsectionbody"/>
                <w:rFonts w:ascii="Arial" w:eastAsia="Saira" w:hAnsi="Arial" w:cs="Arial"/>
                <w:sz w:val="20"/>
                <w:szCs w:val="20"/>
              </w:rPr>
              <w:t>, field to field mapping</w:t>
            </w:r>
            <w:r w:rsidR="009D086B">
              <w:rPr>
                <w:rStyle w:val="divsectionbody"/>
                <w:rFonts w:ascii="Arial" w:eastAsia="Saira" w:hAnsi="Arial" w:cs="Arial"/>
                <w:sz w:val="20"/>
                <w:szCs w:val="20"/>
              </w:rPr>
              <w:t xml:space="preserve"> and persist to DMS. Similarly </w:t>
            </w:r>
            <w:r w:rsidR="00D67921">
              <w:rPr>
                <w:rStyle w:val="divsectionbody"/>
                <w:rFonts w:ascii="Arial" w:eastAsia="Saira" w:hAnsi="Arial" w:cs="Arial"/>
                <w:sz w:val="20"/>
                <w:szCs w:val="20"/>
              </w:rPr>
              <w:t>the updates are pushed back</w:t>
            </w:r>
            <w:r w:rsidR="009D086B">
              <w:rPr>
                <w:rStyle w:val="divsectionbody"/>
                <w:rFonts w:ascii="Arial" w:eastAsia="Saira" w:hAnsi="Arial" w:cs="Arial"/>
                <w:sz w:val="20"/>
                <w:szCs w:val="20"/>
              </w:rPr>
              <w:t xml:space="preserve"> Dms</w:t>
            </w:r>
            <w:r w:rsidR="009D086B" w:rsidRPr="009D086B">
              <w:rPr>
                <w:rStyle w:val="divsectionbody"/>
                <w:rFonts w:ascii="Arial" w:eastAsia="Saira" w:hAnsi="Arial" w:cs="Arial"/>
                <w:sz w:val="20"/>
                <w:szCs w:val="20"/>
              </w:rPr>
              <w:sym w:font="Wingdings" w:char="F0E0"/>
            </w:r>
            <w:r w:rsidR="009D086B">
              <w:rPr>
                <w:rStyle w:val="divsectionbody"/>
                <w:rFonts w:ascii="Arial" w:eastAsia="Saira" w:hAnsi="Arial" w:cs="Arial"/>
                <w:sz w:val="20"/>
                <w:szCs w:val="20"/>
              </w:rPr>
              <w:t>VC</w:t>
            </w:r>
            <w:r w:rsidR="009D086B" w:rsidRPr="009D086B">
              <w:rPr>
                <w:rStyle w:val="divsectionbody"/>
                <w:rFonts w:ascii="Arial" w:eastAsia="Saira" w:hAnsi="Arial" w:cs="Arial"/>
                <w:sz w:val="20"/>
                <w:szCs w:val="20"/>
              </w:rPr>
              <w:sym w:font="Wingdings" w:char="F0E0"/>
            </w:r>
            <w:r w:rsidR="009D086B">
              <w:rPr>
                <w:rStyle w:val="divsectionbody"/>
                <w:rFonts w:ascii="Arial" w:eastAsia="Saira" w:hAnsi="Arial" w:cs="Arial"/>
                <w:sz w:val="20"/>
                <w:szCs w:val="20"/>
              </w:rPr>
              <w:t>EDP</w:t>
            </w:r>
            <w:r w:rsidR="009D086B" w:rsidRPr="009D086B">
              <w:rPr>
                <w:rStyle w:val="divsectionbody"/>
                <w:rFonts w:ascii="Arial" w:eastAsia="Saira" w:hAnsi="Arial" w:cs="Arial"/>
                <w:sz w:val="20"/>
                <w:szCs w:val="20"/>
              </w:rPr>
              <w:sym w:font="Wingdings" w:char="F0E0"/>
            </w:r>
            <w:r w:rsidR="009D086B">
              <w:rPr>
                <w:rStyle w:val="divsectionbody"/>
                <w:rFonts w:ascii="Arial" w:eastAsia="Saira" w:hAnsi="Arial" w:cs="Arial"/>
                <w:sz w:val="20"/>
                <w:szCs w:val="20"/>
              </w:rPr>
              <w:t>OEM</w:t>
            </w:r>
            <w:r w:rsidR="004442AA">
              <w:rPr>
                <w:rStyle w:val="divsectionbody"/>
                <w:rFonts w:ascii="Arial" w:eastAsia="Saira" w:hAnsi="Arial" w:cs="Arial"/>
                <w:sz w:val="20"/>
                <w:szCs w:val="20"/>
              </w:rPr>
              <w:t>. SPA’s read data from vehicle cloud.</w:t>
            </w:r>
          </w:p>
          <w:p w14:paraId="57628CFB" w14:textId="77777777" w:rsidR="00387155" w:rsidRPr="002D6519" w:rsidRDefault="00387155" w:rsidP="00387155">
            <w:pPr>
              <w:pStyle w:val="p"/>
              <w:spacing w:line="280" w:lineRule="atLeast"/>
              <w:rPr>
                <w:rStyle w:val="divsectionbody"/>
                <w:rFonts w:ascii="Arial" w:eastAsia="Saira" w:hAnsi="Arial" w:cs="Arial"/>
                <w:sz w:val="20"/>
                <w:szCs w:val="20"/>
              </w:rPr>
            </w:pPr>
            <w:r w:rsidRPr="002D6519">
              <w:rPr>
                <w:rStyle w:val="Strong1"/>
                <w:rFonts w:ascii="Arial" w:eastAsia="Saira" w:hAnsi="Arial" w:cs="Arial"/>
                <w:b/>
                <w:bCs/>
                <w:color w:val="020303"/>
                <w:sz w:val="20"/>
                <w:szCs w:val="20"/>
                <w:u w:val="single" w:color="020303"/>
              </w:rPr>
              <w:t>Achievements:</w:t>
            </w:r>
          </w:p>
          <w:p w14:paraId="7AC76EAB" w14:textId="06D37012" w:rsidR="00387155" w:rsidRDefault="00387155" w:rsidP="00387155">
            <w:pPr>
              <w:pStyle w:val="divdocumentulli"/>
              <w:numPr>
                <w:ilvl w:val="0"/>
                <w:numId w:val="3"/>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Designed</w:t>
            </w:r>
            <w:r w:rsidR="00E169B6">
              <w:rPr>
                <w:rStyle w:val="divsectionbody"/>
                <w:rFonts w:ascii="Arial" w:eastAsia="Saira" w:hAnsi="Arial" w:cs="Arial"/>
                <w:sz w:val="20"/>
                <w:szCs w:val="20"/>
              </w:rPr>
              <w:t xml:space="preserve"> and involved in</w:t>
            </w:r>
            <w:r w:rsidRPr="002D6519">
              <w:rPr>
                <w:rStyle w:val="divsectionbody"/>
                <w:rFonts w:ascii="Arial" w:eastAsia="Saira" w:hAnsi="Arial" w:cs="Arial"/>
                <w:sz w:val="20"/>
                <w:szCs w:val="20"/>
              </w:rPr>
              <w:t xml:space="preserve"> the architecture for the complex integration involving 4 different systems and different application teams.</w:t>
            </w:r>
          </w:p>
          <w:p w14:paraId="787F1231" w14:textId="36B4A0A3" w:rsidR="00556337" w:rsidRPr="002D6519" w:rsidRDefault="00556337" w:rsidP="00387155">
            <w:pPr>
              <w:pStyle w:val="divdocumentulli"/>
              <w:numPr>
                <w:ilvl w:val="0"/>
                <w:numId w:val="3"/>
              </w:numPr>
              <w:spacing w:line="280" w:lineRule="atLeast"/>
              <w:ind w:left="320" w:hanging="232"/>
              <w:rPr>
                <w:rStyle w:val="divsectionbody"/>
                <w:rFonts w:ascii="Arial" w:eastAsia="Saira" w:hAnsi="Arial" w:cs="Arial"/>
                <w:sz w:val="20"/>
                <w:szCs w:val="20"/>
              </w:rPr>
            </w:pPr>
            <w:r>
              <w:rPr>
                <w:rStyle w:val="divsectionbody"/>
                <w:rFonts w:ascii="Arial" w:eastAsia="Saira" w:hAnsi="Arial" w:cs="Arial"/>
                <w:sz w:val="20"/>
                <w:szCs w:val="20"/>
              </w:rPr>
              <w:t>Created POC’s.</w:t>
            </w:r>
          </w:p>
          <w:p w14:paraId="4FED9A98" w14:textId="2452FA1A" w:rsidR="00387155" w:rsidRDefault="00387155" w:rsidP="00387155">
            <w:pPr>
              <w:pStyle w:val="divdocumentulli"/>
              <w:numPr>
                <w:ilvl w:val="0"/>
                <w:numId w:val="3"/>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Built microservices</w:t>
            </w:r>
            <w:r w:rsidR="00945D5E" w:rsidRPr="002D6519">
              <w:rPr>
                <w:rStyle w:val="divsectionbody"/>
                <w:rFonts w:ascii="Arial" w:eastAsia="Saira" w:hAnsi="Arial" w:cs="Arial"/>
                <w:sz w:val="20"/>
                <w:szCs w:val="20"/>
              </w:rPr>
              <w:t xml:space="preserve"> and defined micro service events </w:t>
            </w:r>
            <w:r w:rsidR="004442AA" w:rsidRPr="002D6519">
              <w:rPr>
                <w:rStyle w:val="divsectionbody"/>
                <w:rFonts w:ascii="Arial" w:eastAsia="Saira" w:hAnsi="Arial" w:cs="Arial"/>
                <w:sz w:val="20"/>
                <w:szCs w:val="20"/>
              </w:rPr>
              <w:t>choreography</w:t>
            </w:r>
          </w:p>
          <w:p w14:paraId="1E518F43" w14:textId="563A30A7" w:rsidR="00E169B6" w:rsidRDefault="00E169B6" w:rsidP="00387155">
            <w:pPr>
              <w:pStyle w:val="divdocumentulli"/>
              <w:numPr>
                <w:ilvl w:val="0"/>
                <w:numId w:val="3"/>
              </w:numPr>
              <w:spacing w:line="280" w:lineRule="atLeast"/>
              <w:ind w:left="320" w:hanging="232"/>
              <w:rPr>
                <w:rStyle w:val="divsectionbody"/>
                <w:rFonts w:ascii="Arial" w:eastAsia="Saira" w:hAnsi="Arial" w:cs="Arial"/>
                <w:sz w:val="20"/>
                <w:szCs w:val="20"/>
              </w:rPr>
            </w:pPr>
            <w:r>
              <w:rPr>
                <w:rStyle w:val="divsectionbody"/>
                <w:rFonts w:ascii="Arial" w:eastAsia="Saira" w:hAnsi="Arial" w:cs="Arial"/>
                <w:sz w:val="20"/>
                <w:szCs w:val="20"/>
              </w:rPr>
              <w:t>Built microservices saga pattern.</w:t>
            </w:r>
          </w:p>
          <w:p w14:paraId="11695528" w14:textId="75004411" w:rsidR="00E169B6" w:rsidRDefault="00E169B6" w:rsidP="00387155">
            <w:pPr>
              <w:pStyle w:val="divdocumentulli"/>
              <w:numPr>
                <w:ilvl w:val="0"/>
                <w:numId w:val="3"/>
              </w:numPr>
              <w:spacing w:line="280" w:lineRule="atLeast"/>
              <w:ind w:left="320" w:hanging="232"/>
              <w:rPr>
                <w:rStyle w:val="divsectionbody"/>
                <w:rFonts w:ascii="Arial" w:eastAsia="Saira" w:hAnsi="Arial" w:cs="Arial"/>
                <w:sz w:val="20"/>
                <w:szCs w:val="20"/>
              </w:rPr>
            </w:pPr>
            <w:r>
              <w:rPr>
                <w:rStyle w:val="divsectionbody"/>
                <w:rFonts w:ascii="Arial" w:eastAsia="Saira" w:hAnsi="Arial" w:cs="Arial"/>
                <w:sz w:val="20"/>
                <w:szCs w:val="20"/>
              </w:rPr>
              <w:t xml:space="preserve">Designed systems to publish events to rabbit </w:t>
            </w:r>
            <w:r w:rsidR="007C4FA3">
              <w:rPr>
                <w:rStyle w:val="divsectionbody"/>
                <w:rFonts w:ascii="Arial" w:eastAsia="Saira" w:hAnsi="Arial" w:cs="Arial"/>
                <w:sz w:val="20"/>
                <w:szCs w:val="20"/>
              </w:rPr>
              <w:t>Mq.</w:t>
            </w:r>
          </w:p>
          <w:p w14:paraId="00F5D734" w14:textId="6F4ECCD5" w:rsidR="00E169B6" w:rsidRDefault="00E169B6" w:rsidP="00387155">
            <w:pPr>
              <w:pStyle w:val="divdocumentulli"/>
              <w:numPr>
                <w:ilvl w:val="0"/>
                <w:numId w:val="3"/>
              </w:numPr>
              <w:spacing w:line="280" w:lineRule="atLeast"/>
              <w:ind w:left="320" w:hanging="232"/>
              <w:rPr>
                <w:rStyle w:val="divsectionbody"/>
                <w:rFonts w:ascii="Arial" w:eastAsia="Saira" w:hAnsi="Arial" w:cs="Arial"/>
                <w:sz w:val="20"/>
                <w:szCs w:val="20"/>
              </w:rPr>
            </w:pPr>
            <w:r>
              <w:rPr>
                <w:rStyle w:val="divsectionbody"/>
                <w:rFonts w:ascii="Arial" w:eastAsia="Saira" w:hAnsi="Arial" w:cs="Arial"/>
                <w:sz w:val="20"/>
                <w:szCs w:val="20"/>
              </w:rPr>
              <w:t>Events are aggregated to build a unified dashboard to see the workflow</w:t>
            </w:r>
          </w:p>
          <w:p w14:paraId="3D15027D" w14:textId="3E6F4888" w:rsidR="00E169B6" w:rsidRDefault="00E169B6" w:rsidP="00387155">
            <w:pPr>
              <w:pStyle w:val="divdocumentulli"/>
              <w:numPr>
                <w:ilvl w:val="0"/>
                <w:numId w:val="3"/>
              </w:numPr>
              <w:spacing w:line="280" w:lineRule="atLeast"/>
              <w:ind w:left="320" w:hanging="232"/>
              <w:rPr>
                <w:rStyle w:val="divsectionbody"/>
                <w:rFonts w:ascii="Arial" w:eastAsia="Saira" w:hAnsi="Arial" w:cs="Arial"/>
                <w:sz w:val="20"/>
                <w:szCs w:val="20"/>
              </w:rPr>
            </w:pPr>
            <w:r>
              <w:rPr>
                <w:rStyle w:val="divsectionbody"/>
                <w:rFonts w:ascii="Arial" w:eastAsia="Saira" w:hAnsi="Arial" w:cs="Arial"/>
                <w:sz w:val="20"/>
                <w:szCs w:val="20"/>
              </w:rPr>
              <w:t xml:space="preserve">Central Logging events to </w:t>
            </w:r>
            <w:r w:rsidR="006C0E6C">
              <w:rPr>
                <w:rStyle w:val="divsectionbody"/>
                <w:rFonts w:ascii="Arial" w:eastAsia="Saira" w:hAnsi="Arial" w:cs="Arial"/>
                <w:sz w:val="20"/>
                <w:szCs w:val="20"/>
              </w:rPr>
              <w:t>Splunk</w:t>
            </w:r>
            <w:r>
              <w:rPr>
                <w:rStyle w:val="divsectionbody"/>
                <w:rFonts w:ascii="Arial" w:eastAsia="Saira" w:hAnsi="Arial" w:cs="Arial"/>
                <w:sz w:val="20"/>
                <w:szCs w:val="20"/>
              </w:rPr>
              <w:t xml:space="preserve"> and dashboards.</w:t>
            </w:r>
          </w:p>
          <w:p w14:paraId="06E75AE7" w14:textId="5BB02B2A" w:rsidR="00E169B6" w:rsidRPr="002D6519" w:rsidRDefault="00E169B6" w:rsidP="00387155">
            <w:pPr>
              <w:pStyle w:val="divdocumentulli"/>
              <w:numPr>
                <w:ilvl w:val="0"/>
                <w:numId w:val="3"/>
              </w:numPr>
              <w:spacing w:line="280" w:lineRule="atLeast"/>
              <w:ind w:left="320" w:hanging="232"/>
              <w:rPr>
                <w:rStyle w:val="divsectionbody"/>
                <w:rFonts w:ascii="Arial" w:eastAsia="Saira" w:hAnsi="Arial" w:cs="Arial"/>
                <w:sz w:val="20"/>
                <w:szCs w:val="20"/>
              </w:rPr>
            </w:pPr>
            <w:r>
              <w:rPr>
                <w:rStyle w:val="divsectionbody"/>
                <w:rFonts w:ascii="Arial" w:eastAsia="Saira" w:hAnsi="Arial" w:cs="Arial"/>
                <w:sz w:val="20"/>
                <w:szCs w:val="20"/>
              </w:rPr>
              <w:t>Along with coordination, design, responsible for one full application integration</w:t>
            </w:r>
          </w:p>
          <w:p w14:paraId="6E70C3E2" w14:textId="77777777" w:rsidR="00387155" w:rsidRPr="00AA2551" w:rsidRDefault="00387155" w:rsidP="00387155">
            <w:pPr>
              <w:pStyle w:val="p"/>
              <w:spacing w:line="280" w:lineRule="atLeast"/>
              <w:rPr>
                <w:rStyle w:val="divsectionbody"/>
                <w:rFonts w:ascii="Arial" w:eastAsia="Saira" w:hAnsi="Arial" w:cs="Arial"/>
                <w:b/>
                <w:bCs/>
                <w:sz w:val="20"/>
                <w:szCs w:val="20"/>
                <w:u w:val="single"/>
              </w:rPr>
            </w:pPr>
            <w:r w:rsidRPr="00AA2551">
              <w:rPr>
                <w:rStyle w:val="divsectionbody"/>
                <w:rFonts w:ascii="Arial" w:eastAsia="Saira" w:hAnsi="Arial" w:cs="Arial"/>
                <w:b/>
                <w:bCs/>
                <w:sz w:val="20"/>
                <w:szCs w:val="20"/>
                <w:u w:val="single"/>
              </w:rPr>
              <w:t>Technologies:</w:t>
            </w:r>
          </w:p>
          <w:p w14:paraId="154A82ED" w14:textId="46CB5A2D" w:rsidR="00387155" w:rsidRDefault="00387155" w:rsidP="00945D5E">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.Net core, RabbitMQ, C#, Asp.net webapi, Kafka, rest, elastic search, </w:t>
            </w:r>
            <w:r w:rsidR="00F403A4">
              <w:rPr>
                <w:rStyle w:val="divsectionbody"/>
                <w:rFonts w:ascii="Arial" w:eastAsia="Saira" w:hAnsi="Arial" w:cs="Arial"/>
                <w:sz w:val="20"/>
                <w:szCs w:val="20"/>
              </w:rPr>
              <w:t>S</w:t>
            </w:r>
            <w:r w:rsidR="00F403A4" w:rsidRPr="002D6519">
              <w:rPr>
                <w:rStyle w:val="divsectionbody"/>
                <w:rFonts w:ascii="Arial" w:eastAsia="Saira" w:hAnsi="Arial" w:cs="Arial"/>
                <w:sz w:val="20"/>
                <w:szCs w:val="20"/>
              </w:rPr>
              <w:t>plunk</w:t>
            </w:r>
            <w:r w:rsidRPr="002D6519">
              <w:rPr>
                <w:rStyle w:val="divsectionbody"/>
                <w:rFonts w:ascii="Arial" w:eastAsia="Saira" w:hAnsi="Arial" w:cs="Arial"/>
                <w:sz w:val="20"/>
                <w:szCs w:val="20"/>
              </w:rPr>
              <w:t>, docker, aws</w:t>
            </w:r>
            <w:r w:rsidR="00AA2551">
              <w:rPr>
                <w:rStyle w:val="divsectionbody"/>
                <w:rFonts w:ascii="Arial" w:eastAsia="Saira" w:hAnsi="Arial" w:cs="Arial"/>
                <w:sz w:val="20"/>
                <w:szCs w:val="20"/>
              </w:rPr>
              <w:t>, swagger</w:t>
            </w:r>
          </w:p>
          <w:p w14:paraId="23895930" w14:textId="77777777" w:rsidR="00AA2551" w:rsidRPr="002D6519" w:rsidRDefault="00AA2551" w:rsidP="00945D5E">
            <w:pPr>
              <w:pStyle w:val="p"/>
              <w:spacing w:line="280" w:lineRule="atLeast"/>
              <w:rPr>
                <w:rStyle w:val="Strong1"/>
                <w:rFonts w:ascii="Arial" w:eastAsia="Saira" w:hAnsi="Arial" w:cs="Arial"/>
                <w:color w:val="020303"/>
                <w:sz w:val="20"/>
                <w:szCs w:val="20"/>
              </w:rPr>
            </w:pPr>
          </w:p>
          <w:p w14:paraId="599231C7" w14:textId="31CCB50D" w:rsidR="002E5B03" w:rsidRPr="002D6519" w:rsidRDefault="002E5B03" w:rsidP="00945D5E">
            <w:pPr>
              <w:pStyle w:val="p"/>
              <w:spacing w:line="280" w:lineRule="atLeast"/>
              <w:rPr>
                <w:rStyle w:val="divsectionbody"/>
                <w:rFonts w:ascii="Arial" w:eastAsia="Saira" w:hAnsi="Arial" w:cs="Arial"/>
                <w:sz w:val="20"/>
                <w:szCs w:val="20"/>
              </w:rPr>
            </w:pPr>
            <w:r w:rsidRPr="002D6519">
              <w:rPr>
                <w:rStyle w:val="Strong1"/>
                <w:rFonts w:ascii="Arial" w:eastAsia="Saira" w:hAnsi="Arial" w:cs="Arial"/>
                <w:b/>
                <w:bCs/>
                <w:color w:val="020303"/>
                <w:sz w:val="20"/>
                <w:szCs w:val="20"/>
                <w:u w:val="single" w:color="020303"/>
              </w:rPr>
              <w:t>Project: OneClickToStock</w:t>
            </w:r>
          </w:p>
          <w:p w14:paraId="588C7649" w14:textId="77777777" w:rsidR="002E5B03" w:rsidRPr="002D6519" w:rsidRDefault="002E5B03" w:rsidP="00945D5E">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OneClickToStock (OCTS) is a key project bridging the gap between DMS and Vehicle Cloud by providing solutions to sync up Legacy DMS and Vehicle Cloud applications. OCTS uses a publisher-subscriber model. It leverages Rabbit MQ Message Broker technology and N-Service Bus under the hood. OCTS micro-services, which monitor the events for any changes to vehicles on Vehicle Cloud and process the vehicles by identifying the changes between DMS and Vehicle Cloud and Update to DMS (Dealer Management System).</w:t>
            </w:r>
          </w:p>
          <w:p w14:paraId="1FA2A3F1" w14:textId="77777777" w:rsidR="002E5B03" w:rsidRPr="002D6519" w:rsidRDefault="002E5B03" w:rsidP="00945D5E">
            <w:pPr>
              <w:pStyle w:val="p"/>
              <w:spacing w:line="280" w:lineRule="atLeast"/>
              <w:rPr>
                <w:rStyle w:val="divsectionbody"/>
                <w:rFonts w:ascii="Arial" w:eastAsia="Saira" w:hAnsi="Arial" w:cs="Arial"/>
                <w:sz w:val="20"/>
                <w:szCs w:val="20"/>
              </w:rPr>
            </w:pPr>
            <w:r w:rsidRPr="002D6519">
              <w:rPr>
                <w:rStyle w:val="Strong1"/>
                <w:rFonts w:ascii="Arial" w:eastAsia="Saira" w:hAnsi="Arial" w:cs="Arial"/>
                <w:b/>
                <w:bCs/>
                <w:color w:val="020303"/>
                <w:sz w:val="20"/>
                <w:szCs w:val="20"/>
                <w:u w:val="single" w:color="020303"/>
              </w:rPr>
              <w:t>Achievements:</w:t>
            </w:r>
          </w:p>
          <w:p w14:paraId="3D780AB9" w14:textId="77777777" w:rsidR="002E5B03" w:rsidRPr="002D6519" w:rsidRDefault="002E5B03" w:rsidP="002E5B03">
            <w:pPr>
              <w:pStyle w:val="divdocumentulli"/>
              <w:numPr>
                <w:ilvl w:val="0"/>
                <w:numId w:val="3"/>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Exhibited strong technical aptitude and application expertise resulting in optimized performance, continuous improvement recommendations, and product innovation</w:t>
            </w:r>
          </w:p>
          <w:p w14:paraId="4140418F" w14:textId="77777777" w:rsidR="002E5B03" w:rsidRPr="002D6519" w:rsidRDefault="002E5B03" w:rsidP="002E5B03">
            <w:pPr>
              <w:pStyle w:val="divdocumentulli"/>
              <w:numPr>
                <w:ilvl w:val="0"/>
                <w:numId w:val="3"/>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Built Micro Services and Event Based Systems</w:t>
            </w:r>
          </w:p>
          <w:p w14:paraId="591FE96F" w14:textId="77777777" w:rsidR="002E5B03" w:rsidRPr="002D6519" w:rsidRDefault="002E5B03" w:rsidP="002E5B03">
            <w:pPr>
              <w:pStyle w:val="divdocumentulli"/>
              <w:numPr>
                <w:ilvl w:val="0"/>
                <w:numId w:val="3"/>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Designed complete architecture of the system from scratch</w:t>
            </w:r>
          </w:p>
          <w:p w14:paraId="384B230A" w14:textId="77777777" w:rsidR="002E5B03" w:rsidRPr="002D6519" w:rsidRDefault="002E5B03" w:rsidP="002E5B03">
            <w:pPr>
              <w:pStyle w:val="divdocumentulli"/>
              <w:numPr>
                <w:ilvl w:val="0"/>
                <w:numId w:val="3"/>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Improved performance of the application up to 70% by introducing Parallel and Asynchronous processing</w:t>
            </w:r>
          </w:p>
          <w:p w14:paraId="358BF6B3" w14:textId="6F50CE2D" w:rsidR="002E5B03" w:rsidRPr="002D6519" w:rsidRDefault="002E5B03" w:rsidP="002E5B03">
            <w:pPr>
              <w:pStyle w:val="divdocumentulli"/>
              <w:numPr>
                <w:ilvl w:val="0"/>
                <w:numId w:val="3"/>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 xml:space="preserve">Reduced 70% of support calls by creating extensive logging and classification of errors. Created splunk dashboards </w:t>
            </w:r>
            <w:r w:rsidR="00B81624" w:rsidRPr="002D6519">
              <w:rPr>
                <w:rStyle w:val="divsectionbody"/>
                <w:rFonts w:ascii="Arial" w:eastAsia="Saira" w:hAnsi="Arial" w:cs="Arial"/>
                <w:sz w:val="20"/>
                <w:szCs w:val="20"/>
              </w:rPr>
              <w:t>with drill down dashboards and f</w:t>
            </w:r>
            <w:r w:rsidRPr="002D6519">
              <w:rPr>
                <w:rStyle w:val="divsectionbody"/>
                <w:rFonts w:ascii="Arial" w:eastAsia="Saira" w:hAnsi="Arial" w:cs="Arial"/>
                <w:sz w:val="20"/>
                <w:szCs w:val="20"/>
              </w:rPr>
              <w:t>ormatted reports for support users</w:t>
            </w:r>
            <w:r w:rsidR="00B81624" w:rsidRPr="002D6519">
              <w:rPr>
                <w:rStyle w:val="divsectionbody"/>
                <w:rFonts w:ascii="Arial" w:eastAsia="Saira" w:hAnsi="Arial" w:cs="Arial"/>
                <w:sz w:val="20"/>
                <w:szCs w:val="20"/>
              </w:rPr>
              <w:t>,</w:t>
            </w:r>
            <w:r w:rsidRPr="002D6519">
              <w:rPr>
                <w:rStyle w:val="divsectionbody"/>
                <w:rFonts w:ascii="Arial" w:eastAsia="Saira" w:hAnsi="Arial" w:cs="Arial"/>
                <w:sz w:val="20"/>
                <w:szCs w:val="20"/>
              </w:rPr>
              <w:t xml:space="preserve"> helping </w:t>
            </w:r>
            <w:r w:rsidR="006C0E6C" w:rsidRPr="002D6519">
              <w:rPr>
                <w:rStyle w:val="divsectionbody"/>
                <w:rFonts w:ascii="Arial" w:eastAsia="Saira" w:hAnsi="Arial" w:cs="Arial"/>
                <w:sz w:val="20"/>
                <w:szCs w:val="20"/>
              </w:rPr>
              <w:t>to understand</w:t>
            </w:r>
            <w:r w:rsidRPr="002D6519">
              <w:rPr>
                <w:rStyle w:val="divsectionbody"/>
                <w:rFonts w:ascii="Arial" w:eastAsia="Saira" w:hAnsi="Arial" w:cs="Arial"/>
                <w:sz w:val="20"/>
                <w:szCs w:val="20"/>
              </w:rPr>
              <w:t xml:space="preserve"> the real issue in less than a minute</w:t>
            </w:r>
            <w:r w:rsidR="0026132E" w:rsidRPr="002D6519">
              <w:rPr>
                <w:rStyle w:val="divsectionbody"/>
                <w:rFonts w:ascii="Arial" w:eastAsia="Saira" w:hAnsi="Arial" w:cs="Arial"/>
                <w:sz w:val="20"/>
                <w:szCs w:val="20"/>
              </w:rPr>
              <w:t>.</w:t>
            </w:r>
          </w:p>
          <w:p w14:paraId="5583F01E" w14:textId="77777777" w:rsidR="0026132E" w:rsidRPr="002D6519" w:rsidRDefault="0026132E" w:rsidP="002E5B03">
            <w:pPr>
              <w:pStyle w:val="divdocumentulli"/>
              <w:numPr>
                <w:ilvl w:val="0"/>
                <w:numId w:val="3"/>
              </w:numPr>
              <w:spacing w:line="280" w:lineRule="atLeast"/>
              <w:ind w:left="320" w:hanging="232"/>
              <w:rPr>
                <w:rStyle w:val="divsectionbody"/>
                <w:rFonts w:ascii="Arial" w:eastAsia="Saira" w:hAnsi="Arial" w:cs="Arial"/>
                <w:sz w:val="20"/>
                <w:szCs w:val="20"/>
              </w:rPr>
            </w:pPr>
            <w:r w:rsidRPr="002D6519">
              <w:rPr>
                <w:rStyle w:val="divsectionbody"/>
                <w:rFonts w:ascii="Arial" w:eastAsia="Saira" w:hAnsi="Arial" w:cs="Arial"/>
                <w:sz w:val="20"/>
                <w:szCs w:val="20"/>
              </w:rPr>
              <w:t>Refactored test projects and created reusable test object patterns and reusable Mock setups.</w:t>
            </w:r>
          </w:p>
          <w:p w14:paraId="18E12C26" w14:textId="77777777" w:rsidR="00AA2551" w:rsidRDefault="00AA2551" w:rsidP="00945D5E">
            <w:pPr>
              <w:pStyle w:val="p"/>
              <w:spacing w:line="280" w:lineRule="atLeast"/>
              <w:rPr>
                <w:rStyle w:val="Strong1"/>
                <w:rFonts w:ascii="Arial" w:eastAsia="Saira" w:hAnsi="Arial" w:cs="Arial"/>
                <w:b/>
                <w:bCs/>
                <w:color w:val="020303"/>
                <w:sz w:val="20"/>
                <w:szCs w:val="20"/>
                <w:u w:val="single"/>
              </w:rPr>
            </w:pPr>
          </w:p>
          <w:p w14:paraId="46569577" w14:textId="77777777" w:rsidR="00AA2551" w:rsidRDefault="00AA2551" w:rsidP="00945D5E">
            <w:pPr>
              <w:pStyle w:val="p"/>
              <w:spacing w:line="280" w:lineRule="atLeast"/>
              <w:rPr>
                <w:rStyle w:val="Strong1"/>
                <w:rFonts w:ascii="Arial" w:eastAsia="Saira" w:hAnsi="Arial" w:cs="Arial"/>
                <w:b/>
                <w:bCs/>
                <w:color w:val="020303"/>
                <w:sz w:val="20"/>
                <w:szCs w:val="20"/>
                <w:u w:val="single"/>
              </w:rPr>
            </w:pPr>
          </w:p>
          <w:p w14:paraId="419F867D" w14:textId="02B0D791" w:rsidR="002E5B03" w:rsidRPr="002D6519" w:rsidRDefault="002E5B03" w:rsidP="00945D5E">
            <w:pPr>
              <w:pStyle w:val="p"/>
              <w:spacing w:line="280" w:lineRule="atLeast"/>
              <w:rPr>
                <w:rStyle w:val="divsectionbody"/>
                <w:rFonts w:ascii="Arial" w:eastAsia="Saira" w:hAnsi="Arial" w:cs="Arial"/>
                <w:sz w:val="20"/>
                <w:szCs w:val="20"/>
                <w:u w:val="single"/>
              </w:rPr>
            </w:pPr>
            <w:r w:rsidRPr="002D6519">
              <w:rPr>
                <w:rStyle w:val="Strong1"/>
                <w:rFonts w:ascii="Arial" w:eastAsia="Saira" w:hAnsi="Arial" w:cs="Arial"/>
                <w:b/>
                <w:bCs/>
                <w:color w:val="020303"/>
                <w:sz w:val="20"/>
                <w:szCs w:val="20"/>
                <w:u w:val="single"/>
              </w:rPr>
              <w:t>Project: Lot Merchandiser:</w:t>
            </w:r>
          </w:p>
          <w:p w14:paraId="1FF75037" w14:textId="77777777" w:rsidR="002E5B03" w:rsidRPr="002D6519" w:rsidRDefault="002E5B03" w:rsidP="00945D5E">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Lot Merchandiser is an inventory management tool, which allows dealers to add vehicles to their inventory. Add descriptions, photos, print window stickers, buyer's guides, etc. Everything to get the vehicle front line ready for online marketing. It is used for CDK website, and syndication to 3rd party websites like cars.com, auto trader, etc. Primary users are internet sales managers. The tool is often used to confirm the accuracy of VIN detailing. Also includes features to set marketing detail about OEM vehicle features, dealer added features, and dealer warranties.</w:t>
            </w:r>
          </w:p>
          <w:p w14:paraId="6DCD098C" w14:textId="77777777" w:rsidR="002E5B03" w:rsidRPr="002D6519" w:rsidRDefault="002E5B03" w:rsidP="00945D5E">
            <w:pPr>
              <w:pStyle w:val="p"/>
              <w:spacing w:line="280" w:lineRule="atLeast"/>
              <w:rPr>
                <w:rStyle w:val="divsectionbody"/>
                <w:rFonts w:ascii="Arial" w:eastAsia="Saira" w:hAnsi="Arial" w:cs="Arial"/>
                <w:sz w:val="20"/>
                <w:szCs w:val="20"/>
              </w:rPr>
            </w:pPr>
            <w:r w:rsidRPr="002D6519">
              <w:rPr>
                <w:rStyle w:val="Strong1"/>
                <w:rFonts w:ascii="Arial" w:eastAsia="Saira" w:hAnsi="Arial" w:cs="Arial"/>
                <w:b/>
                <w:bCs/>
                <w:color w:val="020303"/>
                <w:sz w:val="20"/>
                <w:szCs w:val="20"/>
                <w:u w:val="single" w:color="020303"/>
              </w:rPr>
              <w:t>Achievements:</w:t>
            </w:r>
          </w:p>
          <w:p w14:paraId="6DF42935" w14:textId="77777777" w:rsidR="002E5B03" w:rsidRPr="002D6519" w:rsidRDefault="002E5B03" w:rsidP="00945D5E">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Built SPA applications using Angular Js and Node stack.</w:t>
            </w:r>
          </w:p>
          <w:p w14:paraId="4ADDBF14" w14:textId="77777777" w:rsidR="002E5B03" w:rsidRPr="002D6519" w:rsidRDefault="002E5B03" w:rsidP="00945D5E">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Built React components using React, Redux.</w:t>
            </w:r>
          </w:p>
          <w:p w14:paraId="37F8409A" w14:textId="77777777" w:rsidR="002E5B03" w:rsidRPr="002D6519" w:rsidRDefault="002E5B03" w:rsidP="00945D5E">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Built CI / CD pipelines, Automating deployments and ALM process.</w:t>
            </w:r>
          </w:p>
          <w:p w14:paraId="49D321B8" w14:textId="77777777" w:rsidR="002E5B03" w:rsidRPr="002D6519" w:rsidRDefault="002E5B03" w:rsidP="00945D5E">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Developed build and branching strategy. Integrated Build pipeline with Static Code analysis, Unit Testing and Quality gates.</w:t>
            </w:r>
          </w:p>
          <w:p w14:paraId="43C17E83" w14:textId="77777777" w:rsidR="002E5B03" w:rsidRPr="002D6519" w:rsidRDefault="002E5B03" w:rsidP="00945D5E">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Involved in Data center migration as part of organization wide Data Center move, used puppet as the</w:t>
            </w:r>
            <w:r w:rsidR="00992A53" w:rsidRPr="002D6519">
              <w:rPr>
                <w:rStyle w:val="divsectionbody"/>
                <w:rFonts w:ascii="Arial" w:eastAsia="Saira" w:hAnsi="Arial" w:cs="Arial"/>
                <w:sz w:val="20"/>
                <w:szCs w:val="20"/>
              </w:rPr>
              <w:t xml:space="preserve"> configuration tool for building new servers and software automation</w:t>
            </w:r>
            <w:r w:rsidRPr="002D6519">
              <w:rPr>
                <w:rStyle w:val="divsectionbody"/>
                <w:rFonts w:ascii="Arial" w:eastAsia="Saira" w:hAnsi="Arial" w:cs="Arial"/>
                <w:sz w:val="20"/>
                <w:szCs w:val="20"/>
              </w:rPr>
              <w:t>.</w:t>
            </w:r>
          </w:p>
          <w:p w14:paraId="33C327C1" w14:textId="77777777" w:rsidR="002E5B03" w:rsidRDefault="002E5B03" w:rsidP="00AA2551">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Write unit tests using Jasmine and automated tests using selenium</w:t>
            </w:r>
            <w:r w:rsidR="00967852" w:rsidRPr="002D6519">
              <w:rPr>
                <w:rStyle w:val="divsectionbody"/>
                <w:rFonts w:ascii="Arial" w:eastAsia="Saira" w:hAnsi="Arial" w:cs="Arial"/>
                <w:sz w:val="20"/>
                <w:szCs w:val="20"/>
              </w:rPr>
              <w:t>.</w:t>
            </w:r>
          </w:p>
          <w:p w14:paraId="05364CA4" w14:textId="77777777" w:rsidR="0022397A" w:rsidRDefault="0022397A" w:rsidP="00AA2551">
            <w:pPr>
              <w:pStyle w:val="p"/>
              <w:spacing w:line="280" w:lineRule="atLeast"/>
              <w:rPr>
                <w:rStyle w:val="divsectionbody"/>
                <w:rFonts w:ascii="Arial" w:eastAsia="Saira" w:hAnsi="Arial" w:cs="Arial"/>
                <w:sz w:val="20"/>
                <w:szCs w:val="20"/>
              </w:rPr>
            </w:pPr>
          </w:p>
          <w:p w14:paraId="7F114A59" w14:textId="4DE09973" w:rsidR="00072F10" w:rsidRDefault="00072F10" w:rsidP="00AA2551">
            <w:pPr>
              <w:pStyle w:val="p"/>
              <w:spacing w:line="280" w:lineRule="atLeast"/>
              <w:rPr>
                <w:rStyle w:val="divsectionbody"/>
                <w:rFonts w:ascii="Arial" w:eastAsia="Saira" w:hAnsi="Arial" w:cs="Arial"/>
                <w:sz w:val="20"/>
                <w:szCs w:val="20"/>
              </w:rPr>
            </w:pPr>
            <w:r w:rsidRPr="001A103C">
              <w:rPr>
                <w:rStyle w:val="divsectionbody"/>
                <w:rFonts w:ascii="Arial" w:eastAsia="Saira" w:hAnsi="Arial" w:cs="Arial"/>
                <w:b/>
                <w:bCs/>
                <w:sz w:val="20"/>
                <w:szCs w:val="20"/>
                <w:u w:val="single"/>
              </w:rPr>
              <w:t xml:space="preserve">Project: </w:t>
            </w:r>
            <w:r w:rsidRPr="00180E65">
              <w:rPr>
                <w:rStyle w:val="divsectionbody"/>
                <w:rFonts w:ascii="Arial" w:eastAsia="Saira" w:hAnsi="Arial" w:cs="Arial"/>
                <w:b/>
                <w:bCs/>
                <w:sz w:val="20"/>
                <w:szCs w:val="20"/>
                <w:u w:val="single"/>
              </w:rPr>
              <w:t>Datacenter Migration</w:t>
            </w:r>
            <w:r w:rsidR="00180E65" w:rsidRPr="00180E65">
              <w:rPr>
                <w:rStyle w:val="divsectionbody"/>
                <w:rFonts w:ascii="Arial" w:eastAsia="Saira" w:hAnsi="Arial" w:cs="Arial"/>
                <w:b/>
                <w:bCs/>
                <w:sz w:val="20"/>
                <w:szCs w:val="20"/>
                <w:u w:val="single"/>
              </w:rPr>
              <w:t>:</w:t>
            </w:r>
            <w:r w:rsidRPr="00072F10">
              <w:rPr>
                <w:rStyle w:val="divsectionbody"/>
                <w:rFonts w:ascii="Arial" w:eastAsia="Saira" w:hAnsi="Arial" w:cs="Arial"/>
                <w:sz w:val="20"/>
                <w:szCs w:val="20"/>
              </w:rPr>
              <w:t xml:space="preserve"> (PAAS Services)</w:t>
            </w:r>
          </w:p>
          <w:p w14:paraId="1A91D2C2" w14:textId="42D8BD40" w:rsidR="00072F10" w:rsidRDefault="00072F10" w:rsidP="00AA2551">
            <w:pPr>
              <w:pStyle w:val="p"/>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Set up IAAS for the windows and Linux machines in the new data center setup in LAX from ORD.</w:t>
            </w:r>
          </w:p>
          <w:p w14:paraId="0C94967D" w14:textId="7B027C74" w:rsidR="00072F10" w:rsidRDefault="00072F10" w:rsidP="00AA2551">
            <w:pPr>
              <w:pStyle w:val="p"/>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Set up the puppet scripts and modules for windows server’s migrations with software’s. Complete setups, servers, configurations, software’s automated setups with Puppet, Devops.</w:t>
            </w:r>
          </w:p>
          <w:p w14:paraId="296D71A4" w14:textId="66AD7206" w:rsidR="00180E65" w:rsidRDefault="00180E65" w:rsidP="00AA2551">
            <w:pPr>
              <w:pStyle w:val="p"/>
              <w:spacing w:line="280" w:lineRule="atLeast"/>
              <w:rPr>
                <w:rStyle w:val="divsectionbody"/>
                <w:rFonts w:ascii="Arial" w:eastAsia="Saira" w:hAnsi="Arial" w:cs="Arial"/>
                <w:sz w:val="20"/>
                <w:szCs w:val="20"/>
              </w:rPr>
            </w:pPr>
          </w:p>
          <w:p w14:paraId="26FC3B07" w14:textId="4FB42AF3" w:rsidR="00180E65" w:rsidRPr="00180E65" w:rsidRDefault="00180E65" w:rsidP="00AA2551">
            <w:pPr>
              <w:pStyle w:val="p"/>
              <w:spacing w:line="280" w:lineRule="atLeast"/>
              <w:rPr>
                <w:rStyle w:val="divsectionbody"/>
                <w:rFonts w:ascii="Arial" w:eastAsia="Saira" w:hAnsi="Arial" w:cs="Arial"/>
                <w:b/>
                <w:bCs/>
                <w:sz w:val="20"/>
                <w:szCs w:val="20"/>
                <w:u w:val="single"/>
              </w:rPr>
            </w:pPr>
            <w:r w:rsidRPr="00180E65">
              <w:rPr>
                <w:rStyle w:val="divsectionbody"/>
                <w:rFonts w:ascii="Arial" w:eastAsia="Saira" w:hAnsi="Arial" w:cs="Arial"/>
                <w:b/>
                <w:bCs/>
                <w:sz w:val="20"/>
                <w:szCs w:val="20"/>
                <w:u w:val="single"/>
              </w:rPr>
              <w:t>Project: Digital Transformation</w:t>
            </w:r>
          </w:p>
          <w:p w14:paraId="6387D521" w14:textId="4333C08C" w:rsidR="00072F10" w:rsidRDefault="00180E65" w:rsidP="00AA2551">
            <w:pPr>
              <w:pStyle w:val="p"/>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Source control migration from TFS to Jira for 10 projects</w:t>
            </w:r>
          </w:p>
          <w:p w14:paraId="336E990C" w14:textId="2B63DFB2" w:rsidR="00180E65" w:rsidRDefault="00180E65" w:rsidP="00AA2551">
            <w:pPr>
              <w:pStyle w:val="p"/>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Setup CI, CD pipelines in Atlassian stack</w:t>
            </w:r>
          </w:p>
          <w:p w14:paraId="657A999C" w14:textId="74A676BF" w:rsidR="00180E65" w:rsidRDefault="00180E65" w:rsidP="00AA2551">
            <w:pPr>
              <w:pStyle w:val="p"/>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Setup webhooks, workflows, branching strategies.</w:t>
            </w:r>
          </w:p>
          <w:p w14:paraId="7754858D" w14:textId="5CDA7A5F" w:rsidR="00072F10" w:rsidRPr="00072F10" w:rsidRDefault="00072F10" w:rsidP="00AA2551">
            <w:pPr>
              <w:pStyle w:val="p"/>
              <w:spacing w:line="280" w:lineRule="atLeast"/>
              <w:rPr>
                <w:rStyle w:val="divsectionbody"/>
                <w:rFonts w:ascii="Arial" w:eastAsia="Saira" w:hAnsi="Arial" w:cs="Arial"/>
                <w:b/>
                <w:bCs/>
                <w:sz w:val="20"/>
                <w:szCs w:val="20"/>
              </w:rPr>
            </w:pPr>
          </w:p>
        </w:tc>
      </w:tr>
    </w:tbl>
    <w:p w14:paraId="181EC5CC" w14:textId="43FE63DF" w:rsidR="00EE24FB" w:rsidRDefault="00EE24FB">
      <w:pPr>
        <w:spacing w:line="20" w:lineRule="auto"/>
        <w:rPr>
          <w:rFonts w:ascii="Arial" w:eastAsia="Saira" w:hAnsi="Arial" w:cs="Arial"/>
          <w:color w:val="020303"/>
          <w:sz w:val="20"/>
          <w:szCs w:val="20"/>
        </w:rPr>
      </w:pPr>
    </w:p>
    <w:tbl>
      <w:tblPr>
        <w:tblStyle w:val="divdocumentdivsectiontable"/>
        <w:tblW w:w="10792" w:type="dxa"/>
        <w:tblCellSpacing w:w="0" w:type="dxa"/>
        <w:shd w:val="clear" w:color="auto" w:fill="FFFFFF"/>
        <w:tblLayout w:type="fixed"/>
        <w:tblCellMar>
          <w:left w:w="0" w:type="dxa"/>
          <w:right w:w="0" w:type="dxa"/>
        </w:tblCellMar>
        <w:tblLook w:val="05E0" w:firstRow="1" w:lastRow="1" w:firstColumn="1" w:lastColumn="1" w:noHBand="0" w:noVBand="1"/>
      </w:tblPr>
      <w:tblGrid>
        <w:gridCol w:w="2106"/>
        <w:gridCol w:w="8686"/>
      </w:tblGrid>
      <w:tr w:rsidR="00A403DB" w:rsidRPr="002D6519" w14:paraId="73E39163" w14:textId="77777777" w:rsidTr="00F513FA">
        <w:trPr>
          <w:trHeight w:val="297"/>
          <w:tblCellSpacing w:w="0" w:type="dxa"/>
        </w:trPr>
        <w:tc>
          <w:tcPr>
            <w:tcW w:w="2106" w:type="dxa"/>
            <w:tcMar>
              <w:top w:w="0" w:type="dxa"/>
              <w:left w:w="0" w:type="dxa"/>
              <w:bottom w:w="0" w:type="dxa"/>
              <w:right w:w="0" w:type="dxa"/>
            </w:tcMar>
            <w:hideMark/>
          </w:tcPr>
          <w:p w14:paraId="601D3318" w14:textId="637C32C0" w:rsidR="00A403DB" w:rsidRPr="002D6519" w:rsidRDefault="00A403DB" w:rsidP="00F513FA">
            <w:pPr>
              <w:pStyle w:val="divdocumentsectiontitle"/>
              <w:ind w:right="160"/>
              <w:rPr>
                <w:rStyle w:val="divdocumentheading"/>
                <w:rFonts w:ascii="Arial" w:eastAsia="Saira" w:hAnsi="Arial" w:cs="Arial"/>
                <w:sz w:val="20"/>
                <w:szCs w:val="20"/>
              </w:rPr>
            </w:pPr>
          </w:p>
        </w:tc>
        <w:tc>
          <w:tcPr>
            <w:tcW w:w="8686" w:type="dxa"/>
            <w:tcMar>
              <w:top w:w="0" w:type="dxa"/>
              <w:left w:w="0" w:type="dxa"/>
              <w:bottom w:w="0" w:type="dxa"/>
              <w:right w:w="0" w:type="dxa"/>
            </w:tcMar>
            <w:hideMark/>
          </w:tcPr>
          <w:p w14:paraId="5B3DFB6E" w14:textId="22F54419" w:rsidR="00A403DB" w:rsidRPr="002D6519" w:rsidRDefault="00A403DB" w:rsidP="00F513FA">
            <w:pPr>
              <w:pStyle w:val="divdocumentpaddedline"/>
              <w:spacing w:line="280" w:lineRule="atLeast"/>
              <w:rPr>
                <w:rStyle w:val="divsectionbody"/>
                <w:rFonts w:ascii="Arial" w:eastAsia="Saira" w:hAnsi="Arial" w:cs="Arial"/>
                <w:sz w:val="20"/>
                <w:szCs w:val="20"/>
              </w:rPr>
            </w:pPr>
            <w:r w:rsidRPr="002D6519">
              <w:rPr>
                <w:rStyle w:val="documentmukcolon"/>
                <w:rFonts w:ascii="Arial" w:eastAsia="Saira" w:hAnsi="Arial" w:cs="Arial"/>
                <w:color w:val="020303"/>
                <w:sz w:val="20"/>
                <w:szCs w:val="20"/>
              </w:rPr>
              <w:t>:</w:t>
            </w:r>
          </w:p>
        </w:tc>
      </w:tr>
    </w:tbl>
    <w:p w14:paraId="7C4D686A" w14:textId="114A2ED1" w:rsidR="00A403DB" w:rsidRPr="002D6519" w:rsidRDefault="00A403DB" w:rsidP="00A403DB">
      <w:pPr>
        <w:pStyle w:val="topborder"/>
        <w:shd w:val="clear" w:color="auto" w:fill="FFFFFF"/>
        <w:rPr>
          <w:rFonts w:ascii="Arial" w:eastAsia="Saira" w:hAnsi="Arial" w:cs="Arial"/>
          <w:color w:val="020303"/>
          <w:sz w:val="20"/>
          <w:szCs w:val="20"/>
        </w:rPr>
      </w:pP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593"/>
        <w:gridCol w:w="8173"/>
      </w:tblGrid>
      <w:tr w:rsidR="00A403DB" w:rsidRPr="002D6519" w14:paraId="04D5655F" w14:textId="77777777" w:rsidTr="007F32E2">
        <w:trPr>
          <w:trHeight w:val="131"/>
          <w:tblCellSpacing w:w="0" w:type="dxa"/>
        </w:trPr>
        <w:tc>
          <w:tcPr>
            <w:tcW w:w="2593" w:type="dxa"/>
            <w:tcMar>
              <w:top w:w="0" w:type="dxa"/>
              <w:left w:w="0" w:type="dxa"/>
              <w:bottom w:w="0" w:type="dxa"/>
              <w:right w:w="0" w:type="dxa"/>
            </w:tcMar>
            <w:hideMark/>
          </w:tcPr>
          <w:p w14:paraId="40ABA89D" w14:textId="6BE7CEF8" w:rsidR="00A403DB" w:rsidRPr="002D6519" w:rsidRDefault="00A403DB" w:rsidP="00F513FA">
            <w:pPr>
              <w:pStyle w:val="divdocumentsectiontitle"/>
              <w:ind w:right="160"/>
              <w:rPr>
                <w:rStyle w:val="divdocumentheading"/>
                <w:rFonts w:ascii="Arial" w:eastAsia="Saira" w:hAnsi="Arial" w:cs="Arial"/>
                <w:sz w:val="20"/>
                <w:szCs w:val="20"/>
              </w:rPr>
            </w:pPr>
            <w:r>
              <w:rPr>
                <w:rStyle w:val="divdocumentheading"/>
                <w:rFonts w:ascii="Arial" w:eastAsia="Saira" w:hAnsi="Arial" w:cs="Arial"/>
                <w:sz w:val="20"/>
                <w:szCs w:val="20"/>
              </w:rPr>
              <w:t>Employment history</w:t>
            </w:r>
          </w:p>
        </w:tc>
        <w:tc>
          <w:tcPr>
            <w:tcW w:w="8173" w:type="dxa"/>
            <w:tcMar>
              <w:top w:w="0" w:type="dxa"/>
              <w:left w:w="0" w:type="dxa"/>
              <w:bottom w:w="0" w:type="dxa"/>
              <w:right w:w="0" w:type="dxa"/>
            </w:tcMar>
            <w:hideMark/>
          </w:tcPr>
          <w:p w14:paraId="1B0B05D9" w14:textId="12CE9D00" w:rsidR="00582AA8" w:rsidRPr="002D6519" w:rsidRDefault="00A301D2" w:rsidP="00582AA8">
            <w:pPr>
              <w:pStyle w:val="p"/>
              <w:spacing w:line="280" w:lineRule="atLeast"/>
              <w:rPr>
                <w:rStyle w:val="divsectionbody"/>
                <w:rFonts w:ascii="Arial" w:eastAsia="Saira" w:hAnsi="Arial" w:cs="Arial"/>
                <w:sz w:val="20"/>
                <w:szCs w:val="20"/>
              </w:rPr>
            </w:pPr>
            <w:r>
              <w:rPr>
                <w:rStyle w:val="divsectionbody"/>
                <w:rFonts w:ascii="Arial" w:eastAsia="Saira" w:hAnsi="Arial" w:cs="Arial"/>
                <w:b/>
                <w:sz w:val="20"/>
                <w:szCs w:val="20"/>
              </w:rPr>
              <w:t>SIA  Global Solutions</w:t>
            </w:r>
            <w:r w:rsidR="00582AA8" w:rsidRPr="002D6519">
              <w:rPr>
                <w:rStyle w:val="divsectionbody"/>
                <w:rFonts w:ascii="Arial" w:eastAsia="Saira" w:hAnsi="Arial" w:cs="Arial"/>
                <w:sz w:val="20"/>
                <w:szCs w:val="20"/>
              </w:rPr>
              <w:t xml:space="preserve"> </w:t>
            </w:r>
            <w:r w:rsidR="009E36F7">
              <w:rPr>
                <w:rStyle w:val="divsectionbody"/>
                <w:rFonts w:ascii="Arial" w:eastAsia="Saira" w:hAnsi="Arial" w:cs="Arial"/>
                <w:sz w:val="20"/>
                <w:szCs w:val="20"/>
              </w:rPr>
              <w:t>–</w:t>
            </w:r>
            <w:r w:rsidR="00582AA8" w:rsidRPr="002D6519">
              <w:rPr>
                <w:rStyle w:val="divsectionbody"/>
                <w:rFonts w:ascii="Arial" w:eastAsia="Saira" w:hAnsi="Arial" w:cs="Arial"/>
                <w:sz w:val="20"/>
                <w:szCs w:val="20"/>
              </w:rPr>
              <w:t xml:space="preserve"> S</w:t>
            </w:r>
            <w:r>
              <w:rPr>
                <w:rStyle w:val="divsectionbody"/>
                <w:rFonts w:ascii="Arial" w:eastAsia="Saira" w:hAnsi="Arial" w:cs="Arial"/>
                <w:sz w:val="20"/>
                <w:szCs w:val="20"/>
              </w:rPr>
              <w:t xml:space="preserve">enior </w:t>
            </w:r>
            <w:r w:rsidR="009E36F7">
              <w:rPr>
                <w:rStyle w:val="divsectionbody"/>
                <w:rFonts w:ascii="Arial" w:eastAsia="Saira" w:hAnsi="Arial" w:cs="Arial"/>
                <w:sz w:val="20"/>
                <w:szCs w:val="20"/>
              </w:rPr>
              <w:t>Software Engineer</w:t>
            </w:r>
            <w:r w:rsidR="00582AA8" w:rsidRPr="002D6519">
              <w:rPr>
                <w:rStyle w:val="divsectionbody"/>
                <w:rFonts w:ascii="Arial" w:eastAsia="Saira" w:hAnsi="Arial" w:cs="Arial"/>
                <w:sz w:val="20"/>
                <w:szCs w:val="20"/>
              </w:rPr>
              <w:t xml:space="preserve"> (</w:t>
            </w:r>
            <w:r w:rsidR="00762F0A">
              <w:rPr>
                <w:rStyle w:val="divsectionbody"/>
                <w:rFonts w:ascii="Arial" w:eastAsia="Saira" w:hAnsi="Arial" w:cs="Arial"/>
                <w:sz w:val="20"/>
                <w:szCs w:val="20"/>
              </w:rPr>
              <w:t>Jan 2017</w:t>
            </w:r>
            <w:r w:rsidR="00582AA8" w:rsidRPr="002D6519">
              <w:rPr>
                <w:rStyle w:val="divsectionbody"/>
                <w:rFonts w:ascii="Arial" w:eastAsia="Saira" w:hAnsi="Arial" w:cs="Arial"/>
                <w:sz w:val="20"/>
                <w:szCs w:val="20"/>
              </w:rPr>
              <w:t xml:space="preserve"> – Present)</w:t>
            </w:r>
          </w:p>
          <w:p w14:paraId="5D357F2F" w14:textId="2C7B63F8" w:rsidR="009E36F7" w:rsidRDefault="00786731" w:rsidP="00582AA8">
            <w:pPr>
              <w:pStyle w:val="p"/>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Kingwood Texas.</w:t>
            </w:r>
          </w:p>
          <w:p w14:paraId="56AC52C5" w14:textId="77777777" w:rsidR="00582AA8" w:rsidRPr="002D6519" w:rsidRDefault="00582AA8" w:rsidP="00582AA8">
            <w:pPr>
              <w:pStyle w:val="p"/>
              <w:spacing w:line="280" w:lineRule="atLeast"/>
              <w:rPr>
                <w:rStyle w:val="divsectionbody"/>
                <w:rFonts w:ascii="Arial" w:eastAsia="Saira" w:hAnsi="Arial" w:cs="Arial"/>
                <w:sz w:val="20"/>
                <w:szCs w:val="20"/>
              </w:rPr>
            </w:pPr>
          </w:p>
          <w:p w14:paraId="4EDF7750" w14:textId="60B46FC4" w:rsidR="00582AA8" w:rsidRPr="002D6519"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Ness USA, Inc.</w:t>
            </w:r>
            <w:r w:rsidRPr="002D6519">
              <w:rPr>
                <w:rStyle w:val="divsectionbody"/>
                <w:rFonts w:ascii="Arial" w:eastAsia="Saira" w:hAnsi="Arial" w:cs="Arial"/>
                <w:sz w:val="20"/>
                <w:szCs w:val="20"/>
              </w:rPr>
              <w:t xml:space="preserve">  - Technology Specialist (June2011 – Dec201</w:t>
            </w:r>
            <w:r w:rsidR="00762F0A">
              <w:rPr>
                <w:rStyle w:val="divsectionbody"/>
                <w:rFonts w:ascii="Arial" w:eastAsia="Saira" w:hAnsi="Arial" w:cs="Arial"/>
                <w:sz w:val="20"/>
                <w:szCs w:val="20"/>
              </w:rPr>
              <w:t>6</w:t>
            </w:r>
            <w:r w:rsidRPr="002D6519">
              <w:rPr>
                <w:rStyle w:val="divsectionbody"/>
                <w:rFonts w:ascii="Arial" w:eastAsia="Saira" w:hAnsi="Arial" w:cs="Arial"/>
                <w:sz w:val="20"/>
                <w:szCs w:val="20"/>
              </w:rPr>
              <w:t>)</w:t>
            </w:r>
          </w:p>
          <w:p w14:paraId="6DF11532" w14:textId="77777777" w:rsidR="00582AA8" w:rsidRPr="002D6519"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226 Airport Parkway, Suite 470, SanJose, CA 91150, USA</w:t>
            </w:r>
          </w:p>
          <w:p w14:paraId="54C716E6" w14:textId="4D9B85A1" w:rsidR="00582AA8" w:rsidRPr="002D6519" w:rsidRDefault="00582AA8" w:rsidP="00582AA8">
            <w:pPr>
              <w:pStyle w:val="p"/>
              <w:spacing w:line="280" w:lineRule="atLeast"/>
              <w:rPr>
                <w:rStyle w:val="divsectionbody"/>
                <w:rFonts w:ascii="Arial" w:eastAsia="Saira" w:hAnsi="Arial" w:cs="Arial"/>
                <w:sz w:val="20"/>
                <w:szCs w:val="20"/>
              </w:rPr>
            </w:pPr>
          </w:p>
          <w:p w14:paraId="74C65995" w14:textId="77777777" w:rsidR="00582AA8" w:rsidRPr="002D6519"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CTS USA Inc.,</w:t>
            </w:r>
            <w:r w:rsidRPr="002D6519">
              <w:rPr>
                <w:rStyle w:val="divsectionbody"/>
                <w:rFonts w:ascii="Arial" w:eastAsia="Saira" w:hAnsi="Arial" w:cs="Arial"/>
                <w:sz w:val="20"/>
                <w:szCs w:val="20"/>
              </w:rPr>
              <w:t xml:space="preserve"> - Senior Associate projects (Jan2011 – Jun 2011)</w:t>
            </w:r>
          </w:p>
          <w:p w14:paraId="38E9B575" w14:textId="4E482E12" w:rsidR="00582AA8"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500 Frank W. Burr Blvd, Teaneck, NJ 07666, USA</w:t>
            </w:r>
          </w:p>
          <w:p w14:paraId="421C5662" w14:textId="77777777" w:rsidR="00582AA8" w:rsidRPr="002D6519" w:rsidRDefault="00582AA8" w:rsidP="00582AA8">
            <w:pPr>
              <w:pStyle w:val="p"/>
              <w:spacing w:line="280" w:lineRule="atLeast"/>
              <w:rPr>
                <w:rStyle w:val="divsectionbody"/>
                <w:rFonts w:ascii="Arial" w:eastAsia="Saira" w:hAnsi="Arial" w:cs="Arial"/>
                <w:sz w:val="20"/>
                <w:szCs w:val="20"/>
              </w:rPr>
            </w:pPr>
          </w:p>
          <w:p w14:paraId="78E30BF6" w14:textId="77777777" w:rsidR="00582AA8" w:rsidRPr="002D6519"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Hanu</w:t>
            </w:r>
            <w:r w:rsidRPr="002D6519">
              <w:rPr>
                <w:rStyle w:val="divsectionbody"/>
                <w:rFonts w:ascii="Arial" w:eastAsia="Saira" w:hAnsi="Arial" w:cs="Arial"/>
                <w:sz w:val="20"/>
                <w:szCs w:val="20"/>
              </w:rPr>
              <w:t xml:space="preserve"> - Senior Programmer Analyst (Oct2010 -Jan2011)</w:t>
            </w:r>
          </w:p>
          <w:p w14:paraId="221A373C" w14:textId="6EE60462" w:rsidR="00582AA8"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5 Independence Way, Suite300, Princeton, NJ 08540, USA.</w:t>
            </w:r>
          </w:p>
          <w:p w14:paraId="0943205C" w14:textId="77777777" w:rsidR="00582AA8" w:rsidRPr="002D6519" w:rsidRDefault="00582AA8" w:rsidP="00582AA8">
            <w:pPr>
              <w:pStyle w:val="p"/>
              <w:spacing w:line="280" w:lineRule="atLeast"/>
              <w:rPr>
                <w:rStyle w:val="divsectionbody"/>
                <w:rFonts w:ascii="Arial" w:eastAsia="Saira" w:hAnsi="Arial" w:cs="Arial"/>
                <w:sz w:val="20"/>
                <w:szCs w:val="20"/>
              </w:rPr>
            </w:pPr>
          </w:p>
          <w:p w14:paraId="62C5ACCC" w14:textId="77777777" w:rsidR="00582AA8" w:rsidRPr="002D6519"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CSC</w:t>
            </w:r>
            <w:r w:rsidRPr="002D6519">
              <w:rPr>
                <w:rStyle w:val="divsectionbody"/>
                <w:rFonts w:ascii="Arial" w:eastAsia="Saira" w:hAnsi="Arial" w:cs="Arial"/>
                <w:sz w:val="20"/>
                <w:szCs w:val="20"/>
              </w:rPr>
              <w:t xml:space="preserve"> - Senior Software Engineer</w:t>
            </w:r>
          </w:p>
          <w:p w14:paraId="5482EA32" w14:textId="77777777" w:rsidR="00582AA8" w:rsidRPr="002D6519"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Sep2006 - Sep2010</w:t>
            </w:r>
          </w:p>
          <w:p w14:paraId="0F687A64" w14:textId="49A60F4A" w:rsidR="00582AA8"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7th Floor, Block 1B DLF IT Park, Chennai – 600089, INDIA.</w:t>
            </w:r>
          </w:p>
          <w:p w14:paraId="02A55710" w14:textId="77777777" w:rsidR="00582AA8" w:rsidRPr="002D6519" w:rsidRDefault="00582AA8" w:rsidP="00582AA8">
            <w:pPr>
              <w:pStyle w:val="p"/>
              <w:spacing w:line="280" w:lineRule="atLeast"/>
              <w:rPr>
                <w:rStyle w:val="divsectionbody"/>
                <w:rFonts w:ascii="Arial" w:eastAsia="Saira" w:hAnsi="Arial" w:cs="Arial"/>
                <w:sz w:val="20"/>
                <w:szCs w:val="20"/>
              </w:rPr>
            </w:pPr>
          </w:p>
          <w:p w14:paraId="362C016E" w14:textId="77777777" w:rsidR="00582AA8" w:rsidRPr="002D6519"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Surya Jyothi Infotech, PVT Ltd.</w:t>
            </w:r>
            <w:r w:rsidRPr="002D6519">
              <w:rPr>
                <w:rStyle w:val="divsectionbody"/>
                <w:rFonts w:ascii="Arial" w:eastAsia="Saira" w:hAnsi="Arial" w:cs="Arial"/>
                <w:sz w:val="20"/>
                <w:szCs w:val="20"/>
              </w:rPr>
              <w:t xml:space="preserve"> -Software Engineer (Jan2006 - Sep2006)</w:t>
            </w:r>
          </w:p>
          <w:p w14:paraId="513FAE27" w14:textId="77777777" w:rsidR="00582AA8" w:rsidRPr="002D6519"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Surya Towers, 2nd Floor, 105, Secunderabad – 500003, INDIA.</w:t>
            </w:r>
          </w:p>
          <w:p w14:paraId="1308FC2A" w14:textId="164C779B" w:rsidR="00582AA8" w:rsidRPr="002D6519" w:rsidRDefault="00582AA8" w:rsidP="00582AA8">
            <w:pPr>
              <w:pStyle w:val="p"/>
              <w:spacing w:line="280" w:lineRule="atLeast"/>
              <w:rPr>
                <w:rStyle w:val="divsectionbody"/>
                <w:rFonts w:ascii="Arial" w:eastAsia="Saira" w:hAnsi="Arial" w:cs="Arial"/>
                <w:sz w:val="20"/>
                <w:szCs w:val="20"/>
              </w:rPr>
            </w:pPr>
          </w:p>
          <w:p w14:paraId="5ABEA39C" w14:textId="77777777" w:rsidR="00582AA8" w:rsidRPr="002D6519"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V-Empower Solutions Pvt. Ltd. - Programmer Analyst (Nov2004 - Dec2005)</w:t>
            </w:r>
          </w:p>
          <w:p w14:paraId="2A4EC59A" w14:textId="77777777" w:rsidR="00A403DB" w:rsidRDefault="00582AA8" w:rsidP="00582AA8">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10-1-17, 4th floor Dana chamber, Adj. HYD –India.</w:t>
            </w:r>
          </w:p>
          <w:p w14:paraId="35BF3EB5" w14:textId="5CF12614" w:rsidR="00582AA8" w:rsidRPr="002D6519" w:rsidRDefault="00582AA8" w:rsidP="00582AA8">
            <w:pPr>
              <w:pStyle w:val="p"/>
              <w:spacing w:line="280" w:lineRule="atLeast"/>
              <w:rPr>
                <w:rStyle w:val="divsectionbody"/>
                <w:rFonts w:ascii="Arial" w:eastAsia="Saira" w:hAnsi="Arial" w:cs="Arial"/>
                <w:sz w:val="20"/>
                <w:szCs w:val="20"/>
              </w:rPr>
            </w:pPr>
          </w:p>
        </w:tc>
      </w:tr>
    </w:tbl>
    <w:p w14:paraId="099EA929" w14:textId="77777777" w:rsidR="00A403DB" w:rsidRPr="002D6519" w:rsidRDefault="00A403DB" w:rsidP="00A403DB">
      <w:pPr>
        <w:pStyle w:val="topborder"/>
        <w:shd w:val="clear" w:color="auto" w:fill="FFFFFF"/>
        <w:rPr>
          <w:rFonts w:ascii="Arial" w:eastAsia="Saira" w:hAnsi="Arial" w:cs="Arial"/>
          <w:color w:val="020303"/>
          <w:sz w:val="20"/>
          <w:szCs w:val="20"/>
        </w:rPr>
      </w:pPr>
      <w:r w:rsidRPr="002D6519">
        <w:rPr>
          <w:rFonts w:ascii="Arial" w:eastAsia="Saira" w:hAnsi="Arial" w:cs="Arial"/>
          <w:color w:val="020303"/>
          <w:sz w:val="20"/>
          <w:szCs w:val="20"/>
        </w:rPr>
        <w:t> </w:t>
      </w:r>
    </w:p>
    <w:p w14:paraId="0AD53198" w14:textId="77777777" w:rsidR="00EE24FB" w:rsidRPr="002D6519" w:rsidRDefault="00EE24FB">
      <w:pPr>
        <w:spacing w:line="20" w:lineRule="auto"/>
        <w:rPr>
          <w:rFonts w:ascii="Arial" w:eastAsia="Saira" w:hAnsi="Arial" w:cs="Arial"/>
          <w:color w:val="020303"/>
          <w:sz w:val="20"/>
          <w:szCs w:val="20"/>
        </w:rPr>
      </w:pPr>
    </w:p>
    <w:sectPr w:rsidR="00EE24FB" w:rsidRPr="002D6519">
      <w:headerReference w:type="default" r:id="rId14"/>
      <w:footerReference w:type="default" r:id="rId15"/>
      <w:type w:val="continuous"/>
      <w:pgSz w:w="12240" w:h="15840"/>
      <w:pgMar w:top="400" w:right="600" w:bottom="4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41D19" w14:textId="77777777" w:rsidR="00FA6E0D" w:rsidRDefault="00FA6E0D">
      <w:pPr>
        <w:spacing w:line="240" w:lineRule="auto"/>
      </w:pPr>
      <w:r>
        <w:separator/>
      </w:r>
    </w:p>
  </w:endnote>
  <w:endnote w:type="continuationSeparator" w:id="0">
    <w:p w14:paraId="0CC0638B" w14:textId="77777777" w:rsidR="00FA6E0D" w:rsidRDefault="00FA6E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ira">
    <w:altName w:val="Calibri"/>
    <w:charset w:val="00"/>
    <w:family w:val="auto"/>
    <w:pitch w:val="default"/>
    <w:sig w:usb0="00000000" w:usb1="00000000" w:usb2="00000000" w:usb3="00000000" w:csb0="00000001" w:csb1="00000000"/>
    <w:embedRegular r:id="rId1" w:fontKey="{D95A9C2D-4989-4390-B92F-B420B65A5D39}"/>
    <w:embedBold r:id="rId2" w:fontKey="{1BA326F3-01E4-4B96-A2F6-9F6BD24682EE}"/>
  </w:font>
  <w:font w:name="Calibri Light">
    <w:panose1 w:val="020F0302020204030204"/>
    <w:charset w:val="00"/>
    <w:family w:val="swiss"/>
    <w:pitch w:val="variable"/>
    <w:sig w:usb0="E4002EFF" w:usb1="C000247B" w:usb2="00000009" w:usb3="00000000" w:csb0="000001FF" w:csb1="00000000"/>
    <w:embedRegular r:id="rId3" w:fontKey="{E44D15C9-B548-4064-A369-77013F314A8D}"/>
  </w:font>
  <w:font w:name="Calibri">
    <w:panose1 w:val="020F0502020204030204"/>
    <w:charset w:val="00"/>
    <w:family w:val="swiss"/>
    <w:pitch w:val="variable"/>
    <w:sig w:usb0="E4002EFF" w:usb1="C000247B" w:usb2="00000009" w:usb3="00000000" w:csb0="000001FF" w:csb1="00000000"/>
    <w:embedRegular r:id="rId4" w:fontKey="{C8730A37-FE70-4898-AAD7-0B6DDD4E2F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4C0891" w14:textId="77777777" w:rsidR="00945D5E" w:rsidRDefault="00945D5E">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86198D" w14:textId="77777777" w:rsidR="00945D5E" w:rsidRDefault="00945D5E">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2221CC" w14:textId="77777777" w:rsidR="00FA6E0D" w:rsidRDefault="00FA6E0D">
      <w:pPr>
        <w:spacing w:line="240" w:lineRule="auto"/>
      </w:pPr>
      <w:r>
        <w:separator/>
      </w:r>
    </w:p>
  </w:footnote>
  <w:footnote w:type="continuationSeparator" w:id="0">
    <w:p w14:paraId="2DD40605" w14:textId="77777777" w:rsidR="00FA6E0D" w:rsidRDefault="00FA6E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DF960" w14:textId="77777777" w:rsidR="00945D5E" w:rsidRDefault="00945D5E">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6F03B" w14:textId="77777777" w:rsidR="00945D5E" w:rsidRDefault="00945D5E">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D554B9B2">
      <w:start w:val="1"/>
      <w:numFmt w:val="bullet"/>
      <w:lvlText w:val=""/>
      <w:lvlJc w:val="left"/>
      <w:pPr>
        <w:ind w:left="720" w:hanging="360"/>
      </w:pPr>
      <w:rPr>
        <w:rFonts w:ascii="Symbol" w:hAnsi="Symbol"/>
      </w:rPr>
    </w:lvl>
    <w:lvl w:ilvl="1" w:tplc="673E4050">
      <w:start w:val="1"/>
      <w:numFmt w:val="bullet"/>
      <w:lvlText w:val="o"/>
      <w:lvlJc w:val="left"/>
      <w:pPr>
        <w:tabs>
          <w:tab w:val="num" w:pos="1440"/>
        </w:tabs>
        <w:ind w:left="1440" w:hanging="360"/>
      </w:pPr>
      <w:rPr>
        <w:rFonts w:ascii="Courier New" w:hAnsi="Courier New"/>
      </w:rPr>
    </w:lvl>
    <w:lvl w:ilvl="2" w:tplc="A5982CC6">
      <w:start w:val="1"/>
      <w:numFmt w:val="bullet"/>
      <w:lvlText w:val=""/>
      <w:lvlJc w:val="left"/>
      <w:pPr>
        <w:tabs>
          <w:tab w:val="num" w:pos="2160"/>
        </w:tabs>
        <w:ind w:left="2160" w:hanging="360"/>
      </w:pPr>
      <w:rPr>
        <w:rFonts w:ascii="Wingdings" w:hAnsi="Wingdings"/>
      </w:rPr>
    </w:lvl>
    <w:lvl w:ilvl="3" w:tplc="36E0A930">
      <w:start w:val="1"/>
      <w:numFmt w:val="bullet"/>
      <w:lvlText w:val=""/>
      <w:lvlJc w:val="left"/>
      <w:pPr>
        <w:tabs>
          <w:tab w:val="num" w:pos="2880"/>
        </w:tabs>
        <w:ind w:left="2880" w:hanging="360"/>
      </w:pPr>
      <w:rPr>
        <w:rFonts w:ascii="Symbol" w:hAnsi="Symbol"/>
      </w:rPr>
    </w:lvl>
    <w:lvl w:ilvl="4" w:tplc="1EB2D734">
      <w:start w:val="1"/>
      <w:numFmt w:val="bullet"/>
      <w:lvlText w:val="o"/>
      <w:lvlJc w:val="left"/>
      <w:pPr>
        <w:tabs>
          <w:tab w:val="num" w:pos="3600"/>
        </w:tabs>
        <w:ind w:left="3600" w:hanging="360"/>
      </w:pPr>
      <w:rPr>
        <w:rFonts w:ascii="Courier New" w:hAnsi="Courier New"/>
      </w:rPr>
    </w:lvl>
    <w:lvl w:ilvl="5" w:tplc="8CDC481E">
      <w:start w:val="1"/>
      <w:numFmt w:val="bullet"/>
      <w:lvlText w:val=""/>
      <w:lvlJc w:val="left"/>
      <w:pPr>
        <w:tabs>
          <w:tab w:val="num" w:pos="4320"/>
        </w:tabs>
        <w:ind w:left="4320" w:hanging="360"/>
      </w:pPr>
      <w:rPr>
        <w:rFonts w:ascii="Wingdings" w:hAnsi="Wingdings"/>
      </w:rPr>
    </w:lvl>
    <w:lvl w:ilvl="6" w:tplc="3DCE9BDC">
      <w:start w:val="1"/>
      <w:numFmt w:val="bullet"/>
      <w:lvlText w:val=""/>
      <w:lvlJc w:val="left"/>
      <w:pPr>
        <w:tabs>
          <w:tab w:val="num" w:pos="5040"/>
        </w:tabs>
        <w:ind w:left="5040" w:hanging="360"/>
      </w:pPr>
      <w:rPr>
        <w:rFonts w:ascii="Symbol" w:hAnsi="Symbol"/>
      </w:rPr>
    </w:lvl>
    <w:lvl w:ilvl="7" w:tplc="E20EC346">
      <w:start w:val="1"/>
      <w:numFmt w:val="bullet"/>
      <w:lvlText w:val="o"/>
      <w:lvlJc w:val="left"/>
      <w:pPr>
        <w:tabs>
          <w:tab w:val="num" w:pos="5760"/>
        </w:tabs>
        <w:ind w:left="5760" w:hanging="360"/>
      </w:pPr>
      <w:rPr>
        <w:rFonts w:ascii="Courier New" w:hAnsi="Courier New"/>
      </w:rPr>
    </w:lvl>
    <w:lvl w:ilvl="8" w:tplc="F52649C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DCE1652">
      <w:start w:val="1"/>
      <w:numFmt w:val="bullet"/>
      <w:lvlText w:val=""/>
      <w:lvlJc w:val="left"/>
      <w:pPr>
        <w:ind w:left="720" w:hanging="360"/>
      </w:pPr>
      <w:rPr>
        <w:rFonts w:ascii="Symbol" w:hAnsi="Symbol"/>
      </w:rPr>
    </w:lvl>
    <w:lvl w:ilvl="1" w:tplc="CE1817C8">
      <w:start w:val="1"/>
      <w:numFmt w:val="bullet"/>
      <w:lvlText w:val="o"/>
      <w:lvlJc w:val="left"/>
      <w:pPr>
        <w:tabs>
          <w:tab w:val="num" w:pos="1440"/>
        </w:tabs>
        <w:ind w:left="1440" w:hanging="360"/>
      </w:pPr>
      <w:rPr>
        <w:rFonts w:ascii="Courier New" w:hAnsi="Courier New"/>
      </w:rPr>
    </w:lvl>
    <w:lvl w:ilvl="2" w:tplc="D34E054A">
      <w:start w:val="1"/>
      <w:numFmt w:val="bullet"/>
      <w:lvlText w:val=""/>
      <w:lvlJc w:val="left"/>
      <w:pPr>
        <w:tabs>
          <w:tab w:val="num" w:pos="2160"/>
        </w:tabs>
        <w:ind w:left="2160" w:hanging="360"/>
      </w:pPr>
      <w:rPr>
        <w:rFonts w:ascii="Wingdings" w:hAnsi="Wingdings"/>
      </w:rPr>
    </w:lvl>
    <w:lvl w:ilvl="3" w:tplc="2940C4C8">
      <w:start w:val="1"/>
      <w:numFmt w:val="bullet"/>
      <w:lvlText w:val=""/>
      <w:lvlJc w:val="left"/>
      <w:pPr>
        <w:tabs>
          <w:tab w:val="num" w:pos="2880"/>
        </w:tabs>
        <w:ind w:left="2880" w:hanging="360"/>
      </w:pPr>
      <w:rPr>
        <w:rFonts w:ascii="Symbol" w:hAnsi="Symbol"/>
      </w:rPr>
    </w:lvl>
    <w:lvl w:ilvl="4" w:tplc="A120BC3A">
      <w:start w:val="1"/>
      <w:numFmt w:val="bullet"/>
      <w:lvlText w:val="o"/>
      <w:lvlJc w:val="left"/>
      <w:pPr>
        <w:tabs>
          <w:tab w:val="num" w:pos="3600"/>
        </w:tabs>
        <w:ind w:left="3600" w:hanging="360"/>
      </w:pPr>
      <w:rPr>
        <w:rFonts w:ascii="Courier New" w:hAnsi="Courier New"/>
      </w:rPr>
    </w:lvl>
    <w:lvl w:ilvl="5" w:tplc="A4FE286A">
      <w:start w:val="1"/>
      <w:numFmt w:val="bullet"/>
      <w:lvlText w:val=""/>
      <w:lvlJc w:val="left"/>
      <w:pPr>
        <w:tabs>
          <w:tab w:val="num" w:pos="4320"/>
        </w:tabs>
        <w:ind w:left="4320" w:hanging="360"/>
      </w:pPr>
      <w:rPr>
        <w:rFonts w:ascii="Wingdings" w:hAnsi="Wingdings"/>
      </w:rPr>
    </w:lvl>
    <w:lvl w:ilvl="6" w:tplc="C3A08292">
      <w:start w:val="1"/>
      <w:numFmt w:val="bullet"/>
      <w:lvlText w:val=""/>
      <w:lvlJc w:val="left"/>
      <w:pPr>
        <w:tabs>
          <w:tab w:val="num" w:pos="5040"/>
        </w:tabs>
        <w:ind w:left="5040" w:hanging="360"/>
      </w:pPr>
      <w:rPr>
        <w:rFonts w:ascii="Symbol" w:hAnsi="Symbol"/>
      </w:rPr>
    </w:lvl>
    <w:lvl w:ilvl="7" w:tplc="B5086B58">
      <w:start w:val="1"/>
      <w:numFmt w:val="bullet"/>
      <w:lvlText w:val="o"/>
      <w:lvlJc w:val="left"/>
      <w:pPr>
        <w:tabs>
          <w:tab w:val="num" w:pos="5760"/>
        </w:tabs>
        <w:ind w:left="5760" w:hanging="360"/>
      </w:pPr>
      <w:rPr>
        <w:rFonts w:ascii="Courier New" w:hAnsi="Courier New"/>
      </w:rPr>
    </w:lvl>
    <w:lvl w:ilvl="8" w:tplc="7A2693A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D5549582">
      <w:start w:val="1"/>
      <w:numFmt w:val="bullet"/>
      <w:lvlText w:val=""/>
      <w:lvlJc w:val="left"/>
      <w:pPr>
        <w:ind w:left="720" w:hanging="360"/>
      </w:pPr>
      <w:rPr>
        <w:rFonts w:ascii="Symbol" w:hAnsi="Symbol"/>
      </w:rPr>
    </w:lvl>
    <w:lvl w:ilvl="1" w:tplc="0890E0FA">
      <w:start w:val="1"/>
      <w:numFmt w:val="bullet"/>
      <w:lvlText w:val="o"/>
      <w:lvlJc w:val="left"/>
      <w:pPr>
        <w:tabs>
          <w:tab w:val="num" w:pos="1440"/>
        </w:tabs>
        <w:ind w:left="1440" w:hanging="360"/>
      </w:pPr>
      <w:rPr>
        <w:rFonts w:ascii="Courier New" w:hAnsi="Courier New"/>
      </w:rPr>
    </w:lvl>
    <w:lvl w:ilvl="2" w:tplc="99606922">
      <w:start w:val="1"/>
      <w:numFmt w:val="bullet"/>
      <w:lvlText w:val=""/>
      <w:lvlJc w:val="left"/>
      <w:pPr>
        <w:tabs>
          <w:tab w:val="num" w:pos="2160"/>
        </w:tabs>
        <w:ind w:left="2160" w:hanging="360"/>
      </w:pPr>
      <w:rPr>
        <w:rFonts w:ascii="Wingdings" w:hAnsi="Wingdings"/>
      </w:rPr>
    </w:lvl>
    <w:lvl w:ilvl="3" w:tplc="D0863D2E">
      <w:start w:val="1"/>
      <w:numFmt w:val="bullet"/>
      <w:lvlText w:val=""/>
      <w:lvlJc w:val="left"/>
      <w:pPr>
        <w:tabs>
          <w:tab w:val="num" w:pos="2880"/>
        </w:tabs>
        <w:ind w:left="2880" w:hanging="360"/>
      </w:pPr>
      <w:rPr>
        <w:rFonts w:ascii="Symbol" w:hAnsi="Symbol"/>
      </w:rPr>
    </w:lvl>
    <w:lvl w:ilvl="4" w:tplc="56627308">
      <w:start w:val="1"/>
      <w:numFmt w:val="bullet"/>
      <w:lvlText w:val="o"/>
      <w:lvlJc w:val="left"/>
      <w:pPr>
        <w:tabs>
          <w:tab w:val="num" w:pos="3600"/>
        </w:tabs>
        <w:ind w:left="3600" w:hanging="360"/>
      </w:pPr>
      <w:rPr>
        <w:rFonts w:ascii="Courier New" w:hAnsi="Courier New"/>
      </w:rPr>
    </w:lvl>
    <w:lvl w:ilvl="5" w:tplc="57523F1A">
      <w:start w:val="1"/>
      <w:numFmt w:val="bullet"/>
      <w:lvlText w:val=""/>
      <w:lvlJc w:val="left"/>
      <w:pPr>
        <w:tabs>
          <w:tab w:val="num" w:pos="4320"/>
        </w:tabs>
        <w:ind w:left="4320" w:hanging="360"/>
      </w:pPr>
      <w:rPr>
        <w:rFonts w:ascii="Wingdings" w:hAnsi="Wingdings"/>
      </w:rPr>
    </w:lvl>
    <w:lvl w:ilvl="6" w:tplc="356257E0">
      <w:start w:val="1"/>
      <w:numFmt w:val="bullet"/>
      <w:lvlText w:val=""/>
      <w:lvlJc w:val="left"/>
      <w:pPr>
        <w:tabs>
          <w:tab w:val="num" w:pos="5040"/>
        </w:tabs>
        <w:ind w:left="5040" w:hanging="360"/>
      </w:pPr>
      <w:rPr>
        <w:rFonts w:ascii="Symbol" w:hAnsi="Symbol"/>
      </w:rPr>
    </w:lvl>
    <w:lvl w:ilvl="7" w:tplc="921495DC">
      <w:start w:val="1"/>
      <w:numFmt w:val="bullet"/>
      <w:lvlText w:val="o"/>
      <w:lvlJc w:val="left"/>
      <w:pPr>
        <w:tabs>
          <w:tab w:val="num" w:pos="5760"/>
        </w:tabs>
        <w:ind w:left="5760" w:hanging="360"/>
      </w:pPr>
      <w:rPr>
        <w:rFonts w:ascii="Courier New" w:hAnsi="Courier New"/>
      </w:rPr>
    </w:lvl>
    <w:lvl w:ilvl="8" w:tplc="8C984B2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EF8A148">
      <w:start w:val="1"/>
      <w:numFmt w:val="bullet"/>
      <w:lvlText w:val=""/>
      <w:lvlJc w:val="left"/>
      <w:pPr>
        <w:ind w:left="720" w:hanging="360"/>
      </w:pPr>
      <w:rPr>
        <w:rFonts w:ascii="Symbol" w:hAnsi="Symbol"/>
      </w:rPr>
    </w:lvl>
    <w:lvl w:ilvl="1" w:tplc="D99CB80C">
      <w:start w:val="1"/>
      <w:numFmt w:val="bullet"/>
      <w:lvlText w:val="o"/>
      <w:lvlJc w:val="left"/>
      <w:pPr>
        <w:tabs>
          <w:tab w:val="num" w:pos="1440"/>
        </w:tabs>
        <w:ind w:left="1440" w:hanging="360"/>
      </w:pPr>
      <w:rPr>
        <w:rFonts w:ascii="Courier New" w:hAnsi="Courier New"/>
      </w:rPr>
    </w:lvl>
    <w:lvl w:ilvl="2" w:tplc="4FF01FD2">
      <w:start w:val="1"/>
      <w:numFmt w:val="bullet"/>
      <w:lvlText w:val=""/>
      <w:lvlJc w:val="left"/>
      <w:pPr>
        <w:tabs>
          <w:tab w:val="num" w:pos="2160"/>
        </w:tabs>
        <w:ind w:left="2160" w:hanging="360"/>
      </w:pPr>
      <w:rPr>
        <w:rFonts w:ascii="Wingdings" w:hAnsi="Wingdings"/>
      </w:rPr>
    </w:lvl>
    <w:lvl w:ilvl="3" w:tplc="22A69D58">
      <w:start w:val="1"/>
      <w:numFmt w:val="bullet"/>
      <w:lvlText w:val=""/>
      <w:lvlJc w:val="left"/>
      <w:pPr>
        <w:tabs>
          <w:tab w:val="num" w:pos="2880"/>
        </w:tabs>
        <w:ind w:left="2880" w:hanging="360"/>
      </w:pPr>
      <w:rPr>
        <w:rFonts w:ascii="Symbol" w:hAnsi="Symbol"/>
      </w:rPr>
    </w:lvl>
    <w:lvl w:ilvl="4" w:tplc="CB3C51FC">
      <w:start w:val="1"/>
      <w:numFmt w:val="bullet"/>
      <w:lvlText w:val="o"/>
      <w:lvlJc w:val="left"/>
      <w:pPr>
        <w:tabs>
          <w:tab w:val="num" w:pos="3600"/>
        </w:tabs>
        <w:ind w:left="3600" w:hanging="360"/>
      </w:pPr>
      <w:rPr>
        <w:rFonts w:ascii="Courier New" w:hAnsi="Courier New"/>
      </w:rPr>
    </w:lvl>
    <w:lvl w:ilvl="5" w:tplc="990E1EDE">
      <w:start w:val="1"/>
      <w:numFmt w:val="bullet"/>
      <w:lvlText w:val=""/>
      <w:lvlJc w:val="left"/>
      <w:pPr>
        <w:tabs>
          <w:tab w:val="num" w:pos="4320"/>
        </w:tabs>
        <w:ind w:left="4320" w:hanging="360"/>
      </w:pPr>
      <w:rPr>
        <w:rFonts w:ascii="Wingdings" w:hAnsi="Wingdings"/>
      </w:rPr>
    </w:lvl>
    <w:lvl w:ilvl="6" w:tplc="943ADB6C">
      <w:start w:val="1"/>
      <w:numFmt w:val="bullet"/>
      <w:lvlText w:val=""/>
      <w:lvlJc w:val="left"/>
      <w:pPr>
        <w:tabs>
          <w:tab w:val="num" w:pos="5040"/>
        </w:tabs>
        <w:ind w:left="5040" w:hanging="360"/>
      </w:pPr>
      <w:rPr>
        <w:rFonts w:ascii="Symbol" w:hAnsi="Symbol"/>
      </w:rPr>
    </w:lvl>
    <w:lvl w:ilvl="7" w:tplc="4FF4ADE4">
      <w:start w:val="1"/>
      <w:numFmt w:val="bullet"/>
      <w:lvlText w:val="o"/>
      <w:lvlJc w:val="left"/>
      <w:pPr>
        <w:tabs>
          <w:tab w:val="num" w:pos="5760"/>
        </w:tabs>
        <w:ind w:left="5760" w:hanging="360"/>
      </w:pPr>
      <w:rPr>
        <w:rFonts w:ascii="Courier New" w:hAnsi="Courier New"/>
      </w:rPr>
    </w:lvl>
    <w:lvl w:ilvl="8" w:tplc="6F161A0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EE6EF92">
      <w:start w:val="1"/>
      <w:numFmt w:val="bullet"/>
      <w:lvlText w:val=""/>
      <w:lvlJc w:val="left"/>
      <w:pPr>
        <w:ind w:left="720" w:hanging="360"/>
      </w:pPr>
      <w:rPr>
        <w:rFonts w:ascii="Symbol" w:hAnsi="Symbol"/>
      </w:rPr>
    </w:lvl>
    <w:lvl w:ilvl="1" w:tplc="62642584">
      <w:start w:val="1"/>
      <w:numFmt w:val="bullet"/>
      <w:lvlText w:val="o"/>
      <w:lvlJc w:val="left"/>
      <w:pPr>
        <w:tabs>
          <w:tab w:val="num" w:pos="1440"/>
        </w:tabs>
        <w:ind w:left="1440" w:hanging="360"/>
      </w:pPr>
      <w:rPr>
        <w:rFonts w:ascii="Courier New" w:hAnsi="Courier New"/>
      </w:rPr>
    </w:lvl>
    <w:lvl w:ilvl="2" w:tplc="92A4101C">
      <w:start w:val="1"/>
      <w:numFmt w:val="bullet"/>
      <w:lvlText w:val=""/>
      <w:lvlJc w:val="left"/>
      <w:pPr>
        <w:tabs>
          <w:tab w:val="num" w:pos="2160"/>
        </w:tabs>
        <w:ind w:left="2160" w:hanging="360"/>
      </w:pPr>
      <w:rPr>
        <w:rFonts w:ascii="Wingdings" w:hAnsi="Wingdings"/>
      </w:rPr>
    </w:lvl>
    <w:lvl w:ilvl="3" w:tplc="5C50C3DA">
      <w:start w:val="1"/>
      <w:numFmt w:val="bullet"/>
      <w:lvlText w:val=""/>
      <w:lvlJc w:val="left"/>
      <w:pPr>
        <w:tabs>
          <w:tab w:val="num" w:pos="2880"/>
        </w:tabs>
        <w:ind w:left="2880" w:hanging="360"/>
      </w:pPr>
      <w:rPr>
        <w:rFonts w:ascii="Symbol" w:hAnsi="Symbol"/>
      </w:rPr>
    </w:lvl>
    <w:lvl w:ilvl="4" w:tplc="36942814">
      <w:start w:val="1"/>
      <w:numFmt w:val="bullet"/>
      <w:lvlText w:val="o"/>
      <w:lvlJc w:val="left"/>
      <w:pPr>
        <w:tabs>
          <w:tab w:val="num" w:pos="3600"/>
        </w:tabs>
        <w:ind w:left="3600" w:hanging="360"/>
      </w:pPr>
      <w:rPr>
        <w:rFonts w:ascii="Courier New" w:hAnsi="Courier New"/>
      </w:rPr>
    </w:lvl>
    <w:lvl w:ilvl="5" w:tplc="DB46D036">
      <w:start w:val="1"/>
      <w:numFmt w:val="bullet"/>
      <w:lvlText w:val=""/>
      <w:lvlJc w:val="left"/>
      <w:pPr>
        <w:tabs>
          <w:tab w:val="num" w:pos="4320"/>
        </w:tabs>
        <w:ind w:left="4320" w:hanging="360"/>
      </w:pPr>
      <w:rPr>
        <w:rFonts w:ascii="Wingdings" w:hAnsi="Wingdings"/>
      </w:rPr>
    </w:lvl>
    <w:lvl w:ilvl="6" w:tplc="5F68B05C">
      <w:start w:val="1"/>
      <w:numFmt w:val="bullet"/>
      <w:lvlText w:val=""/>
      <w:lvlJc w:val="left"/>
      <w:pPr>
        <w:tabs>
          <w:tab w:val="num" w:pos="5040"/>
        </w:tabs>
        <w:ind w:left="5040" w:hanging="360"/>
      </w:pPr>
      <w:rPr>
        <w:rFonts w:ascii="Symbol" w:hAnsi="Symbol"/>
      </w:rPr>
    </w:lvl>
    <w:lvl w:ilvl="7" w:tplc="34668548">
      <w:start w:val="1"/>
      <w:numFmt w:val="bullet"/>
      <w:lvlText w:val="o"/>
      <w:lvlJc w:val="left"/>
      <w:pPr>
        <w:tabs>
          <w:tab w:val="num" w:pos="5760"/>
        </w:tabs>
        <w:ind w:left="5760" w:hanging="360"/>
      </w:pPr>
      <w:rPr>
        <w:rFonts w:ascii="Courier New" w:hAnsi="Courier New"/>
      </w:rPr>
    </w:lvl>
    <w:lvl w:ilvl="8" w:tplc="AEE2828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9CA9E16">
      <w:start w:val="1"/>
      <w:numFmt w:val="bullet"/>
      <w:lvlText w:val=""/>
      <w:lvlJc w:val="left"/>
      <w:pPr>
        <w:ind w:left="720" w:hanging="360"/>
      </w:pPr>
      <w:rPr>
        <w:rFonts w:ascii="Symbol" w:hAnsi="Symbol"/>
      </w:rPr>
    </w:lvl>
    <w:lvl w:ilvl="1" w:tplc="222C57AE">
      <w:start w:val="1"/>
      <w:numFmt w:val="bullet"/>
      <w:lvlText w:val="o"/>
      <w:lvlJc w:val="left"/>
      <w:pPr>
        <w:tabs>
          <w:tab w:val="num" w:pos="1440"/>
        </w:tabs>
        <w:ind w:left="1440" w:hanging="360"/>
      </w:pPr>
      <w:rPr>
        <w:rFonts w:ascii="Courier New" w:hAnsi="Courier New"/>
      </w:rPr>
    </w:lvl>
    <w:lvl w:ilvl="2" w:tplc="307E9BDE">
      <w:start w:val="1"/>
      <w:numFmt w:val="bullet"/>
      <w:lvlText w:val=""/>
      <w:lvlJc w:val="left"/>
      <w:pPr>
        <w:tabs>
          <w:tab w:val="num" w:pos="2160"/>
        </w:tabs>
        <w:ind w:left="2160" w:hanging="360"/>
      </w:pPr>
      <w:rPr>
        <w:rFonts w:ascii="Wingdings" w:hAnsi="Wingdings"/>
      </w:rPr>
    </w:lvl>
    <w:lvl w:ilvl="3" w:tplc="28523132">
      <w:start w:val="1"/>
      <w:numFmt w:val="bullet"/>
      <w:lvlText w:val=""/>
      <w:lvlJc w:val="left"/>
      <w:pPr>
        <w:tabs>
          <w:tab w:val="num" w:pos="2880"/>
        </w:tabs>
        <w:ind w:left="2880" w:hanging="360"/>
      </w:pPr>
      <w:rPr>
        <w:rFonts w:ascii="Symbol" w:hAnsi="Symbol"/>
      </w:rPr>
    </w:lvl>
    <w:lvl w:ilvl="4" w:tplc="A86A6EDA">
      <w:start w:val="1"/>
      <w:numFmt w:val="bullet"/>
      <w:lvlText w:val="o"/>
      <w:lvlJc w:val="left"/>
      <w:pPr>
        <w:tabs>
          <w:tab w:val="num" w:pos="3600"/>
        </w:tabs>
        <w:ind w:left="3600" w:hanging="360"/>
      </w:pPr>
      <w:rPr>
        <w:rFonts w:ascii="Courier New" w:hAnsi="Courier New"/>
      </w:rPr>
    </w:lvl>
    <w:lvl w:ilvl="5" w:tplc="086A03AA">
      <w:start w:val="1"/>
      <w:numFmt w:val="bullet"/>
      <w:lvlText w:val=""/>
      <w:lvlJc w:val="left"/>
      <w:pPr>
        <w:tabs>
          <w:tab w:val="num" w:pos="4320"/>
        </w:tabs>
        <w:ind w:left="4320" w:hanging="360"/>
      </w:pPr>
      <w:rPr>
        <w:rFonts w:ascii="Wingdings" w:hAnsi="Wingdings"/>
      </w:rPr>
    </w:lvl>
    <w:lvl w:ilvl="6" w:tplc="FD70660C">
      <w:start w:val="1"/>
      <w:numFmt w:val="bullet"/>
      <w:lvlText w:val=""/>
      <w:lvlJc w:val="left"/>
      <w:pPr>
        <w:tabs>
          <w:tab w:val="num" w:pos="5040"/>
        </w:tabs>
        <w:ind w:left="5040" w:hanging="360"/>
      </w:pPr>
      <w:rPr>
        <w:rFonts w:ascii="Symbol" w:hAnsi="Symbol"/>
      </w:rPr>
    </w:lvl>
    <w:lvl w:ilvl="7" w:tplc="6E005F00">
      <w:start w:val="1"/>
      <w:numFmt w:val="bullet"/>
      <w:lvlText w:val="o"/>
      <w:lvlJc w:val="left"/>
      <w:pPr>
        <w:tabs>
          <w:tab w:val="num" w:pos="5760"/>
        </w:tabs>
        <w:ind w:left="5760" w:hanging="360"/>
      </w:pPr>
      <w:rPr>
        <w:rFonts w:ascii="Courier New" w:hAnsi="Courier New"/>
      </w:rPr>
    </w:lvl>
    <w:lvl w:ilvl="8" w:tplc="E91C973A">
      <w:start w:val="1"/>
      <w:numFmt w:val="bullet"/>
      <w:lvlText w:val=""/>
      <w:lvlJc w:val="left"/>
      <w:pPr>
        <w:tabs>
          <w:tab w:val="num" w:pos="6480"/>
        </w:tabs>
        <w:ind w:left="6480" w:hanging="360"/>
      </w:pPr>
      <w:rPr>
        <w:rFonts w:ascii="Wingdings" w:hAnsi="Wingdings"/>
      </w:rPr>
    </w:lvl>
  </w:abstractNum>
  <w:abstractNum w:abstractNumId="6" w15:restartNumberingAfterBreak="0">
    <w:nsid w:val="1F830B2A"/>
    <w:multiLevelType w:val="hybridMultilevel"/>
    <w:tmpl w:val="0C6E1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7C56A2"/>
    <w:multiLevelType w:val="hybridMultilevel"/>
    <w:tmpl w:val="892CE81E"/>
    <w:lvl w:ilvl="0" w:tplc="D554B9B2">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7F"/>
    <w:rsid w:val="00021579"/>
    <w:rsid w:val="00050893"/>
    <w:rsid w:val="00072F10"/>
    <w:rsid w:val="000B0BFF"/>
    <w:rsid w:val="000B1C91"/>
    <w:rsid w:val="00125B5C"/>
    <w:rsid w:val="00134D77"/>
    <w:rsid w:val="00145E95"/>
    <w:rsid w:val="00180E65"/>
    <w:rsid w:val="001835CA"/>
    <w:rsid w:val="001873C6"/>
    <w:rsid w:val="001A103C"/>
    <w:rsid w:val="001C30BD"/>
    <w:rsid w:val="002048DA"/>
    <w:rsid w:val="0022397A"/>
    <w:rsid w:val="0026132E"/>
    <w:rsid w:val="00291348"/>
    <w:rsid w:val="002D6519"/>
    <w:rsid w:val="002E219F"/>
    <w:rsid w:val="002E5B03"/>
    <w:rsid w:val="00315DCE"/>
    <w:rsid w:val="00332EA8"/>
    <w:rsid w:val="003441B6"/>
    <w:rsid w:val="00387155"/>
    <w:rsid w:val="00396755"/>
    <w:rsid w:val="003B3035"/>
    <w:rsid w:val="003C53C7"/>
    <w:rsid w:val="003F2615"/>
    <w:rsid w:val="004442AA"/>
    <w:rsid w:val="00491999"/>
    <w:rsid w:val="004A2902"/>
    <w:rsid w:val="004B389A"/>
    <w:rsid w:val="004D1973"/>
    <w:rsid w:val="005037B0"/>
    <w:rsid w:val="00506A61"/>
    <w:rsid w:val="005170DF"/>
    <w:rsid w:val="00532E0E"/>
    <w:rsid w:val="0053637F"/>
    <w:rsid w:val="00556337"/>
    <w:rsid w:val="00582AA8"/>
    <w:rsid w:val="005B514A"/>
    <w:rsid w:val="005E3C11"/>
    <w:rsid w:val="005F7A0B"/>
    <w:rsid w:val="006366B0"/>
    <w:rsid w:val="00640DA6"/>
    <w:rsid w:val="00645F65"/>
    <w:rsid w:val="006471F8"/>
    <w:rsid w:val="00665C43"/>
    <w:rsid w:val="006B37E6"/>
    <w:rsid w:val="006C0E6C"/>
    <w:rsid w:val="0073208D"/>
    <w:rsid w:val="0073466F"/>
    <w:rsid w:val="00762F0A"/>
    <w:rsid w:val="00786731"/>
    <w:rsid w:val="007C4FA3"/>
    <w:rsid w:val="007C5D71"/>
    <w:rsid w:val="007E1C25"/>
    <w:rsid w:val="007F32E2"/>
    <w:rsid w:val="00857507"/>
    <w:rsid w:val="008A54BA"/>
    <w:rsid w:val="008E081C"/>
    <w:rsid w:val="0091140C"/>
    <w:rsid w:val="009304B1"/>
    <w:rsid w:val="00945D5E"/>
    <w:rsid w:val="00946CE7"/>
    <w:rsid w:val="00967852"/>
    <w:rsid w:val="00975586"/>
    <w:rsid w:val="00992994"/>
    <w:rsid w:val="00992A53"/>
    <w:rsid w:val="00996997"/>
    <w:rsid w:val="009D0260"/>
    <w:rsid w:val="009D086B"/>
    <w:rsid w:val="009D4FF6"/>
    <w:rsid w:val="009E36F7"/>
    <w:rsid w:val="00A13500"/>
    <w:rsid w:val="00A301D2"/>
    <w:rsid w:val="00A403DB"/>
    <w:rsid w:val="00A90454"/>
    <w:rsid w:val="00AA2551"/>
    <w:rsid w:val="00AD7EB4"/>
    <w:rsid w:val="00AE17D9"/>
    <w:rsid w:val="00AE7355"/>
    <w:rsid w:val="00AF2358"/>
    <w:rsid w:val="00B05DB1"/>
    <w:rsid w:val="00B130BA"/>
    <w:rsid w:val="00B26AC3"/>
    <w:rsid w:val="00B56339"/>
    <w:rsid w:val="00B8049D"/>
    <w:rsid w:val="00B81624"/>
    <w:rsid w:val="00BD5370"/>
    <w:rsid w:val="00BF0E25"/>
    <w:rsid w:val="00C02F71"/>
    <w:rsid w:val="00C42C83"/>
    <w:rsid w:val="00C43BF4"/>
    <w:rsid w:val="00C60A3D"/>
    <w:rsid w:val="00C84C78"/>
    <w:rsid w:val="00CC3A3F"/>
    <w:rsid w:val="00CD7F28"/>
    <w:rsid w:val="00D028CE"/>
    <w:rsid w:val="00D20B5E"/>
    <w:rsid w:val="00D24C50"/>
    <w:rsid w:val="00D24F43"/>
    <w:rsid w:val="00D51791"/>
    <w:rsid w:val="00D6542A"/>
    <w:rsid w:val="00D67921"/>
    <w:rsid w:val="00DB04D8"/>
    <w:rsid w:val="00DD04CE"/>
    <w:rsid w:val="00DD6413"/>
    <w:rsid w:val="00DF105B"/>
    <w:rsid w:val="00E10ADF"/>
    <w:rsid w:val="00E169B6"/>
    <w:rsid w:val="00E61B15"/>
    <w:rsid w:val="00E8007A"/>
    <w:rsid w:val="00EA6C20"/>
    <w:rsid w:val="00EE24FB"/>
    <w:rsid w:val="00F403A4"/>
    <w:rsid w:val="00F55470"/>
    <w:rsid w:val="00F6215E"/>
    <w:rsid w:val="00F65BEC"/>
    <w:rsid w:val="00F72171"/>
    <w:rsid w:val="00FA6E0D"/>
    <w:rsid w:val="00FB0CB0"/>
    <w:rsid w:val="00FD18E3"/>
    <w:rsid w:val="00FE1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266E"/>
  <w15:docId w15:val="{81E94B56-5F20-48AF-91A8-9BA7CF80F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3DB"/>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fontsize">
    <w:name w:val="div_document_fontsize"/>
    <w:basedOn w:val="Normal"/>
    <w:rPr>
      <w:sz w:val="20"/>
      <w:szCs w:val="20"/>
    </w:rPr>
  </w:style>
  <w:style w:type="paragraph" w:customStyle="1" w:styleId="divdocumentsection">
    <w:name w:val="div_document_section"/>
    <w:basedOn w:val="Normal"/>
  </w:style>
  <w:style w:type="character" w:customStyle="1" w:styleId="bgcolorSDCL">
    <w:name w:val="bgcolorSDCL"/>
    <w:basedOn w:val="DefaultParagraphFont"/>
    <w:rPr>
      <w:shd w:val="clear" w:color="auto" w:fill="009BCC"/>
    </w:rPr>
  </w:style>
  <w:style w:type="character" w:customStyle="1" w:styleId="divdocumentname">
    <w:name w:val="div_document_name"/>
    <w:basedOn w:val="DefaultParagraphFont"/>
    <w:rPr>
      <w:sz w:val="80"/>
      <w:szCs w:val="80"/>
      <w:shd w:val="clear" w:color="auto" w:fill="009BCC"/>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table" w:customStyle="1" w:styleId="divdocumentsectionname-mainfirstparagraph">
    <w:name w:val="div_document_section_name-main_firstparagraph"/>
    <w:basedOn w:val="TableNormal"/>
    <w:tblPr/>
  </w:style>
  <w:style w:type="character" w:customStyle="1" w:styleId="divdocumentaddress">
    <w:name w:val="div_document_address"/>
    <w:basedOn w:val="DefaultParagraphFont"/>
    <w:rPr>
      <w:color w:val="FFFFFF"/>
      <w:sz w:val="20"/>
      <w:szCs w:val="20"/>
    </w:rPr>
  </w:style>
  <w:style w:type="paragraph" w:customStyle="1" w:styleId="divdocumentdivaddressdiv">
    <w:name w:val="div_document_div_address_div"/>
    <w:basedOn w:val="Normal"/>
  </w:style>
  <w:style w:type="character" w:customStyle="1" w:styleId="divdocumentsprtr">
    <w:name w:val="div_document_sprtr"/>
    <w:basedOn w:val="DefaultParagraphFont"/>
  </w:style>
  <w:style w:type="character" w:customStyle="1" w:styleId="divdocumentdivaddressdivCharacter">
    <w:name w:val="div_document_div_address_div Character"/>
    <w:basedOn w:val="DefaultParagraphFont"/>
  </w:style>
  <w:style w:type="table" w:customStyle="1" w:styleId="divdocumentsectionSECTIONCNTCfirstparagraph">
    <w:name w:val="div_document_section_SECTION_CNTC_firstparagraph"/>
    <w:basedOn w:val="TableNormal"/>
    <w:tblPr/>
  </w:style>
  <w:style w:type="character" w:customStyle="1" w:styleId="divdocumentadnlLnks">
    <w:name w:val="div_document_adnlLnks"/>
    <w:basedOn w:val="DefaultParagraphFont"/>
    <w:rPr>
      <w:color w:val="FFFFFF"/>
      <w:sz w:val="20"/>
      <w:szCs w:val="20"/>
    </w:rPr>
  </w:style>
  <w:style w:type="paragraph" w:customStyle="1" w:styleId="divdocumentadnlLnksdiv">
    <w:name w:val="div_document_adnlLnks_div"/>
    <w:basedOn w:val="Normal"/>
  </w:style>
  <w:style w:type="character" w:customStyle="1" w:styleId="divdocumentadnlLnksfield">
    <w:name w:val="div_document_adnlLnks_field"/>
    <w:basedOn w:val="DefaultParagraphFont"/>
  </w:style>
  <w:style w:type="character" w:customStyle="1" w:styleId="divdocumentadnlLnksdivCharacter">
    <w:name w:val="div_document_adnlLnks_div Character"/>
    <w:basedOn w:val="DefaultParagraphFont"/>
  </w:style>
  <w:style w:type="table" w:customStyle="1" w:styleId="divdocumentsectionSECTIONALNKfirstparagraph">
    <w:name w:val="div_document_section_SECTION_ALNK_firstparagraph"/>
    <w:basedOn w:val="TableNormal"/>
    <w:tblPr/>
  </w:style>
  <w:style w:type="paragraph" w:customStyle="1" w:styleId="divdocumentinHeadersectiontopborder">
    <w:name w:val="div_document_inHeader + section_topborder"/>
    <w:basedOn w:val="Normal"/>
  </w:style>
  <w:style w:type="character" w:customStyle="1" w:styleId="divdocumentheading">
    <w:name w:val="div_document_heading"/>
    <w:basedOn w:val="DefaultParagraphFont"/>
    <w:rPr>
      <w:b/>
      <w:bCs/>
      <w:color w:val="009BCC"/>
    </w:rPr>
  </w:style>
  <w:style w:type="paragraph" w:customStyle="1" w:styleId="divdocumentsectiontitle">
    <w:name w:val="div_document_sectiontitle"/>
    <w:basedOn w:val="Normal"/>
    <w:pPr>
      <w:pBdr>
        <w:right w:val="none" w:sz="0" w:space="8" w:color="auto"/>
      </w:pBdr>
      <w:spacing w:line="280" w:lineRule="atLeast"/>
    </w:pPr>
    <w:rPr>
      <w:caps/>
      <w:spacing w:val="2"/>
    </w:rPr>
  </w:style>
  <w:style w:type="paragraph" w:customStyle="1" w:styleId="divdocumentdivsectiontabledivscspdiv">
    <w:name w:val="div_document_div_sectiontable_div_scspdiv"/>
    <w:basedOn w:val="Normal"/>
    <w:pPr>
      <w:spacing w:line="600" w:lineRule="atLeast"/>
    </w:pPr>
  </w:style>
  <w:style w:type="character" w:customStyle="1" w:styleId="divdocumentdivsectiontabledivscspdivCharacter">
    <w:name w:val="div_document_div_sectiontable_div_scspdiv Character"/>
    <w:basedOn w:val="DefaultParagraphFont"/>
  </w:style>
  <w:style w:type="character" w:customStyle="1" w:styleId="divsectionbody">
    <w:name w:val="div_sectionbody"/>
    <w:basedOn w:val="divCharacter"/>
    <w:rPr>
      <w:color w:val="020303"/>
      <w:sz w:val="24"/>
      <w:szCs w:val="24"/>
      <w:bdr w:val="none" w:sz="0" w:space="0" w:color="auto"/>
      <w:vertAlign w:val="baseline"/>
    </w:rPr>
  </w:style>
  <w:style w:type="paragraph" w:customStyle="1" w:styleId="divdocumentparagraph">
    <w:name w:val="div_document_paragraph"/>
    <w:basedOn w:val="Normal"/>
    <w:pPr>
      <w:pBdr>
        <w:top w:val="none" w:sz="0" w:space="15" w:color="auto"/>
      </w:pBdr>
    </w:pPr>
  </w:style>
  <w:style w:type="paragraph" w:customStyle="1" w:styleId="divdocumentsinglecolumn">
    <w:name w:val="div_document_singlecolumn"/>
    <w:basedOn w:val="Normal"/>
  </w:style>
  <w:style w:type="paragraph" w:customStyle="1" w:styleId="p">
    <w:name w:val="p"/>
    <w:basedOn w:val="Normal"/>
  </w:style>
  <w:style w:type="table" w:customStyle="1" w:styleId="divdocumentdivsectiontable">
    <w:name w:val="div_document_div_sectiontable"/>
    <w:basedOn w:val="TableNormal"/>
    <w:tblPr/>
  </w:style>
  <w:style w:type="paragraph" w:customStyle="1" w:styleId="topborder">
    <w:name w:val="topborder"/>
    <w:basedOn w:val="Normal"/>
    <w:pPr>
      <w:pBdr>
        <w:top w:val="single" w:sz="16" w:space="0" w:color="009BCC"/>
        <w:bottom w:val="none" w:sz="0" w:space="5" w:color="auto"/>
      </w:pBdr>
      <w:spacing w:line="20" w:lineRule="atLeast"/>
    </w:pPr>
    <w:rPr>
      <w:sz w:val="2"/>
      <w:szCs w:val="2"/>
    </w:rPr>
  </w:style>
  <w:style w:type="paragraph" w:customStyle="1" w:styleId="divdocumentulli">
    <w:name w:val="div_document_ul_li"/>
    <w:basedOn w:val="Normal"/>
    <w:pPr>
      <w:pBdr>
        <w:left w:val="none" w:sz="0" w:space="2" w:color="auto"/>
        <w:bottom w:val="none" w:sz="0" w:space="3" w:color="auto"/>
      </w:pBdr>
    </w:p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paragraph" w:customStyle="1" w:styleId="divdocumentpaddedline">
    <w:name w:val="div_document_paddedline"/>
    <w:basedOn w:val="Normal"/>
  </w:style>
  <w:style w:type="character" w:customStyle="1" w:styleId="divdocumentjobtitle">
    <w:name w:val="div_document_jobtitle"/>
    <w:basedOn w:val="DefaultParagraphFont"/>
    <w:rPr>
      <w:b w:val="0"/>
      <w:bCs w:val="0"/>
    </w:rPr>
  </w:style>
  <w:style w:type="character" w:customStyle="1" w:styleId="divdocumentjobdates">
    <w:name w:val="div_document_jobdates"/>
    <w:basedOn w:val="DefaultParagraphFont"/>
    <w:rPr>
      <w:b w:val="0"/>
      <w:bCs w:val="0"/>
    </w:rPr>
  </w:style>
  <w:style w:type="character" w:customStyle="1" w:styleId="divdocumentcompanyname">
    <w:name w:val="div_document_companyname"/>
    <w:basedOn w:val="DefaultParagraphFont"/>
    <w:rPr>
      <w:b w:val="0"/>
      <w:bCs w:val="0"/>
    </w:rPr>
  </w:style>
  <w:style w:type="character" w:customStyle="1" w:styleId="divdocumentjobcity">
    <w:name w:val="div_document_jobcity"/>
    <w:basedOn w:val="DefaultParagraphFont"/>
    <w:rPr>
      <w:b w:val="0"/>
      <w:bCs w:val="0"/>
    </w:rPr>
  </w:style>
  <w:style w:type="paragraph" w:customStyle="1" w:styleId="divdocumentjobline">
    <w:name w:val="div_document_jobline"/>
    <w:basedOn w:val="Normal"/>
    <w:pPr>
      <w:pBdr>
        <w:top w:val="none" w:sz="0" w:space="5" w:color="auto"/>
      </w:pBdr>
    </w:pPr>
  </w:style>
  <w:style w:type="character" w:customStyle="1" w:styleId="u">
    <w:name w:val="u"/>
    <w:basedOn w:val="DefaultParagraphFont"/>
    <w:rPr>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character" w:customStyle="1" w:styleId="divdocumentdegree">
    <w:name w:val="div_document_degree"/>
    <w:basedOn w:val="DefaultParagraphFont"/>
    <w:rPr>
      <w:b w:val="0"/>
      <w:bCs w:val="0"/>
    </w:rPr>
  </w:style>
  <w:style w:type="character" w:customStyle="1" w:styleId="documentmukcolon">
    <w:name w:val="document_mukcolon"/>
    <w:basedOn w:val="DefaultParagraphFont"/>
    <w:rPr>
      <w:vanish/>
    </w:rPr>
  </w:style>
  <w:style w:type="character" w:customStyle="1" w:styleId="divdocumenteducationjobcity">
    <w:name w:val="div_document_education_jobcity"/>
    <w:basedOn w:val="DefaultParagraphFont"/>
    <w:rPr>
      <w:b w:val="0"/>
      <w:bCs w:val="0"/>
    </w:rPr>
  </w:style>
  <w:style w:type="character" w:styleId="Hyperlink">
    <w:name w:val="Hyperlink"/>
    <w:basedOn w:val="DefaultParagraphFont"/>
    <w:uiPriority w:val="99"/>
    <w:unhideWhenUsed/>
    <w:rsid w:val="00645F65"/>
    <w:rPr>
      <w:color w:val="0563C1" w:themeColor="hyperlink"/>
      <w:u w:val="single"/>
    </w:rPr>
  </w:style>
  <w:style w:type="character" w:styleId="FollowedHyperlink">
    <w:name w:val="FollowedHyperlink"/>
    <w:basedOn w:val="DefaultParagraphFont"/>
    <w:uiPriority w:val="99"/>
    <w:semiHidden/>
    <w:unhideWhenUsed/>
    <w:rsid w:val="001873C6"/>
    <w:rPr>
      <w:color w:val="954F72" w:themeColor="followedHyperlink"/>
      <w:u w:val="single"/>
    </w:rPr>
  </w:style>
  <w:style w:type="paragraph" w:styleId="Header">
    <w:name w:val="header"/>
    <w:basedOn w:val="Normal"/>
    <w:link w:val="HeaderChar"/>
    <w:uiPriority w:val="99"/>
    <w:unhideWhenUsed/>
    <w:rsid w:val="006471F8"/>
    <w:pPr>
      <w:tabs>
        <w:tab w:val="center" w:pos="4680"/>
        <w:tab w:val="right" w:pos="9360"/>
      </w:tabs>
      <w:spacing w:line="240" w:lineRule="auto"/>
    </w:pPr>
  </w:style>
  <w:style w:type="character" w:customStyle="1" w:styleId="HeaderChar">
    <w:name w:val="Header Char"/>
    <w:basedOn w:val="DefaultParagraphFont"/>
    <w:link w:val="Header"/>
    <w:uiPriority w:val="99"/>
    <w:rsid w:val="006471F8"/>
    <w:rPr>
      <w:sz w:val="24"/>
      <w:szCs w:val="24"/>
    </w:rPr>
  </w:style>
  <w:style w:type="paragraph" w:styleId="Footer">
    <w:name w:val="footer"/>
    <w:basedOn w:val="Normal"/>
    <w:link w:val="FooterChar"/>
    <w:uiPriority w:val="99"/>
    <w:unhideWhenUsed/>
    <w:rsid w:val="006471F8"/>
    <w:pPr>
      <w:tabs>
        <w:tab w:val="center" w:pos="4680"/>
        <w:tab w:val="right" w:pos="9360"/>
      </w:tabs>
      <w:spacing w:line="240" w:lineRule="auto"/>
    </w:pPr>
  </w:style>
  <w:style w:type="character" w:customStyle="1" w:styleId="FooterChar">
    <w:name w:val="Footer Char"/>
    <w:basedOn w:val="DefaultParagraphFont"/>
    <w:link w:val="Footer"/>
    <w:uiPriority w:val="99"/>
    <w:rsid w:val="006471F8"/>
    <w:rPr>
      <w:sz w:val="24"/>
      <w:szCs w:val="24"/>
    </w:rPr>
  </w:style>
  <w:style w:type="character" w:styleId="UnresolvedMention">
    <w:name w:val="Unresolved Mention"/>
    <w:basedOn w:val="DefaultParagraphFont"/>
    <w:uiPriority w:val="99"/>
    <w:semiHidden/>
    <w:unhideWhenUsed/>
    <w:rsid w:val="00FB0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ondurupravee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raveenkonduru79@gmail.com"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praveen.konduru"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tackoverflow.com/users/1175932/praveen" TargetMode="External"/><Relationship Id="rId4" Type="http://schemas.openxmlformats.org/officeDocument/2006/relationships/webSettings" Target="webSettings.xml"/><Relationship Id="rId9" Type="http://schemas.openxmlformats.org/officeDocument/2006/relationships/hyperlink" Target="https://github.com/praveenkonduru/"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3</Pages>
  <Words>1295</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PRAVEEN KONDURU</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PRAVEEN KONDURU</dc:title>
  <dc:creator>Konduru, Praveen</dc:creator>
  <cp:lastModifiedBy>Konduru, Praveen</cp:lastModifiedBy>
  <cp:revision>74</cp:revision>
  <cp:lastPrinted>2020-05-17T20:13:00Z</cp:lastPrinted>
  <dcterms:created xsi:type="dcterms:W3CDTF">2020-05-17T22:46:00Z</dcterms:created>
  <dcterms:modified xsi:type="dcterms:W3CDTF">2022-12-08T23:28:00Z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YEkAAB+LCAAAAAAABAAUmsWSg0AURT+IBW5LHIK77IK7+9dPZpFNqkKg+/W951SCQyhOoAxMciRL8TAs4BCD4iIssgQqcBDrWkWRPNT7wT8sUfBf6H3h7TFy9pGvsVYm0dwilU+OwQPE9PPidWU7+FaAxPh1WlqT4VMgU+0wNeFz99d6SWjnV1NRDhwMkfKa82WA9j2xerTHBhrgvjHwEJ7B7eokZ+ecA9sWwEDnfoRRSsn1hYfoyEx+uBpTRT7</vt:lpwstr>
  </property>
  <property fmtid="{D5CDD505-2E9C-101B-9397-08002B2CF9AE}" pid="3" name="x1ye=1">
    <vt:lpwstr>Eu30O+hTYvEWJFs2Z/cNnWgTsnLMEZWzb3V3Y0mL3Ntw59I6eq/B0wdteQfGYNm8e8sEYJ4TcL8pokI05Qu6ITg4NzSfwD4dAX85S6vZbeVD5+SxD2LmNmbXEXPq15LX2xoc6uqIJzqyDa/bp3dxfvqN4W41u4SuvL4uFpGpe0p2XnLfoCjas6bdsVcdTqF0jZ3ZqDpayDjvXLoVzNbZRYMjKN8dt9b4Mrvw+UDjBYV+czoI3oHGysE50xtCmHG</vt:lpwstr>
  </property>
  <property fmtid="{D5CDD505-2E9C-101B-9397-08002B2CF9AE}" pid="4" name="x1ye=10">
    <vt:lpwstr>j9iEqc4apEeTPjFb26ydQsw4W7fREk5ChfjoaRvYkRVPKjC+Ju7KXNcjn93vfEZBlBEDEl+t1h7hC50PI7T/tMnXw5sm4TmOvz3Wo4wneILryUXu9m7pZP/wzZASmZmvQp+qhpHjJ+wRnBFw/T0/ZAXnflhcgJBfiUnSD+QBE57xjhKoyay0HNIUAX/atJTngfFc/rMqmTHfAHV0tMNq7MndkuE4XF8K/TBt+7g9pzZaJYn55UYPq1mPkX6Rsyb</vt:lpwstr>
  </property>
  <property fmtid="{D5CDD505-2E9C-101B-9397-08002B2CF9AE}" pid="5" name="x1ye=11">
    <vt:lpwstr>E50q6SAVUDPSu+9BL/IIRBUNQMUpcnD4e/Mbx4+uPs6gRMaDb17h+8pMksmhcG5Iv49yyUwOo25W57PatqSV3Mz7Gc+lV9iTOcE60qfi0nW7m5fnHoobiyntpixu2l2iur27NL2aWn34eIbhOWT4DeriwqDv5x5D3YUwOujsGn/vtJzAVDIzfG9osjvC5mRSGsfo6EWTC4cYqpnyw9XIXUfeTB/TdM2uKvxS5xnsYE66lmcp/0Lx9ki4wYp+yAl</vt:lpwstr>
  </property>
  <property fmtid="{D5CDD505-2E9C-101B-9397-08002B2CF9AE}" pid="6" name="x1ye=12">
    <vt:lpwstr>cTp3Fl6f8i/fp7HW0HntgRsY7nueoGRKWhwlAVEBD/QNTSzsTeKPV3k+MqaGreMqOXcJU4QwLLRVRDQusKvuWXlY20e3bejF9STnE130alT0AVoy+7uA8ggLTvT86UZrfMRhazrTEsQBOu3O8WreFA8cacYunlZDPC/tN5CrGaQ4teHB8Ye00yPkGR0rAZ1bLLANBeY1B7QSltR24rcBKm37uBqlMZPAFVC2F5ME3D3JfOCKwPaL44Ve1O5tNAq</vt:lpwstr>
  </property>
  <property fmtid="{D5CDD505-2E9C-101B-9397-08002B2CF9AE}" pid="7" name="x1ye=13">
    <vt:lpwstr>il/THr6SwD+7X5KYvsu3Dim27Cvkr/O4C5uZiAKej1otR9LiY8bylnRvwseuHN4RTp6jXWqB+Fmq4jZurJDOMwUzPGP1i4hFaFp01JEJ7cxAcESfzCSLkwPwoT8uXh1/n07ImUKrpAXlYc2I9tTARS+FaKmrfKPc0iTU3L70eytw+ix+jbCGSymdWcFLEZVc4drAkPt0KXZPFOvuQj182kRyA4Seav9EDB6mY39PfyTWz7750bcA6oIwckeJTMq</vt:lpwstr>
  </property>
  <property fmtid="{D5CDD505-2E9C-101B-9397-08002B2CF9AE}" pid="8" name="x1ye=14">
    <vt:lpwstr>7eEzntDfPMQgH4WrYq3f1m/KD0XxxfXDf1rVove/W3k7epq5QelESsdvGPZaH5xpth/qVXTcNh+0g/yVtS3NwvKcEFGd5Gz/7ITgEbZMDfpQCaLlh4wytIUy0SYkgixfw5YqgRQRD+kil7Iq+Xi5tukAT5w6ucCOZ8LM8okOeL4silmz6f/T4tCWC9Owban2QIfJsPn+zGAqaopJwmwwRgK3k3hnzjKk1ZXv9x4fRUCHsJ1TyEm29wr7SRFofpK</vt:lpwstr>
  </property>
  <property fmtid="{D5CDD505-2E9C-101B-9397-08002B2CF9AE}" pid="9" name="x1ye=15">
    <vt:lpwstr>PJ0H3Y6TEkD4Lsxfn1V5Na9eCWyTTupG7b0mOvDvHoVeu16ed+QtxiTakkvNS5CiP3xvB7sF1C0hc/VjAe3frvR3bGOK5sIrCd+vDXybKvIyEo9iTRhMFP5yIMimnM39ZtnoPSNL4c+KM9zoDX+wFMSiIUd1eWTiS3WPXRSgcVHOpRHcanHeYg8t4olvW6RdbwIxRcs76kWPo4XCDnZCENQD4pfAZC1oo6M8IXSkNqorajpMBI6VXb7eHDezzye</vt:lpwstr>
  </property>
  <property fmtid="{D5CDD505-2E9C-101B-9397-08002B2CF9AE}" pid="10" name="x1ye=16">
    <vt:lpwstr>cQOCMjdb3Vy3DRYfWVthjmTcr8tuo/3mKROduXP5qa3sV5edMhsVtEjMBnjwRy7TLssktb3jaojhv+ndgcWGNkZdrYErnJjtIJjHwR1/gisNNIRX3DbPDwDFsFH1sxY4R28r1qX3lyFduRn/Ti8isg3rDaqfCFabIGFs+etqsGTjqCPdf0WXdn+pKQfPKc2MbMHnb+SDPaZRNYEXqVW7aI0S8JhMDOcsJ3yXy3JGiLreZMMwCsZbdbss8pu8LE1</vt:lpwstr>
  </property>
  <property fmtid="{D5CDD505-2E9C-101B-9397-08002B2CF9AE}" pid="11" name="x1ye=17">
    <vt:lpwstr>sZK0x8Kj+4nSP/b7Kcf1yiEWXLzLVbKfFp06tiMMTxbmJ4XuFx+5lbZbRAnfs6eT4cuB1W3nuxTGFvv2WFTlQNNxbT2ujzKOK2OHAalCHgtnvS3a9t67gLe+q7lVhPIexas2bv6jb0CS/F6f4DOuBkD5tizq5dBAyRKmOjhqbc7U+FWL8mhH1iGhxXKaTuihn4t6Zfhj9jtrFktNxf/HY8GMnPFOi50XjZuYeR4zY93PeZkBbnyslNrhvloccQO</vt:lpwstr>
  </property>
  <property fmtid="{D5CDD505-2E9C-101B-9397-08002B2CF9AE}" pid="12" name="x1ye=18">
    <vt:lpwstr>4nk3uUHNzGcU5TMdAq5rA7lYGj9UQwrR02yi9pWpB8Ox/V+kUgdmUkip+ejJ3BhgywiIk8PMJs/PVdGufWl80MACYPeup38fvj9B1FWJiuw+ZVY1yJxtpW0H0F9YIu7kZodCShPJX7Ot+27JONU1oGNyVeGh0JR0BMUBUa1d1Z2tSCcIVSZLvh3o7P4hcTNF9gs5qkeaa2Pe9KmqMms93ydGTUh7DG8/MTbYChP941+iYkw99n05w9I5VOCrtSA</vt:lpwstr>
  </property>
  <property fmtid="{D5CDD505-2E9C-101B-9397-08002B2CF9AE}" pid="13" name="x1ye=19">
    <vt:lpwstr>RKdwKz8wJjUwFjZewL4w1SQLHfZgMAERhjf8IvvH8yPel5NpQkPAfAweZhB3swwlwiLZKs1M/VRTX13f/3W9lHlBDNjVhgtqWvoCD4CczkAe3y9o635NNhPtkaJHHv3DLFXt68at5csau3vxuojhj05kpnvPWurV/9Q0O66sO9Sh7B5ina0hBgVOQF3q3TrDrTFk3k1bISsGCRYJV1sBIsSp2cf2ggHjR3mrFV2ay26Pjd9tnOkchUBDD8Oi4TW</vt:lpwstr>
  </property>
  <property fmtid="{D5CDD505-2E9C-101B-9397-08002B2CF9AE}" pid="14" name="x1ye=2">
    <vt:lpwstr>DpHAk0QQsE+o2F24EgZagZ2V5fXe5BlDiKP+I3TCB0oN4809rjxmuE+OpqkiNnfTT9Rb1kry1LYYjJeTelMzyqYJ6D25zaIOfZcEqMKaTXpH1LfJ6AXqrCjbLlfj/IesY7BS+UiaRD8YHcPcfeUk1UpfrYtH7dQDH0wrVEtLIrzpZHvo35eBzvezDtIfrwY1AmeFNWjzjOrryR5Vjym4w1MfGuSR9iicHEDVpmfW4ZFccnZ1FERE1JdAnh9hmEs</vt:lpwstr>
  </property>
  <property fmtid="{D5CDD505-2E9C-101B-9397-08002B2CF9AE}" pid="15" name="x1ye=20">
    <vt:lpwstr>dLRHRfdNwmMMkLRiXUEE0YU0cuJgpk5307yQvWzfZC0ZycPb+o65fq9OMvIrV4mNzwO+u/mduS9J1nS1malP/z4bGSmHKK9XSyXy7RwKFMLvmJbCqsEuIpyitnARI3L/Pcy/y0JN6c83oVNnVjOCUHDOYw8Ksey71HLvtBqSxQ6ABdXYhvHOYSw++Ii64NivW0VL9+nPcTFVYGSQA4m62GprXzy8MFykAxSaWxrJ+G1aEfQfbZpjrTCGx/yMDCH</vt:lpwstr>
  </property>
  <property fmtid="{D5CDD505-2E9C-101B-9397-08002B2CF9AE}" pid="16" name="x1ye=21">
    <vt:lpwstr>jvU1uyvQRuKFjrdTpGT84mVhtvV8D7rbPzAr8rj+pcDySIPA2bBhHaYjQzqNRkSiYRLkMQxRkE/NRpnzDGMqeDm1YJoIwA9hPHMqKD4t02kA/SunkXy4WvLhYDcrw9+NRwvOZSn6NNp6CtuMqTzi/VT/egZQb2Lu8TNAQErmZuOKHVaKcHVuR548yprUYwvlaT49pMNUR4sR4YOwVht/Df4yC3WpKfeednI1Jpma5abTiurS5PXf3JFvp5ibadk</vt:lpwstr>
  </property>
  <property fmtid="{D5CDD505-2E9C-101B-9397-08002B2CF9AE}" pid="17" name="x1ye=22">
    <vt:lpwstr>fuLecfYtEJtqfRYv9SHLgaJiieBO39BHtLxjllQIWlLkJTz4auVZize+27JRLFgX7eZ1ZZYVUvPL6featJdevdXRYz06dMoGqzoYoKbnkgYYsXOIjmn/9jp5cxuYCLhwuVrRP6AHmhy3Oiyw+z/PNCuV2HCRv4gKrFqDAkuRxyfKtS+Oa+9paKSdh64YVD1F2WIeDw7TZI2KYFacu/+yYscDvJ2LUdKm50GYoD+0P+Av+WcUl13PoSfsxZegziN</vt:lpwstr>
  </property>
  <property fmtid="{D5CDD505-2E9C-101B-9397-08002B2CF9AE}" pid="18" name="x1ye=23">
    <vt:lpwstr>uqwrPC5F8oeYz8lLTULSH7h/P48a6FyARKcb6M1gBmofKS0mHsuwXDPNHGLA4l7NlOicMdzeTSFphqXwxWtGyIV/LAAuHKJ444m/Xfdnse96jU3f07rm2PSA4fI5VLwMwztaVMqr761NuCqizIJuwTttBoE7sUGQMuk7cV7V2ACk88jpnziCzf6h+sI7r7e6y12y890hMDB8DjZrpI/YwveSE0oPG1Q34X8EL8EHuZ2Ek+rNcj7LRZ8evWHu/sZ</vt:lpwstr>
  </property>
  <property fmtid="{D5CDD505-2E9C-101B-9397-08002B2CF9AE}" pid="19" name="x1ye=24">
    <vt:lpwstr>0/HgW4UwcL5zNng88PMxzkfwRXS9nCSckAfAsYZuPTe2r4vmCRylhOz58+KO5+8mporz60/PACdb/OxEq2OfPdP6C5vEbGuXrI+ixTw8hy0geFDk+8hpGhp+O3p5H4byDygbI4ZHrUg7o/NGNlMJFscxCNx6gGbBZPpkmcbB8GJ0H7UerYt44eZjznl0Dn6OO0WlQiK2WTKcCID3/Cw3WU+htUcp1eNB4a/2eQOnH1tFA+Za/ky89BqdQCm6tUl</vt:lpwstr>
  </property>
  <property fmtid="{D5CDD505-2E9C-101B-9397-08002B2CF9AE}" pid="20" name="x1ye=25">
    <vt:lpwstr>cOlTwUNRPEaWcTvGXiIBjZmscsBQjE594/jPg4l53EmbDub9u5fNJL53JVG5xdEQOu2WqnSQtf4LYHREYi6X/ufKCYNPYf8bUjGgkZbznqhp3pgy8VRCDfMeyTDM3WRopNAOB2d96C/LIZJg8+oAW7i9PEhIYjPpa3j3JZ2tKTYewRCh4HuduAocnm7/sCmVMR66pIP4gcAOIX3TvBGt0x4Srrm4+OO/MAkGOvt4XKE7ZGe2CrxICB8aIrT/6cs</vt:lpwstr>
  </property>
  <property fmtid="{D5CDD505-2E9C-101B-9397-08002B2CF9AE}" pid="21" name="x1ye=26">
    <vt:lpwstr>Sf7lu+zMaxu/SEnaKx9AHRMPQkLKaWxOw2A7zhlkMHSkFyEbbq2fM7R+U3aOoVRKZzxjTN6nv9aEJTo9F9lPwN5dJWShztkcXre02sZEA6GFVLJAxnEkLoI5ZoOIsBx3p9+V3i9Pe87O/Q6hG/oL/8LikI5Bf//GizU8ZG1FngZPcEQ2xlsdTDe61gXhMcUXp8ge5aCX4iMWKWlTyMDsHoqHAM5Yq4WDxQ6grbT46W7GAn8ueuHgcRbx3RFBjJm</vt:lpwstr>
  </property>
  <property fmtid="{D5CDD505-2E9C-101B-9397-08002B2CF9AE}" pid="22" name="x1ye=27">
    <vt:lpwstr>jspsCHjLwWT174lDVDlNvbCy6C9mu+dpU0gfCtfwBoYCxWWwJA3vtDhQixN+UacNtIz/fbVpMdngTWhQXV4axEPieM8Zquz+XnLLdyAMyDf7H3H8xcZui877b6g+IWcX0ukI++epZ6zSuTot6vyW6EGNQDKBeATQvdIbR7kpxQfl/GM+dR5XOa1or/uJ+vNQAKjaoDNei5G5sKWQuTF3NbNzOcKQaTJLhVeZg0KLryLHteh23+ng3qKbQ8Xqy1t</vt:lpwstr>
  </property>
  <property fmtid="{D5CDD505-2E9C-101B-9397-08002B2CF9AE}" pid="23" name="x1ye=28">
    <vt:lpwstr>9LfjGbr5wE7rETWUwIi0hEISrzxNi6RP43fU7hByeTQ4FcUsSpIjJGP/dVPV1o28dN91qZ6zcT/nmTWeJ1V7W9nHANNLt4j+eoQZ8USjZ0Yku+raKKnlBBaMYgq1ZA+K8j1Z5DBdJ+paUFhqoqnbLp8aX6LZvIuiLZyBiGc/JZCv0hnCdR/GW+KZZ+xybFJzVx3zbHHL60TZa/Y7HJQifO/SSuK5BD71yIRv6oa+dGAiIfGCzf4MA10UfLiFJKd</vt:lpwstr>
  </property>
  <property fmtid="{D5CDD505-2E9C-101B-9397-08002B2CF9AE}" pid="24" name="x1ye=29">
    <vt:lpwstr>qW3KKpJJN55ObW1ZWZwrC+Ssd3Pypv6Tqb9XSw2Zj+bwuRMmkozcbFuRamqjfytAybbxXXRlElPfFNYn3DlNOI7F9kuSptxqll9AoagYyp4vcqh7QbGQvHrYxxB6ObbLeqSoRL0GeDBgWG2vUTGM9/1JkkJssI9qa9jZp3WTAkm+UJtkQY14VNJWOVeG9xT5M30vV+nSxU7oG4Y4o07Ava8IQzOK/aNE2uZuM1ecTgXyIBxvLIm8iTRQDPIOZT9</vt:lpwstr>
  </property>
  <property fmtid="{D5CDD505-2E9C-101B-9397-08002B2CF9AE}" pid="25" name="x1ye=3">
    <vt:lpwstr>K7D+tCSoc+rCgB+JnPvvAQTiQs1D0S99GnM+NtChCTEsSKLmPZ4VKQVIaq+kfR6IZ2JAxLpyidZyGo4S6JQQN/ETPyEkw1QanZoxasB1X4tO4XzAq0gyKoOkR5tRBrdQVCYXoUKgWeUeK++QysXcX4Y7enhXEx4RrD6MI5BWGC0x/xJkcaVmdIQ45q1rfeMwO7mOs8kbkD+jB3TpSAoNgfKLL9XHQKXSyYVv7b7l8I8zWaL3F1hW9IsWzb8Y6gr</vt:lpwstr>
  </property>
  <property fmtid="{D5CDD505-2E9C-101B-9397-08002B2CF9AE}" pid="26" name="x1ye=30">
    <vt:lpwstr>uYINQyT6CMz3wDO5ZwSJuf7OPHKfwzXHGu19PHl0x2mE0Z9Z92JW0Rd0j2zfAJrGAVx2qG3KPu5BwlUb0JZlSMTJkXvZu9dpp4dqHJE1OWUN+or6dZ0yM9vjsEyZfcA3Ce9koxhGh6Kh93F74svuQoE/mD+tUM7ZeZDMd+KEAvjc2Cl8EH8GObtB9VUSYBoV8/UWv6t5J8TJq/qIuyAnQI1tjFs+Vr/OJJKSgYe3bwpivzgAGEA0qNzaUUqNVEt</vt:lpwstr>
  </property>
  <property fmtid="{D5CDD505-2E9C-101B-9397-08002B2CF9AE}" pid="27" name="x1ye=31">
    <vt:lpwstr>UnD58qEYn3RCVKoEZSea2V0gYHJYEBaDB4YlxmzHx5GrCvqK1irBS/xc5cu+wAgFhafJUFsvA2amTPDY5xjMU3MSSYFel7/0sjEJC6RMpvBs/LkOqyUqHu2kN7HvmuBZ5fod/qbzOtvOTa/tlYfa1C2A5gZJJTHGsaXvSgyIJKC+aHh5HbpowtK+QPIiHP1YBcuFQNsZzMgx7jo75phSkNjRxlxJLQIU0XR+1gyl9UkBJV6n6tKbZolLtKiPmLS</vt:lpwstr>
  </property>
  <property fmtid="{D5CDD505-2E9C-101B-9397-08002B2CF9AE}" pid="28" name="x1ye=32">
    <vt:lpwstr>alyZ2sAtcW5umEQCi314LmJkAoXOCbgDXlb9IyxObFtxD4+ShfwjDccUpLfMW4cA4BzLLohINUAUYIxh/NJt4IW8O9C4xMXAFDy3FqnKrJBeY/TH+LOpmMa2Qrk+tc63yZyouv94n7kx2A7ch+azEr8WXnGqKJ7Xz1aVP9LZvq3Opbwuv2TnfscCuOoN9wew2xtwn1YWwIdu5dKKUrnnAMJNKEFvO4iabShU5nl7TMPPtCi2/k2wB5FEcvz1+lc</vt:lpwstr>
  </property>
  <property fmtid="{D5CDD505-2E9C-101B-9397-08002B2CF9AE}" pid="29" name="x1ye=33">
    <vt:lpwstr>vmn112ngCtd/EQpd4+q7Z3KHoIY1K9zbOTTduIhLkQUwbxBV5wJdJjCh1pPwnP91fHegoZoav8sVFM+Nmw2a7N7jyBs9+UTlVGZBukELH/oRfCTwEeIziq6iCDFq/QE3ymTBoJUV9D1oLkWOKV8DIZNcxvtk17tLaqrNcuvZyIC1EQsp2sx/nE3LGrh8/PIBOWRy9XbXXkTxfdDjTI9cqvLk8iJWLYd+k98vlSrNJPmhnfPQtznYjClmkELD4LM</vt:lpwstr>
  </property>
  <property fmtid="{D5CDD505-2E9C-101B-9397-08002B2CF9AE}" pid="30" name="x1ye=34">
    <vt:lpwstr>BiVEWiFGbMocRHKjggUQJ628/zh0yOegixEQaD/2UrZAi7Q8jOD1RFC1Q00HdNyHoMD7myNqsivMOgsvY90vJgy620aWEpe8lQTtdZvyg+Y7yFp/BX1T2pxxMIkUxpE1PVmV/im4zuuvnELUj58oL6PjXKBCvc5Hc4RBEBZ9e0P8cV/Jv1r7R4hwjeu1i3xMWDEGmDMyBIEFEJaZPCHCWJZeA1QeFbtTpMTnUlrZPZ+yezBbZy8hmLPhowfAHMV</vt:lpwstr>
  </property>
  <property fmtid="{D5CDD505-2E9C-101B-9397-08002B2CF9AE}" pid="31" name="x1ye=35">
    <vt:lpwstr>QA3ENLytiK1VdpNSul+rS3/q4cl2kO07SxTqkF2ATthKsXfBVgF5xf/4A+YlfcGYa/jATL7NKn/c+iXXXjdMHQkUF0XYEfbLiDk8+GpHlE9XEuCXLWs/Mec9Pt+7EggarzZ4xrk8bqeUkxHEbyUt8foRLM3Cf+/slg18Oly+QGIyXvlYSq/QTZ3gR2AAsoA+/j2ijI73PwIDE7l4+Eiv2VHaBWreFCh9TWRh1hansgitf0Z9HXiHLNyadSVktsy</vt:lpwstr>
  </property>
  <property fmtid="{D5CDD505-2E9C-101B-9397-08002B2CF9AE}" pid="32" name="x1ye=36">
    <vt:lpwstr>I34PvsJDCAszpCw645FEkj/guW33eUVgTqY+oOWsTNZ7RcEtNzH11oXEuyGgQvckUd9wc/Vzl1se7S5v+XxcGE6qTJx+OFgGNXui3NdQ3/q7pgsrABcoiW79LYo5Lh7AXmpnPxDioEYFxzmHdIFtpr5f13u7+Ei1D4lvdMpaOcScPIE1By/ymYaoMuvRCsZGLJBDPS5juVHKTw5xtmATHU6fySelG3hMLKkAE+FLpITHEPR8fDw4om48eMenbuY</vt:lpwstr>
  </property>
  <property fmtid="{D5CDD505-2E9C-101B-9397-08002B2CF9AE}" pid="33" name="x1ye=37">
    <vt:lpwstr>S331rlCA4AZu1n+bl4ya5lGtUeDJI/HHklRnmOZ1hizzlvQRitahYquIz/BMwftFw0SSPLK7bd9r0FJ1wO8h/6E/JjTbA+1nxG+WbarhO/oUbpBqSTondl9oQwFsr0BY35ti9fLiekMaUQoHiAaB0kSSjiP0BAXejoefIArcKGU/wuEVGnkrujdMgMPID4bzRB+kY4WkdXAOldznBjtM/wbEvxs8stWuKsfBCZkNDz1GRAv+//GklRhQjLjgOaA</vt:lpwstr>
  </property>
  <property fmtid="{D5CDD505-2E9C-101B-9397-08002B2CF9AE}" pid="34" name="x1ye=38">
    <vt:lpwstr>cH16m0sPt9bJadLR8eHFxZrPxUHYJfNKyNhng1jwrNmWHu5o11HznvYbB6klZ1AT28ht/IYtY4BUoCH8o4m7A7ys73XFNBAwpfsrZoVitPKzizo/HDukyVoQU/xU3B3AUqozISGfldJ9ynGtRzv1g5iyYsHhWKebP1c46WMxcBlyYjGfeYdDEvNRbTaxu6dwNj4oWNQZUbIql0SBvXm0CLeiNL9EsBIX8VhuUr5sPTd9ncvZSX/9w+Gb1u0Auor</vt:lpwstr>
  </property>
  <property fmtid="{D5CDD505-2E9C-101B-9397-08002B2CF9AE}" pid="35" name="x1ye=39">
    <vt:lpwstr>lqFb+0NDGsX8sOrHlLRXDNHE5DTI2NWbvnsovVDtp7eKw1kxZZoRfTYkMwbjWZXWVnKBgkhkeuNCHpx1/4lbFKff/G5Nfc6cFTcI260zeppeiKmSqceris15b7I8SnT0ORWmHc5RwBEKuX7qtqLn7DpcAQNXZdJVo0TYUfvr0SF3aOcEKalbrCOqStW154MAWwRbfDrqUHkL3oWeoxOxuFo6mQL7UqFeW8Jn/RSde4Yn+XaGPMZ5FuK8tJFafSn</vt:lpwstr>
  </property>
  <property fmtid="{D5CDD505-2E9C-101B-9397-08002B2CF9AE}" pid="36" name="x1ye=4">
    <vt:lpwstr>95tXtTDHRxjRPS3WrMDit4KeAXPtCw5iZhjWJ1gcN8HWYR/reTPNNosxejuBil7PIBiyM/ye6+bobt0AXiJ8ezCpBISPFHAQs3Mn+jA5fkvHkm61Zelngl5rkxW3nurTNlF2nivCLI+VLrTwq5muMhHgN53Q+GjSq3d7Xezn37vJOL46Cgjcte7T1xub9LiQcRJYGOZHxIR27Tjyzs8tOsUj7T3m+Q68Uuk+Jo1ZQTgtITBhKT917KTRrUPZGWW</vt:lpwstr>
  </property>
  <property fmtid="{D5CDD505-2E9C-101B-9397-08002B2CF9AE}" pid="37" name="x1ye=40">
    <vt:lpwstr>INTcfd8kexjfZ1DPto+pEq0a7eaG+jJLrO7g6nVcIPQOcH4c9rQIZXr6tooHg9aDCIWK3/Fg4+Vrp6bZISZ44T9dnxH3i5NtD4fgx82zJf2esqxBSEdOV7mYStnhW8UMBhhCkxVZ8hzMoApE6YUJtPF0zO+055lG7uaQdDgzr+Qt9XGdV9RUGJ+YVuQE8qb2kMbC0Y1tWVUh/wIfnYUiurfWl8MG0uhUO/JedbAWMiE3HlkTjcbcbftI9F7plhP</vt:lpwstr>
  </property>
  <property fmtid="{D5CDD505-2E9C-101B-9397-08002B2CF9AE}" pid="38" name="x1ye=41">
    <vt:lpwstr>Cvd1X82UHOAF6nYrZRsIjLWqM09Jq8wd9wsJrflH/gWwpwpnFLql5d3BbzpPl+GXDPDzbIKAI6PIXk+SQaCc5v0u1LT8Y9pvcQ7XCe4SN26bHKUZ1XGdFqyk+ws457DGvZuUAO+jJAGDHSRlgZziiwQ+zX5Vyh2775gXEDA0wFb/FljTaZt0vBMZbdvblCrB+d5Ytvq5CnTP23veF7JkMbr+VzKCbK+ExaGCvorUX5mAsI1cL9cWsUxKks9we/q</vt:lpwstr>
  </property>
  <property fmtid="{D5CDD505-2E9C-101B-9397-08002B2CF9AE}" pid="39" name="x1ye=42">
    <vt:lpwstr>wNnFVdZEb1nUB/1GCRxbFVrAA9lQxi8hjhMhCMnlyC929Eou8r/eoh6Q4Gu/pWNZ3FhYdIyaFjQUkyEx0JHqVepZq4RAuKHHeW1GF0+dhHMb8HiE/hLRDwjkupFcUQ84s37iCFD2s+tIm5yeI4JjN+ke6OzoEHXlK8s9tIIMDyowLIeQob15gIdm4cylWc73SyBdFgsepNg5B2hkBUYQkVSlwhZbuODFw2k5XFDy/GwBi8IpoNdOJr3Nl8iIRN1</vt:lpwstr>
  </property>
  <property fmtid="{D5CDD505-2E9C-101B-9397-08002B2CF9AE}" pid="40" name="x1ye=43">
    <vt:lpwstr>WsRRC0HzZOvmhuIV2cdbhlkUZOUVZiWtaYmN5fwyx3Isz6qMnxWKVbu5K2dzf+KBAAjiLWZwpSKNJk+v/FLMOPnHumF9iZTIwK6H/o6IOtn+PVxoNbfaNeZUt80FJwpXom8YVjxH/5XjtzTB0/2m2rWoigumz5MchTMBP+xhR8rwKVJ8hMdq4L1pr/5AS+agdQJJb2DWtfX5jcAExBr0R3F5Pecz0NdMcrmRfqtCVn4aIiq4FYWoXIeuaHSotrC</vt:lpwstr>
  </property>
  <property fmtid="{D5CDD505-2E9C-101B-9397-08002B2CF9AE}" pid="41" name="x1ye=44">
    <vt:lpwstr>exi9edRFXkEty/g7hoLqY+SIKGV7hRNdvnzl71zX8htNgWJ0mNlz+JkOWcZu4/kNhk8+x3VYYrbCyd9unfG+y4UAKDeVmjfjK1wVTm0l/+tCu9hc3L6RJFranp0rKYSW1VEbnF0gGEgJ9XvP669da31CuVS4dk9OHWXqBLuBp43QMO5eJQPR2ZMFyXbKnyDDUCoSL4fdlO+xrHxSFDZ/gC/T8wbJ7XZvpt2R43DP4G9sy7cd3Fw3ZgX3qYhjHG/</vt:lpwstr>
  </property>
  <property fmtid="{D5CDD505-2E9C-101B-9397-08002B2CF9AE}" pid="42" name="x1ye=45">
    <vt:lpwstr>JOaXNcB712Kv5VMgY+iYpO8QkMB1V6rCDX+gPke6QCZPup3+gkzHGHiK7YafYeGIQAz5sfISfJHm7EnRS2unfXUG9QVD4Jt9+gIWinOBJtHd9fs+QDauuWG5qT+jv+QZSLigXIUF2Xm8q/zxKMoIy1EBT/alpBGGdVtbnIbJHiPyJ9nftirp7Fz/fWcfQldwxUWrnwi8LxSF28YvBQYcREc3+sqCn2J1B7QKynwHgIwADKVE4Sc74aX7EaftHoF</vt:lpwstr>
  </property>
  <property fmtid="{D5CDD505-2E9C-101B-9397-08002B2CF9AE}" pid="43" name="x1ye=46">
    <vt:lpwstr>CgoWK8zbTOAki/sbRAMtigg5humifORUO9loa/xHT9TOwHwDKrVd+F+gDFKe3d9ChlCGRUUK048lGYfWK8i/b9+0kidT/uQ6S+APmL8mI3Ub6EdWwHOkB9jaw5Laop7ASks2ks5ukCzMQ0TVQesAisCMC3461GVYohBWzjfkID8B7wQUqQZdlgggj8jtY97FjthJGsdDxy9UdEXT/6dkTtqDFG6TNkEcy21/elF7fEKaDAs0dDZzYtxxB4ze9ME</vt:lpwstr>
  </property>
  <property fmtid="{D5CDD505-2E9C-101B-9397-08002B2CF9AE}" pid="44" name="x1ye=47">
    <vt:lpwstr>Hsh6CPl5hFP6RYaiPxYgbWPOvCwVi4EwUTT+1ZP7YF1nXgJGWdfTVP15jsb45p9hCLCppPbl8Bc+lxQBvwqhQevp+xrdqyuFhg0mNf3OWmrvSDGhAsO/TnH4ePQ3NO9VNjabH2vfCz9qecbTNgrqf6FbDI+ajM5uWXHDe79EsKM2l+wmB1tQIX+W70+QHLNizDg47HulCfRFE57gCTko5bXlniYpMRXwzMzHttlfauVLjL/f2MsqafGOIFWBk6T</vt:lpwstr>
  </property>
  <property fmtid="{D5CDD505-2E9C-101B-9397-08002B2CF9AE}" pid="45" name="x1ye=48">
    <vt:lpwstr>hZEBTEyIJLeGFwGoPVlq0qAHeAG5KS/zrL03vwqXDEmv/zjgzC/3EEX2487JodoWzjdRcbCNH1tDwozWZ9O9IUC8V2h7n82nuDvayDZly2kYOFhgD8vlHaYOtFcLsteCXgSKFC7QwPgIJCiU+VwsglPOHBNciWZW3a2yzSJdfsXvi8yAj5nriHUbmjyvxJ2qXFTSFltFfBAtsJ8vLH15FC/j/QvxDhhrPyN6BLiELMaVMuGS5S9xaPiNSwNccX7</vt:lpwstr>
  </property>
  <property fmtid="{D5CDD505-2E9C-101B-9397-08002B2CF9AE}" pid="46" name="x1ye=49">
    <vt:lpwstr>gZ/FigYY0jTU58DaBOY+vr8eEufiydygxqZ6L/7JJcHQ0DuZdRej6GWhDe+V64od35iHg8/q1eGTFV0vbBE2jQc8/IE6lSag4yGYj4HBXNiojRgdOjSgpeZ7IOWoxaR9keEtbY1P127dW6UAXLj/Slu/hbAYaV7EH/cwmWvCM6FfuI31s5yv1N/3ap81ai+KHYhjOQXRYQwUWTaT+2PqQvhZavVbSyzZoPqQo3lDNzosnqHSYfrJBey8SS9QJ3J</vt:lpwstr>
  </property>
  <property fmtid="{D5CDD505-2E9C-101B-9397-08002B2CF9AE}" pid="47" name="x1ye=5">
    <vt:lpwstr>Y2i9GROdFVmPLt8n/GOswNGTeeiGiUNc9ThIXr4cLof5qjYBl5VC8MlIigI/am4YI50mBT0UqaXhggH0KLP6UR8fofyqxUJL0o9kHTnmJYV55vCiF6TCZ63tm6ZtoHn+0xyCRJ+Hz7farFBMznX+a8bsPn4OyWKSTL/4TEhA3bLLDWC+cUN/C+QJFr8bLZlBbE8k9y3/Bt2JtIVNkQSZmWB4ARXbubZkpx3NZPU5TMn8w0hrztEG90qIp72TmYW</vt:lpwstr>
  </property>
  <property fmtid="{D5CDD505-2E9C-101B-9397-08002B2CF9AE}" pid="48" name="x1ye=50">
    <vt:lpwstr>XsBVyKnG5O5mr+0Bm4YJZFx75d8xsqjfvwhFg/Mg7EZ7G6A9EHzas11PUjs8/xcUEaasoevs3LsUAUsh4+JCaA7YA7/cg6VE/31m0V8Jk7bLJHX97emb4Vc7A0zgd9ysIkZoHr+YTqX86IXph9EVKd3X6hyN/WN7vDgEs+4cuFSisCCWtbKdoRlfgQ7BEtSmF9OhA6vy9kgQO3NWyXfU7ydyO0LFA5fn/FFDVS33XniqIvOurxDajp6FuDnwFgM</vt:lpwstr>
  </property>
  <property fmtid="{D5CDD505-2E9C-101B-9397-08002B2CF9AE}" pid="49" name="x1ye=51">
    <vt:lpwstr>U4NL1vgBefKbdE0zKtYKUpHy3l8IgCFgw7Bo/53SZGqzwfHTae9JSF/P8p34+GMF+gjGahYQ8WfhJlPagQITKvXO9RuCCpGc2jNGOtrFrP3jwMDFu9xG12Rzg+QfR+xOqoE+VgFiyaLvsEHLFxhaL6chT5nLx5oTfPlBzR+yIryGtuWJFYSrtptd4Pb3RWSaTMRL3/rrJsNyWAiOVRgRm0LHvr658TZcethK/lrDveHVHYFH+LUROLDg827pSeu</vt:lpwstr>
  </property>
  <property fmtid="{D5CDD505-2E9C-101B-9397-08002B2CF9AE}" pid="50" name="x1ye=52">
    <vt:lpwstr>q4NdRmcirQ5dnYGcmG+fI1Ghqwuq1tTOcFXwkmuJqNOIoRLgFhd3zFIgYZztSsNXSY9vz9KlbMGSmeWfpPCKQCL9CxGG5v6V1WvcpuwS3k4tVQDwSlA9pQBUIrdDLdC/fA3mBsPpoZx37h0Y54nWVe1orjOkuf0kAzKClTZ4tr6nMbWDYgYVuMzEcgEBZGVeY9jCGnEgaNqsAJ3L5HTGn53+6FIaDKC6FN5xanb9dZWBFxN1fkMJDm224xd+VZ8</vt:lpwstr>
  </property>
  <property fmtid="{D5CDD505-2E9C-101B-9397-08002B2CF9AE}" pid="51" name="x1ye=53">
    <vt:lpwstr>bXRUCehXz6zUFibsBpWkSW9vq+BjcyIapuD7Ho767JiiUcxAhBMv2g+bRnevwZ8nwM2wJekN3SOPrPXx/vgAiZ4rz3RJu9WSiS3Vso3g94gyXHiJVeh4VySB9j3oCFYtGJHjZLPgCN6EPYnU43RugrA8qu+gXOd/ey/Zb0bpefCB7lHitr6apdLBbostLRJfb4n+KStOQrh0zCpzuPq1TVnvZG3XtM/wGajFxG9wa+ucwyt7HvZm0yyQShL1ZYa</vt:lpwstr>
  </property>
  <property fmtid="{D5CDD505-2E9C-101B-9397-08002B2CF9AE}" pid="52" name="x1ye=54">
    <vt:lpwstr>KkMIV9WmRyn8/GJzRhyWwG0fq+KqQeWHVjXha/YKjqfD/Ub8HjLBfS8dvQk7QVgMHc4Xin5EU/NSAF1vPhJU18nKX1xZmYJRMf1evJxH6wp9/lTZY1GLO3xRvLH5m95xYx4zFjWSrwn+RzHAr5yQP0se6MSRLbfJKHL3R3qFBIY+epyZLu900LljXKE4l2KR6L1pXFZclvxQZbS9UtHKlAwn27rEgg32Fhpf9GNIBu2/qwPCqcBqJmYayCg9JWU</vt:lpwstr>
  </property>
  <property fmtid="{D5CDD505-2E9C-101B-9397-08002B2CF9AE}" pid="53" name="x1ye=55">
    <vt:lpwstr>ei0XXRS7m9+m9gG9BJ9RPQz/UKH9RMFGT/+7ciC9ykrOWsRnWe+sZZ2qCsFc6YZANEaVvdLQEY6h+Nz497E2KNZoS8BycPWKGO8x4pldRdswfkNZSx8WWqFeNFXrPu8TsbscKtEmgDQEsbfJvyah7EWV7oSGFdtG6NasPwIrLR+EL28P/vlReXqiZqNOtue4ij+gl0oZJ3a++rBEu6O2sfoFf1VmNWvMuWa1/d5YNIwdsLAHQ8dMAxK9wnFTvGn</vt:lpwstr>
  </property>
  <property fmtid="{D5CDD505-2E9C-101B-9397-08002B2CF9AE}" pid="54" name="x1ye=56">
    <vt:lpwstr>gMdLDD4vQSWjB29mWLf7ttY2PTASIt81sMh+Qw9v6cjktnjMhfkTgMgQKKAEjJZWmOslSEzU6HY1VKVgKNpEIzcWItiHfLxCTI2XDKHwN/wN1yjsOFvZG6R81AQIR3a1HVqsCE36Sd+7X+0dWvs0ah9C8xDVoTUQla4W1xYojB5EJKcyuvwuNyC5gQ6kGzbsikyYWaZaLg6+wCVh3+VcPYzxZ/c+UmVJsAMWOUceC+dJHYn78dUotdrimdLpXAw</vt:lpwstr>
  </property>
  <property fmtid="{D5CDD505-2E9C-101B-9397-08002B2CF9AE}" pid="55" name="x1ye=57">
    <vt:lpwstr>wGHR/bN6SZ1BW6aVoV9vGv2F3hOiMafJbliqUN47PEpWAK/r5M5LxZ/zjByIaxXcpmcQfBSIMdqgjmZd+MRfrj241qui05y36ysZ2ImIbS31lYibCQZHw/GfkRSKe9DClhx4YvlwD2mAVdGnj3x80o81SQkJmGnlWAPPZz9xH9QMTAzucYRynCE4ecdyXuM1eNoWOeodoGMul6kRLrn2htv7LdcZ/z41q3GJkkhdCgNyeYvliX3zMIbaeu20DUu</vt:lpwstr>
  </property>
  <property fmtid="{D5CDD505-2E9C-101B-9397-08002B2CF9AE}" pid="56" name="x1ye=58">
    <vt:lpwstr>BnrR9rMMmiEG9zTaZ+jO545B0gKjdQmnVNufVcufZLI8T+YdddDI/7l91r4d1fkLCYBCGU9NdqCpUEd2Ygy8P7H54Syx86j+j1qlPLBDbUQfa3SSsk/iYUUrdmTKDFl9g9JY68SgpE6pjrqEHFfuyzS4+E8KTYxflUqkivqpVO6+YjCzO2wGonBCylj24evNymieddfSdFppTONc+CF2adeBc0GLRCM0iIfGwovE80Y+QL5l45Um/6nDHKSzEVO</vt:lpwstr>
  </property>
  <property fmtid="{D5CDD505-2E9C-101B-9397-08002B2CF9AE}" pid="57" name="x1ye=59">
    <vt:lpwstr>E/tja8/0LAFDtBjVAaMdsT7bjAFGniOgvw5v+Q+l3kpsV94NrxDo8A7ML9jvnCCS5LngykciYEX9Qt8vrJ/7lf61ow2HNw2RQP4wANYN12KDGE9VfP5gqwRlTmgdIB+TdpdLC/LWoTr8WehUofaBsR8amnANdWBKKNmCu6cHThdgBir4iu1FsrlKMgbrmZJ+1aTvVwRnoXwFZW3bwH43IFfcU/xNagMV8hE50ji3ieBKazoLmj+qnlKOrkUMEPs</vt:lpwstr>
  </property>
  <property fmtid="{D5CDD505-2E9C-101B-9397-08002B2CF9AE}" pid="58" name="x1ye=6">
    <vt:lpwstr>TClpm8GLRp2Nl3QTDInNSHonrxW8/b4xUEdgoMC2THE7VLrBk1HKrGySsE1Mu+jqgNduyFZhwhdZGTIRZLOV7caIjl0UeseAfP8DhjC9ul4HGIT69I6KxXLIuFaqWzWkTEUzt3WRJjp0EOOsN/RP7VwXfuz6GqGmF9+coDk769f6fJI8w2aF2rHLLsc5SXi5k6oOFFSWD0cgRINVlMWt2t3WUIaqglw0H5TIJLDj60igxKk0ojFnxmWnwXxoQFP</vt:lpwstr>
  </property>
  <property fmtid="{D5CDD505-2E9C-101B-9397-08002B2CF9AE}" pid="59" name="x1ye=60">
    <vt:lpwstr>nTBHFYY3iwWrrEVfBZ9FJAZKx/yCyIJvjbGlIn3/FoifmTjVkOIXSG9MGaMaz60IEIN8sy+d4rYNPclx1w4+DVDVd3GsUXcKTTbV2J1eBqCGAcEc3J1bpitR2TKWBrv35Magg7crLWNpm3PcjiodhXRcRcMRFQshKrbmEPDM9zlnZ6wt+DooKzX+46KjTo1SLvV5565T2Cmh4+wfm0MXDzXS9dTFheNxtZqMAdlMsF7IXolCOWGmCbJdiCsm9aa</vt:lpwstr>
  </property>
  <property fmtid="{D5CDD505-2E9C-101B-9397-08002B2CF9AE}" pid="60" name="x1ye=61">
    <vt:lpwstr>GwLg3dvyvVHSjWJdv61UeDlrAg4rOT+ZaE0KIo1BvMngELMrsrKR3iq4fiUG/srqOSRzkeM2N+hFDnoMBoJMoo4+qY5nMJcPltBLalNke6tn5BFZZgXyJXeKJamvBlkiMYbDa7h5CoqyVfSrnRy4852AX6XJadfRRDzxgMCe43xRavFZcLeXIY/7/P2bBM5IqJOaf7hEjTd1waoJTQfEt5DHsryoK6kfXRNrEry0OvSun4VEMaOom+Vo9zU1NJZ</vt:lpwstr>
  </property>
  <property fmtid="{D5CDD505-2E9C-101B-9397-08002B2CF9AE}" pid="61" name="x1ye=62">
    <vt:lpwstr>njw6bOoElhDzXvm2zjHoY5aYHOHZgo+t9mJgbH60uush028Fh9pweNwsi6A2TuJb+Wm5JUQqLvkUWh/M0ZjZOHa39k8Df8WOR8ttoWoSCSyNTzvgKy+8xBFUQjZYkjDLpZ1itg755qIK1M6yYMqAYVrIY5d0GdpShRjVek6/zLMllw2GUvBxwDhZQ1oYHVxXS8Rp+jUEvEbeDxo5fytaoCkX49Yk8WvirR8XilrQXnPNlzoBtzY+XjoDD3d2esz</vt:lpwstr>
  </property>
  <property fmtid="{D5CDD505-2E9C-101B-9397-08002B2CF9AE}" pid="62" name="x1ye=63">
    <vt:lpwstr>1XHj/zW5QsE5uN1mcnhSPYy2tzH5BjxKLV3S0dO9NdZEi9y3l6mdIp73PeEikgwCEFFMmK4UTg5qxJe9VIgChLIIvj1hRmRf9jmp+9IqPNp0VNm2j2pzQ9naklQI76vvD8GPitax/avWucGZecmcKbei86XxCgQwHdy4KKDRKo25WwLOXZ45XgSFzoxWDy1yzCXhJJtmvZ9VbJ1IMk9mITaZdEumjiRVU1o00O4RZ0/C96rwTVWvY33Nha5Zbkw</vt:lpwstr>
  </property>
  <property fmtid="{D5CDD505-2E9C-101B-9397-08002B2CF9AE}" pid="63" name="x1ye=64">
    <vt:lpwstr>5Go9O47nMynYJe9R6bZJL9o+lO+FdBufFzfr5iC1iZpaZ5roA26FmtUFjjduxG9ubGW9Z3mk+kjVPqxwhr09MDUkZ19SsqwH/PaDMvXrhkPLHplJFyBvZrdmuEaimTyFxlk6x6W0JktEqktIOr0Scru72CKKfrSBC5Ajo1UkxvdOjn7sr9V5T5vi0Rx8xSxtKjYCZjNI0257zm7R/RVlWbqOQKUWFnuSRNlz/Ag5HHt2UJMBv41yb2zvjiUyhQe</vt:lpwstr>
  </property>
  <property fmtid="{D5CDD505-2E9C-101B-9397-08002B2CF9AE}" pid="64" name="x1ye=65">
    <vt:lpwstr>VRES0j4o2QIEnuD/w5f0T/NkGaZE0jd0wXy+nu4km6ENdX+uSyYZl7WtOX4hbnmUBjjGobEUiqP2EXg4i5/st+hJ+GbdFUyoPhyxf3yMLelwTM1tEhXYNpHQsiRxZaAQ3ZJjJOKkZ7+1IevtaxGIuyiUIx18XRUoHH2eCbZLgYI+bnp5yzf7uLtNdfUP56NKdqYKkw8r9+DHiEyJHiny0zqoIifBxe7CgpiH2drXq8jtH78ou7iwsi6ysFk+o13</vt:lpwstr>
  </property>
  <property fmtid="{D5CDD505-2E9C-101B-9397-08002B2CF9AE}" pid="65" name="x1ye=66">
    <vt:lpwstr>KUNvLQUhzlOTdD6v2tKFJS61XH4ZYDecJF9ikQ4+ZBkN5zzjLuKPMAwFPH6t/oKk9no8NC4d1sdh/8M1/YyThSRVDgJel1vkr+Or+yrk3ymHgktzi8GHYK9lTyar8eHHz0DY6tiiqsvSHhQXPyTmHFHAyXFzkQaOj7B2ft0Gem9I5mrstfWCiS+ad7eANTkQLFdzKqKOXjfxWbNbaEQBAAD0SAW4i7wyIZvtjievrPv0K/ma6qoKVal62SLTbs5</vt:lpwstr>
  </property>
  <property fmtid="{D5CDD505-2E9C-101B-9397-08002B2CF9AE}" pid="66" name="x1ye=67">
    <vt:lpwstr>5bgGVVmCuUvlGr1sBiODt0+jn8y3FyvwYTj5OXKcv9+zIpoJnCihJgeOeOyLzRuCTgbrLN2IeOf35CDRMAta7SRCciOZgoDDIIuASNmtCfA++y/80aN3Wa+nk4VXH7h8PT7hOK3jdUsKRAA0wk6Twepl13T5lGsFaOw3VAxwT6r7ab15TnAsbkLvGuOWUs5IovTW2zWI/e30xa0QLRaMwp3yLhYPdVuYL1AtHYX5wtRPKnYJksPJBy57tfe71hB</vt:lpwstr>
  </property>
  <property fmtid="{D5CDD505-2E9C-101B-9397-08002B2CF9AE}" pid="67" name="x1ye=68">
    <vt:lpwstr>bfhit6g10WQP3v5PNk9yuwUxAOTqTYmIu7+fow+H4mAQXUrobYzJlI3TqxHs1cRS/RNgJZR+ILChXD4Box+8+4+jlCNrfyzg3i95tBIlriJtIelB3wyp9RF8laiT4rwHIVR+kF69i1I38QZs/g4BCHat/UAbbNYj8rWEwexikFId3MIfCZcjJi22OStHNDhmKFMn8lQCyoWWMuA8cWuUJkbyk7VXEW4QZYUWEz7Q4O4BW2RYMXM76eeMRJD4gpC</vt:lpwstr>
  </property>
  <property fmtid="{D5CDD505-2E9C-101B-9397-08002B2CF9AE}" pid="68" name="x1ye=69">
    <vt:lpwstr>XlS3ELU/joLRqmn0XJeY1XP4ZchezbhEK8R3uDYQvwbptfmgBeyxbycQAMxZoZYVNDL+mXxLRw7HfQ2s7tRPenSQ1e7YdYnTUrKfbswoVNpqoZjipgG70mMqhUMJpC6ABY6n6zZPdbVPMJ6pbDjdq3d7E2xqvo7gEftfyDbMHRzeCnibzeU9ofeSpcjb3jLXWJfdtuO3XwUg816ucJrx3+IqGmTF/diasH38xVrfORNVOnrecdo8fFYry9vlVJn</vt:lpwstr>
  </property>
  <property fmtid="{D5CDD505-2E9C-101B-9397-08002B2CF9AE}" pid="69" name="x1ye=7">
    <vt:lpwstr>16aBRmewY6urBI7Y/BvM76jYAVCCTtFA2skKxT1ACEgJDnNUHQ8I2HFniJI5I0O7a2TsXSH5RykUKcCLYnMccfj7xmwwSpHIUds93KFEpVmzrq0IEPX107+zucictQYtbvKzifaYiKAu6YqY1/uC8I4/mHcFiPnOeSb+Ha+A7DjvSXMiyXFlBWi2IBq5YC7PZ6x0UlolSv2LY+2CBvMAouCSnrS38CXq944Gyf2gHViKd/j9636BFCpArWqFd33</vt:lpwstr>
  </property>
  <property fmtid="{D5CDD505-2E9C-101B-9397-08002B2CF9AE}" pid="70" name="x1ye=70">
    <vt:lpwstr>iSUJ2E6e0B4FaAy7atzQYHlJ8rJT0+iBrXFM1mxVrlvA+ZTMdLs0+YCwB9voNrvEZMc7lLD7K14bFAN8uEqFjCZvXmLboQ6ebgXGGf92bXAIGgz2OxHwH8t3kMy1Co23jS46/jtWcJS64/m90sZjPPadRmg6zMluxxupnO1+ARHreQNE9iHekq21LUgvYmmtwasz4NvpI/wnLXuQNz78fR+dxcFJMyR54R0uoHuby2Bk8/l8WsfpZGoonvNxFKL</vt:lpwstr>
  </property>
  <property fmtid="{D5CDD505-2E9C-101B-9397-08002B2CF9AE}" pid="71" name="x1ye=71">
    <vt:lpwstr>NvaM5VVKKVP2QqTM1eo4WUDqSVeBlveUEbUliaqLekNzBYXyXTPT2YGb06BGF4JgBmrHFrtgcrPWK0pfkEI4Ffdjfp1KuLKQ9fPhxO8gjSPYoHPCjGsMNdY9kzvDtd9uxCI/SDg9qKk6gnfZfvWFNvFH1/fRfFA6cYDHXVnt2Y75scI3y4BqxVXHEWcIOsVH9V9ddL4An5uGQMydmkaKUcso0ynPNTyEdS8iEs2mwrU+zCQYLt8NXwM0Txeny78</vt:lpwstr>
  </property>
  <property fmtid="{D5CDD505-2E9C-101B-9397-08002B2CF9AE}" pid="72" name="x1ye=72">
    <vt:lpwstr>OcCEc7dNs+VFLBBzrF3wNzVWFGWgu7XbA44np1DHNEymYbyu7yTX9ZeG3mK5xLkhdveZ0SiTcpU0vRVJj8MwX0B+Qv9nf6GMPNzq9WzCPyuNm/n1TEF6PXcKQyHIo6e2ApmgkeB33kqU6dOCYvenZI+JvK46afI67BJcUAdXQrw1K5pQ5L21hQN+JXIWw3JmXw0NxmXmugi0vcq1SHS7iY+oddQWSjT9CmlvbqHNthjc79PYZbLL9uK0HG341Vl</vt:lpwstr>
  </property>
  <property fmtid="{D5CDD505-2E9C-101B-9397-08002B2CF9AE}" pid="73" name="x1ye=73">
    <vt:lpwstr>NQk2i5KKjYB9uCar85O3mNDUam7vpkESaNPatKrAoTyT9JNT1sKtkjflRq0SSOcYakhCCkjRTh3c52mMjKebHzpf+uu9a/SrMNjSou8vD5ItXDfUEFM3woi8qwZoi3tMMzctI3ViJlB6pj8v32HqL6ziJnNHknjNE0z/N3r172veZD5Z2BPX9Rq6IMJaTQId1Ud+j0h+FZdNP10F0xxf6nkG7m7BrdvcbH3FgDcNVV2RFqJZKxAARC/nir9nzOB</vt:lpwstr>
  </property>
  <property fmtid="{D5CDD505-2E9C-101B-9397-08002B2CF9AE}" pid="74" name="x1ye=74">
    <vt:lpwstr>cUOAQ0x2sPSmhUyjfK4GuNwXzKcSP1zJcELMKcrY0XIhwR5pO6IC3JvrsRjzL87mJmEgDG3rjG4bZJHEbkTejRHjgJBDrQOMYMzhVIjJQArTVzWte1HEWbo3ntOMMesYalVtmSWD7TH0SPGeBgSQAA</vt:lpwstr>
  </property>
  <property fmtid="{D5CDD505-2E9C-101B-9397-08002B2CF9AE}" pid="75" name="x1ye=8">
    <vt:lpwstr>SbzAeFZ9GlK2xMtO/txq/KFFhLwMQFCeq+JQ91Mc2+LlHw2hWE/MgkfUtk0l1DOnjyjul34CV2RazvohyAfBxU0yEdH8UPjvDBhfhhCZsmAj3uD6YyTk7k7QBdhi+dNPbVoF2ZgDPPqY3KeE46aMda/Nvc1mLSeP4IcdtyAGhlcNy5zc0V738+qhsarcIxbKIyD6be3ezR/ezsEtIlEwXsELr0z5w71+trAADX+OVFLI8uX2KekmGk8dxu1Qy+M</vt:lpwstr>
  </property>
  <property fmtid="{D5CDD505-2E9C-101B-9397-08002B2CF9AE}" pid="76" name="x1ye=9">
    <vt:lpwstr>UFjbhkDF6SOBDrr9zMO3WM0aNdowRKebXTvVYXzuqRavHTok2A4PjVOnDO8OKCVDsL1wKvA4LobP7E1q9dU80hStSaILN+jG7z+erytQZ3QY064roiKfqMwQmftcGawKYb5ivgsym2cVQqOgAHF4DjzHR25CxcyB621xaagOqsFdGqoE1Tyfxcex1c+j3eDrKHbQIarVzd6EuwdM+tyjrKLfZYVf48muqHkncXt2TL6SDjARvM90lIMFj+dTZ2D</vt:lpwstr>
  </property>
</Properties>
</file>