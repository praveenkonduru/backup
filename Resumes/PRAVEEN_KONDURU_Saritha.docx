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Style w:val="divdocumentsectionname-mainfirstparagraph"/>
        <w:tblW w:w="12144" w:type="dxa"/>
        <w:tblCellSpacing w:w="0" w:type="dxa"/>
        <w:tblInd w:w="20" w:type="dxa"/>
        <w:tblBorders>
          <w:top w:val="single" w:sz="8" w:space="0" w:color="009BCC"/>
          <w:left w:val="single" w:sz="8" w:space="0" w:color="009BCC"/>
          <w:bottom w:val="single" w:sz="8" w:space="0" w:color="009BCC"/>
          <w:right w:val="single" w:sz="8" w:space="0" w:color="009BCC"/>
        </w:tblBorders>
        <w:shd w:val="clear" w:color="auto" w:fill="009BCC"/>
        <w:tblLayout w:type="fixed"/>
        <w:tblCellMar>
          <w:left w:w="0" w:type="dxa"/>
          <w:right w:w="0" w:type="dxa"/>
        </w:tblCellMar>
        <w:tblLook w:val="05E0" w:firstRow="1" w:lastRow="1" w:firstColumn="1" w:lastColumn="1" w:noHBand="0" w:noVBand="1"/>
      </w:tblPr>
      <w:tblGrid>
        <w:gridCol w:w="40"/>
        <w:gridCol w:w="12104"/>
      </w:tblGrid>
      <w:tr w:rsidR="0053637F" w:rsidRPr="002D6519" w14:paraId="671B7526" w14:textId="77777777" w:rsidTr="001B6E58">
        <w:trPr>
          <w:trHeight w:val="1190"/>
          <w:tblCellSpacing w:w="0" w:type="dxa"/>
        </w:trPr>
        <w:tc>
          <w:tcPr>
            <w:tcW w:w="40" w:type="dxa"/>
            <w:shd w:val="clear" w:color="auto" w:fill="009BCC"/>
            <w:tcMar>
              <w:top w:w="0" w:type="dxa"/>
              <w:left w:w="0" w:type="dxa"/>
              <w:bottom w:w="0" w:type="dxa"/>
              <w:right w:w="0" w:type="dxa"/>
            </w:tcMar>
            <w:hideMark/>
          </w:tcPr>
          <w:p w14:paraId="31238B3A" w14:textId="77777777" w:rsidR="0053637F" w:rsidRPr="002D6519" w:rsidRDefault="0053637F">
            <w:pPr>
              <w:rPr>
                <w:rFonts w:ascii="Arial" w:eastAsia="Saira" w:hAnsi="Arial" w:cs="Arial"/>
                <w:color w:val="020303"/>
                <w:sz w:val="20"/>
                <w:szCs w:val="20"/>
              </w:rPr>
            </w:pPr>
          </w:p>
        </w:tc>
        <w:tc>
          <w:tcPr>
            <w:tcW w:w="12104" w:type="dxa"/>
            <w:shd w:val="clear" w:color="auto" w:fill="009BCC"/>
            <w:tcMar>
              <w:top w:w="840" w:type="dxa"/>
              <w:left w:w="0" w:type="dxa"/>
              <w:bottom w:w="0" w:type="dxa"/>
              <w:right w:w="0" w:type="dxa"/>
            </w:tcMar>
            <w:hideMark/>
          </w:tcPr>
          <w:p w14:paraId="3BA109E9" w14:textId="77777777" w:rsidR="0053637F" w:rsidRPr="00A90454" w:rsidRDefault="00EA6C20" w:rsidP="0091140C">
            <w:pPr>
              <w:pStyle w:val="div"/>
              <w:spacing w:line="800" w:lineRule="exact"/>
              <w:ind w:left="20" w:right="14"/>
              <w:contextualSpacing/>
              <w:jc w:val="center"/>
              <w:rPr>
                <w:rStyle w:val="divdocumentname"/>
                <w:rFonts w:ascii="Arial" w:eastAsia="Saira" w:hAnsi="Arial" w:cs="Arial"/>
                <w:b/>
                <w:bCs/>
                <w:caps/>
                <w:color w:val="FFFFFF"/>
                <w:spacing w:val="10"/>
                <w:sz w:val="72"/>
                <w:szCs w:val="72"/>
                <w:shd w:val="clear" w:color="auto" w:fill="auto"/>
              </w:rPr>
            </w:pPr>
            <w:r w:rsidRPr="00A90454">
              <w:rPr>
                <w:rStyle w:val="span"/>
                <w:rFonts w:ascii="Arial" w:eastAsia="Saira" w:hAnsi="Arial" w:cs="Arial"/>
                <w:b/>
                <w:bCs/>
                <w:caps/>
                <w:color w:val="FFFFFF"/>
                <w:spacing w:val="10"/>
                <w:sz w:val="72"/>
                <w:szCs w:val="72"/>
              </w:rPr>
              <w:t>PRAVEEN</w:t>
            </w:r>
            <w:r w:rsidRPr="00A90454">
              <w:rPr>
                <w:rStyle w:val="divdocumentname"/>
                <w:rFonts w:ascii="Arial" w:eastAsia="Saira" w:hAnsi="Arial" w:cs="Arial"/>
                <w:b/>
                <w:bCs/>
                <w:caps/>
                <w:color w:val="FFFFFF"/>
                <w:spacing w:val="10"/>
                <w:sz w:val="72"/>
                <w:szCs w:val="72"/>
                <w:shd w:val="clear" w:color="auto" w:fill="auto"/>
              </w:rPr>
              <w:t xml:space="preserve"> </w:t>
            </w:r>
            <w:r w:rsidRPr="00A90454">
              <w:rPr>
                <w:rStyle w:val="span"/>
                <w:rFonts w:ascii="Arial" w:eastAsia="Saira" w:hAnsi="Arial" w:cs="Arial"/>
                <w:b/>
                <w:bCs/>
                <w:caps/>
                <w:color w:val="FFFFFF"/>
                <w:spacing w:val="10"/>
                <w:sz w:val="72"/>
                <w:szCs w:val="72"/>
              </w:rPr>
              <w:t>KONDURU</w:t>
            </w:r>
          </w:p>
          <w:p w14:paraId="7D6D59D0" w14:textId="730893AD" w:rsidR="00992994" w:rsidRPr="002D6519" w:rsidRDefault="009D0260" w:rsidP="0091140C">
            <w:pPr>
              <w:pStyle w:val="divdocumentdivaddressdiv"/>
              <w:pBdr>
                <w:top w:val="none" w:sz="0" w:space="15" w:color="auto"/>
              </w:pBdr>
              <w:spacing w:after="100"/>
              <w:ind w:right="14"/>
              <w:contextualSpacing/>
              <w:jc w:val="center"/>
              <w:rPr>
                <w:rStyle w:val="divdocumentadnlLnks"/>
                <w:rFonts w:ascii="Arial" w:eastAsia="Saira" w:hAnsi="Arial" w:cs="Arial"/>
                <w:color w:val="0563C1" w:themeColor="hyperlink"/>
                <w:u w:val="single"/>
              </w:rPr>
            </w:pPr>
            <w:r w:rsidRPr="002D6519">
              <w:rPr>
                <w:rStyle w:val="divdocumentsprtr"/>
                <w:rFonts w:ascii="Arial" w:eastAsia="Saira" w:hAnsi="Arial" w:cs="Arial"/>
                <w:color w:val="FFFFFF"/>
                <w:sz w:val="20"/>
                <w:szCs w:val="20"/>
              </w:rPr>
              <w:t xml:space="preserve"> </w:t>
            </w:r>
            <w:r w:rsidRPr="002D6519">
              <w:rPr>
                <w:rStyle w:val="span"/>
                <w:rFonts w:ascii="Arial" w:eastAsia="Saira" w:hAnsi="Arial" w:cs="Arial"/>
                <w:color w:val="FFFFFF"/>
                <w:sz w:val="20"/>
                <w:szCs w:val="20"/>
              </w:rPr>
              <w:t>626-782-3978</w:t>
            </w:r>
            <w:r w:rsidRPr="002D6519">
              <w:rPr>
                <w:rStyle w:val="divdocumentaddress"/>
                <w:rFonts w:ascii="Arial" w:eastAsia="Saira" w:hAnsi="Arial" w:cs="Arial"/>
              </w:rPr>
              <w:t xml:space="preserve"> | </w:t>
            </w:r>
            <w:hyperlink r:id="rId8" w:history="1">
              <w:r w:rsidRPr="002D6519">
                <w:rPr>
                  <w:rStyle w:val="span"/>
                  <w:rFonts w:ascii="Arial" w:eastAsia="Saira" w:hAnsi="Arial" w:cs="Arial"/>
                  <w:color w:val="FFFFFF"/>
                  <w:sz w:val="20"/>
                  <w:szCs w:val="20"/>
                </w:rPr>
                <w:t>praveen.konduru@gmail.com</w:t>
              </w:r>
            </w:hyperlink>
            <w:r w:rsidRPr="002D6519">
              <w:rPr>
                <w:rStyle w:val="span"/>
                <w:rFonts w:ascii="Arial" w:eastAsia="Saira" w:hAnsi="Arial" w:cs="Arial"/>
                <w:color w:val="FFFFFF"/>
                <w:sz w:val="20"/>
                <w:szCs w:val="20"/>
              </w:rPr>
              <w:t xml:space="preserve"> |</w:t>
            </w:r>
            <w:r w:rsidRPr="002D6519">
              <w:rPr>
                <w:rStyle w:val="divdocumentsprtr"/>
                <w:rFonts w:ascii="Arial" w:eastAsia="Saira" w:hAnsi="Arial" w:cs="Arial"/>
                <w:noProof/>
                <w:sz w:val="20"/>
                <w:szCs w:val="20"/>
              </w:rPr>
              <w:t xml:space="preserve"> </w:t>
            </w:r>
            <w:hyperlink r:id="rId9" w:history="1">
              <w:r w:rsidRPr="002D6519">
                <w:rPr>
                  <w:rStyle w:val="span"/>
                  <w:rFonts w:ascii="Arial" w:eastAsia="Saira" w:hAnsi="Arial" w:cs="Arial"/>
                  <w:color w:val="FFFFFF"/>
                  <w:sz w:val="20"/>
                  <w:szCs w:val="20"/>
                </w:rPr>
                <w:t>Linked In Profile</w:t>
              </w:r>
            </w:hyperlink>
            <w:r w:rsidRPr="002D6519">
              <w:rPr>
                <w:rStyle w:val="span"/>
                <w:rFonts w:ascii="Arial" w:eastAsia="Saira" w:hAnsi="Arial" w:cs="Arial"/>
                <w:sz w:val="20"/>
                <w:szCs w:val="20"/>
              </w:rPr>
              <w:t> </w:t>
            </w:r>
            <w:r w:rsidRPr="002D6519">
              <w:rPr>
                <w:rStyle w:val="span"/>
                <w:rFonts w:ascii="Arial" w:eastAsia="Saira" w:hAnsi="Arial" w:cs="Arial"/>
                <w:color w:val="FFFFFF"/>
                <w:sz w:val="20"/>
                <w:szCs w:val="20"/>
              </w:rPr>
              <w:t xml:space="preserve">| </w:t>
            </w:r>
            <w:hyperlink r:id="rId10" w:history="1">
              <w:r w:rsidRPr="002D6519">
                <w:rPr>
                  <w:rStyle w:val="span"/>
                  <w:rFonts w:ascii="Arial" w:eastAsia="Saira" w:hAnsi="Arial" w:cs="Arial"/>
                  <w:color w:val="FFFFFF"/>
                  <w:sz w:val="20"/>
                  <w:szCs w:val="20"/>
                </w:rPr>
                <w:t>GitHub</w:t>
              </w:r>
            </w:hyperlink>
            <w:r w:rsidRPr="002D6519">
              <w:rPr>
                <w:rStyle w:val="span"/>
                <w:rFonts w:ascii="Arial" w:eastAsia="Saira" w:hAnsi="Arial" w:cs="Arial"/>
                <w:sz w:val="20"/>
                <w:szCs w:val="20"/>
              </w:rPr>
              <w:t xml:space="preserve"> </w:t>
            </w:r>
            <w:r w:rsidRPr="002D6519">
              <w:rPr>
                <w:rStyle w:val="span"/>
                <w:rFonts w:ascii="Arial" w:eastAsia="Saira" w:hAnsi="Arial" w:cs="Arial"/>
                <w:color w:val="FFFFFF"/>
                <w:sz w:val="20"/>
                <w:szCs w:val="20"/>
              </w:rPr>
              <w:t>|</w:t>
            </w:r>
            <w:r w:rsidRPr="002D6519">
              <w:rPr>
                <w:rStyle w:val="span"/>
                <w:rFonts w:ascii="Arial" w:eastAsia="Saira" w:hAnsi="Arial" w:cs="Arial"/>
                <w:sz w:val="20"/>
                <w:szCs w:val="20"/>
              </w:rPr>
              <w:t xml:space="preserve"> </w:t>
            </w:r>
            <w:hyperlink r:id="rId11" w:history="1">
              <w:r w:rsidRPr="002D6519">
                <w:rPr>
                  <w:rStyle w:val="span"/>
                  <w:rFonts w:ascii="Arial" w:eastAsia="Saira" w:hAnsi="Arial" w:cs="Arial"/>
                  <w:color w:val="FFFFFF"/>
                  <w:sz w:val="20"/>
                  <w:szCs w:val="20"/>
                </w:rPr>
                <w:t>Stack Overflow</w:t>
              </w:r>
            </w:hyperlink>
            <w:r w:rsidRPr="002D6519">
              <w:rPr>
                <w:rStyle w:val="span"/>
                <w:rFonts w:ascii="Arial" w:eastAsia="Saira" w:hAnsi="Arial" w:cs="Arial"/>
                <w:color w:val="FFFFFF"/>
                <w:sz w:val="20"/>
                <w:szCs w:val="20"/>
              </w:rPr>
              <w:t xml:space="preserve"> | </w:t>
            </w:r>
            <w:hyperlink r:id="rId12" w:history="1">
              <w:r w:rsidRPr="002D6519">
                <w:rPr>
                  <w:rStyle w:val="span"/>
                  <w:rFonts w:ascii="Arial" w:eastAsia="Saira" w:hAnsi="Arial" w:cs="Arial"/>
                  <w:color w:val="FFFFFF"/>
                  <w:sz w:val="20"/>
                  <w:szCs w:val="20"/>
                </w:rPr>
                <w:t>Blogs</w:t>
              </w:r>
            </w:hyperlink>
          </w:p>
        </w:tc>
      </w:tr>
    </w:tbl>
    <w:p w14:paraId="2CB9F668" w14:textId="29159FC5" w:rsidR="001B6E58" w:rsidRPr="001B6E58" w:rsidRDefault="001B6E58" w:rsidP="001B6E58">
      <w:pPr>
        <w:pStyle w:val="divdocumentsectiontitle"/>
        <w:ind w:right="160"/>
        <w:rPr>
          <w:rStyle w:val="divdocumentheading"/>
          <w:rFonts w:eastAsia="Saira"/>
          <w:u w:val="single"/>
        </w:rPr>
      </w:pPr>
      <w:r>
        <w:t xml:space="preserve">       </w:t>
      </w:r>
      <w:r w:rsidR="00AA05DD">
        <w:t xml:space="preserve">  </w:t>
      </w:r>
      <w:r>
        <w:t xml:space="preserve"> </w:t>
      </w:r>
      <w:r w:rsidRPr="001B6E58">
        <w:rPr>
          <w:rStyle w:val="divdocumentheading"/>
          <w:rFonts w:ascii="Arial" w:eastAsia="Saira" w:hAnsi="Arial" w:cs="Arial"/>
          <w:sz w:val="20"/>
          <w:szCs w:val="20"/>
          <w:u w:val="single"/>
        </w:rPr>
        <w:t>PROFESSIONAL SUMMARY:</w:t>
      </w:r>
    </w:p>
    <w:tbl>
      <w:tblPr>
        <w:tblStyle w:val="divdocumentdivsectiontable"/>
        <w:tblpPr w:leftFromText="180" w:rightFromText="180" w:vertAnchor="text" w:horzAnchor="page" w:tblpX="644" w:tblpY="83"/>
        <w:tblW w:w="0" w:type="auto"/>
        <w:tblCellSpacing w:w="0" w:type="dxa"/>
        <w:tblBorders>
          <w:bottom w:val="single" w:sz="4" w:space="0" w:color="auto"/>
        </w:tblBorders>
        <w:shd w:val="clear" w:color="auto" w:fill="FFFFFF" w:themeFill="background1"/>
        <w:tblLayout w:type="fixed"/>
        <w:tblCellMar>
          <w:left w:w="0" w:type="dxa"/>
          <w:right w:w="0" w:type="dxa"/>
        </w:tblCellMar>
        <w:tblLook w:val="05E0" w:firstRow="1" w:lastRow="1" w:firstColumn="1" w:lastColumn="1" w:noHBand="0" w:noVBand="1"/>
      </w:tblPr>
      <w:tblGrid>
        <w:gridCol w:w="10251"/>
      </w:tblGrid>
      <w:tr w:rsidR="001B6E58" w:rsidRPr="002D6519" w14:paraId="3B6B0DC6" w14:textId="77777777" w:rsidTr="00E5060E">
        <w:trPr>
          <w:trHeight w:val="3050"/>
          <w:tblCellSpacing w:w="0" w:type="dxa"/>
        </w:trPr>
        <w:tc>
          <w:tcPr>
            <w:tcW w:w="10251" w:type="dxa"/>
            <w:shd w:val="clear" w:color="auto" w:fill="FFFFFF" w:themeFill="background1"/>
            <w:tcMar>
              <w:top w:w="0" w:type="dxa"/>
              <w:left w:w="0" w:type="dxa"/>
              <w:bottom w:w="0" w:type="dxa"/>
              <w:right w:w="0" w:type="dxa"/>
            </w:tcMar>
            <w:hideMark/>
          </w:tcPr>
          <w:p w14:paraId="42D4E410" w14:textId="5429F957" w:rsidR="001B6E58" w:rsidRDefault="001B6E58" w:rsidP="00A702C1">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Experienced </w:t>
            </w:r>
            <w:r>
              <w:rPr>
                <w:rStyle w:val="divsectionbody"/>
                <w:rFonts w:ascii="Arial" w:eastAsia="Saira" w:hAnsi="Arial" w:cs="Arial"/>
                <w:sz w:val="20"/>
                <w:szCs w:val="20"/>
              </w:rPr>
              <w:t>principal</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 with </w:t>
            </w:r>
            <w:r w:rsidR="006472E5">
              <w:rPr>
                <w:rStyle w:val="divsectionbody"/>
                <w:rFonts w:ascii="Arial" w:eastAsia="Saira" w:hAnsi="Arial" w:cs="Arial"/>
                <w:sz w:val="20"/>
                <w:szCs w:val="20"/>
              </w:rPr>
              <w:t>20</w:t>
            </w:r>
            <w:r w:rsidRPr="002D6519">
              <w:rPr>
                <w:rStyle w:val="divsectionbody"/>
                <w:rFonts w:ascii="Arial" w:eastAsia="Saira" w:hAnsi="Arial" w:cs="Arial"/>
                <w:sz w:val="20"/>
                <w:szCs w:val="20"/>
              </w:rPr>
              <w:t xml:space="preserve"> years of experience in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evelopment. </w:t>
            </w:r>
          </w:p>
          <w:p w14:paraId="694F699A" w14:textId="71AE9EDB" w:rsidR="00A702C1" w:rsidRPr="00A702C1" w:rsidRDefault="00A702C1" w:rsidP="00A702C1">
            <w:pPr>
              <w:pStyle w:val="public-draftstyledefault-unorderedlistitem"/>
              <w:numPr>
                <w:ilvl w:val="0"/>
                <w:numId w:val="9"/>
              </w:numPr>
              <w:shd w:val="clear" w:color="auto" w:fill="FFFFFF"/>
              <w:spacing w:before="0" w:beforeAutospacing="0" w:after="0" w:afterAutospacing="0"/>
              <w:rPr>
                <w:rStyle w:val="divsectionbody"/>
                <w:rFonts w:ascii="Arial" w:hAnsi="Arial" w:cs="Arial"/>
                <w:color w:val="46464E"/>
                <w:sz w:val="21"/>
                <w:szCs w:val="21"/>
              </w:rPr>
            </w:pPr>
            <w:r>
              <w:rPr>
                <w:rFonts w:ascii="Arial" w:hAnsi="Arial" w:cs="Arial"/>
                <w:color w:val="46464E"/>
                <w:sz w:val="21"/>
                <w:szCs w:val="21"/>
              </w:rPr>
              <w:t>To seek and maintain full-time position that offers professional challenges utilizing interpersonal skills, excellent time management and problem-solving skills.</w:t>
            </w:r>
          </w:p>
          <w:p w14:paraId="1E9E3415" w14:textId="59D0BF87" w:rsidR="00A702C1" w:rsidRPr="00A702C1" w:rsidRDefault="00A702C1" w:rsidP="00A702C1">
            <w:pPr>
              <w:pStyle w:val="public-draftstyledefault-unorderedlistitem"/>
              <w:numPr>
                <w:ilvl w:val="0"/>
                <w:numId w:val="9"/>
              </w:numPr>
              <w:shd w:val="clear" w:color="auto" w:fill="FFFFFF"/>
              <w:spacing w:before="0" w:beforeAutospacing="0" w:after="0" w:afterAutospacing="0"/>
              <w:rPr>
                <w:rStyle w:val="divsectionbody"/>
                <w:rFonts w:ascii="Arial" w:hAnsi="Arial" w:cs="Arial"/>
                <w:color w:val="46464E"/>
                <w:sz w:val="21"/>
                <w:szCs w:val="21"/>
              </w:rPr>
            </w:pPr>
            <w:r>
              <w:rPr>
                <w:rFonts w:ascii="Arial" w:hAnsi="Arial" w:cs="Arial"/>
                <w:color w:val="46464E"/>
                <w:sz w:val="21"/>
                <w:szCs w:val="21"/>
              </w:rPr>
              <w:t xml:space="preserve">Detail-oriented, </w:t>
            </w:r>
            <w:r w:rsidR="003C4BAC">
              <w:rPr>
                <w:rFonts w:ascii="Arial" w:hAnsi="Arial" w:cs="Arial"/>
                <w:color w:val="46464E"/>
                <w:sz w:val="21"/>
                <w:szCs w:val="21"/>
              </w:rPr>
              <w:t>organized,</w:t>
            </w:r>
            <w:r>
              <w:rPr>
                <w:rFonts w:ascii="Arial" w:hAnsi="Arial" w:cs="Arial"/>
                <w:color w:val="46464E"/>
                <w:sz w:val="21"/>
                <w:szCs w:val="21"/>
              </w:rPr>
              <w:t xml:space="preserve"> and meticulous employee. Works at fast pace to meet tight deadlines. Enthusiastic team player ready to contribute to company success.</w:t>
            </w:r>
          </w:p>
          <w:p w14:paraId="2F74354A" w14:textId="77777777" w:rsidR="00E415E5" w:rsidRPr="00E415E5" w:rsidRDefault="00E415E5" w:rsidP="00A702C1">
            <w:pPr>
              <w:pStyle w:val="public-draftstyledefault-unorderedlistitem"/>
              <w:numPr>
                <w:ilvl w:val="0"/>
                <w:numId w:val="9"/>
              </w:numPr>
              <w:shd w:val="clear" w:color="auto" w:fill="FFFFFF"/>
              <w:spacing w:after="75" w:afterAutospacing="0" w:line="330" w:lineRule="atLeast"/>
              <w:rPr>
                <w:rStyle w:val="divsectionbody"/>
                <w:rFonts w:ascii="Arial" w:eastAsia="Saira" w:hAnsi="Arial" w:cs="Arial"/>
                <w:sz w:val="20"/>
                <w:szCs w:val="20"/>
              </w:rPr>
            </w:pPr>
            <w:r w:rsidRPr="00E415E5">
              <w:rPr>
                <w:rStyle w:val="divsectionbody"/>
                <w:rFonts w:ascii="Arial" w:eastAsia="Saira" w:hAnsi="Arial" w:cs="Arial"/>
                <w:sz w:val="20"/>
                <w:szCs w:val="20"/>
              </w:rPr>
              <w:t>Experienced in working in team-oriented software development projects and agile development methodologies. Passionate about developing innovative and efficient software solutions that meet customer needs.</w:t>
            </w:r>
          </w:p>
          <w:p w14:paraId="7C3E2375" w14:textId="3C89B8AB" w:rsidR="001B6E58" w:rsidRDefault="001B6E58" w:rsidP="00A702C1">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Excellent reputation for resolving problems, improving customer satisfaction, and driving overall operational improvements with speed and accuracy.</w:t>
            </w:r>
          </w:p>
          <w:p w14:paraId="0A7E51D0" w14:textId="19183A18" w:rsidR="004B1896" w:rsidRPr="002D6519" w:rsidRDefault="004B1896" w:rsidP="00A702C1">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Train and manage software engineers.</w:t>
            </w:r>
          </w:p>
          <w:p w14:paraId="0CEF5263" w14:textId="236904A7" w:rsidR="00D84D5A" w:rsidRPr="00580FF6" w:rsidRDefault="00D84D5A" w:rsidP="00580FF6">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w:t>
            </w:r>
            <w:r w:rsidR="001B6E58">
              <w:rPr>
                <w:rStyle w:val="divsectionbody"/>
                <w:rFonts w:ascii="Arial" w:eastAsia="Saira" w:hAnsi="Arial" w:cs="Arial"/>
                <w:sz w:val="20"/>
                <w:szCs w:val="20"/>
              </w:rPr>
              <w:t>m</w:t>
            </w:r>
            <w:r w:rsidR="001B6E58" w:rsidRPr="002D6519">
              <w:rPr>
                <w:rStyle w:val="divsectionbody"/>
                <w:rFonts w:ascii="Arial" w:eastAsia="Saira" w:hAnsi="Arial" w:cs="Arial"/>
                <w:sz w:val="20"/>
                <w:szCs w:val="20"/>
              </w:rPr>
              <w:t xml:space="preserve">icroservices </w:t>
            </w:r>
            <w:r w:rsidR="001B6E58">
              <w:rPr>
                <w:rStyle w:val="divsectionbody"/>
                <w:rFonts w:ascii="Arial" w:eastAsia="Saira" w:hAnsi="Arial" w:cs="Arial"/>
                <w:sz w:val="20"/>
                <w:szCs w:val="20"/>
              </w:rPr>
              <w:t>d</w:t>
            </w:r>
            <w:r w:rsidR="001B6E58" w:rsidRPr="002D6519">
              <w:rPr>
                <w:rStyle w:val="divsectionbody"/>
                <w:rFonts w:ascii="Arial" w:eastAsia="Saira" w:hAnsi="Arial" w:cs="Arial"/>
                <w:sz w:val="20"/>
                <w:szCs w:val="20"/>
              </w:rPr>
              <w:t xml:space="preserve">evelopment, </w:t>
            </w:r>
            <w:r w:rsidR="001B6E58">
              <w:rPr>
                <w:rStyle w:val="divsectionbody"/>
                <w:rFonts w:ascii="Arial" w:eastAsia="Saira" w:hAnsi="Arial" w:cs="Arial"/>
                <w:sz w:val="20"/>
                <w:szCs w:val="20"/>
              </w:rPr>
              <w:t>s</w:t>
            </w:r>
            <w:r w:rsidR="001B6E58" w:rsidRPr="002D6519">
              <w:rPr>
                <w:rStyle w:val="divsectionbody"/>
                <w:rFonts w:ascii="Arial" w:eastAsia="Saira" w:hAnsi="Arial" w:cs="Arial"/>
                <w:sz w:val="20"/>
                <w:szCs w:val="20"/>
              </w:rPr>
              <w:t xml:space="preserve">ystem </w:t>
            </w:r>
            <w:r w:rsidR="001B6E58">
              <w:rPr>
                <w:rStyle w:val="divsectionbody"/>
                <w:rFonts w:ascii="Arial" w:eastAsia="Saira" w:hAnsi="Arial" w:cs="Arial"/>
                <w:sz w:val="20"/>
                <w:szCs w:val="20"/>
              </w:rPr>
              <w:t>d</w:t>
            </w:r>
            <w:r w:rsidR="001B6E58" w:rsidRPr="002D6519">
              <w:rPr>
                <w:rStyle w:val="divsectionbody"/>
                <w:rFonts w:ascii="Arial" w:eastAsia="Saira" w:hAnsi="Arial" w:cs="Arial"/>
                <w:sz w:val="20"/>
                <w:szCs w:val="20"/>
              </w:rPr>
              <w:t xml:space="preserve">esign, </w:t>
            </w:r>
            <w:r w:rsidR="001B6E58">
              <w:rPr>
                <w:rStyle w:val="divsectionbody"/>
                <w:rFonts w:ascii="Arial" w:eastAsia="Saira" w:hAnsi="Arial" w:cs="Arial"/>
                <w:sz w:val="20"/>
                <w:szCs w:val="20"/>
              </w:rPr>
              <w:t>d</w:t>
            </w:r>
            <w:r w:rsidR="001B6E58" w:rsidRPr="002D6519">
              <w:rPr>
                <w:rStyle w:val="divsectionbody"/>
                <w:rFonts w:ascii="Arial" w:eastAsia="Saira" w:hAnsi="Arial" w:cs="Arial"/>
                <w:sz w:val="20"/>
                <w:szCs w:val="20"/>
              </w:rPr>
              <w:t xml:space="preserve">istributed systems, </w:t>
            </w:r>
            <w:r>
              <w:rPr>
                <w:rStyle w:val="divsectionbody"/>
                <w:rFonts w:ascii="Arial" w:eastAsia="Saira" w:hAnsi="Arial" w:cs="Arial"/>
                <w:sz w:val="20"/>
                <w:szCs w:val="20"/>
              </w:rPr>
              <w:t xml:space="preserve">scalable </w:t>
            </w:r>
            <w:r w:rsidR="001B6E58">
              <w:rPr>
                <w:rStyle w:val="divsectionbody"/>
                <w:rFonts w:ascii="Arial" w:eastAsia="Saira" w:hAnsi="Arial" w:cs="Arial"/>
                <w:sz w:val="20"/>
                <w:szCs w:val="20"/>
              </w:rPr>
              <w:t>a</w:t>
            </w:r>
            <w:r w:rsidR="001B6E58" w:rsidRPr="002D6519">
              <w:rPr>
                <w:rStyle w:val="divsectionbody"/>
                <w:rFonts w:ascii="Arial" w:eastAsia="Saira" w:hAnsi="Arial" w:cs="Arial"/>
                <w:sz w:val="20"/>
                <w:szCs w:val="20"/>
              </w:rPr>
              <w:t>rchitecture</w:t>
            </w:r>
            <w:r>
              <w:rPr>
                <w:rStyle w:val="divsectionbody"/>
                <w:rFonts w:ascii="Arial" w:eastAsia="Saira" w:hAnsi="Arial" w:cs="Arial"/>
                <w:sz w:val="20"/>
                <w:szCs w:val="20"/>
              </w:rPr>
              <w:t>s.</w:t>
            </w:r>
          </w:p>
          <w:p w14:paraId="07B68D01" w14:textId="77777777" w:rsidR="001B6E58" w:rsidRPr="002D6519" w:rsidRDefault="001B6E58" w:rsidP="00A702C1">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Expert in </w:t>
            </w:r>
            <w:r>
              <w:rPr>
                <w:rStyle w:val="divsectionbody"/>
                <w:rFonts w:ascii="Arial" w:eastAsia="Saira" w:hAnsi="Arial" w:cs="Arial"/>
                <w:sz w:val="20"/>
                <w:szCs w:val="20"/>
              </w:rPr>
              <w:t>o</w:t>
            </w:r>
            <w:r w:rsidRPr="002D6519">
              <w:rPr>
                <w:rStyle w:val="divsectionbody"/>
                <w:rFonts w:ascii="Arial" w:eastAsia="Saira" w:hAnsi="Arial" w:cs="Arial"/>
                <w:sz w:val="20"/>
                <w:szCs w:val="20"/>
              </w:rPr>
              <w:t xml:space="preserve">bject-oriented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d</w:t>
            </w:r>
            <w:r w:rsidRPr="002D6519">
              <w:rPr>
                <w:rStyle w:val="divsectionbody"/>
                <w:rFonts w:ascii="Arial" w:eastAsia="Saira" w:hAnsi="Arial" w:cs="Arial"/>
                <w:sz w:val="20"/>
                <w:szCs w:val="20"/>
              </w:rPr>
              <w:t xml:space="preserve">esign </w:t>
            </w:r>
            <w:r>
              <w:rPr>
                <w:rStyle w:val="divsectionbody"/>
                <w:rFonts w:ascii="Arial" w:eastAsia="Saira" w:hAnsi="Arial" w:cs="Arial"/>
                <w:sz w:val="20"/>
                <w:szCs w:val="20"/>
              </w:rPr>
              <w:t>p</w:t>
            </w:r>
            <w:r w:rsidRPr="002D6519">
              <w:rPr>
                <w:rStyle w:val="divsectionbody"/>
                <w:rFonts w:ascii="Arial" w:eastAsia="Saira" w:hAnsi="Arial" w:cs="Arial"/>
                <w:sz w:val="20"/>
                <w:szCs w:val="20"/>
              </w:rPr>
              <w:t xml:space="preserve">atterns, </w:t>
            </w:r>
            <w:r>
              <w:rPr>
                <w:rStyle w:val="divsectionbody"/>
                <w:rFonts w:ascii="Arial" w:eastAsia="Saira" w:hAnsi="Arial" w:cs="Arial"/>
                <w:sz w:val="20"/>
                <w:szCs w:val="20"/>
              </w:rPr>
              <w:t>s</w:t>
            </w:r>
            <w:r w:rsidRPr="002D6519">
              <w:rPr>
                <w:rStyle w:val="divsectionbody"/>
                <w:rFonts w:ascii="Arial" w:eastAsia="Saira" w:hAnsi="Arial" w:cs="Arial"/>
                <w:sz w:val="20"/>
                <w:szCs w:val="20"/>
              </w:rPr>
              <w:t xml:space="preserve">oftware </w:t>
            </w:r>
            <w:r>
              <w:rPr>
                <w:rStyle w:val="divsectionbody"/>
                <w:rFonts w:ascii="Arial" w:eastAsia="Saira" w:hAnsi="Arial" w:cs="Arial"/>
                <w:sz w:val="20"/>
                <w:szCs w:val="20"/>
              </w:rPr>
              <w:t>e</w:t>
            </w:r>
            <w:r w:rsidRPr="002D6519">
              <w:rPr>
                <w:rStyle w:val="divsectionbody"/>
                <w:rFonts w:ascii="Arial" w:eastAsia="Saira" w:hAnsi="Arial" w:cs="Arial"/>
                <w:sz w:val="20"/>
                <w:szCs w:val="20"/>
              </w:rPr>
              <w:t xml:space="preserve">ngineering </w:t>
            </w:r>
            <w:r>
              <w:rPr>
                <w:rStyle w:val="divsectionbody"/>
                <w:rFonts w:ascii="Arial" w:eastAsia="Saira" w:hAnsi="Arial" w:cs="Arial"/>
                <w:sz w:val="20"/>
                <w:szCs w:val="20"/>
              </w:rPr>
              <w:t>p</w:t>
            </w:r>
            <w:r w:rsidRPr="002D6519">
              <w:rPr>
                <w:rStyle w:val="divsectionbody"/>
                <w:rFonts w:ascii="Arial" w:eastAsia="Saira" w:hAnsi="Arial" w:cs="Arial"/>
                <w:sz w:val="20"/>
                <w:szCs w:val="20"/>
              </w:rPr>
              <w:t>rinciples</w:t>
            </w:r>
          </w:p>
          <w:p w14:paraId="014C1098" w14:textId="549EF012" w:rsidR="001B6E58" w:rsidRPr="002D6519" w:rsidRDefault="00355DB0" w:rsidP="00A702C1">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w:t>
            </w:r>
            <w:r w:rsidR="001B6E58">
              <w:rPr>
                <w:rStyle w:val="divsectionbody"/>
                <w:rFonts w:ascii="Arial" w:eastAsia="Saira" w:hAnsi="Arial" w:cs="Arial"/>
                <w:sz w:val="20"/>
                <w:szCs w:val="20"/>
              </w:rPr>
              <w:t>SPA</w:t>
            </w:r>
            <w:r w:rsidR="001B6E58" w:rsidRPr="002D6519">
              <w:rPr>
                <w:rStyle w:val="divsectionbody"/>
                <w:rFonts w:ascii="Arial" w:eastAsia="Saira" w:hAnsi="Arial" w:cs="Arial"/>
                <w:sz w:val="20"/>
                <w:szCs w:val="20"/>
              </w:rPr>
              <w:t xml:space="preserve"> </w:t>
            </w:r>
            <w:r w:rsidR="001B6E58">
              <w:rPr>
                <w:rStyle w:val="divsectionbody"/>
                <w:rFonts w:ascii="Arial" w:eastAsia="Saira" w:hAnsi="Arial" w:cs="Arial"/>
                <w:sz w:val="20"/>
                <w:szCs w:val="20"/>
              </w:rPr>
              <w:t>d</w:t>
            </w:r>
            <w:r w:rsidR="001B6E58" w:rsidRPr="002D6519">
              <w:rPr>
                <w:rStyle w:val="divsectionbody"/>
                <w:rFonts w:ascii="Arial" w:eastAsia="Saira" w:hAnsi="Arial" w:cs="Arial"/>
                <w:sz w:val="20"/>
                <w:szCs w:val="20"/>
              </w:rPr>
              <w:t>evelopment</w:t>
            </w:r>
            <w:r>
              <w:rPr>
                <w:rStyle w:val="divsectionbody"/>
                <w:rFonts w:ascii="Arial" w:eastAsia="Saira" w:hAnsi="Arial" w:cs="Arial"/>
                <w:sz w:val="20"/>
                <w:szCs w:val="20"/>
              </w:rPr>
              <w:t xml:space="preserve">, micro front ends. Strong experience </w:t>
            </w:r>
            <w:r w:rsidR="001B6E58" w:rsidRPr="002D6519">
              <w:rPr>
                <w:rStyle w:val="divsectionbody"/>
                <w:rFonts w:ascii="Arial" w:eastAsia="Saira" w:hAnsi="Arial" w:cs="Arial"/>
                <w:sz w:val="20"/>
                <w:szCs w:val="20"/>
              </w:rPr>
              <w:t xml:space="preserve">using </w:t>
            </w:r>
            <w:r w:rsidR="001B6E58">
              <w:rPr>
                <w:rStyle w:val="divsectionbody"/>
                <w:rFonts w:ascii="Arial" w:eastAsia="Saira" w:hAnsi="Arial" w:cs="Arial"/>
                <w:sz w:val="20"/>
                <w:szCs w:val="20"/>
              </w:rPr>
              <w:t>a</w:t>
            </w:r>
            <w:r w:rsidR="001B6E58" w:rsidRPr="002D6519">
              <w:rPr>
                <w:rStyle w:val="divsectionbody"/>
                <w:rFonts w:ascii="Arial" w:eastAsia="Saira" w:hAnsi="Arial" w:cs="Arial"/>
                <w:sz w:val="20"/>
                <w:szCs w:val="20"/>
              </w:rPr>
              <w:t xml:space="preserve">ngular </w:t>
            </w:r>
            <w:r w:rsidR="001B6E58">
              <w:rPr>
                <w:rStyle w:val="divsectionbody"/>
                <w:rFonts w:ascii="Arial" w:eastAsia="Saira" w:hAnsi="Arial" w:cs="Arial"/>
                <w:sz w:val="20"/>
                <w:szCs w:val="20"/>
              </w:rPr>
              <w:t>js</w:t>
            </w:r>
            <w:r w:rsidR="001B6E58" w:rsidRPr="002D6519">
              <w:rPr>
                <w:rStyle w:val="divsectionbody"/>
                <w:rFonts w:ascii="Arial" w:eastAsia="Saira" w:hAnsi="Arial" w:cs="Arial"/>
                <w:sz w:val="20"/>
                <w:szCs w:val="20"/>
              </w:rPr>
              <w:t xml:space="preserve">, </w:t>
            </w:r>
            <w:r w:rsidR="001B6E58">
              <w:rPr>
                <w:rStyle w:val="divsectionbody"/>
                <w:rFonts w:ascii="Arial" w:eastAsia="Saira" w:hAnsi="Arial" w:cs="Arial"/>
                <w:sz w:val="20"/>
                <w:szCs w:val="20"/>
              </w:rPr>
              <w:t>r</w:t>
            </w:r>
            <w:r w:rsidR="001B6E58" w:rsidRPr="002D6519">
              <w:rPr>
                <w:rStyle w:val="divsectionbody"/>
                <w:rFonts w:ascii="Arial" w:eastAsia="Saira" w:hAnsi="Arial" w:cs="Arial"/>
                <w:sz w:val="20"/>
                <w:szCs w:val="20"/>
              </w:rPr>
              <w:t xml:space="preserve">eact </w:t>
            </w:r>
            <w:r w:rsidR="001B6E58">
              <w:rPr>
                <w:rStyle w:val="divsectionbody"/>
                <w:rFonts w:ascii="Arial" w:eastAsia="Saira" w:hAnsi="Arial" w:cs="Arial"/>
                <w:sz w:val="20"/>
                <w:szCs w:val="20"/>
              </w:rPr>
              <w:t>js</w:t>
            </w:r>
            <w:r w:rsidR="001B6E58" w:rsidRPr="002D6519">
              <w:rPr>
                <w:rStyle w:val="divsectionbody"/>
                <w:rFonts w:ascii="Arial" w:eastAsia="Saira" w:hAnsi="Arial" w:cs="Arial"/>
                <w:sz w:val="20"/>
                <w:szCs w:val="20"/>
              </w:rPr>
              <w:t xml:space="preserve">, and </w:t>
            </w:r>
            <w:r w:rsidR="001B6E58">
              <w:rPr>
                <w:rStyle w:val="divsectionbody"/>
                <w:rFonts w:ascii="Arial" w:eastAsia="Saira" w:hAnsi="Arial" w:cs="Arial"/>
                <w:sz w:val="20"/>
                <w:szCs w:val="20"/>
              </w:rPr>
              <w:t>r</w:t>
            </w:r>
            <w:r w:rsidR="001B6E58" w:rsidRPr="002D6519">
              <w:rPr>
                <w:rStyle w:val="divsectionbody"/>
                <w:rFonts w:ascii="Arial" w:eastAsia="Saira" w:hAnsi="Arial" w:cs="Arial"/>
                <w:sz w:val="20"/>
                <w:szCs w:val="20"/>
              </w:rPr>
              <w:t xml:space="preserve">edux, leveraging </w:t>
            </w:r>
            <w:r w:rsidR="001B6E58">
              <w:rPr>
                <w:rStyle w:val="divsectionbody"/>
                <w:rFonts w:ascii="Arial" w:eastAsia="Saira" w:hAnsi="Arial" w:cs="Arial"/>
                <w:sz w:val="20"/>
                <w:szCs w:val="20"/>
              </w:rPr>
              <w:t>n</w:t>
            </w:r>
            <w:r w:rsidR="001B6E58" w:rsidRPr="002D6519">
              <w:rPr>
                <w:rStyle w:val="divsectionbody"/>
                <w:rFonts w:ascii="Arial" w:eastAsia="Saira" w:hAnsi="Arial" w:cs="Arial"/>
                <w:sz w:val="20"/>
                <w:szCs w:val="20"/>
              </w:rPr>
              <w:t xml:space="preserve">ode </w:t>
            </w:r>
            <w:r w:rsidR="001B6E58">
              <w:rPr>
                <w:rStyle w:val="divsectionbody"/>
                <w:rFonts w:ascii="Arial" w:eastAsia="Saira" w:hAnsi="Arial" w:cs="Arial"/>
                <w:sz w:val="20"/>
                <w:szCs w:val="20"/>
              </w:rPr>
              <w:t>s</w:t>
            </w:r>
            <w:r w:rsidR="001B6E58" w:rsidRPr="002D6519">
              <w:rPr>
                <w:rStyle w:val="divsectionbody"/>
                <w:rFonts w:ascii="Arial" w:eastAsia="Saira" w:hAnsi="Arial" w:cs="Arial"/>
                <w:sz w:val="20"/>
                <w:szCs w:val="20"/>
              </w:rPr>
              <w:t xml:space="preserve">tack, </w:t>
            </w:r>
            <w:r w:rsidR="001B6E58">
              <w:rPr>
                <w:rStyle w:val="divsectionbody"/>
                <w:rFonts w:ascii="Arial" w:eastAsia="Saira" w:hAnsi="Arial" w:cs="Arial"/>
                <w:sz w:val="20"/>
                <w:szCs w:val="20"/>
              </w:rPr>
              <w:t>k</w:t>
            </w:r>
            <w:r w:rsidR="001B6E58" w:rsidRPr="002D6519">
              <w:rPr>
                <w:rStyle w:val="divsectionbody"/>
                <w:rFonts w:ascii="Arial" w:eastAsia="Saira" w:hAnsi="Arial" w:cs="Arial"/>
                <w:sz w:val="20"/>
                <w:szCs w:val="20"/>
              </w:rPr>
              <w:t xml:space="preserve">arma, </w:t>
            </w:r>
            <w:r w:rsidR="00760695">
              <w:rPr>
                <w:rStyle w:val="divsectionbody"/>
                <w:rFonts w:ascii="Arial" w:eastAsia="Saira" w:hAnsi="Arial" w:cs="Arial"/>
                <w:sz w:val="20"/>
                <w:szCs w:val="20"/>
              </w:rPr>
              <w:t xml:space="preserve">jest, </w:t>
            </w:r>
            <w:r w:rsidR="001B6E58" w:rsidRPr="002D6519">
              <w:rPr>
                <w:rStyle w:val="divsectionbody"/>
                <w:rFonts w:ascii="Arial" w:eastAsia="Saira" w:hAnsi="Arial" w:cs="Arial"/>
                <w:sz w:val="20"/>
                <w:szCs w:val="20"/>
              </w:rPr>
              <w:t>micro front</w:t>
            </w:r>
            <w:r w:rsidR="001B6E58">
              <w:rPr>
                <w:rStyle w:val="divsectionbody"/>
                <w:rFonts w:ascii="Arial" w:eastAsia="Saira" w:hAnsi="Arial" w:cs="Arial"/>
                <w:sz w:val="20"/>
                <w:szCs w:val="20"/>
              </w:rPr>
              <w:t xml:space="preserve"> ends</w:t>
            </w:r>
            <w:r w:rsidR="001B6E58" w:rsidRPr="002D6519">
              <w:rPr>
                <w:rStyle w:val="divsectionbody"/>
                <w:rFonts w:ascii="Arial" w:eastAsia="Saira" w:hAnsi="Arial" w:cs="Arial"/>
                <w:sz w:val="20"/>
                <w:szCs w:val="20"/>
              </w:rPr>
              <w:t xml:space="preserve"> and Jasmine.</w:t>
            </w:r>
          </w:p>
          <w:p w14:paraId="5E2557A8" w14:textId="77777777" w:rsidR="001B6E58" w:rsidRPr="002D6519" w:rsidRDefault="001B6E58" w:rsidP="00A702C1">
            <w:pPr>
              <w:pStyle w:val="p"/>
              <w:numPr>
                <w:ilvl w:val="0"/>
                <w:numId w:val="9"/>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Strong experience in providing Middle ware solutions and integrations using Rabbit MQ and N</w:t>
            </w:r>
            <w:r>
              <w:rPr>
                <w:rStyle w:val="divsectionbody"/>
                <w:rFonts w:ascii="Arial" w:eastAsia="Saira" w:hAnsi="Arial" w:cs="Arial"/>
                <w:sz w:val="20"/>
                <w:szCs w:val="20"/>
              </w:rPr>
              <w:t>-</w:t>
            </w:r>
            <w:r w:rsidRPr="002D6519">
              <w:rPr>
                <w:rStyle w:val="divsectionbody"/>
                <w:rFonts w:ascii="Arial" w:eastAsia="Saira" w:hAnsi="Arial" w:cs="Arial"/>
                <w:sz w:val="20"/>
                <w:szCs w:val="20"/>
              </w:rPr>
              <w:t>Service Bus</w:t>
            </w:r>
            <w:r>
              <w:rPr>
                <w:rStyle w:val="divsectionbody"/>
                <w:rFonts w:ascii="Arial" w:eastAsia="Saira" w:hAnsi="Arial" w:cs="Arial"/>
                <w:sz w:val="20"/>
                <w:szCs w:val="20"/>
              </w:rPr>
              <w:t xml:space="preserve"> (Enterprise Messaging Bus).</w:t>
            </w:r>
          </w:p>
          <w:p w14:paraId="52EE655B" w14:textId="367AB285" w:rsidR="00D51C16" w:rsidRPr="00D51C16" w:rsidRDefault="00D51C16" w:rsidP="00A702C1">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developing microservice</w:t>
            </w:r>
            <w:r w:rsidR="004252B9">
              <w:rPr>
                <w:rStyle w:val="divsectionbody"/>
                <w:rFonts w:ascii="Arial" w:eastAsia="Saira" w:hAnsi="Arial" w:cs="Arial"/>
                <w:sz w:val="20"/>
                <w:szCs w:val="20"/>
              </w:rPr>
              <w:t xml:space="preserve"> </w:t>
            </w:r>
            <w:r w:rsidR="001B6E58" w:rsidRPr="002D6519">
              <w:rPr>
                <w:rStyle w:val="divsectionbody"/>
                <w:rFonts w:ascii="Arial" w:eastAsia="Saira" w:hAnsi="Arial" w:cs="Arial"/>
                <w:sz w:val="20"/>
                <w:szCs w:val="20"/>
              </w:rPr>
              <w:t xml:space="preserve">saga pattern, CQRS, event sourcing, </w:t>
            </w:r>
            <w:r>
              <w:rPr>
                <w:rStyle w:val="divsectionbody"/>
                <w:rFonts w:ascii="Arial" w:eastAsia="Saira" w:hAnsi="Arial" w:cs="Arial"/>
                <w:sz w:val="20"/>
                <w:szCs w:val="20"/>
              </w:rPr>
              <w:t xml:space="preserve">caching, </w:t>
            </w:r>
            <w:r w:rsidR="00D84D5A">
              <w:rPr>
                <w:rStyle w:val="divsectionbody"/>
                <w:rFonts w:ascii="Arial" w:eastAsia="Saira" w:hAnsi="Arial" w:cs="Arial"/>
                <w:sz w:val="20"/>
                <w:szCs w:val="20"/>
              </w:rPr>
              <w:t>API</w:t>
            </w:r>
            <w:r w:rsidR="001B6E58">
              <w:rPr>
                <w:rStyle w:val="divsectionbody"/>
                <w:rFonts w:ascii="Arial" w:eastAsia="Saira" w:hAnsi="Arial" w:cs="Arial"/>
                <w:sz w:val="20"/>
                <w:szCs w:val="20"/>
              </w:rPr>
              <w:t xml:space="preserve"> </w:t>
            </w:r>
            <w:r w:rsidR="001B6E58" w:rsidRPr="002D6519">
              <w:rPr>
                <w:rStyle w:val="divsectionbody"/>
                <w:rFonts w:ascii="Arial" w:eastAsia="Saira" w:hAnsi="Arial" w:cs="Arial"/>
                <w:sz w:val="20"/>
                <w:szCs w:val="20"/>
              </w:rPr>
              <w:t>gateways</w:t>
            </w:r>
            <w:r w:rsidR="001B6E58">
              <w:rPr>
                <w:rStyle w:val="divsectionbody"/>
                <w:rFonts w:ascii="Arial" w:eastAsia="Saira" w:hAnsi="Arial" w:cs="Arial"/>
                <w:sz w:val="20"/>
                <w:szCs w:val="20"/>
              </w:rPr>
              <w:t>.</w:t>
            </w:r>
          </w:p>
          <w:p w14:paraId="03A5372F" w14:textId="5715B428" w:rsidR="001B6E58" w:rsidRPr="002D6519" w:rsidRDefault="00D51C16" w:rsidP="00A702C1">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in developing complex systems which involves several integrations with vendors, partners, internal, external.</w:t>
            </w:r>
          </w:p>
          <w:p w14:paraId="465EBC4F" w14:textId="000854D1" w:rsidR="001B6E58" w:rsidRPr="006C4778" w:rsidRDefault="00D51C16" w:rsidP="006C4778">
            <w:pPr>
              <w:pStyle w:val="p"/>
              <w:numPr>
                <w:ilvl w:val="0"/>
                <w:numId w:val="9"/>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Expert</w:t>
            </w:r>
            <w:r w:rsidR="001B6E58" w:rsidRPr="002D6519">
              <w:rPr>
                <w:rStyle w:val="divsectionbody"/>
                <w:rFonts w:ascii="Arial" w:eastAsia="Saira" w:hAnsi="Arial" w:cs="Arial"/>
                <w:sz w:val="20"/>
                <w:szCs w:val="20"/>
              </w:rPr>
              <w:t xml:space="preserve"> with Dev-Ops</w:t>
            </w:r>
            <w:r w:rsidR="001B6E58">
              <w:rPr>
                <w:rStyle w:val="divsectionbody"/>
                <w:rFonts w:ascii="Arial" w:eastAsia="Saira" w:hAnsi="Arial" w:cs="Arial"/>
                <w:sz w:val="20"/>
                <w:szCs w:val="20"/>
              </w:rPr>
              <w:t>, cloud</w:t>
            </w:r>
            <w:r w:rsidR="001B6E58" w:rsidRPr="002D6519">
              <w:rPr>
                <w:rStyle w:val="divsectionbody"/>
                <w:rFonts w:ascii="Arial" w:eastAsia="Saira" w:hAnsi="Arial" w:cs="Arial"/>
                <w:sz w:val="20"/>
                <w:szCs w:val="20"/>
              </w:rPr>
              <w:t xml:space="preserve"> </w:t>
            </w:r>
            <w:r w:rsidR="001B6E58">
              <w:rPr>
                <w:rStyle w:val="divsectionbody"/>
                <w:rFonts w:ascii="Arial" w:eastAsia="Saira" w:hAnsi="Arial" w:cs="Arial"/>
                <w:sz w:val="20"/>
                <w:szCs w:val="20"/>
              </w:rPr>
              <w:t>p</w:t>
            </w:r>
            <w:r w:rsidR="001B6E58" w:rsidRPr="002D6519">
              <w:rPr>
                <w:rStyle w:val="divsectionbody"/>
                <w:rFonts w:ascii="Arial" w:eastAsia="Saira" w:hAnsi="Arial" w:cs="Arial"/>
                <w:sz w:val="20"/>
                <w:szCs w:val="20"/>
              </w:rPr>
              <w:t>ractices, setting up CI, CD pipelines, quality gate</w:t>
            </w:r>
            <w:r w:rsidR="008171F8">
              <w:rPr>
                <w:rStyle w:val="divsectionbody"/>
                <w:rFonts w:ascii="Arial" w:eastAsia="Saira" w:hAnsi="Arial" w:cs="Arial"/>
                <w:sz w:val="20"/>
                <w:szCs w:val="20"/>
              </w:rPr>
              <w:t>s</w:t>
            </w:r>
            <w:r w:rsidR="001B6E58" w:rsidRPr="002D6519">
              <w:rPr>
                <w:rStyle w:val="divsectionbody"/>
                <w:rFonts w:ascii="Arial" w:eastAsia="Saira" w:hAnsi="Arial" w:cs="Arial"/>
                <w:sz w:val="20"/>
                <w:szCs w:val="20"/>
              </w:rPr>
              <w:t>,</w:t>
            </w:r>
            <w:r w:rsidR="008171F8">
              <w:rPr>
                <w:rStyle w:val="divsectionbody"/>
                <w:rFonts w:ascii="Arial" w:eastAsia="Saira" w:hAnsi="Arial" w:cs="Arial"/>
                <w:sz w:val="20"/>
                <w:szCs w:val="20"/>
              </w:rPr>
              <w:t xml:space="preserve"> containerization,</w:t>
            </w:r>
            <w:r w:rsidR="001B6E58">
              <w:rPr>
                <w:rStyle w:val="divsectionbody"/>
                <w:rFonts w:ascii="Arial" w:eastAsia="Saira" w:hAnsi="Arial" w:cs="Arial"/>
                <w:sz w:val="20"/>
                <w:szCs w:val="20"/>
              </w:rPr>
              <w:t xml:space="preserve"> cloud practices,</w:t>
            </w:r>
            <w:r w:rsidR="001B6E58" w:rsidRPr="002D6519">
              <w:rPr>
                <w:rStyle w:val="divsectionbody"/>
                <w:rFonts w:ascii="Arial" w:eastAsia="Saira" w:hAnsi="Arial" w:cs="Arial"/>
                <w:sz w:val="20"/>
                <w:szCs w:val="20"/>
              </w:rPr>
              <w:t xml:space="preserve"> automation.</w:t>
            </w:r>
          </w:p>
        </w:tc>
      </w:tr>
    </w:tbl>
    <w:p w14:paraId="1AADD6D2" w14:textId="77777777" w:rsidR="001B6E58" w:rsidRDefault="001B6E58">
      <w:pPr>
        <w:rPr>
          <w:rFonts w:ascii="Arial" w:hAnsi="Arial" w:cs="Arial"/>
          <w:sz w:val="20"/>
          <w:szCs w:val="20"/>
        </w:rPr>
      </w:pPr>
    </w:p>
    <w:p w14:paraId="73A89B2C" w14:textId="77777777" w:rsidR="00CA2E1D" w:rsidRDefault="00CA2E1D" w:rsidP="00CA2E1D">
      <w:pPr>
        <w:contextualSpacing/>
        <w:rPr>
          <w:rFonts w:ascii="Arial" w:hAnsi="Arial" w:cs="Arial"/>
          <w:sz w:val="20"/>
          <w:szCs w:val="20"/>
          <w:u w:val="single"/>
        </w:rPr>
      </w:pPr>
    </w:p>
    <w:p w14:paraId="07352698" w14:textId="77777777" w:rsidR="00E5060E" w:rsidRDefault="00E5060E" w:rsidP="00CA2E1D">
      <w:pPr>
        <w:contextualSpacing/>
        <w:rPr>
          <w:rFonts w:ascii="Arial" w:hAnsi="Arial" w:cs="Arial"/>
          <w:sz w:val="20"/>
          <w:szCs w:val="20"/>
          <w:u w:val="single"/>
        </w:rPr>
      </w:pPr>
    </w:p>
    <w:p w14:paraId="236A24EC" w14:textId="462EA9CE" w:rsidR="00E5060E" w:rsidRPr="00CA2E1D" w:rsidRDefault="00E5060E" w:rsidP="00CA2E1D">
      <w:pPr>
        <w:contextualSpacing/>
        <w:rPr>
          <w:rFonts w:ascii="Arial" w:hAnsi="Arial" w:cs="Arial"/>
          <w:vanish/>
          <w:sz w:val="20"/>
          <w:szCs w:val="20"/>
          <w:u w:val="single"/>
        </w:rPr>
        <w:sectPr w:rsidR="00E5060E" w:rsidRPr="00CA2E1D">
          <w:headerReference w:type="default" r:id="rId13"/>
          <w:footerReference w:type="default" r:id="rId14"/>
          <w:pgSz w:w="12240" w:h="15840"/>
          <w:pgMar w:top="0" w:right="600" w:bottom="400" w:left="0" w:header="0" w:footer="0" w:gutter="0"/>
          <w:cols w:space="720"/>
        </w:sectPr>
      </w:pPr>
    </w:p>
    <w:p w14:paraId="3A173DB6" w14:textId="77777777" w:rsidR="0053637F" w:rsidRPr="00CA2E1D" w:rsidRDefault="0053637F" w:rsidP="00CA2E1D">
      <w:pPr>
        <w:contextualSpacing/>
        <w:rPr>
          <w:rFonts w:ascii="Arial" w:hAnsi="Arial" w:cs="Arial"/>
          <w:vanish/>
          <w:sz w:val="20"/>
          <w:szCs w:val="20"/>
          <w:u w:val="single"/>
        </w:rPr>
      </w:pPr>
    </w:p>
    <w:p w14:paraId="28A75000" w14:textId="77777777" w:rsidR="0053637F" w:rsidRPr="00CA2E1D" w:rsidRDefault="0053637F" w:rsidP="00CA2E1D">
      <w:pPr>
        <w:contextualSpacing/>
        <w:rPr>
          <w:rFonts w:ascii="Arial" w:hAnsi="Arial" w:cs="Arial"/>
          <w:vanish/>
          <w:sz w:val="20"/>
          <w:szCs w:val="20"/>
          <w:u w:val="single"/>
        </w:rPr>
      </w:pPr>
    </w:p>
    <w:p w14:paraId="2B7D4477" w14:textId="498229D1" w:rsidR="00CA2E1D" w:rsidRPr="00CA2E1D" w:rsidRDefault="00CA2E1D" w:rsidP="00CA2E1D">
      <w:pPr>
        <w:pStyle w:val="divdocumentsectiontitle"/>
        <w:ind w:right="160"/>
        <w:rPr>
          <w:rStyle w:val="divdocumentheading"/>
          <w:rFonts w:ascii="Arial" w:eastAsia="Saira" w:hAnsi="Arial" w:cs="Arial"/>
          <w:sz w:val="20"/>
          <w:szCs w:val="20"/>
          <w:u w:val="single"/>
        </w:rPr>
      </w:pPr>
      <w:r w:rsidRPr="00CA2E1D">
        <w:rPr>
          <w:rStyle w:val="divdocumentheading"/>
          <w:rFonts w:ascii="Arial" w:eastAsia="Saira" w:hAnsi="Arial" w:cs="Arial"/>
          <w:sz w:val="20"/>
          <w:szCs w:val="20"/>
          <w:u w:val="single"/>
        </w:rPr>
        <w:t>SKILL</w:t>
      </w:r>
      <w:r w:rsidR="00070A56">
        <w:rPr>
          <w:rStyle w:val="divdocumentheading"/>
          <w:rFonts w:ascii="Arial" w:eastAsia="Saira" w:hAnsi="Arial" w:cs="Arial"/>
          <w:sz w:val="20"/>
          <w:szCs w:val="20"/>
          <w:u w:val="single"/>
        </w:rPr>
        <w:t xml:space="preserve"> SET</w:t>
      </w:r>
      <w:r w:rsidRPr="00CA2E1D">
        <w:rPr>
          <w:rStyle w:val="divdocumentheading"/>
          <w:rFonts w:ascii="Arial" w:eastAsia="Saira" w:hAnsi="Arial" w:cs="Arial"/>
          <w:sz w:val="20"/>
          <w:szCs w:val="20"/>
          <w:u w:val="single"/>
        </w:rPr>
        <w:t>:</w:t>
      </w:r>
    </w:p>
    <w:tbl>
      <w:tblPr>
        <w:tblStyle w:val="divdocumentdivsectiontable"/>
        <w:tblW w:w="11039" w:type="dxa"/>
        <w:tblCellSpacing w:w="0" w:type="dxa"/>
        <w:shd w:val="clear" w:color="auto" w:fill="FFFFFF"/>
        <w:tblLayout w:type="fixed"/>
        <w:tblCellMar>
          <w:left w:w="0" w:type="dxa"/>
          <w:right w:w="0" w:type="dxa"/>
        </w:tblCellMar>
        <w:tblLook w:val="05E0" w:firstRow="1" w:lastRow="1" w:firstColumn="1" w:lastColumn="1" w:noHBand="0" w:noVBand="1"/>
      </w:tblPr>
      <w:tblGrid>
        <w:gridCol w:w="11039"/>
      </w:tblGrid>
      <w:tr w:rsidR="00CA2E1D" w:rsidRPr="002D6519" w14:paraId="00790EAC" w14:textId="77777777" w:rsidTr="00D67F6D">
        <w:trPr>
          <w:trHeight w:val="1149"/>
          <w:tblCellSpacing w:w="0" w:type="dxa"/>
        </w:trPr>
        <w:tc>
          <w:tcPr>
            <w:tcW w:w="11039" w:type="dxa"/>
            <w:tcMar>
              <w:top w:w="0" w:type="dxa"/>
              <w:left w:w="0" w:type="dxa"/>
              <w:bottom w:w="0" w:type="dxa"/>
              <w:right w:w="0" w:type="dxa"/>
            </w:tcMar>
            <w:hideMark/>
          </w:tcPr>
          <w:tbl>
            <w:tblPr>
              <w:tblStyle w:val="divdocumenttable"/>
              <w:tblW w:w="10168" w:type="dxa"/>
              <w:tblBorders>
                <w:bottom w:val="single" w:sz="4" w:space="0" w:color="auto"/>
              </w:tblBorders>
              <w:tblLayout w:type="fixed"/>
              <w:tblCellMar>
                <w:left w:w="0" w:type="dxa"/>
                <w:right w:w="0" w:type="dxa"/>
              </w:tblCellMar>
              <w:tblLook w:val="05E0" w:firstRow="1" w:lastRow="1" w:firstColumn="1" w:lastColumn="1" w:noHBand="0" w:noVBand="1"/>
            </w:tblPr>
            <w:tblGrid>
              <w:gridCol w:w="3973"/>
              <w:gridCol w:w="6195"/>
            </w:tblGrid>
            <w:tr w:rsidR="00CA2E1D" w:rsidRPr="002D6519" w14:paraId="5FDADE34" w14:textId="77777777" w:rsidTr="005200C6">
              <w:trPr>
                <w:trHeight w:val="145"/>
              </w:trPr>
              <w:tc>
                <w:tcPr>
                  <w:tcW w:w="3973" w:type="dxa"/>
                  <w:tcMar>
                    <w:top w:w="5" w:type="dxa"/>
                    <w:left w:w="5" w:type="dxa"/>
                    <w:bottom w:w="5" w:type="dxa"/>
                    <w:right w:w="5" w:type="dxa"/>
                  </w:tcMar>
                  <w:hideMark/>
                </w:tcPr>
                <w:p w14:paraId="3FD15E76" w14:textId="02FF424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Software Engineering</w:t>
                  </w:r>
                  <w:r>
                    <w:rPr>
                      <w:rStyle w:val="divsectionbody"/>
                      <w:rFonts w:ascii="Arial" w:eastAsia="Saira" w:hAnsi="Arial" w:cs="Arial"/>
                      <w:sz w:val="20"/>
                      <w:szCs w:val="20"/>
                    </w:rPr>
                    <w:t>, Software Architecture</w:t>
                  </w:r>
                  <w:r w:rsidR="00D51C16">
                    <w:rPr>
                      <w:rStyle w:val="divsectionbody"/>
                      <w:rFonts w:ascii="Arial" w:eastAsia="Saira" w:hAnsi="Arial" w:cs="Arial"/>
                      <w:sz w:val="20"/>
                      <w:szCs w:val="20"/>
                    </w:rPr>
                    <w:t>, Design Pattern</w:t>
                  </w:r>
                </w:p>
                <w:p w14:paraId="5E21A9E9" w14:textId="4EE3E5C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AngularJS, ReactJS, Redux, Grunt, Web Pack</w:t>
                  </w:r>
                  <w:r>
                    <w:rPr>
                      <w:rStyle w:val="divsectionbody"/>
                      <w:rFonts w:ascii="Arial" w:eastAsia="Saira" w:hAnsi="Arial" w:cs="Arial"/>
                      <w:sz w:val="20"/>
                      <w:szCs w:val="20"/>
                    </w:rPr>
                    <w:t>, Python, React Native.</w:t>
                  </w:r>
                </w:p>
                <w:p w14:paraId="4C802FB4" w14:textId="682B1F6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.Net </w:t>
                  </w:r>
                  <w:r w:rsidR="00FF4CD2">
                    <w:rPr>
                      <w:rStyle w:val="divsectionbody"/>
                      <w:rFonts w:ascii="Arial" w:eastAsia="Saira" w:hAnsi="Arial" w:cs="Arial"/>
                      <w:sz w:val="20"/>
                      <w:szCs w:val="20"/>
                    </w:rPr>
                    <w:t>Core,</w:t>
                  </w:r>
                  <w:r w:rsidR="00FF4CD2" w:rsidRPr="002D6519">
                    <w:rPr>
                      <w:rStyle w:val="divsectionbody"/>
                      <w:rFonts w:ascii="Arial" w:eastAsia="Saira" w:hAnsi="Arial" w:cs="Arial"/>
                      <w:sz w:val="20"/>
                      <w:szCs w:val="20"/>
                    </w:rPr>
                    <w:t xml:space="preserve"> </w:t>
                  </w:r>
                  <w:r w:rsidR="00BC0DD8" w:rsidRPr="002D6519">
                    <w:rPr>
                      <w:rStyle w:val="divsectionbody"/>
                      <w:rFonts w:ascii="Arial" w:eastAsia="Saira" w:hAnsi="Arial" w:cs="Arial"/>
                      <w:sz w:val="20"/>
                      <w:szCs w:val="20"/>
                    </w:rPr>
                    <w:t>C#, ASP.NET</w:t>
                  </w:r>
                  <w:r w:rsidRPr="002D6519">
                    <w:rPr>
                      <w:rStyle w:val="divsectionbody"/>
                      <w:rFonts w:ascii="Arial" w:eastAsia="Saira" w:hAnsi="Arial" w:cs="Arial"/>
                      <w:sz w:val="20"/>
                      <w:szCs w:val="20"/>
                    </w:rPr>
                    <w:t xml:space="preserve">, ASP.NET MVC, WebAPI, </w:t>
                  </w:r>
                  <w:r>
                    <w:rPr>
                      <w:rStyle w:val="divsectionbody"/>
                      <w:rFonts w:ascii="Arial" w:eastAsia="Saira" w:hAnsi="Arial" w:cs="Arial"/>
                      <w:sz w:val="20"/>
                      <w:szCs w:val="20"/>
                    </w:rPr>
                    <w:t xml:space="preserve">Rest, </w:t>
                  </w:r>
                  <w:r w:rsidRPr="002D6519">
                    <w:rPr>
                      <w:rStyle w:val="divsectionbody"/>
                      <w:rFonts w:ascii="Arial" w:eastAsia="Saira" w:hAnsi="Arial" w:cs="Arial"/>
                      <w:sz w:val="20"/>
                      <w:szCs w:val="20"/>
                    </w:rPr>
                    <w:t>WPF, Entity Framework</w:t>
                  </w:r>
                </w:p>
                <w:p w14:paraId="256E0029" w14:textId="4D26884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NServiceBus, MSMQ, RabbitMQ, Amazon SQS</w:t>
                  </w:r>
                </w:p>
              </w:tc>
              <w:tc>
                <w:tcPr>
                  <w:tcW w:w="6195" w:type="dxa"/>
                  <w:tcMar>
                    <w:top w:w="5" w:type="dxa"/>
                    <w:left w:w="5" w:type="dxa"/>
                    <w:bottom w:w="5" w:type="dxa"/>
                    <w:right w:w="5" w:type="dxa"/>
                  </w:tcMar>
                  <w:hideMark/>
                </w:tcPr>
                <w:p w14:paraId="0808EBDB"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Jasmine, Karma, Jest, XUnit, NUnit</w:t>
                  </w:r>
                </w:p>
                <w:p w14:paraId="594CE48F" w14:textId="7C4983F1"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Splunk, Kibana, Elastic </w:t>
                  </w:r>
                  <w:r w:rsidR="00795040" w:rsidRPr="002D6519">
                    <w:rPr>
                      <w:rStyle w:val="divsectionbody"/>
                      <w:rFonts w:ascii="Arial" w:eastAsia="Saira" w:hAnsi="Arial" w:cs="Arial"/>
                      <w:sz w:val="20"/>
                      <w:szCs w:val="20"/>
                    </w:rPr>
                    <w:t>Search</w:t>
                  </w:r>
                  <w:r w:rsidR="00795040">
                    <w:rPr>
                      <w:rStyle w:val="divsectionbody"/>
                      <w:rFonts w:ascii="Arial" w:eastAsia="Saira" w:hAnsi="Arial" w:cs="Arial"/>
                      <w:sz w:val="20"/>
                      <w:szCs w:val="20"/>
                    </w:rPr>
                    <w:t>, Redis</w:t>
                  </w:r>
                </w:p>
                <w:p w14:paraId="75E91E08" w14:textId="6B759A3D"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TFS, Bit bucket, </w:t>
                  </w:r>
                  <w:r w:rsidR="00795040">
                    <w:rPr>
                      <w:rStyle w:val="divsectionbody"/>
                      <w:rFonts w:ascii="Arial" w:eastAsia="Saira" w:hAnsi="Arial" w:cs="Arial"/>
                      <w:sz w:val="20"/>
                      <w:szCs w:val="20"/>
                    </w:rPr>
                    <w:t xml:space="preserve">GitHub, GitHub Workflows, </w:t>
                  </w:r>
                  <w:r w:rsidRPr="002D6519">
                    <w:rPr>
                      <w:rStyle w:val="divsectionbody"/>
                      <w:rFonts w:ascii="Arial" w:eastAsia="Saira" w:hAnsi="Arial" w:cs="Arial"/>
                      <w:sz w:val="20"/>
                      <w:szCs w:val="20"/>
                    </w:rPr>
                    <w:t>Jenkins, Git</w:t>
                  </w:r>
                </w:p>
                <w:p w14:paraId="0B32222E" w14:textId="1BE7717E"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Rest API</w:t>
                  </w:r>
                  <w:r w:rsidR="00795040">
                    <w:rPr>
                      <w:rStyle w:val="divsectionbody"/>
                      <w:rFonts w:ascii="Arial" w:eastAsia="Saira" w:hAnsi="Arial" w:cs="Arial"/>
                      <w:sz w:val="20"/>
                      <w:szCs w:val="20"/>
                    </w:rPr>
                    <w:t>’s</w:t>
                  </w:r>
                  <w:r w:rsidRPr="002D6519">
                    <w:rPr>
                      <w:rStyle w:val="divsectionbody"/>
                      <w:rFonts w:ascii="Arial" w:eastAsia="Saira" w:hAnsi="Arial" w:cs="Arial"/>
                      <w:sz w:val="20"/>
                      <w:szCs w:val="20"/>
                    </w:rPr>
                    <w:t>,</w:t>
                  </w:r>
                  <w:r w:rsidR="00795040">
                    <w:rPr>
                      <w:rStyle w:val="divsectionbody"/>
                      <w:rFonts w:ascii="Arial" w:eastAsia="Saira" w:hAnsi="Arial" w:cs="Arial"/>
                      <w:sz w:val="20"/>
                      <w:szCs w:val="20"/>
                    </w:rPr>
                    <w:t xml:space="preserve"> Graph QL,</w:t>
                  </w:r>
                  <w:r w:rsidRPr="002D6519">
                    <w:rPr>
                      <w:rStyle w:val="divsectionbody"/>
                      <w:rFonts w:ascii="Arial" w:eastAsia="Saira" w:hAnsi="Arial" w:cs="Arial"/>
                      <w:sz w:val="20"/>
                      <w:szCs w:val="20"/>
                    </w:rPr>
                    <w:t xml:space="preserve"> Micro Services.</w:t>
                  </w:r>
                </w:p>
                <w:p w14:paraId="1D55E933"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SQL SERVER, Mongo DB, Postgres.</w:t>
                  </w:r>
                </w:p>
                <w:p w14:paraId="03DFFCA2" w14:textId="77777777" w:rsidR="00CA2E1D" w:rsidRPr="002D6519" w:rsidRDefault="00CA2E1D" w:rsidP="00AA05DD">
                  <w:pPr>
                    <w:pStyle w:val="divdocumentulli"/>
                    <w:numPr>
                      <w:ilvl w:val="0"/>
                      <w:numId w:val="10"/>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Puppet, Ansible, Nolio</w:t>
                  </w:r>
                </w:p>
                <w:p w14:paraId="42EB81AF" w14:textId="77777777" w:rsidR="00CA2E1D" w:rsidRPr="002D6519" w:rsidRDefault="00CA2E1D" w:rsidP="002E5B03">
                  <w:pPr>
                    <w:pStyle w:val="divdocumentulli"/>
                    <w:spacing w:line="280" w:lineRule="atLeast"/>
                    <w:ind w:left="720"/>
                    <w:rPr>
                      <w:rStyle w:val="divsectionbody"/>
                      <w:rFonts w:ascii="Arial" w:eastAsia="Saira" w:hAnsi="Arial" w:cs="Arial"/>
                      <w:sz w:val="20"/>
                      <w:szCs w:val="20"/>
                    </w:rPr>
                  </w:pPr>
                </w:p>
              </w:tc>
            </w:tr>
          </w:tbl>
          <w:p w14:paraId="6A8B639B" w14:textId="77777777" w:rsidR="00CA2E1D" w:rsidRPr="002D6519" w:rsidRDefault="00CA2E1D">
            <w:pPr>
              <w:pStyle w:val="divdocumentdivsectiontabledivscspdiv"/>
              <w:rPr>
                <w:rStyle w:val="divsectionbody"/>
                <w:rFonts w:ascii="Arial" w:eastAsia="Saira" w:hAnsi="Arial" w:cs="Arial"/>
                <w:b/>
                <w:bCs/>
                <w:sz w:val="20"/>
                <w:szCs w:val="20"/>
              </w:rPr>
            </w:pPr>
          </w:p>
        </w:tc>
      </w:tr>
    </w:tbl>
    <w:p w14:paraId="78143858" w14:textId="77777777" w:rsidR="00070A56" w:rsidRDefault="00070A56" w:rsidP="00C839B0">
      <w:pPr>
        <w:pStyle w:val="divdocumentsectiontitle"/>
        <w:ind w:right="160"/>
        <w:rPr>
          <w:rStyle w:val="divdocumentheading"/>
          <w:rFonts w:ascii="Arial" w:eastAsia="Saira" w:hAnsi="Arial" w:cs="Arial"/>
          <w:sz w:val="20"/>
          <w:szCs w:val="20"/>
          <w:u w:val="single"/>
        </w:rPr>
      </w:pPr>
    </w:p>
    <w:p w14:paraId="5C0FC90E" w14:textId="1D845095" w:rsidR="00C839B0" w:rsidRPr="00C839B0" w:rsidRDefault="00C839B0" w:rsidP="00C839B0">
      <w:pPr>
        <w:pStyle w:val="divdocumentsectiontitle"/>
        <w:ind w:right="160"/>
        <w:rPr>
          <w:rStyle w:val="divdocumentheading"/>
          <w:rFonts w:ascii="Arial" w:eastAsia="Saira" w:hAnsi="Arial" w:cs="Arial"/>
          <w:sz w:val="20"/>
          <w:szCs w:val="20"/>
          <w:u w:val="single"/>
        </w:rPr>
      </w:pPr>
      <w:r w:rsidRPr="00C839B0">
        <w:rPr>
          <w:rStyle w:val="divdocumentheading"/>
          <w:rFonts w:ascii="Arial" w:eastAsia="Saira" w:hAnsi="Arial" w:cs="Arial"/>
          <w:sz w:val="20"/>
          <w:szCs w:val="20"/>
          <w:u w:val="single"/>
        </w:rPr>
        <w:t>EDUCATION AND CERTIFICATIONS:</w:t>
      </w:r>
    </w:p>
    <w:tbl>
      <w:tblPr>
        <w:tblStyle w:val="divdocumentdivsectiontable"/>
        <w:tblW w:w="10676" w:type="dxa"/>
        <w:tblCellSpacing w:w="0" w:type="dxa"/>
        <w:tblBorders>
          <w:bottom w:val="single" w:sz="4" w:space="0" w:color="auto"/>
        </w:tblBorders>
        <w:shd w:val="clear" w:color="auto" w:fill="FFFFFF"/>
        <w:tblLayout w:type="fixed"/>
        <w:tblCellMar>
          <w:left w:w="0" w:type="dxa"/>
          <w:right w:w="0" w:type="dxa"/>
        </w:tblCellMar>
        <w:tblLook w:val="05E0" w:firstRow="1" w:lastRow="1" w:firstColumn="1" w:lastColumn="1" w:noHBand="0" w:noVBand="1"/>
      </w:tblPr>
      <w:tblGrid>
        <w:gridCol w:w="10676"/>
      </w:tblGrid>
      <w:tr w:rsidR="00C839B0" w:rsidRPr="002D6519" w14:paraId="1E4AC123" w14:textId="77777777" w:rsidTr="00A702C1">
        <w:trPr>
          <w:trHeight w:val="44"/>
          <w:tblCellSpacing w:w="0" w:type="dxa"/>
        </w:trPr>
        <w:tc>
          <w:tcPr>
            <w:tcW w:w="10676" w:type="dxa"/>
            <w:tcMar>
              <w:top w:w="0" w:type="dxa"/>
              <w:left w:w="0" w:type="dxa"/>
              <w:bottom w:w="0" w:type="dxa"/>
              <w:right w:w="0" w:type="dxa"/>
            </w:tcMar>
            <w:hideMark/>
          </w:tcPr>
          <w:p w14:paraId="392E61A9" w14:textId="7E4732ED" w:rsidR="00C839B0" w:rsidRDefault="00C839B0" w:rsidP="00C839B0">
            <w:pPr>
              <w:pStyle w:val="divdocumentpaddedline"/>
              <w:numPr>
                <w:ilvl w:val="0"/>
                <w:numId w:val="12"/>
              </w:numPr>
              <w:spacing w:line="280" w:lineRule="atLeast"/>
              <w:rPr>
                <w:rStyle w:val="divsectionbody"/>
                <w:rFonts w:ascii="Arial" w:eastAsia="Saira" w:hAnsi="Arial" w:cs="Arial"/>
                <w:sz w:val="20"/>
                <w:szCs w:val="20"/>
              </w:rPr>
            </w:pPr>
            <w:r w:rsidRPr="002D6519">
              <w:rPr>
                <w:rStyle w:val="divdocumentdegree"/>
                <w:rFonts w:ascii="Arial" w:eastAsia="Saira" w:hAnsi="Arial" w:cs="Arial"/>
                <w:color w:val="020303"/>
                <w:sz w:val="20"/>
                <w:szCs w:val="20"/>
              </w:rPr>
              <w:t>MASTERS</w:t>
            </w:r>
            <w:r w:rsidRPr="002D6519">
              <w:rPr>
                <w:rStyle w:val="documentmukcolon"/>
                <w:rFonts w:ascii="Arial" w:eastAsia="Saira" w:hAnsi="Arial" w:cs="Arial"/>
                <w:color w:val="020303"/>
                <w:sz w:val="20"/>
                <w:szCs w:val="20"/>
              </w:rPr>
              <w:t>:</w:t>
            </w:r>
            <w:r w:rsidRPr="002D6519">
              <w:rPr>
                <w:rStyle w:val="span"/>
                <w:rFonts w:ascii="Arial" w:eastAsia="Saira" w:hAnsi="Arial" w:cs="Arial"/>
                <w:color w:val="020303"/>
                <w:sz w:val="20"/>
                <w:szCs w:val="20"/>
              </w:rPr>
              <w:t xml:space="preserve"> IN</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COMPUTER APPLICATIONS, 2004 </w:t>
            </w:r>
            <w:r w:rsidRPr="002D6519">
              <w:rPr>
                <w:rStyle w:val="divdocumentcompanyname"/>
                <w:rFonts w:ascii="Arial" w:eastAsia="Saira" w:hAnsi="Arial" w:cs="Arial"/>
                <w:bCs/>
                <w:color w:val="020303"/>
                <w:sz w:val="20"/>
                <w:szCs w:val="20"/>
              </w:rPr>
              <w:t>Osmania University</w:t>
            </w:r>
            <w:r w:rsidRPr="002D6519">
              <w:rPr>
                <w:rStyle w:val="divsectionbody"/>
                <w:rFonts w:ascii="Arial" w:eastAsia="Saira" w:hAnsi="Arial" w:cs="Arial"/>
                <w:sz w:val="20"/>
                <w:szCs w:val="20"/>
              </w:rPr>
              <w:t xml:space="preserve"> </w:t>
            </w:r>
            <w:r w:rsidRPr="002D6519">
              <w:rPr>
                <w:rStyle w:val="span"/>
                <w:rFonts w:ascii="Arial" w:eastAsia="Saira" w:hAnsi="Arial" w:cs="Arial"/>
                <w:color w:val="020303"/>
                <w:sz w:val="20"/>
                <w:szCs w:val="20"/>
              </w:rPr>
              <w:t xml:space="preserve">– </w:t>
            </w:r>
            <w:r w:rsidRPr="002D6519">
              <w:rPr>
                <w:rStyle w:val="divdocumenteducationjobcity"/>
                <w:rFonts w:ascii="Arial" w:eastAsia="Saira" w:hAnsi="Arial" w:cs="Arial"/>
                <w:color w:val="020303"/>
                <w:sz w:val="20"/>
                <w:szCs w:val="20"/>
              </w:rPr>
              <w:t>Hyderabad, India</w:t>
            </w:r>
            <w:r w:rsidRPr="002D6519">
              <w:rPr>
                <w:rStyle w:val="divsectionbody"/>
                <w:rFonts w:ascii="Arial" w:eastAsia="Saira" w:hAnsi="Arial" w:cs="Arial"/>
                <w:sz w:val="20"/>
                <w:szCs w:val="20"/>
              </w:rPr>
              <w:t>.</w:t>
            </w:r>
          </w:p>
          <w:p w14:paraId="34FADC4F" w14:textId="77777777" w:rsidR="00C839B0" w:rsidRPr="002D6519" w:rsidRDefault="00C839B0" w:rsidP="00C839B0">
            <w:pPr>
              <w:pStyle w:val="divdocumentulli"/>
              <w:numPr>
                <w:ilvl w:val="0"/>
                <w:numId w:val="12"/>
              </w:numPr>
              <w:pBdr>
                <w:left w:val="none" w:sz="0" w:space="0" w:color="auto"/>
                <w:bottom w:val="none" w:sz="0" w:space="0" w:color="auto"/>
              </w:pBd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Microsoft Certified Application Developer (</w:t>
            </w:r>
            <w:r w:rsidRPr="002D6519">
              <w:rPr>
                <w:rStyle w:val="Strong1"/>
                <w:rFonts w:ascii="Arial" w:eastAsia="Saira" w:hAnsi="Arial" w:cs="Arial"/>
                <w:b/>
                <w:bCs/>
                <w:color w:val="020303"/>
                <w:sz w:val="20"/>
                <w:szCs w:val="20"/>
              </w:rPr>
              <w:t>License ID:</w:t>
            </w:r>
            <w:r w:rsidRPr="002D6519">
              <w:rPr>
                <w:rStyle w:val="divsectionbody"/>
                <w:rFonts w:ascii="Arial" w:eastAsia="Saira" w:hAnsi="Arial" w:cs="Arial"/>
                <w:sz w:val="20"/>
                <w:szCs w:val="20"/>
              </w:rPr>
              <w:t xml:space="preserve"> 3830270 Year: 2007)</w:t>
            </w:r>
          </w:p>
          <w:p w14:paraId="2359009A" w14:textId="39036EC5" w:rsidR="00C839B0" w:rsidRPr="00A702C1" w:rsidRDefault="00C839B0" w:rsidP="0073466F">
            <w:pPr>
              <w:pStyle w:val="divdocumentpaddedline"/>
              <w:numPr>
                <w:ilvl w:val="0"/>
                <w:numId w:val="12"/>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INSURNACE DOMAIN CERTIFIED (INS-21)</w:t>
            </w:r>
            <w:r w:rsidR="00A702C1">
              <w:rPr>
                <w:rStyle w:val="divsectionbody"/>
                <w:rFonts w:ascii="Arial" w:eastAsia="Saira" w:hAnsi="Arial" w:cs="Arial"/>
                <w:sz w:val="20"/>
                <w:szCs w:val="20"/>
              </w:rPr>
              <w:t>.</w:t>
            </w:r>
          </w:p>
          <w:p w14:paraId="77A20946" w14:textId="43656178" w:rsidR="00C839B0" w:rsidRPr="002D6519" w:rsidRDefault="00C839B0" w:rsidP="0073466F">
            <w:pPr>
              <w:pStyle w:val="divdocumentpaddedline"/>
              <w:spacing w:line="280" w:lineRule="atLeast"/>
              <w:rPr>
                <w:rStyle w:val="divsectionbody"/>
                <w:rFonts w:ascii="Arial" w:eastAsia="Saira" w:hAnsi="Arial" w:cs="Arial"/>
                <w:sz w:val="20"/>
                <w:szCs w:val="20"/>
              </w:rPr>
            </w:pPr>
          </w:p>
        </w:tc>
      </w:tr>
    </w:tbl>
    <w:p w14:paraId="1B2F213B" w14:textId="77777777" w:rsidR="00A702C1" w:rsidRDefault="00A702C1" w:rsidP="00C57F2E">
      <w:pPr>
        <w:pStyle w:val="divdocumentsectiontitle"/>
        <w:ind w:right="160"/>
        <w:rPr>
          <w:rStyle w:val="divdocumentheading"/>
          <w:rFonts w:ascii="Arial" w:eastAsia="Saira" w:hAnsi="Arial" w:cs="Arial"/>
          <w:sz w:val="20"/>
          <w:szCs w:val="20"/>
          <w:u w:val="single"/>
        </w:rPr>
      </w:pPr>
    </w:p>
    <w:p w14:paraId="7732DD55" w14:textId="431F3CE5" w:rsidR="00C57F2E" w:rsidRDefault="00496004" w:rsidP="00C57F2E">
      <w:pPr>
        <w:pStyle w:val="divdocumentsectiontitle"/>
        <w:ind w:right="160"/>
        <w:rPr>
          <w:rStyle w:val="divdocumentheading"/>
          <w:rFonts w:ascii="Arial" w:eastAsia="Saira" w:hAnsi="Arial" w:cs="Arial"/>
          <w:sz w:val="20"/>
          <w:szCs w:val="20"/>
          <w:u w:val="single"/>
        </w:rPr>
      </w:pPr>
      <w:r>
        <w:rPr>
          <w:rStyle w:val="divdocumentheading"/>
          <w:rFonts w:ascii="Arial" w:eastAsia="Saira" w:hAnsi="Arial" w:cs="Arial"/>
          <w:sz w:val="20"/>
          <w:szCs w:val="20"/>
          <w:u w:val="single"/>
        </w:rPr>
        <w:t>RECENT PROJECTS SUMMARY:</w:t>
      </w:r>
    </w:p>
    <w:p w14:paraId="4543F9A9" w14:textId="77777777" w:rsidR="00003510" w:rsidRPr="00C57F2E" w:rsidRDefault="00003510" w:rsidP="00C57F2E">
      <w:pPr>
        <w:pStyle w:val="divdocumentsectiontitle"/>
        <w:ind w:right="160"/>
        <w:rPr>
          <w:rStyle w:val="divdocumentheading"/>
          <w:rFonts w:ascii="Arial" w:eastAsia="Saira" w:hAnsi="Arial" w:cs="Arial"/>
          <w:sz w:val="20"/>
          <w:szCs w:val="20"/>
          <w:u w:val="single"/>
        </w:rPr>
      </w:pPr>
    </w:p>
    <w:tbl>
      <w:tblPr>
        <w:tblStyle w:val="divdocumentdivsectiontable"/>
        <w:tblW w:w="10733" w:type="dxa"/>
        <w:tblCellSpacing w:w="0" w:type="dxa"/>
        <w:tblInd w:w="270" w:type="dxa"/>
        <w:shd w:val="clear" w:color="auto" w:fill="FFFFFF"/>
        <w:tblLayout w:type="fixed"/>
        <w:tblCellMar>
          <w:left w:w="0" w:type="dxa"/>
          <w:right w:w="0" w:type="dxa"/>
        </w:tblCellMar>
        <w:tblLook w:val="05E0" w:firstRow="1" w:lastRow="1" w:firstColumn="1" w:lastColumn="1" w:noHBand="0" w:noVBand="1"/>
      </w:tblPr>
      <w:tblGrid>
        <w:gridCol w:w="10733"/>
      </w:tblGrid>
      <w:tr w:rsidR="00C57F2E" w:rsidRPr="002D6519" w14:paraId="009459B4" w14:textId="77777777" w:rsidTr="00BF48E5">
        <w:trPr>
          <w:trHeight w:val="1151"/>
          <w:tblCellSpacing w:w="0" w:type="dxa"/>
        </w:trPr>
        <w:tc>
          <w:tcPr>
            <w:tcW w:w="10733" w:type="dxa"/>
            <w:tcMar>
              <w:top w:w="0" w:type="dxa"/>
              <w:left w:w="0" w:type="dxa"/>
              <w:bottom w:w="0" w:type="dxa"/>
              <w:right w:w="0" w:type="dxa"/>
            </w:tcMar>
            <w:hideMark/>
          </w:tcPr>
          <w:p w14:paraId="0FAE40B3" w14:textId="58433722" w:rsidR="00C57F2E" w:rsidRPr="002D6519" w:rsidRDefault="00C57F2E" w:rsidP="00387155">
            <w:pPr>
              <w:pStyle w:val="p"/>
              <w:spacing w:line="280" w:lineRule="atLeast"/>
              <w:rPr>
                <w:rStyle w:val="divsectionbody"/>
                <w:rFonts w:ascii="Arial" w:eastAsia="Saira" w:hAnsi="Arial" w:cs="Arial"/>
                <w:b/>
                <w:bCs/>
                <w:sz w:val="20"/>
                <w:szCs w:val="20"/>
                <w:u w:val="single"/>
              </w:rPr>
            </w:pPr>
            <w:r w:rsidRPr="006A3989">
              <w:rPr>
                <w:rStyle w:val="divsectionbody"/>
                <w:rFonts w:ascii="Arial" w:eastAsia="Saira" w:hAnsi="Arial" w:cs="Arial"/>
                <w:b/>
                <w:bCs/>
                <w:color w:val="2E74B5" w:themeColor="accent1" w:themeShade="BF"/>
                <w:sz w:val="20"/>
                <w:szCs w:val="20"/>
                <w:u w:val="single"/>
              </w:rPr>
              <w:t>RTI</w:t>
            </w:r>
            <w:r w:rsidR="004F44E8" w:rsidRPr="006A3989">
              <w:rPr>
                <w:rStyle w:val="divsectionbody"/>
                <w:rFonts w:ascii="Arial" w:eastAsia="Saira" w:hAnsi="Arial" w:cs="Arial"/>
                <w:b/>
                <w:bCs/>
                <w:color w:val="2E74B5" w:themeColor="accent1" w:themeShade="BF"/>
                <w:sz w:val="20"/>
                <w:szCs w:val="20"/>
                <w:u w:val="single"/>
              </w:rPr>
              <w:t xml:space="preserve"> </w:t>
            </w:r>
            <w:r w:rsidRPr="006A3989">
              <w:rPr>
                <w:rStyle w:val="divsectionbody"/>
                <w:rFonts w:ascii="Arial" w:eastAsia="Saira" w:hAnsi="Arial" w:cs="Arial"/>
                <w:b/>
                <w:bCs/>
                <w:color w:val="2E74B5" w:themeColor="accent1" w:themeShade="BF"/>
                <w:sz w:val="20"/>
                <w:szCs w:val="20"/>
                <w:u w:val="single"/>
              </w:rPr>
              <w:t>(Real Time Inventory):</w:t>
            </w:r>
          </w:p>
          <w:p w14:paraId="702A793A" w14:textId="7EB6550D" w:rsidR="00C04E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Real time inventory is key initiative to help OEMS push inventory feeds directly into dealers DMS for the first time. This allows OEMS to monitor and control the prices, validation of rebates etc.</w:t>
            </w:r>
            <w:r w:rsidR="00544FC1">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 xml:space="preserve">It’s a </w:t>
            </w:r>
            <w:r w:rsidR="00645F86" w:rsidRPr="002D6519">
              <w:rPr>
                <w:rStyle w:val="divsectionbody"/>
                <w:rFonts w:ascii="Arial" w:eastAsia="Saira" w:hAnsi="Arial" w:cs="Arial"/>
                <w:sz w:val="20"/>
                <w:szCs w:val="20"/>
              </w:rPr>
              <w:t>360-degree</w:t>
            </w:r>
            <w:r w:rsidRPr="002D6519">
              <w:rPr>
                <w:rStyle w:val="divsectionbody"/>
                <w:rFonts w:ascii="Arial" w:eastAsia="Saira" w:hAnsi="Arial" w:cs="Arial"/>
                <w:sz w:val="20"/>
                <w:szCs w:val="20"/>
              </w:rPr>
              <w:t xml:space="preserve"> integration</w:t>
            </w:r>
            <w:r>
              <w:rPr>
                <w:rStyle w:val="divsectionbody"/>
                <w:rFonts w:ascii="Arial" w:eastAsia="Saira" w:hAnsi="Arial" w:cs="Arial"/>
                <w:sz w:val="20"/>
                <w:szCs w:val="20"/>
              </w:rPr>
              <w:t xml:space="preserve">. </w:t>
            </w:r>
            <w:r w:rsidR="00544FC1">
              <w:rPr>
                <w:rStyle w:val="divsectionbody"/>
                <w:rFonts w:ascii="Arial" w:eastAsia="Saira" w:hAnsi="Arial" w:cs="Arial"/>
                <w:sz w:val="20"/>
                <w:szCs w:val="20"/>
              </w:rPr>
              <w:t>There are four projects involved in the whole integration. I am an SME and own a project in the whole integration.</w:t>
            </w:r>
          </w:p>
          <w:p w14:paraId="57628CFB" w14:textId="77777777" w:rsidR="00C57F2E" w:rsidRPr="006A3989" w:rsidRDefault="00C57F2E" w:rsidP="00387155">
            <w:pPr>
              <w:pStyle w:val="p"/>
              <w:spacing w:line="280" w:lineRule="atLeast"/>
              <w:rPr>
                <w:rStyle w:val="divsectionbody"/>
                <w:rFonts w:ascii="Arial" w:eastAsia="Saira" w:hAnsi="Arial" w:cs="Arial"/>
                <w:b/>
                <w:bCs/>
                <w:color w:val="2E74B5" w:themeColor="accent1" w:themeShade="BF"/>
                <w:sz w:val="20"/>
                <w:szCs w:val="20"/>
                <w:u w:val="single"/>
              </w:rPr>
            </w:pPr>
            <w:r w:rsidRPr="006A3989">
              <w:rPr>
                <w:rStyle w:val="divsectionbody"/>
                <w:rFonts w:ascii="Arial" w:eastAsia="Saira" w:hAnsi="Arial" w:cs="Arial"/>
                <w:b/>
                <w:bCs/>
                <w:color w:val="2E74B5" w:themeColor="accent1" w:themeShade="BF"/>
                <w:sz w:val="20"/>
                <w:szCs w:val="20"/>
                <w:u w:val="single"/>
              </w:rPr>
              <w:lastRenderedPageBreak/>
              <w:t>Achievements:</w:t>
            </w:r>
          </w:p>
          <w:p w14:paraId="395EF950" w14:textId="08D6C367" w:rsidR="00DF7A5C"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Designed</w:t>
            </w:r>
            <w:r>
              <w:rPr>
                <w:rStyle w:val="divsectionbody"/>
                <w:rFonts w:ascii="Arial" w:eastAsia="Saira" w:hAnsi="Arial" w:cs="Arial"/>
                <w:sz w:val="20"/>
                <w:szCs w:val="20"/>
              </w:rPr>
              <w:t xml:space="preserve"> and involved in</w:t>
            </w:r>
            <w:r w:rsidRPr="002D6519">
              <w:rPr>
                <w:rStyle w:val="divsectionbody"/>
                <w:rFonts w:ascii="Arial" w:eastAsia="Saira" w:hAnsi="Arial" w:cs="Arial"/>
                <w:sz w:val="20"/>
                <w:szCs w:val="20"/>
              </w:rPr>
              <w:t xml:space="preserve"> the architecture for the complex integration involving 4 different systems</w:t>
            </w:r>
            <w:r w:rsidR="00DF7A5C">
              <w:rPr>
                <w:rStyle w:val="divsectionbody"/>
                <w:rFonts w:ascii="Arial" w:eastAsia="Saira" w:hAnsi="Arial" w:cs="Arial"/>
                <w:sz w:val="20"/>
                <w:szCs w:val="20"/>
              </w:rPr>
              <w:t>.</w:t>
            </w:r>
          </w:p>
          <w:p w14:paraId="32130E6D" w14:textId="1C922157" w:rsidR="00D15101" w:rsidRDefault="00D15101" w:rsidP="00D15101">
            <w:pPr>
              <w:numPr>
                <w:ilvl w:val="0"/>
                <w:numId w:val="13"/>
              </w:numPr>
              <w:shd w:val="clear" w:color="auto" w:fill="FFFFFF"/>
              <w:spacing w:before="100" w:beforeAutospacing="1" w:after="105" w:line="240" w:lineRule="auto"/>
              <w:rPr>
                <w:rStyle w:val="divsectionbody"/>
                <w:rFonts w:ascii="Arial" w:eastAsia="Saira" w:hAnsi="Arial" w:cs="Arial"/>
                <w:sz w:val="20"/>
                <w:szCs w:val="20"/>
              </w:rPr>
            </w:pPr>
            <w:r w:rsidRPr="00D15101">
              <w:rPr>
                <w:rStyle w:val="divsectionbody"/>
                <w:rFonts w:ascii="Arial" w:eastAsia="Saira" w:hAnsi="Arial" w:cs="Arial"/>
                <w:sz w:val="20"/>
                <w:szCs w:val="20"/>
              </w:rPr>
              <w:t>Establish technical standards for developing and testing software.</w:t>
            </w:r>
          </w:p>
          <w:p w14:paraId="2D15C52C" w14:textId="17248D80" w:rsidR="004753FF" w:rsidRPr="00D15101" w:rsidRDefault="004753FF" w:rsidP="00D15101">
            <w:pPr>
              <w:numPr>
                <w:ilvl w:val="0"/>
                <w:numId w:val="13"/>
              </w:numPr>
              <w:shd w:val="clear" w:color="auto" w:fill="FFFFFF"/>
              <w:spacing w:before="100" w:beforeAutospacing="1" w:after="105" w:line="240" w:lineRule="auto"/>
              <w:rPr>
                <w:rStyle w:val="divsectionbody"/>
                <w:rFonts w:ascii="Arial" w:eastAsia="Saira" w:hAnsi="Arial" w:cs="Arial"/>
                <w:sz w:val="20"/>
                <w:szCs w:val="20"/>
              </w:rPr>
            </w:pPr>
            <w:r>
              <w:rPr>
                <w:rStyle w:val="divsectionbody"/>
                <w:rFonts w:ascii="Arial" w:eastAsia="Saira" w:hAnsi="Arial" w:cs="Arial"/>
                <w:sz w:val="20"/>
                <w:szCs w:val="20"/>
              </w:rPr>
              <w:t>Supervise the overall project from the technical aspects.</w:t>
            </w:r>
          </w:p>
          <w:p w14:paraId="787F1231" w14:textId="2353E899" w:rsidR="00C57F2E" w:rsidRPr="002D6519" w:rsidRDefault="00DF7A5C" w:rsidP="00D15101">
            <w:pPr>
              <w:pStyle w:val="divdocumentulli"/>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Key player in architecture modifications, unifying pipelines, design and architecture.</w:t>
            </w:r>
          </w:p>
          <w:p w14:paraId="4FED9A98" w14:textId="2452FA1A" w:rsidR="00C57F2E"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microservices and defined micro service events choreography</w:t>
            </w:r>
          </w:p>
          <w:p w14:paraId="1E518F43" w14:textId="563A30A7" w:rsidR="00C57F2E" w:rsidRDefault="00C57F2E" w:rsidP="00D15101">
            <w:pPr>
              <w:pStyle w:val="divdocumentulli"/>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Built microservices saga pattern.</w:t>
            </w:r>
          </w:p>
          <w:p w14:paraId="00F5D734" w14:textId="52502A2B" w:rsidR="00C57F2E" w:rsidRDefault="00C57F2E" w:rsidP="00D15101">
            <w:pPr>
              <w:pStyle w:val="divdocumentulli"/>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 xml:space="preserve">Events </w:t>
            </w:r>
            <w:r w:rsidR="00DF7A5C">
              <w:rPr>
                <w:rStyle w:val="divsectionbody"/>
                <w:rFonts w:ascii="Arial" w:eastAsia="Saira" w:hAnsi="Arial" w:cs="Arial"/>
                <w:sz w:val="20"/>
                <w:szCs w:val="20"/>
              </w:rPr>
              <w:t>choreography. Unified view to track the status of transactions.</w:t>
            </w:r>
          </w:p>
          <w:p w14:paraId="3D15027D" w14:textId="3E6F4888" w:rsidR="00C57F2E" w:rsidRDefault="00C57F2E" w:rsidP="00D15101">
            <w:pPr>
              <w:pStyle w:val="divdocumentulli"/>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Central Logging events to Splunk and dashboards.</w:t>
            </w:r>
          </w:p>
          <w:p w14:paraId="6E70C3E2" w14:textId="13DF4AC9" w:rsidR="00C57F2E" w:rsidRPr="006A3989" w:rsidRDefault="00C57F2E" w:rsidP="00387155">
            <w:pPr>
              <w:pStyle w:val="p"/>
              <w:spacing w:line="280" w:lineRule="atLeast"/>
              <w:rPr>
                <w:rStyle w:val="divsectionbody"/>
                <w:rFonts w:ascii="Arial" w:eastAsia="Saira" w:hAnsi="Arial" w:cs="Arial"/>
                <w:b/>
                <w:bCs/>
                <w:color w:val="2E74B5" w:themeColor="accent1" w:themeShade="BF"/>
                <w:sz w:val="18"/>
                <w:szCs w:val="18"/>
                <w:u w:val="single"/>
              </w:rPr>
            </w:pPr>
            <w:r w:rsidRPr="006A3989">
              <w:rPr>
                <w:rStyle w:val="divsectionbody"/>
                <w:rFonts w:ascii="Arial" w:eastAsia="Saira" w:hAnsi="Arial" w:cs="Arial"/>
                <w:b/>
                <w:bCs/>
                <w:color w:val="2E74B5" w:themeColor="accent1" w:themeShade="BF"/>
                <w:sz w:val="18"/>
                <w:szCs w:val="18"/>
                <w:u w:val="single"/>
              </w:rPr>
              <w:t>Technolog</w:t>
            </w:r>
            <w:r w:rsidR="00003510" w:rsidRPr="006A3989">
              <w:rPr>
                <w:rStyle w:val="divsectionbody"/>
                <w:rFonts w:ascii="Arial" w:eastAsia="Saira" w:hAnsi="Arial" w:cs="Arial"/>
                <w:b/>
                <w:bCs/>
                <w:color w:val="2E74B5" w:themeColor="accent1" w:themeShade="BF"/>
                <w:sz w:val="18"/>
                <w:szCs w:val="18"/>
                <w:u w:val="single"/>
              </w:rPr>
              <w:t>y Stack</w:t>
            </w:r>
            <w:r w:rsidRPr="006A3989">
              <w:rPr>
                <w:rStyle w:val="divsectionbody"/>
                <w:rFonts w:ascii="Arial" w:eastAsia="Saira" w:hAnsi="Arial" w:cs="Arial"/>
                <w:b/>
                <w:bCs/>
                <w:color w:val="2E74B5" w:themeColor="accent1" w:themeShade="BF"/>
                <w:sz w:val="18"/>
                <w:szCs w:val="18"/>
                <w:u w:val="single"/>
              </w:rPr>
              <w:t>:</w:t>
            </w:r>
          </w:p>
          <w:p w14:paraId="154A82ED" w14:textId="1116A9C1" w:rsidR="00C57F2E"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 xml:space="preserve">.Net core, RabbitMQ, C#, Asp.net webapi, Kafka, rest, elastic search, </w:t>
            </w:r>
            <w:r w:rsidR="007A1A2E">
              <w:rPr>
                <w:rStyle w:val="divsectionbody"/>
                <w:rFonts w:ascii="Arial" w:eastAsia="Saira" w:hAnsi="Arial" w:cs="Arial"/>
                <w:sz w:val="20"/>
                <w:szCs w:val="20"/>
              </w:rPr>
              <w:t>S</w:t>
            </w:r>
            <w:r w:rsidR="007A1A2E" w:rsidRPr="002D6519">
              <w:rPr>
                <w:rStyle w:val="divsectionbody"/>
                <w:rFonts w:ascii="Arial" w:eastAsia="Saira" w:hAnsi="Arial" w:cs="Arial"/>
                <w:sz w:val="20"/>
                <w:szCs w:val="20"/>
              </w:rPr>
              <w:t>plunk</w:t>
            </w:r>
            <w:r w:rsidRPr="002D6519">
              <w:rPr>
                <w:rStyle w:val="divsectionbody"/>
                <w:rFonts w:ascii="Arial" w:eastAsia="Saira" w:hAnsi="Arial" w:cs="Arial"/>
                <w:sz w:val="20"/>
                <w:szCs w:val="20"/>
              </w:rPr>
              <w:t>, docker, aws</w:t>
            </w:r>
            <w:r>
              <w:rPr>
                <w:rStyle w:val="divsectionbody"/>
                <w:rFonts w:ascii="Arial" w:eastAsia="Saira" w:hAnsi="Arial" w:cs="Arial"/>
                <w:sz w:val="20"/>
                <w:szCs w:val="20"/>
              </w:rPr>
              <w:t xml:space="preserve">, </w:t>
            </w:r>
            <w:r w:rsidR="00692B84">
              <w:rPr>
                <w:rStyle w:val="divsectionbody"/>
                <w:rFonts w:ascii="Arial" w:eastAsia="Saira" w:hAnsi="Arial" w:cs="Arial"/>
                <w:sz w:val="20"/>
                <w:szCs w:val="20"/>
              </w:rPr>
              <w:t>swagger, Kubernetes.</w:t>
            </w:r>
          </w:p>
          <w:p w14:paraId="5E00E0E6" w14:textId="62C0CEC4" w:rsidR="00645F86" w:rsidRPr="00957DDA" w:rsidRDefault="00645F86" w:rsidP="00945D5E">
            <w:pPr>
              <w:pStyle w:val="p"/>
              <w:spacing w:line="280" w:lineRule="atLeast"/>
              <w:rPr>
                <w:rStyle w:val="divsectionbody"/>
                <w:rFonts w:ascii="Arial" w:eastAsia="Saira" w:hAnsi="Arial" w:cs="Arial"/>
                <w:b/>
                <w:bCs/>
                <w:color w:val="595959" w:themeColor="text1" w:themeTint="A6"/>
                <w:sz w:val="20"/>
                <w:szCs w:val="20"/>
                <w:u w:val="single"/>
              </w:rPr>
            </w:pPr>
          </w:p>
          <w:p w14:paraId="19C90EAC" w14:textId="543CDCF9" w:rsidR="00645F86" w:rsidRDefault="004F44E8" w:rsidP="00945D5E">
            <w:pPr>
              <w:pStyle w:val="p"/>
              <w:spacing w:line="280" w:lineRule="atLeast"/>
              <w:rPr>
                <w:rStyle w:val="divsectionbody"/>
                <w:rFonts w:ascii="Arial" w:eastAsia="Saira" w:hAnsi="Arial" w:cs="Arial"/>
                <w:b/>
                <w:bCs/>
                <w:color w:val="2E74B5" w:themeColor="accent1" w:themeShade="BF"/>
                <w:sz w:val="20"/>
                <w:szCs w:val="20"/>
                <w:u w:val="single"/>
              </w:rPr>
            </w:pPr>
            <w:r w:rsidRPr="00F102AB">
              <w:rPr>
                <w:rStyle w:val="divsectionbody"/>
                <w:rFonts w:ascii="Arial" w:eastAsia="Saira" w:hAnsi="Arial" w:cs="Arial"/>
                <w:b/>
                <w:bCs/>
                <w:color w:val="2E74B5" w:themeColor="accent1" w:themeShade="BF"/>
                <w:sz w:val="20"/>
                <w:szCs w:val="20"/>
                <w:u w:val="single"/>
              </w:rPr>
              <w:t>Account Payables</w:t>
            </w:r>
            <w:r w:rsidR="00105D5C">
              <w:rPr>
                <w:rStyle w:val="divsectionbody"/>
                <w:rFonts w:ascii="Arial" w:eastAsia="Saira" w:hAnsi="Arial" w:cs="Arial"/>
                <w:b/>
                <w:bCs/>
                <w:color w:val="2E74B5" w:themeColor="accent1" w:themeShade="BF"/>
                <w:sz w:val="20"/>
                <w:szCs w:val="20"/>
                <w:u w:val="single"/>
              </w:rPr>
              <w:t xml:space="preserve"> </w:t>
            </w:r>
            <w:r w:rsidRPr="00F102AB">
              <w:rPr>
                <w:rStyle w:val="divsectionbody"/>
                <w:rFonts w:ascii="Arial" w:eastAsia="Saira" w:hAnsi="Arial" w:cs="Arial"/>
                <w:b/>
                <w:bCs/>
                <w:color w:val="2E74B5" w:themeColor="accent1" w:themeShade="BF"/>
                <w:sz w:val="20"/>
                <w:szCs w:val="20"/>
                <w:u w:val="single"/>
              </w:rPr>
              <w:t>(Invoicing,</w:t>
            </w:r>
            <w:r w:rsidR="00F82B1D">
              <w:rPr>
                <w:rStyle w:val="divsectionbody"/>
                <w:rFonts w:ascii="Arial" w:eastAsia="Saira" w:hAnsi="Arial" w:cs="Arial"/>
                <w:b/>
                <w:bCs/>
                <w:color w:val="2E74B5" w:themeColor="accent1" w:themeShade="BF"/>
                <w:sz w:val="20"/>
                <w:szCs w:val="20"/>
                <w:u w:val="single"/>
              </w:rPr>
              <w:t xml:space="preserve"> </w:t>
            </w:r>
            <w:r w:rsidRPr="00F102AB">
              <w:rPr>
                <w:rStyle w:val="divsectionbody"/>
                <w:rFonts w:ascii="Arial" w:eastAsia="Saira" w:hAnsi="Arial" w:cs="Arial"/>
                <w:b/>
                <w:bCs/>
                <w:color w:val="2E74B5" w:themeColor="accent1" w:themeShade="BF"/>
                <w:sz w:val="20"/>
                <w:szCs w:val="20"/>
                <w:u w:val="single"/>
              </w:rPr>
              <w:t>Journal</w:t>
            </w:r>
            <w:r w:rsidR="00E77C19">
              <w:rPr>
                <w:rStyle w:val="divsectionbody"/>
                <w:rFonts w:ascii="Arial" w:eastAsia="Saira" w:hAnsi="Arial" w:cs="Arial"/>
                <w:b/>
                <w:bCs/>
                <w:color w:val="2E74B5" w:themeColor="accent1" w:themeShade="BF"/>
                <w:sz w:val="20"/>
                <w:szCs w:val="20"/>
                <w:u w:val="single"/>
              </w:rPr>
              <w:t xml:space="preserve"> Entry’s</w:t>
            </w:r>
            <w:r w:rsidRPr="00F102AB">
              <w:rPr>
                <w:rStyle w:val="divsectionbody"/>
                <w:rFonts w:ascii="Arial" w:eastAsia="Saira" w:hAnsi="Arial" w:cs="Arial"/>
                <w:b/>
                <w:bCs/>
                <w:color w:val="2E74B5" w:themeColor="accent1" w:themeShade="BF"/>
                <w:sz w:val="20"/>
                <w:szCs w:val="20"/>
                <w:u w:val="single"/>
              </w:rPr>
              <w:t>)</w:t>
            </w:r>
            <w:r w:rsidR="00C63B5E">
              <w:rPr>
                <w:rStyle w:val="divsectionbody"/>
                <w:rFonts w:ascii="Arial" w:eastAsia="Saira" w:hAnsi="Arial" w:cs="Arial"/>
                <w:b/>
                <w:bCs/>
                <w:color w:val="2E74B5" w:themeColor="accent1" w:themeShade="BF"/>
                <w:sz w:val="20"/>
                <w:szCs w:val="20"/>
                <w:u w:val="single"/>
              </w:rPr>
              <w:t>:</w:t>
            </w:r>
          </w:p>
          <w:p w14:paraId="08A6137A" w14:textId="16BFBE38" w:rsidR="00E77C19" w:rsidRDefault="00C91E50" w:rsidP="00D15101">
            <w:pPr>
              <w:pStyle w:val="p"/>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AP invoicing is a micro front end</w:t>
            </w:r>
            <w:r w:rsidR="00E77C19">
              <w:rPr>
                <w:rStyle w:val="divsectionbody"/>
                <w:rFonts w:ascii="Arial" w:eastAsia="Saira" w:hAnsi="Arial" w:cs="Arial"/>
                <w:sz w:val="20"/>
                <w:szCs w:val="20"/>
              </w:rPr>
              <w:t xml:space="preserve"> helps dealers to</w:t>
            </w:r>
            <w:r w:rsidR="001D143F">
              <w:rPr>
                <w:rStyle w:val="divsectionbody"/>
                <w:rFonts w:ascii="Arial" w:eastAsia="Saira" w:hAnsi="Arial" w:cs="Arial"/>
                <w:sz w:val="20"/>
                <w:szCs w:val="20"/>
              </w:rPr>
              <w:t xml:space="preserve"> enter invoices, credit memos, adjustments or to update invoices</w:t>
            </w:r>
          </w:p>
          <w:p w14:paraId="01CD9CD5" w14:textId="2DE57398" w:rsidR="001D143F" w:rsidRPr="001D143F" w:rsidRDefault="001D143F" w:rsidP="00B37DA3">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Any number of users can use this function at the same time. AP invoice posts invoice amounts, purchase order numbers, credit memos and modifications to discounts, due dates  and expense distributions</w:t>
            </w:r>
          </w:p>
          <w:p w14:paraId="0324854B" w14:textId="309A41DF" w:rsidR="00C91E50" w:rsidRDefault="00E77C19" w:rsidP="00D15101">
            <w:pPr>
              <w:pStyle w:val="p"/>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Journal Entry’s is a micro front end</w:t>
            </w:r>
            <w:r w:rsidR="001D143F">
              <w:rPr>
                <w:rStyle w:val="divsectionbody"/>
                <w:rFonts w:ascii="Arial" w:eastAsia="Saira" w:hAnsi="Arial" w:cs="Arial"/>
                <w:sz w:val="20"/>
                <w:szCs w:val="20"/>
              </w:rPr>
              <w:t xml:space="preserve"> helps dealers to post line items to different journals, modify previous postings</w:t>
            </w:r>
          </w:p>
          <w:p w14:paraId="28DDD5DD" w14:textId="282C0BC1" w:rsidR="001D143F" w:rsidRDefault="001D143F" w:rsidP="001D143F">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Enforce posting rules based on accounting months, Journals and Accounts setup. This workflow will allow dealers</w:t>
            </w:r>
          </w:p>
          <w:p w14:paraId="3CCBB930" w14:textId="34A5650C" w:rsidR="001D143F" w:rsidRDefault="001D143F" w:rsidP="001D143F">
            <w:pPr>
              <w:pStyle w:val="p"/>
              <w:spacing w:line="280" w:lineRule="atLeast"/>
              <w:ind w:left="720"/>
              <w:rPr>
                <w:rStyle w:val="divsectionbody"/>
                <w:rFonts w:ascii="Arial" w:eastAsia="Saira" w:hAnsi="Arial" w:cs="Arial"/>
                <w:sz w:val="20"/>
                <w:szCs w:val="20"/>
              </w:rPr>
            </w:pPr>
            <w:r>
              <w:rPr>
                <w:rStyle w:val="divsectionbody"/>
                <w:rFonts w:ascii="Arial" w:eastAsia="Saira" w:hAnsi="Arial" w:cs="Arial"/>
                <w:sz w:val="20"/>
                <w:szCs w:val="20"/>
              </w:rPr>
              <w:t>to post to General Ledger. Users can add new transactions, modify, delete transactions.</w:t>
            </w:r>
          </w:p>
          <w:p w14:paraId="48225BD8" w14:textId="692A492E" w:rsidR="001D143F" w:rsidRDefault="001D143F" w:rsidP="001D143F">
            <w:pPr>
              <w:pStyle w:val="p"/>
              <w:spacing w:line="280" w:lineRule="atLeast"/>
              <w:ind w:left="720"/>
              <w:rPr>
                <w:rStyle w:val="divsectionbody"/>
                <w:rFonts w:ascii="Arial" w:eastAsia="Saira" w:hAnsi="Arial" w:cs="Arial"/>
                <w:sz w:val="20"/>
                <w:szCs w:val="20"/>
              </w:rPr>
            </w:pPr>
          </w:p>
          <w:p w14:paraId="16465024" w14:textId="2008E142" w:rsidR="001D143F" w:rsidRPr="001D143F" w:rsidRDefault="001D143F" w:rsidP="001D143F">
            <w:pPr>
              <w:pStyle w:val="p"/>
              <w:spacing w:line="280" w:lineRule="atLeast"/>
              <w:rPr>
                <w:rStyle w:val="divsectionbody"/>
                <w:rFonts w:ascii="Arial" w:eastAsia="Saira" w:hAnsi="Arial" w:cs="Arial"/>
                <w:b/>
                <w:bCs/>
                <w:color w:val="2E74B5" w:themeColor="accent1" w:themeShade="BF"/>
                <w:sz w:val="20"/>
                <w:szCs w:val="20"/>
                <w:u w:val="single"/>
              </w:rPr>
            </w:pPr>
            <w:r w:rsidRPr="001D143F">
              <w:rPr>
                <w:rStyle w:val="divsectionbody"/>
                <w:rFonts w:ascii="Arial" w:eastAsia="Saira" w:hAnsi="Arial" w:cs="Arial"/>
                <w:b/>
                <w:bCs/>
                <w:color w:val="2E74B5" w:themeColor="accent1" w:themeShade="BF"/>
                <w:sz w:val="20"/>
                <w:szCs w:val="20"/>
                <w:u w:val="single"/>
              </w:rPr>
              <w:t>Achievements:</w:t>
            </w:r>
          </w:p>
          <w:p w14:paraId="2D087DEE" w14:textId="138BD873" w:rsidR="00C91E50" w:rsidRPr="001D143F" w:rsidRDefault="001D143F" w:rsidP="00D15101">
            <w:pPr>
              <w:pStyle w:val="p"/>
              <w:numPr>
                <w:ilvl w:val="0"/>
                <w:numId w:val="1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as a UI Engineer</w:t>
            </w:r>
          </w:p>
          <w:p w14:paraId="76FB8213" w14:textId="1249A763" w:rsidR="001D143F" w:rsidRPr="00F177AC" w:rsidRDefault="001D143F" w:rsidP="00D15101">
            <w:pPr>
              <w:pStyle w:val="p"/>
              <w:numPr>
                <w:ilvl w:val="0"/>
                <w:numId w:val="1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Build React common components for COA</w:t>
            </w:r>
            <w:r w:rsidR="00F177AC">
              <w:rPr>
                <w:rStyle w:val="divsectionbody"/>
                <w:rFonts w:ascii="Arial" w:eastAsia="Saira" w:hAnsi="Arial" w:cs="Arial"/>
                <w:sz w:val="20"/>
                <w:szCs w:val="20"/>
              </w:rPr>
              <w:t>, Jounral Entry’s Listing, Invoice Payments.</w:t>
            </w:r>
          </w:p>
          <w:p w14:paraId="2EA7375D" w14:textId="17548868" w:rsidR="00F177AC" w:rsidRPr="00F177AC" w:rsidRDefault="00F177AC" w:rsidP="00D15101">
            <w:pPr>
              <w:pStyle w:val="p"/>
              <w:numPr>
                <w:ilvl w:val="0"/>
                <w:numId w:val="1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on AP invoice and Journal entry’s features development</w:t>
            </w:r>
          </w:p>
          <w:p w14:paraId="69189442" w14:textId="1B9A0592" w:rsidR="00F177AC" w:rsidRPr="00F177AC" w:rsidRDefault="00F177AC" w:rsidP="00D15101">
            <w:pPr>
              <w:pStyle w:val="p"/>
              <w:numPr>
                <w:ilvl w:val="0"/>
                <w:numId w:val="1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Worked on Micro front end architecture’s</w:t>
            </w:r>
          </w:p>
          <w:p w14:paraId="7ED4673C" w14:textId="426E930C" w:rsidR="00F177AC" w:rsidRPr="00F177AC" w:rsidRDefault="00F177AC" w:rsidP="00D15101">
            <w:pPr>
              <w:pStyle w:val="p"/>
              <w:numPr>
                <w:ilvl w:val="0"/>
                <w:numId w:val="13"/>
              </w:numPr>
              <w:spacing w:line="280" w:lineRule="atLeast"/>
              <w:rPr>
                <w:rStyle w:val="divsectionbody"/>
                <w:rFonts w:ascii="Arial" w:eastAsia="Saira" w:hAnsi="Arial" w:cs="Arial"/>
                <w:b/>
                <w:bCs/>
                <w:color w:val="2E74B5" w:themeColor="accent1" w:themeShade="BF"/>
                <w:sz w:val="20"/>
                <w:szCs w:val="20"/>
                <w:u w:val="single"/>
              </w:rPr>
            </w:pPr>
            <w:r>
              <w:rPr>
                <w:rStyle w:val="divsectionbody"/>
                <w:rFonts w:ascii="Arial" w:eastAsia="Saira" w:hAnsi="Arial" w:cs="Arial"/>
                <w:sz w:val="20"/>
                <w:szCs w:val="20"/>
              </w:rPr>
              <w:t>Resolved production bugs.</w:t>
            </w:r>
          </w:p>
          <w:p w14:paraId="270BFF30" w14:textId="3945F98C" w:rsidR="00F177AC" w:rsidRDefault="00F177AC" w:rsidP="00F177AC">
            <w:pPr>
              <w:pStyle w:val="p"/>
              <w:spacing w:line="280" w:lineRule="atLeast"/>
              <w:ind w:left="720"/>
              <w:rPr>
                <w:rStyle w:val="divsectionbody"/>
                <w:rFonts w:ascii="Arial" w:eastAsia="Saira" w:hAnsi="Arial" w:cs="Arial"/>
                <w:b/>
                <w:bCs/>
                <w:color w:val="2E74B5" w:themeColor="accent1" w:themeShade="BF"/>
                <w:sz w:val="20"/>
                <w:szCs w:val="20"/>
                <w:u w:val="single"/>
              </w:rPr>
            </w:pPr>
          </w:p>
          <w:p w14:paraId="5FF7B481" w14:textId="77777777" w:rsidR="00F177AC" w:rsidRPr="006A3989" w:rsidRDefault="00F177AC" w:rsidP="00F177AC">
            <w:pPr>
              <w:pStyle w:val="p"/>
              <w:spacing w:line="280" w:lineRule="atLeast"/>
              <w:rPr>
                <w:rStyle w:val="divsectionbody"/>
                <w:rFonts w:ascii="Arial" w:eastAsia="Saira" w:hAnsi="Arial" w:cs="Arial"/>
                <w:b/>
                <w:bCs/>
                <w:color w:val="2E74B5" w:themeColor="accent1" w:themeShade="BF"/>
                <w:sz w:val="18"/>
                <w:szCs w:val="18"/>
                <w:u w:val="single"/>
              </w:rPr>
            </w:pPr>
            <w:r w:rsidRPr="006A3989">
              <w:rPr>
                <w:rStyle w:val="divsectionbody"/>
                <w:rFonts w:ascii="Arial" w:eastAsia="Saira" w:hAnsi="Arial" w:cs="Arial"/>
                <w:b/>
                <w:bCs/>
                <w:color w:val="2E74B5" w:themeColor="accent1" w:themeShade="BF"/>
                <w:sz w:val="18"/>
                <w:szCs w:val="18"/>
                <w:u w:val="single"/>
              </w:rPr>
              <w:t>Technology Stack:</w:t>
            </w:r>
          </w:p>
          <w:p w14:paraId="3FFEB090" w14:textId="77FADCF9" w:rsidR="00955CE8" w:rsidRPr="00265755" w:rsidRDefault="00F177AC" w:rsidP="00D15101">
            <w:pPr>
              <w:pStyle w:val="p"/>
              <w:numPr>
                <w:ilvl w:val="0"/>
                <w:numId w:val="13"/>
              </w:numPr>
              <w:spacing w:line="280" w:lineRule="atLeast"/>
              <w:rPr>
                <w:rStyle w:val="Strong1"/>
                <w:rFonts w:ascii="Arial" w:eastAsia="Saira" w:hAnsi="Arial" w:cs="Arial"/>
                <w:color w:val="2E74B5" w:themeColor="accent1" w:themeShade="BF"/>
                <w:sz w:val="20"/>
                <w:szCs w:val="20"/>
              </w:rPr>
            </w:pPr>
            <w:r>
              <w:rPr>
                <w:rStyle w:val="divsectionbody"/>
                <w:rFonts w:ascii="Arial" w:eastAsia="Saira" w:hAnsi="Arial" w:cs="Arial"/>
                <w:sz w:val="20"/>
                <w:szCs w:val="20"/>
              </w:rPr>
              <w:t>React js, Node, Jest, Singe-spa, Material UI, react hooks, react-form, react-</w:t>
            </w:r>
            <w:r w:rsidR="00B54C35">
              <w:rPr>
                <w:rStyle w:val="divsectionbody"/>
                <w:rFonts w:ascii="Arial" w:eastAsia="Saira" w:hAnsi="Arial" w:cs="Arial"/>
                <w:sz w:val="20"/>
                <w:szCs w:val="20"/>
              </w:rPr>
              <w:t xml:space="preserve">query, Type </w:t>
            </w:r>
            <w:r w:rsidR="00692B84">
              <w:rPr>
                <w:rStyle w:val="divsectionbody"/>
                <w:rFonts w:ascii="Arial" w:eastAsia="Saira" w:hAnsi="Arial" w:cs="Arial"/>
                <w:sz w:val="20"/>
                <w:szCs w:val="20"/>
              </w:rPr>
              <w:t>script, Kubernetes, GitHub, GitHub actions, GitHub workflows.</w:t>
            </w:r>
          </w:p>
          <w:p w14:paraId="278F09D6" w14:textId="77777777" w:rsidR="00955CE8" w:rsidRDefault="00955CE8" w:rsidP="00945D5E">
            <w:pPr>
              <w:pStyle w:val="p"/>
              <w:spacing w:line="280" w:lineRule="atLeast"/>
              <w:rPr>
                <w:rStyle w:val="Strong1"/>
                <w:rFonts w:ascii="Arial" w:eastAsia="Saira" w:hAnsi="Arial" w:cs="Arial"/>
                <w:color w:val="020303"/>
                <w:sz w:val="20"/>
                <w:szCs w:val="20"/>
              </w:rPr>
            </w:pPr>
          </w:p>
          <w:p w14:paraId="599231C7" w14:textId="47953083" w:rsidR="00C57F2E" w:rsidRPr="00957DDA" w:rsidRDefault="00C57F2E" w:rsidP="00945D5E">
            <w:pPr>
              <w:pStyle w:val="p"/>
              <w:spacing w:line="280" w:lineRule="atLeast"/>
              <w:rPr>
                <w:rStyle w:val="divsectionbody"/>
                <w:rFonts w:ascii="Arial" w:eastAsia="Saira" w:hAnsi="Arial" w:cs="Arial"/>
                <w:b/>
                <w:bCs/>
                <w:color w:val="2E74B5" w:themeColor="accent1" w:themeShade="BF"/>
                <w:sz w:val="20"/>
                <w:szCs w:val="20"/>
                <w:u w:val="single"/>
              </w:rPr>
            </w:pPr>
            <w:r w:rsidRPr="00957DDA">
              <w:rPr>
                <w:rStyle w:val="divsectionbody"/>
                <w:rFonts w:ascii="Arial" w:eastAsia="Saira" w:hAnsi="Arial" w:cs="Arial"/>
                <w:b/>
                <w:bCs/>
                <w:color w:val="2E74B5" w:themeColor="accent1" w:themeShade="BF"/>
                <w:sz w:val="20"/>
                <w:szCs w:val="20"/>
                <w:u w:val="single"/>
              </w:rPr>
              <w:t xml:space="preserve"> OneClickToStock</w:t>
            </w:r>
            <w:r w:rsidR="00B64D25">
              <w:rPr>
                <w:rStyle w:val="divsectionbody"/>
                <w:rFonts w:ascii="Arial" w:eastAsia="Saira" w:hAnsi="Arial" w:cs="Arial"/>
                <w:b/>
                <w:bCs/>
                <w:color w:val="2E74B5" w:themeColor="accent1" w:themeShade="BF"/>
                <w:sz w:val="20"/>
                <w:szCs w:val="20"/>
                <w:u w:val="single"/>
              </w:rPr>
              <w:t>:</w:t>
            </w:r>
          </w:p>
          <w:p w14:paraId="588C7649" w14:textId="7D1D174F" w:rsidR="00C57F2E"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OneClick</w:t>
            </w:r>
            <w:r w:rsidR="00B37DA3">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To</w:t>
            </w:r>
            <w:r w:rsidR="00B37DA3">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Stock (OCTS) is a key project bridging the gap between DMS and Vehicle Cloud by providing solutions to sync up Legacy DMS and Vehicle Cloud applications. OCTS uses a publisher-subscriber model. It leverages Rabbit MQ Message Broker technology and N-Service Bus under the hood. OCTS micro-services, which monitor the events for any changes to vehicles on Vehicle Cloud and process the vehicles by identifying the changes between DMS and Vehicle Cloud and Update to DMS (Dealer Management System).</w:t>
            </w:r>
          </w:p>
          <w:p w14:paraId="256C53E5" w14:textId="77777777" w:rsidR="00F102AB" w:rsidRPr="002D6519" w:rsidRDefault="00F102AB" w:rsidP="00945D5E">
            <w:pPr>
              <w:pStyle w:val="p"/>
              <w:spacing w:line="280" w:lineRule="atLeast"/>
              <w:rPr>
                <w:rStyle w:val="divsectionbody"/>
                <w:rFonts w:ascii="Arial" w:eastAsia="Saira" w:hAnsi="Arial" w:cs="Arial"/>
                <w:sz w:val="20"/>
                <w:szCs w:val="20"/>
              </w:rPr>
            </w:pPr>
          </w:p>
          <w:p w14:paraId="1FA2A3F1" w14:textId="34B63347" w:rsidR="00C57F2E" w:rsidRPr="00F102AB" w:rsidRDefault="00F102AB" w:rsidP="00945D5E">
            <w:pPr>
              <w:pStyle w:val="p"/>
              <w:spacing w:line="280" w:lineRule="atLeast"/>
              <w:rPr>
                <w:rStyle w:val="divsectionbody"/>
                <w:rFonts w:ascii="Arial" w:eastAsia="Saira" w:hAnsi="Arial" w:cs="Arial"/>
                <w:b/>
                <w:bCs/>
                <w:color w:val="2E74B5" w:themeColor="accent1" w:themeShade="BF"/>
                <w:sz w:val="20"/>
                <w:szCs w:val="20"/>
                <w:u w:val="single"/>
              </w:rPr>
            </w:pPr>
            <w:r w:rsidRPr="006A3989">
              <w:rPr>
                <w:rStyle w:val="divsectionbody"/>
                <w:rFonts w:ascii="Arial" w:eastAsia="Saira" w:hAnsi="Arial" w:cs="Arial"/>
                <w:b/>
                <w:bCs/>
                <w:color w:val="2E74B5" w:themeColor="accent1" w:themeShade="BF"/>
                <w:sz w:val="20"/>
                <w:szCs w:val="20"/>
                <w:u w:val="single"/>
              </w:rPr>
              <w:t>Achievements:</w:t>
            </w:r>
          </w:p>
          <w:p w14:paraId="3D780AB9" w14:textId="77777777" w:rsidR="00C57F2E" w:rsidRPr="002D6519"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Exhibited strong technical aptitude and application expertise resulting in optimized performance, continuous improvement recommendations, and product innovation</w:t>
            </w:r>
          </w:p>
          <w:p w14:paraId="4140418F" w14:textId="77777777" w:rsidR="00C57F2E" w:rsidRPr="002D6519"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Micro Services and Event Based Systems</w:t>
            </w:r>
          </w:p>
          <w:p w14:paraId="591FE96F" w14:textId="77777777" w:rsidR="00C57F2E" w:rsidRPr="002D6519"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Designed complete architecture of the system from scratch</w:t>
            </w:r>
          </w:p>
          <w:p w14:paraId="384B230A" w14:textId="77777777" w:rsidR="00C57F2E" w:rsidRPr="002D6519"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Improved performance of the application up to 70% by introducing Parallel and Asynchronous processing</w:t>
            </w:r>
          </w:p>
          <w:p w14:paraId="358BF6B3" w14:textId="6F50CE2D" w:rsidR="00C57F2E" w:rsidRPr="002D6519"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Reduced 70% of support calls by creating extensive logging and classification of errors. Created splunk dashboards with drill down dashboards and formatted reports for support users, helping to understand the real issue in less than a minute.</w:t>
            </w:r>
          </w:p>
          <w:p w14:paraId="150D3DD7" w14:textId="2EFE46DC" w:rsidR="00003510" w:rsidRDefault="00C57F2E" w:rsidP="00D15101">
            <w:pPr>
              <w:pStyle w:val="divdocumentulli"/>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Refactored test projects and created reusable test object patterns and reusable Mock setups.</w:t>
            </w:r>
          </w:p>
          <w:p w14:paraId="1E64CD54" w14:textId="77777777" w:rsidR="00C40588" w:rsidRPr="006A3989" w:rsidRDefault="00C40588" w:rsidP="00C40588">
            <w:pPr>
              <w:pStyle w:val="p"/>
              <w:spacing w:line="280" w:lineRule="atLeast"/>
              <w:rPr>
                <w:rStyle w:val="divsectionbody"/>
                <w:rFonts w:ascii="Arial" w:eastAsia="Saira" w:hAnsi="Arial" w:cs="Arial"/>
                <w:b/>
                <w:bCs/>
                <w:color w:val="2E74B5" w:themeColor="accent1" w:themeShade="BF"/>
                <w:sz w:val="18"/>
                <w:szCs w:val="18"/>
                <w:u w:val="single"/>
              </w:rPr>
            </w:pPr>
            <w:r w:rsidRPr="006A3989">
              <w:rPr>
                <w:rStyle w:val="divsectionbody"/>
                <w:rFonts w:ascii="Arial" w:eastAsia="Saira" w:hAnsi="Arial" w:cs="Arial"/>
                <w:b/>
                <w:bCs/>
                <w:color w:val="2E74B5" w:themeColor="accent1" w:themeShade="BF"/>
                <w:sz w:val="18"/>
                <w:szCs w:val="18"/>
                <w:u w:val="single"/>
              </w:rPr>
              <w:t>Technology Stack:</w:t>
            </w:r>
          </w:p>
          <w:p w14:paraId="1C25D2E1" w14:textId="684A7EB7" w:rsidR="00C40588" w:rsidRDefault="00C40588" w:rsidP="00D15101">
            <w:pPr>
              <w:pStyle w:val="p"/>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lastRenderedPageBreak/>
              <w:t>C#, Windows Services, WebAPI’s, Json, Caching, Rabbit MQ, N-Service Bus, Dapper, Sql</w:t>
            </w:r>
            <w:r w:rsidR="00E918E2">
              <w:rPr>
                <w:rStyle w:val="divsectionbody"/>
                <w:rFonts w:ascii="Arial" w:eastAsia="Saira" w:hAnsi="Arial" w:cs="Arial"/>
                <w:sz w:val="20"/>
                <w:szCs w:val="20"/>
              </w:rPr>
              <w:t>Server</w:t>
            </w:r>
            <w:r w:rsidR="00585234">
              <w:rPr>
                <w:rStyle w:val="divsectionbody"/>
                <w:rFonts w:ascii="Arial" w:eastAsia="Saira" w:hAnsi="Arial" w:cs="Arial"/>
                <w:sz w:val="20"/>
                <w:szCs w:val="20"/>
              </w:rPr>
              <w:t>,Bamboo</w:t>
            </w:r>
          </w:p>
          <w:p w14:paraId="78D5267E" w14:textId="77777777" w:rsidR="00003510" w:rsidRDefault="00003510" w:rsidP="00945D5E">
            <w:pPr>
              <w:pStyle w:val="p"/>
              <w:spacing w:line="280" w:lineRule="atLeast"/>
              <w:rPr>
                <w:rStyle w:val="Strong1"/>
                <w:rFonts w:ascii="Arial" w:eastAsia="Saira" w:hAnsi="Arial" w:cs="Arial"/>
                <w:b/>
                <w:bCs/>
                <w:color w:val="020303"/>
                <w:sz w:val="20"/>
                <w:szCs w:val="20"/>
                <w:u w:val="single"/>
              </w:rPr>
            </w:pPr>
          </w:p>
          <w:p w14:paraId="419F867D" w14:textId="424C521C" w:rsidR="00C57F2E" w:rsidRPr="00B64D25" w:rsidRDefault="00C57F2E" w:rsidP="00945D5E">
            <w:pPr>
              <w:pStyle w:val="p"/>
              <w:spacing w:line="280" w:lineRule="atLeast"/>
              <w:rPr>
                <w:rStyle w:val="divsectionbody"/>
                <w:rFonts w:ascii="Arial" w:eastAsia="Saira" w:hAnsi="Arial" w:cs="Arial"/>
                <w:b/>
                <w:bCs/>
                <w:color w:val="2E74B5" w:themeColor="accent1" w:themeShade="BF"/>
                <w:sz w:val="20"/>
                <w:szCs w:val="20"/>
                <w:u w:val="single"/>
              </w:rPr>
            </w:pPr>
            <w:r w:rsidRPr="00047147">
              <w:rPr>
                <w:rStyle w:val="divsectionbody"/>
                <w:rFonts w:ascii="Arial" w:eastAsia="Saira" w:hAnsi="Arial" w:cs="Arial"/>
                <w:b/>
                <w:bCs/>
                <w:color w:val="2E74B5" w:themeColor="accent1" w:themeShade="BF"/>
                <w:sz w:val="20"/>
                <w:szCs w:val="20"/>
                <w:u w:val="single"/>
              </w:rPr>
              <w:t>Lot Merchandiser:</w:t>
            </w:r>
          </w:p>
          <w:p w14:paraId="1FF75037" w14:textId="77777777"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Lot Merchandiser is an inventory management tool, which allows dealers to add vehicles to their inventory. Add descriptions, photos, print window stickers, buyer's guides, etc. Everything to get the vehicle front line ready for online marketing. It is used for CDK website, and syndication to 3rd party websites like cars.com, auto trader, etc. Primary users are internet sales managers. The tool is often used to confirm the accuracy of VIN detailing. Also includes features to set marketing detail about OEM vehicle features, dealer added features, and dealer warranties.</w:t>
            </w:r>
          </w:p>
          <w:p w14:paraId="6DCD098C" w14:textId="1DD95585" w:rsidR="00C57F2E" w:rsidRPr="005F3064" w:rsidRDefault="00C57F2E" w:rsidP="00047147">
            <w:pPr>
              <w:pStyle w:val="p"/>
              <w:spacing w:line="280" w:lineRule="atLeast"/>
              <w:rPr>
                <w:rStyle w:val="divsectionbody"/>
                <w:rFonts w:ascii="Arial" w:eastAsia="Saira" w:hAnsi="Arial" w:cs="Arial"/>
                <w:b/>
                <w:bCs/>
                <w:color w:val="2E74B5" w:themeColor="accent1" w:themeShade="BF"/>
                <w:sz w:val="20"/>
                <w:szCs w:val="20"/>
                <w:u w:val="single"/>
              </w:rPr>
            </w:pPr>
            <w:r w:rsidRPr="005F3064">
              <w:rPr>
                <w:rStyle w:val="divsectionbody"/>
                <w:rFonts w:ascii="Arial" w:eastAsia="Saira" w:hAnsi="Arial" w:cs="Arial"/>
                <w:b/>
                <w:bCs/>
                <w:color w:val="2E74B5" w:themeColor="accent1" w:themeShade="BF"/>
                <w:sz w:val="20"/>
                <w:szCs w:val="20"/>
                <w:u w:val="single"/>
              </w:rPr>
              <w:t>Achievements:</w:t>
            </w:r>
            <w:r w:rsidR="00047147" w:rsidRPr="005F3064">
              <w:rPr>
                <w:rStyle w:val="divsectionbody"/>
                <w:rFonts w:ascii="Arial" w:eastAsia="Saira" w:hAnsi="Arial" w:cs="Arial"/>
                <w:b/>
                <w:bCs/>
                <w:color w:val="2E74B5" w:themeColor="accent1" w:themeShade="BF"/>
                <w:sz w:val="20"/>
                <w:szCs w:val="20"/>
                <w:u w:val="single"/>
              </w:rPr>
              <w:t xml:space="preserve"> </w:t>
            </w:r>
          </w:p>
          <w:p w14:paraId="6DF42935" w14:textId="77777777"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SPA applications using Angular Js and Node stack.</w:t>
            </w:r>
          </w:p>
          <w:p w14:paraId="4ADDBF14" w14:textId="5FE565CF"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React components using React, Redux.</w:t>
            </w:r>
          </w:p>
          <w:p w14:paraId="37F8409A" w14:textId="665A98B1"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Built CI / CD pipelines, Automating deployments and ALM process.</w:t>
            </w:r>
          </w:p>
          <w:p w14:paraId="49D321B8" w14:textId="3CA0A9AC"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Developed build and branching strategy. Integrated Build pipeline with Static Code analysis, Unit Testing and Quality gates.</w:t>
            </w:r>
          </w:p>
          <w:p w14:paraId="43C17E83" w14:textId="7A9A107C" w:rsidR="00C57F2E" w:rsidRPr="002D6519"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Involved in Data center migration as part of organization wide Data Center move, used puppet as the configuration tool for building new servers and software automation.</w:t>
            </w:r>
          </w:p>
          <w:p w14:paraId="61DDF7F5" w14:textId="08AE4496" w:rsidR="00973A48" w:rsidRPr="00973A48" w:rsidRDefault="00C57F2E" w:rsidP="00D15101">
            <w:pPr>
              <w:pStyle w:val="p"/>
              <w:numPr>
                <w:ilvl w:val="0"/>
                <w:numId w:val="13"/>
              </w:numPr>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Write unit tests using Jasmine and automated tests using selenium.</w:t>
            </w:r>
          </w:p>
          <w:p w14:paraId="40D2B0DD" w14:textId="77777777" w:rsidR="00973A48" w:rsidRPr="006A3989" w:rsidRDefault="00973A48" w:rsidP="00973A48">
            <w:pPr>
              <w:pStyle w:val="p"/>
              <w:spacing w:line="280" w:lineRule="atLeast"/>
              <w:rPr>
                <w:rStyle w:val="divsectionbody"/>
                <w:rFonts w:ascii="Arial" w:eastAsia="Saira" w:hAnsi="Arial" w:cs="Arial"/>
                <w:b/>
                <w:bCs/>
                <w:color w:val="2E74B5" w:themeColor="accent1" w:themeShade="BF"/>
                <w:sz w:val="18"/>
                <w:szCs w:val="18"/>
                <w:u w:val="single"/>
              </w:rPr>
            </w:pPr>
            <w:r w:rsidRPr="006A3989">
              <w:rPr>
                <w:rStyle w:val="divsectionbody"/>
                <w:rFonts w:ascii="Arial" w:eastAsia="Saira" w:hAnsi="Arial" w:cs="Arial"/>
                <w:b/>
                <w:bCs/>
                <w:color w:val="2E74B5" w:themeColor="accent1" w:themeShade="BF"/>
                <w:sz w:val="18"/>
                <w:szCs w:val="18"/>
                <w:u w:val="single"/>
              </w:rPr>
              <w:t>Technology Stack:</w:t>
            </w:r>
          </w:p>
          <w:p w14:paraId="05364CA4" w14:textId="46CB1AD0" w:rsidR="00C57F2E" w:rsidRDefault="00973A48" w:rsidP="00D15101">
            <w:pPr>
              <w:pStyle w:val="p"/>
              <w:numPr>
                <w:ilvl w:val="0"/>
                <w:numId w:val="13"/>
              </w:numPr>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Angular JS, React, Node, Karma, Jest, C# Web API’,s .Net Core API’s, Docker, Aws, Rabbit MQ, SWR</w:t>
            </w:r>
            <w:r w:rsidR="00C40588">
              <w:rPr>
                <w:rStyle w:val="divsectionbody"/>
                <w:rFonts w:ascii="Arial" w:eastAsia="Saira" w:hAnsi="Arial" w:cs="Arial"/>
                <w:sz w:val="20"/>
                <w:szCs w:val="20"/>
              </w:rPr>
              <w:t>,Postgres</w:t>
            </w:r>
            <w:r>
              <w:rPr>
                <w:rStyle w:val="divsectionbody"/>
                <w:rFonts w:ascii="Arial" w:eastAsia="Saira" w:hAnsi="Arial" w:cs="Arial"/>
                <w:sz w:val="20"/>
                <w:szCs w:val="20"/>
              </w:rPr>
              <w:t xml:space="preserve">   </w:t>
            </w:r>
          </w:p>
          <w:p w14:paraId="657A999C" w14:textId="6D749CD0" w:rsidR="00C57F2E" w:rsidRDefault="00C57F2E" w:rsidP="005200C6">
            <w:pPr>
              <w:pStyle w:val="p"/>
              <w:spacing w:line="280" w:lineRule="atLeast"/>
              <w:rPr>
                <w:rStyle w:val="divsectionbody"/>
                <w:rFonts w:ascii="Arial" w:eastAsia="Saira" w:hAnsi="Arial" w:cs="Arial"/>
                <w:sz w:val="20"/>
                <w:szCs w:val="20"/>
              </w:rPr>
            </w:pPr>
            <w:r>
              <w:rPr>
                <w:rStyle w:val="divsectionbody"/>
                <w:rFonts w:ascii="Arial" w:eastAsia="Saira" w:hAnsi="Arial" w:cs="Arial"/>
                <w:sz w:val="20"/>
                <w:szCs w:val="20"/>
              </w:rPr>
              <w:t>.</w:t>
            </w:r>
          </w:p>
          <w:p w14:paraId="7754858D" w14:textId="5CDA7A5F" w:rsidR="00C57F2E" w:rsidRPr="00072F10" w:rsidRDefault="00C57F2E" w:rsidP="00AA2551">
            <w:pPr>
              <w:pStyle w:val="p"/>
              <w:spacing w:line="280" w:lineRule="atLeast"/>
              <w:rPr>
                <w:rStyle w:val="divsectionbody"/>
                <w:rFonts w:ascii="Arial" w:eastAsia="Saira" w:hAnsi="Arial" w:cs="Arial"/>
                <w:b/>
                <w:bCs/>
                <w:sz w:val="20"/>
                <w:szCs w:val="20"/>
              </w:rPr>
            </w:pPr>
          </w:p>
        </w:tc>
      </w:tr>
      <w:tr w:rsidR="00C91E50" w:rsidRPr="002D6519" w14:paraId="4DA8E693" w14:textId="77777777" w:rsidTr="00BF48E5">
        <w:trPr>
          <w:trHeight w:val="289"/>
          <w:tblCellSpacing w:w="0" w:type="dxa"/>
        </w:trPr>
        <w:tc>
          <w:tcPr>
            <w:tcW w:w="10733" w:type="dxa"/>
            <w:tcMar>
              <w:top w:w="0" w:type="dxa"/>
              <w:left w:w="0" w:type="dxa"/>
              <w:bottom w:w="0" w:type="dxa"/>
              <w:right w:w="0" w:type="dxa"/>
            </w:tcMar>
          </w:tcPr>
          <w:p w14:paraId="0EBB9752" w14:textId="77777777" w:rsidR="00C91E50" w:rsidRPr="006A3989" w:rsidRDefault="00C91E50" w:rsidP="00387155">
            <w:pPr>
              <w:pStyle w:val="p"/>
              <w:spacing w:line="280" w:lineRule="atLeast"/>
              <w:rPr>
                <w:rStyle w:val="divsectionbody"/>
                <w:rFonts w:ascii="Arial" w:eastAsia="Saira" w:hAnsi="Arial" w:cs="Arial"/>
                <w:b/>
                <w:bCs/>
                <w:color w:val="2E74B5" w:themeColor="accent1" w:themeShade="BF"/>
                <w:sz w:val="20"/>
                <w:szCs w:val="20"/>
                <w:u w:val="single"/>
              </w:rPr>
            </w:pPr>
          </w:p>
        </w:tc>
      </w:tr>
    </w:tbl>
    <w:p w14:paraId="181EC5CC" w14:textId="43FE63DF" w:rsidR="00EE24FB" w:rsidRDefault="00EE24FB">
      <w:pPr>
        <w:spacing w:line="20" w:lineRule="auto"/>
        <w:rPr>
          <w:rFonts w:ascii="Arial" w:eastAsia="Saira" w:hAnsi="Arial" w:cs="Arial"/>
          <w:color w:val="020303"/>
          <w:sz w:val="20"/>
          <w:szCs w:val="20"/>
        </w:rPr>
      </w:pPr>
    </w:p>
    <w:tbl>
      <w:tblPr>
        <w:tblStyle w:val="divdocumentdivsectiontable"/>
        <w:tblW w:w="10792" w:type="dxa"/>
        <w:tblCellSpacing w:w="0" w:type="dxa"/>
        <w:shd w:val="clear" w:color="auto" w:fill="FFFFFF"/>
        <w:tblLayout w:type="fixed"/>
        <w:tblCellMar>
          <w:left w:w="0" w:type="dxa"/>
          <w:right w:w="0" w:type="dxa"/>
        </w:tblCellMar>
        <w:tblLook w:val="05E0" w:firstRow="1" w:lastRow="1" w:firstColumn="1" w:lastColumn="1" w:noHBand="0" w:noVBand="1"/>
      </w:tblPr>
      <w:tblGrid>
        <w:gridCol w:w="2106"/>
        <w:gridCol w:w="8686"/>
      </w:tblGrid>
      <w:tr w:rsidR="00A403DB" w:rsidRPr="002D6519" w14:paraId="73E39163" w14:textId="77777777" w:rsidTr="00F513FA">
        <w:trPr>
          <w:trHeight w:val="297"/>
          <w:tblCellSpacing w:w="0" w:type="dxa"/>
        </w:trPr>
        <w:tc>
          <w:tcPr>
            <w:tcW w:w="2106" w:type="dxa"/>
            <w:tcMar>
              <w:top w:w="0" w:type="dxa"/>
              <w:left w:w="0" w:type="dxa"/>
              <w:bottom w:w="0" w:type="dxa"/>
              <w:right w:w="0" w:type="dxa"/>
            </w:tcMar>
            <w:hideMark/>
          </w:tcPr>
          <w:p w14:paraId="601D3318" w14:textId="637C32C0" w:rsidR="00A403DB" w:rsidRPr="002D6519" w:rsidRDefault="00A403DB" w:rsidP="00F513FA">
            <w:pPr>
              <w:pStyle w:val="divdocumentsectiontitle"/>
              <w:ind w:right="160"/>
              <w:rPr>
                <w:rStyle w:val="divdocumentheading"/>
                <w:rFonts w:ascii="Arial" w:eastAsia="Saira" w:hAnsi="Arial" w:cs="Arial"/>
                <w:sz w:val="20"/>
                <w:szCs w:val="20"/>
              </w:rPr>
            </w:pPr>
          </w:p>
        </w:tc>
        <w:tc>
          <w:tcPr>
            <w:tcW w:w="8686" w:type="dxa"/>
            <w:tcMar>
              <w:top w:w="0" w:type="dxa"/>
              <w:left w:w="0" w:type="dxa"/>
              <w:bottom w:w="0" w:type="dxa"/>
              <w:right w:w="0" w:type="dxa"/>
            </w:tcMar>
            <w:hideMark/>
          </w:tcPr>
          <w:p w14:paraId="5B3DFB6E" w14:textId="22F54419" w:rsidR="00A403DB" w:rsidRPr="002D6519" w:rsidRDefault="00A403DB" w:rsidP="00F513FA">
            <w:pPr>
              <w:pStyle w:val="divdocumentpaddedline"/>
              <w:spacing w:line="280" w:lineRule="atLeast"/>
              <w:rPr>
                <w:rStyle w:val="divsectionbody"/>
                <w:rFonts w:ascii="Arial" w:eastAsia="Saira" w:hAnsi="Arial" w:cs="Arial"/>
                <w:sz w:val="20"/>
                <w:szCs w:val="20"/>
              </w:rPr>
            </w:pPr>
            <w:r w:rsidRPr="002D6519">
              <w:rPr>
                <w:rStyle w:val="documentmukcolon"/>
                <w:rFonts w:ascii="Arial" w:eastAsia="Saira" w:hAnsi="Arial" w:cs="Arial"/>
                <w:color w:val="020303"/>
                <w:sz w:val="20"/>
                <w:szCs w:val="20"/>
              </w:rPr>
              <w:t>:</w:t>
            </w:r>
          </w:p>
        </w:tc>
      </w:tr>
    </w:tbl>
    <w:p w14:paraId="7C4D686A" w14:textId="114A2ED1" w:rsidR="00A403DB" w:rsidRPr="002D6519" w:rsidRDefault="00A403DB" w:rsidP="00A403DB">
      <w:pPr>
        <w:pStyle w:val="topborder"/>
        <w:shd w:val="clear" w:color="auto" w:fill="FFFFFF"/>
        <w:rPr>
          <w:rFonts w:ascii="Arial" w:eastAsia="Saira" w:hAnsi="Arial" w:cs="Arial"/>
          <w:color w:val="020303"/>
          <w:sz w:val="20"/>
          <w:szCs w:val="20"/>
        </w:rPr>
      </w:pPr>
    </w:p>
    <w:p w14:paraId="11CF636A" w14:textId="10148CFA" w:rsidR="007E26BD" w:rsidRPr="007E26BD" w:rsidRDefault="007E26BD" w:rsidP="007E26BD">
      <w:pPr>
        <w:pStyle w:val="Caption"/>
        <w:keepNext/>
        <w:rPr>
          <w:b/>
          <w:bCs/>
          <w:i w:val="0"/>
          <w:iCs w:val="0"/>
          <w:sz w:val="24"/>
          <w:szCs w:val="24"/>
          <w:u w:val="single"/>
        </w:rPr>
      </w:pPr>
      <w:r w:rsidRPr="007E26BD">
        <w:rPr>
          <w:b/>
          <w:bCs/>
          <w:i w:val="0"/>
          <w:iCs w:val="0"/>
          <w:sz w:val="24"/>
          <w:szCs w:val="24"/>
          <w:u w:val="single"/>
        </w:rPr>
        <w:t>EMPLOYMENT HISTORY:</w:t>
      </w:r>
    </w:p>
    <w:tbl>
      <w:tblPr>
        <w:tblStyle w:val="divdocumentdivsectiontable"/>
        <w:tblW w:w="11065" w:type="dxa"/>
        <w:tblCellSpacing w:w="0" w:type="dxa"/>
        <w:shd w:val="clear" w:color="auto" w:fill="FFFFFF"/>
        <w:tblLayout w:type="fixed"/>
        <w:tblCellMar>
          <w:left w:w="0" w:type="dxa"/>
          <w:right w:w="0" w:type="dxa"/>
        </w:tblCellMar>
        <w:tblLook w:val="05E0" w:firstRow="1" w:lastRow="1" w:firstColumn="1" w:lastColumn="1" w:noHBand="0" w:noVBand="1"/>
      </w:tblPr>
      <w:tblGrid>
        <w:gridCol w:w="11065"/>
      </w:tblGrid>
      <w:tr w:rsidR="007E26BD" w:rsidRPr="002D6519" w14:paraId="04D5655F" w14:textId="77777777" w:rsidTr="006B3E2F">
        <w:trPr>
          <w:trHeight w:val="131"/>
          <w:tblCellSpacing w:w="0" w:type="dxa"/>
        </w:trPr>
        <w:tc>
          <w:tcPr>
            <w:tcW w:w="11065" w:type="dxa"/>
            <w:tcMar>
              <w:top w:w="0" w:type="dxa"/>
              <w:left w:w="0" w:type="dxa"/>
              <w:bottom w:w="0" w:type="dxa"/>
              <w:right w:w="0" w:type="dxa"/>
            </w:tcMar>
            <w:hideMark/>
          </w:tcPr>
          <w:p w14:paraId="1B0B05D9" w14:textId="5746BD0B"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CDK Global</w:t>
            </w:r>
            <w:r w:rsidRPr="002D6519">
              <w:rPr>
                <w:rStyle w:val="divsectionbody"/>
                <w:rFonts w:ascii="Arial" w:eastAsia="Saira" w:hAnsi="Arial" w:cs="Arial"/>
                <w:sz w:val="20"/>
                <w:szCs w:val="20"/>
              </w:rPr>
              <w:t xml:space="preserve"> </w:t>
            </w:r>
            <w:r>
              <w:rPr>
                <w:rStyle w:val="divsectionbody"/>
                <w:rFonts w:ascii="Arial" w:eastAsia="Saira" w:hAnsi="Arial" w:cs="Arial"/>
                <w:sz w:val="20"/>
                <w:szCs w:val="20"/>
              </w:rPr>
              <w:t>–</w:t>
            </w:r>
            <w:r w:rsidRPr="002D6519">
              <w:rPr>
                <w:rStyle w:val="divsectionbody"/>
                <w:rFonts w:ascii="Arial" w:eastAsia="Saira" w:hAnsi="Arial" w:cs="Arial"/>
                <w:sz w:val="20"/>
                <w:szCs w:val="20"/>
              </w:rPr>
              <w:t xml:space="preserve"> S</w:t>
            </w:r>
            <w:r>
              <w:rPr>
                <w:rStyle w:val="divsectionbody"/>
                <w:rFonts w:ascii="Arial" w:eastAsia="Saira" w:hAnsi="Arial" w:cs="Arial"/>
                <w:sz w:val="20"/>
                <w:szCs w:val="20"/>
              </w:rPr>
              <w:t>taff Software Engineer</w:t>
            </w:r>
            <w:r w:rsidRPr="002D6519">
              <w:rPr>
                <w:rStyle w:val="divsectionbody"/>
                <w:rFonts w:ascii="Arial" w:eastAsia="Saira" w:hAnsi="Arial" w:cs="Arial"/>
                <w:sz w:val="20"/>
                <w:szCs w:val="20"/>
              </w:rPr>
              <w:t xml:space="preserve"> (Dec2013 – Present)</w:t>
            </w:r>
          </w:p>
          <w:p w14:paraId="5D357F2F" w14:textId="685D1180" w:rsidR="007E26BD"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1950 Hassel Road, Hoffman Estates IL</w:t>
            </w:r>
            <w:r>
              <w:rPr>
                <w:rStyle w:val="divsectionbody"/>
                <w:rFonts w:ascii="Arial" w:eastAsia="Saira" w:hAnsi="Arial" w:cs="Arial"/>
                <w:sz w:val="20"/>
                <w:szCs w:val="20"/>
              </w:rPr>
              <w:t xml:space="preserve"> </w:t>
            </w:r>
            <w:r w:rsidRPr="002D6519">
              <w:rPr>
                <w:rStyle w:val="divsectionbody"/>
                <w:rFonts w:ascii="Arial" w:eastAsia="Saira" w:hAnsi="Arial" w:cs="Arial"/>
                <w:sz w:val="20"/>
                <w:szCs w:val="20"/>
              </w:rPr>
              <w:t>60169,USA</w:t>
            </w:r>
          </w:p>
          <w:p w14:paraId="56AC52C5" w14:textId="77777777" w:rsidR="007E26BD" w:rsidRPr="002D6519" w:rsidRDefault="007E26BD" w:rsidP="00582AA8">
            <w:pPr>
              <w:pStyle w:val="p"/>
              <w:spacing w:line="280" w:lineRule="atLeast"/>
              <w:rPr>
                <w:rStyle w:val="divsectionbody"/>
                <w:rFonts w:ascii="Arial" w:eastAsia="Saira" w:hAnsi="Arial" w:cs="Arial"/>
                <w:sz w:val="20"/>
                <w:szCs w:val="20"/>
              </w:rPr>
            </w:pPr>
          </w:p>
          <w:p w14:paraId="4EDF7750" w14:textId="79410546"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Ness USA, Inc.</w:t>
            </w:r>
            <w:r w:rsidRPr="002D6519">
              <w:rPr>
                <w:rStyle w:val="divsectionbody"/>
                <w:rFonts w:ascii="Arial" w:eastAsia="Saira" w:hAnsi="Arial" w:cs="Arial"/>
                <w:sz w:val="20"/>
                <w:szCs w:val="20"/>
              </w:rPr>
              <w:t xml:space="preserve">  - Technology Specialist (June2011 – Dec2013)</w:t>
            </w:r>
          </w:p>
          <w:p w14:paraId="6DF11532"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226 Airport Parkway, Suite 470, SanJose, CA 91150, USA</w:t>
            </w:r>
          </w:p>
          <w:p w14:paraId="54C716E6" w14:textId="4D9B85A1" w:rsidR="007E26BD" w:rsidRPr="002D6519" w:rsidRDefault="007E26BD" w:rsidP="00582AA8">
            <w:pPr>
              <w:pStyle w:val="p"/>
              <w:spacing w:line="280" w:lineRule="atLeast"/>
              <w:rPr>
                <w:rStyle w:val="divsectionbody"/>
                <w:rFonts w:ascii="Arial" w:eastAsia="Saira" w:hAnsi="Arial" w:cs="Arial"/>
                <w:sz w:val="20"/>
                <w:szCs w:val="20"/>
              </w:rPr>
            </w:pPr>
          </w:p>
          <w:p w14:paraId="74C65995"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CTS USA Inc.,</w:t>
            </w:r>
            <w:r w:rsidRPr="002D6519">
              <w:rPr>
                <w:rStyle w:val="divsectionbody"/>
                <w:rFonts w:ascii="Arial" w:eastAsia="Saira" w:hAnsi="Arial" w:cs="Arial"/>
                <w:sz w:val="20"/>
                <w:szCs w:val="20"/>
              </w:rPr>
              <w:t xml:space="preserve"> - Senior Associate projects (Jan2011 – Jun 2011)</w:t>
            </w:r>
          </w:p>
          <w:p w14:paraId="38E9B575" w14:textId="4E482E12" w:rsidR="007E26BD"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500 Frank W. Burr Blvd, Teaneck, NJ 07666, USA</w:t>
            </w:r>
          </w:p>
          <w:p w14:paraId="421C5662" w14:textId="77777777" w:rsidR="007E26BD" w:rsidRPr="002D6519" w:rsidRDefault="007E26BD" w:rsidP="00582AA8">
            <w:pPr>
              <w:pStyle w:val="p"/>
              <w:spacing w:line="280" w:lineRule="atLeast"/>
              <w:rPr>
                <w:rStyle w:val="divsectionbody"/>
                <w:rFonts w:ascii="Arial" w:eastAsia="Saira" w:hAnsi="Arial" w:cs="Arial"/>
                <w:sz w:val="20"/>
                <w:szCs w:val="20"/>
              </w:rPr>
            </w:pPr>
          </w:p>
          <w:p w14:paraId="78E30BF6"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Hanu</w:t>
            </w:r>
            <w:r w:rsidRPr="002D6519">
              <w:rPr>
                <w:rStyle w:val="divsectionbody"/>
                <w:rFonts w:ascii="Arial" w:eastAsia="Saira" w:hAnsi="Arial" w:cs="Arial"/>
                <w:sz w:val="20"/>
                <w:szCs w:val="20"/>
              </w:rPr>
              <w:t xml:space="preserve"> - Senior Programmer Analyst (Oct2010 -Jan2011)</w:t>
            </w:r>
          </w:p>
          <w:p w14:paraId="221A373C" w14:textId="6EE60462" w:rsidR="007E26BD"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5 Independence Way, Suite300, Princeton, NJ 08540, USA.</w:t>
            </w:r>
          </w:p>
          <w:p w14:paraId="0943205C" w14:textId="77777777" w:rsidR="007E26BD" w:rsidRPr="002D6519" w:rsidRDefault="007E26BD" w:rsidP="00582AA8">
            <w:pPr>
              <w:pStyle w:val="p"/>
              <w:spacing w:line="280" w:lineRule="atLeast"/>
              <w:rPr>
                <w:rStyle w:val="divsectionbody"/>
                <w:rFonts w:ascii="Arial" w:eastAsia="Saira" w:hAnsi="Arial" w:cs="Arial"/>
                <w:sz w:val="20"/>
                <w:szCs w:val="20"/>
              </w:rPr>
            </w:pPr>
          </w:p>
          <w:p w14:paraId="62C5ACCC"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CSC</w:t>
            </w:r>
            <w:r w:rsidRPr="002D6519">
              <w:rPr>
                <w:rStyle w:val="divsectionbody"/>
                <w:rFonts w:ascii="Arial" w:eastAsia="Saira" w:hAnsi="Arial" w:cs="Arial"/>
                <w:sz w:val="20"/>
                <w:szCs w:val="20"/>
              </w:rPr>
              <w:t xml:space="preserve"> - Senior Software Engineer</w:t>
            </w:r>
          </w:p>
          <w:p w14:paraId="5482EA32"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Sep2006 - Sep2010</w:t>
            </w:r>
          </w:p>
          <w:p w14:paraId="0F687A64" w14:textId="49A60F4A" w:rsidR="007E26BD"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7th Floor, Block 1B DLF IT Park, Chennai – 600089, INDIA.</w:t>
            </w:r>
          </w:p>
          <w:p w14:paraId="02A55710" w14:textId="77777777" w:rsidR="007E26BD" w:rsidRPr="002D6519" w:rsidRDefault="007E26BD" w:rsidP="00582AA8">
            <w:pPr>
              <w:pStyle w:val="p"/>
              <w:spacing w:line="280" w:lineRule="atLeast"/>
              <w:rPr>
                <w:rStyle w:val="divsectionbody"/>
                <w:rFonts w:ascii="Arial" w:eastAsia="Saira" w:hAnsi="Arial" w:cs="Arial"/>
                <w:sz w:val="20"/>
                <w:szCs w:val="20"/>
              </w:rPr>
            </w:pPr>
          </w:p>
          <w:p w14:paraId="362C016E"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b/>
                <w:sz w:val="20"/>
                <w:szCs w:val="20"/>
              </w:rPr>
              <w:t>Surya Jyothi Infotech, PVT Ltd.</w:t>
            </w:r>
            <w:r w:rsidRPr="002D6519">
              <w:rPr>
                <w:rStyle w:val="divsectionbody"/>
                <w:rFonts w:ascii="Arial" w:eastAsia="Saira" w:hAnsi="Arial" w:cs="Arial"/>
                <w:sz w:val="20"/>
                <w:szCs w:val="20"/>
              </w:rPr>
              <w:t xml:space="preserve"> -Software Engineer (Jan2006 - Sep2006)</w:t>
            </w:r>
          </w:p>
          <w:p w14:paraId="513FAE27"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Surya Towers, 2nd Floor, 105, Secunderabad – 500003, INDIA.</w:t>
            </w:r>
          </w:p>
          <w:p w14:paraId="1308FC2A" w14:textId="164C779B" w:rsidR="007E26BD" w:rsidRPr="002D6519" w:rsidRDefault="007E26BD" w:rsidP="00582AA8">
            <w:pPr>
              <w:pStyle w:val="p"/>
              <w:spacing w:line="280" w:lineRule="atLeast"/>
              <w:rPr>
                <w:rStyle w:val="divsectionbody"/>
                <w:rFonts w:ascii="Arial" w:eastAsia="Saira" w:hAnsi="Arial" w:cs="Arial"/>
                <w:sz w:val="20"/>
                <w:szCs w:val="20"/>
              </w:rPr>
            </w:pPr>
          </w:p>
          <w:p w14:paraId="5ABEA39C" w14:textId="77777777" w:rsidR="007E26BD" w:rsidRPr="002D6519"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V-Empower Solutions Pvt. Ltd. - Programmer Analyst (Nov2004 - Dec2005)</w:t>
            </w:r>
          </w:p>
          <w:p w14:paraId="2A4EC59A" w14:textId="77777777" w:rsidR="007E26BD" w:rsidRDefault="007E26BD" w:rsidP="00582AA8">
            <w:pPr>
              <w:pStyle w:val="p"/>
              <w:spacing w:line="280" w:lineRule="atLeast"/>
              <w:rPr>
                <w:rStyle w:val="divsectionbody"/>
                <w:rFonts w:ascii="Arial" w:eastAsia="Saira" w:hAnsi="Arial" w:cs="Arial"/>
                <w:sz w:val="20"/>
                <w:szCs w:val="20"/>
              </w:rPr>
            </w:pPr>
            <w:r w:rsidRPr="002D6519">
              <w:rPr>
                <w:rStyle w:val="divsectionbody"/>
                <w:rFonts w:ascii="Arial" w:eastAsia="Saira" w:hAnsi="Arial" w:cs="Arial"/>
                <w:sz w:val="20"/>
                <w:szCs w:val="20"/>
              </w:rPr>
              <w:t>10-1-17, 4th floor Dana chamber, Adj. HYD –India.</w:t>
            </w:r>
          </w:p>
          <w:p w14:paraId="35BF3EB5" w14:textId="5CF12614" w:rsidR="007E26BD" w:rsidRPr="002D6519" w:rsidRDefault="007E26BD" w:rsidP="00582AA8">
            <w:pPr>
              <w:pStyle w:val="p"/>
              <w:spacing w:line="280" w:lineRule="atLeast"/>
              <w:rPr>
                <w:rStyle w:val="divsectionbody"/>
                <w:rFonts w:ascii="Arial" w:eastAsia="Saira" w:hAnsi="Arial" w:cs="Arial"/>
                <w:sz w:val="20"/>
                <w:szCs w:val="20"/>
              </w:rPr>
            </w:pPr>
          </w:p>
        </w:tc>
      </w:tr>
    </w:tbl>
    <w:p w14:paraId="099EA929" w14:textId="77777777" w:rsidR="00A403DB" w:rsidRPr="002D6519" w:rsidRDefault="00A403DB" w:rsidP="00A403DB">
      <w:pPr>
        <w:pStyle w:val="topborder"/>
        <w:shd w:val="clear" w:color="auto" w:fill="FFFFFF"/>
        <w:rPr>
          <w:rFonts w:ascii="Arial" w:eastAsia="Saira" w:hAnsi="Arial" w:cs="Arial"/>
          <w:color w:val="020303"/>
          <w:sz w:val="20"/>
          <w:szCs w:val="20"/>
        </w:rPr>
      </w:pPr>
      <w:r w:rsidRPr="002D6519">
        <w:rPr>
          <w:rFonts w:ascii="Arial" w:eastAsia="Saira" w:hAnsi="Arial" w:cs="Arial"/>
          <w:color w:val="020303"/>
          <w:sz w:val="20"/>
          <w:szCs w:val="20"/>
        </w:rPr>
        <w:t> </w:t>
      </w:r>
    </w:p>
    <w:p w14:paraId="0AD53198" w14:textId="77777777" w:rsidR="00EE24FB" w:rsidRPr="002D6519" w:rsidRDefault="00EE24FB">
      <w:pPr>
        <w:spacing w:line="20" w:lineRule="auto"/>
        <w:rPr>
          <w:rFonts w:ascii="Arial" w:eastAsia="Saira" w:hAnsi="Arial" w:cs="Arial"/>
          <w:color w:val="020303"/>
          <w:sz w:val="20"/>
          <w:szCs w:val="20"/>
        </w:rPr>
      </w:pPr>
    </w:p>
    <w:sectPr w:rsidR="00EE24FB" w:rsidRPr="002D6519">
      <w:headerReference w:type="default" r:id="rId15"/>
      <w:footerReference w:type="default" r:id="rId16"/>
      <w:type w:val="continuous"/>
      <w:pgSz w:w="12240" w:h="15840"/>
      <w:pgMar w:top="400" w:right="600" w:bottom="400" w:left="6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260E7" w14:textId="77777777" w:rsidR="00B8508A" w:rsidRDefault="00B8508A">
      <w:pPr>
        <w:spacing w:line="240" w:lineRule="auto"/>
      </w:pPr>
      <w:r>
        <w:separator/>
      </w:r>
    </w:p>
  </w:endnote>
  <w:endnote w:type="continuationSeparator" w:id="0">
    <w:p w14:paraId="3B179C4E" w14:textId="77777777" w:rsidR="00B8508A" w:rsidRDefault="00B850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ira">
    <w:altName w:val="Calibri"/>
    <w:charset w:val="00"/>
    <w:family w:val="auto"/>
    <w:pitch w:val="default"/>
    <w:sig w:usb0="00000000" w:usb1="00000000" w:usb2="00000000" w:usb3="00000000" w:csb0="00000001" w:csb1="00000000"/>
    <w:embedRegular r:id="rId1" w:fontKey="{78087A59-275C-4798-BC33-A90823EE5881}"/>
    <w:embedBold r:id="rId2" w:fontKey="{8D4622F8-8D4F-4F5C-8702-24D9D83A8563}"/>
  </w:font>
  <w:font w:name="Calibri Light">
    <w:panose1 w:val="020F0302020204030204"/>
    <w:charset w:val="00"/>
    <w:family w:val="swiss"/>
    <w:pitch w:val="variable"/>
    <w:sig w:usb0="E4002EFF" w:usb1="C000247B" w:usb2="00000009" w:usb3="00000000" w:csb0="000001FF" w:csb1="00000000"/>
    <w:embedRegular r:id="rId3" w:fontKey="{ACD6A81E-09ED-43E0-8C4A-E28C148F287D}"/>
  </w:font>
  <w:font w:name="Calibri">
    <w:panose1 w:val="020F0502020204030204"/>
    <w:charset w:val="00"/>
    <w:family w:val="swiss"/>
    <w:pitch w:val="variable"/>
    <w:sig w:usb0="E4002EFF" w:usb1="C000247B" w:usb2="00000009" w:usb3="00000000" w:csb0="000001FF" w:csb1="00000000"/>
    <w:embedRegular r:id="rId4" w:fontKey="{7EA8D4E8-8549-44D2-B29A-6881AB14C5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C0891" w14:textId="77777777" w:rsidR="00945D5E" w:rsidRDefault="00945D5E">
    <w:pPr>
      <w:spacing w:line="20" w:lineRule="auto"/>
    </w:pPr>
    <w:r>
      <w:rPr>
        <w:color w:val="FFFFFF"/>
        <w:sz w:val="2"/>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198D" w14:textId="77777777" w:rsidR="00945D5E" w:rsidRDefault="00945D5E">
    <w:pPr>
      <w:spacing w:line="20" w:lineRule="auto"/>
    </w:pPr>
    <w:r>
      <w:rPr>
        <w:color w:val="FFFFFF"/>
        <w:sz w:val="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2D525" w14:textId="77777777" w:rsidR="00B8508A" w:rsidRDefault="00B8508A">
      <w:pPr>
        <w:spacing w:line="240" w:lineRule="auto"/>
      </w:pPr>
      <w:r>
        <w:separator/>
      </w:r>
    </w:p>
  </w:footnote>
  <w:footnote w:type="continuationSeparator" w:id="0">
    <w:p w14:paraId="605B8499" w14:textId="77777777" w:rsidR="00B8508A" w:rsidRDefault="00B850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DF960" w14:textId="77777777" w:rsidR="00945D5E" w:rsidRDefault="00945D5E">
    <w:pPr>
      <w:spacing w:line="20" w:lineRule="auto"/>
    </w:pPr>
    <w:r>
      <w:rPr>
        <w:color w:val="FFFFFF"/>
        <w:sz w:val="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F03B" w14:textId="77777777" w:rsidR="00945D5E" w:rsidRDefault="00945D5E">
    <w:pPr>
      <w:spacing w:line="20" w:lineRule="auto"/>
    </w:pPr>
    <w:r>
      <w:rPr>
        <w:color w:val="FFFFFF"/>
        <w:sz w:val="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4pt;height:11.4pt" o:bullet="t">
        <v:imagedata r:id="rId1" o:title="mso6220"/>
      </v:shape>
    </w:pict>
  </w:numPicBullet>
  <w:abstractNum w:abstractNumId="0" w15:restartNumberingAfterBreak="0">
    <w:nsid w:val="00000001"/>
    <w:multiLevelType w:val="hybridMultilevel"/>
    <w:tmpl w:val="00000001"/>
    <w:lvl w:ilvl="0" w:tplc="D554B9B2">
      <w:start w:val="1"/>
      <w:numFmt w:val="bullet"/>
      <w:lvlText w:val=""/>
      <w:lvlJc w:val="left"/>
      <w:pPr>
        <w:ind w:left="720" w:hanging="360"/>
      </w:pPr>
      <w:rPr>
        <w:rFonts w:ascii="Symbol" w:hAnsi="Symbol"/>
      </w:rPr>
    </w:lvl>
    <w:lvl w:ilvl="1" w:tplc="673E4050">
      <w:start w:val="1"/>
      <w:numFmt w:val="bullet"/>
      <w:lvlText w:val="o"/>
      <w:lvlJc w:val="left"/>
      <w:pPr>
        <w:tabs>
          <w:tab w:val="num" w:pos="1440"/>
        </w:tabs>
        <w:ind w:left="1440" w:hanging="360"/>
      </w:pPr>
      <w:rPr>
        <w:rFonts w:ascii="Courier New" w:hAnsi="Courier New"/>
      </w:rPr>
    </w:lvl>
    <w:lvl w:ilvl="2" w:tplc="A5982CC6">
      <w:start w:val="1"/>
      <w:numFmt w:val="bullet"/>
      <w:lvlText w:val=""/>
      <w:lvlJc w:val="left"/>
      <w:pPr>
        <w:tabs>
          <w:tab w:val="num" w:pos="2160"/>
        </w:tabs>
        <w:ind w:left="2160" w:hanging="360"/>
      </w:pPr>
      <w:rPr>
        <w:rFonts w:ascii="Wingdings" w:hAnsi="Wingdings"/>
      </w:rPr>
    </w:lvl>
    <w:lvl w:ilvl="3" w:tplc="36E0A930">
      <w:start w:val="1"/>
      <w:numFmt w:val="bullet"/>
      <w:lvlText w:val=""/>
      <w:lvlJc w:val="left"/>
      <w:pPr>
        <w:tabs>
          <w:tab w:val="num" w:pos="2880"/>
        </w:tabs>
        <w:ind w:left="2880" w:hanging="360"/>
      </w:pPr>
      <w:rPr>
        <w:rFonts w:ascii="Symbol" w:hAnsi="Symbol"/>
      </w:rPr>
    </w:lvl>
    <w:lvl w:ilvl="4" w:tplc="1EB2D734">
      <w:start w:val="1"/>
      <w:numFmt w:val="bullet"/>
      <w:lvlText w:val="o"/>
      <w:lvlJc w:val="left"/>
      <w:pPr>
        <w:tabs>
          <w:tab w:val="num" w:pos="3600"/>
        </w:tabs>
        <w:ind w:left="3600" w:hanging="360"/>
      </w:pPr>
      <w:rPr>
        <w:rFonts w:ascii="Courier New" w:hAnsi="Courier New"/>
      </w:rPr>
    </w:lvl>
    <w:lvl w:ilvl="5" w:tplc="8CDC481E">
      <w:start w:val="1"/>
      <w:numFmt w:val="bullet"/>
      <w:lvlText w:val=""/>
      <w:lvlJc w:val="left"/>
      <w:pPr>
        <w:tabs>
          <w:tab w:val="num" w:pos="4320"/>
        </w:tabs>
        <w:ind w:left="4320" w:hanging="360"/>
      </w:pPr>
      <w:rPr>
        <w:rFonts w:ascii="Wingdings" w:hAnsi="Wingdings"/>
      </w:rPr>
    </w:lvl>
    <w:lvl w:ilvl="6" w:tplc="3DCE9BDC">
      <w:start w:val="1"/>
      <w:numFmt w:val="bullet"/>
      <w:lvlText w:val=""/>
      <w:lvlJc w:val="left"/>
      <w:pPr>
        <w:tabs>
          <w:tab w:val="num" w:pos="5040"/>
        </w:tabs>
        <w:ind w:left="5040" w:hanging="360"/>
      </w:pPr>
      <w:rPr>
        <w:rFonts w:ascii="Symbol" w:hAnsi="Symbol"/>
      </w:rPr>
    </w:lvl>
    <w:lvl w:ilvl="7" w:tplc="E20EC346">
      <w:start w:val="1"/>
      <w:numFmt w:val="bullet"/>
      <w:lvlText w:val="o"/>
      <w:lvlJc w:val="left"/>
      <w:pPr>
        <w:tabs>
          <w:tab w:val="num" w:pos="5760"/>
        </w:tabs>
        <w:ind w:left="5760" w:hanging="360"/>
      </w:pPr>
      <w:rPr>
        <w:rFonts w:ascii="Courier New" w:hAnsi="Courier New"/>
      </w:rPr>
    </w:lvl>
    <w:lvl w:ilvl="8" w:tplc="F52649C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BDCE1652">
      <w:start w:val="1"/>
      <w:numFmt w:val="bullet"/>
      <w:lvlText w:val=""/>
      <w:lvlJc w:val="left"/>
      <w:pPr>
        <w:ind w:left="720" w:hanging="360"/>
      </w:pPr>
      <w:rPr>
        <w:rFonts w:ascii="Symbol" w:hAnsi="Symbol"/>
      </w:rPr>
    </w:lvl>
    <w:lvl w:ilvl="1" w:tplc="CE1817C8">
      <w:start w:val="1"/>
      <w:numFmt w:val="bullet"/>
      <w:lvlText w:val="o"/>
      <w:lvlJc w:val="left"/>
      <w:pPr>
        <w:tabs>
          <w:tab w:val="num" w:pos="1440"/>
        </w:tabs>
        <w:ind w:left="1440" w:hanging="360"/>
      </w:pPr>
      <w:rPr>
        <w:rFonts w:ascii="Courier New" w:hAnsi="Courier New"/>
      </w:rPr>
    </w:lvl>
    <w:lvl w:ilvl="2" w:tplc="D34E054A">
      <w:start w:val="1"/>
      <w:numFmt w:val="bullet"/>
      <w:lvlText w:val=""/>
      <w:lvlJc w:val="left"/>
      <w:pPr>
        <w:tabs>
          <w:tab w:val="num" w:pos="2160"/>
        </w:tabs>
        <w:ind w:left="2160" w:hanging="360"/>
      </w:pPr>
      <w:rPr>
        <w:rFonts w:ascii="Wingdings" w:hAnsi="Wingdings"/>
      </w:rPr>
    </w:lvl>
    <w:lvl w:ilvl="3" w:tplc="2940C4C8">
      <w:start w:val="1"/>
      <w:numFmt w:val="bullet"/>
      <w:lvlText w:val=""/>
      <w:lvlJc w:val="left"/>
      <w:pPr>
        <w:tabs>
          <w:tab w:val="num" w:pos="2880"/>
        </w:tabs>
        <w:ind w:left="2880" w:hanging="360"/>
      </w:pPr>
      <w:rPr>
        <w:rFonts w:ascii="Symbol" w:hAnsi="Symbol"/>
      </w:rPr>
    </w:lvl>
    <w:lvl w:ilvl="4" w:tplc="A120BC3A">
      <w:start w:val="1"/>
      <w:numFmt w:val="bullet"/>
      <w:lvlText w:val="o"/>
      <w:lvlJc w:val="left"/>
      <w:pPr>
        <w:tabs>
          <w:tab w:val="num" w:pos="3600"/>
        </w:tabs>
        <w:ind w:left="3600" w:hanging="360"/>
      </w:pPr>
      <w:rPr>
        <w:rFonts w:ascii="Courier New" w:hAnsi="Courier New"/>
      </w:rPr>
    </w:lvl>
    <w:lvl w:ilvl="5" w:tplc="A4FE286A">
      <w:start w:val="1"/>
      <w:numFmt w:val="bullet"/>
      <w:lvlText w:val=""/>
      <w:lvlJc w:val="left"/>
      <w:pPr>
        <w:tabs>
          <w:tab w:val="num" w:pos="4320"/>
        </w:tabs>
        <w:ind w:left="4320" w:hanging="360"/>
      </w:pPr>
      <w:rPr>
        <w:rFonts w:ascii="Wingdings" w:hAnsi="Wingdings"/>
      </w:rPr>
    </w:lvl>
    <w:lvl w:ilvl="6" w:tplc="C3A08292">
      <w:start w:val="1"/>
      <w:numFmt w:val="bullet"/>
      <w:lvlText w:val=""/>
      <w:lvlJc w:val="left"/>
      <w:pPr>
        <w:tabs>
          <w:tab w:val="num" w:pos="5040"/>
        </w:tabs>
        <w:ind w:left="5040" w:hanging="360"/>
      </w:pPr>
      <w:rPr>
        <w:rFonts w:ascii="Symbol" w:hAnsi="Symbol"/>
      </w:rPr>
    </w:lvl>
    <w:lvl w:ilvl="7" w:tplc="B5086B58">
      <w:start w:val="1"/>
      <w:numFmt w:val="bullet"/>
      <w:lvlText w:val="o"/>
      <w:lvlJc w:val="left"/>
      <w:pPr>
        <w:tabs>
          <w:tab w:val="num" w:pos="5760"/>
        </w:tabs>
        <w:ind w:left="5760" w:hanging="360"/>
      </w:pPr>
      <w:rPr>
        <w:rFonts w:ascii="Courier New" w:hAnsi="Courier New"/>
      </w:rPr>
    </w:lvl>
    <w:lvl w:ilvl="8" w:tplc="7A2693A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5549582">
      <w:start w:val="1"/>
      <w:numFmt w:val="bullet"/>
      <w:lvlText w:val=""/>
      <w:lvlJc w:val="left"/>
      <w:pPr>
        <w:ind w:left="720" w:hanging="360"/>
      </w:pPr>
      <w:rPr>
        <w:rFonts w:ascii="Symbol" w:hAnsi="Symbol"/>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EF8A148">
      <w:start w:val="1"/>
      <w:numFmt w:val="bullet"/>
      <w:lvlText w:val=""/>
      <w:lvlJc w:val="left"/>
      <w:pPr>
        <w:ind w:left="720" w:hanging="360"/>
      </w:pPr>
      <w:rPr>
        <w:rFonts w:ascii="Symbol" w:hAnsi="Symbol"/>
      </w:rPr>
    </w:lvl>
    <w:lvl w:ilvl="1" w:tplc="D99CB80C">
      <w:start w:val="1"/>
      <w:numFmt w:val="bullet"/>
      <w:lvlText w:val="o"/>
      <w:lvlJc w:val="left"/>
      <w:pPr>
        <w:tabs>
          <w:tab w:val="num" w:pos="1440"/>
        </w:tabs>
        <w:ind w:left="1440" w:hanging="360"/>
      </w:pPr>
      <w:rPr>
        <w:rFonts w:ascii="Courier New" w:hAnsi="Courier New"/>
      </w:rPr>
    </w:lvl>
    <w:lvl w:ilvl="2" w:tplc="4FF01FD2">
      <w:start w:val="1"/>
      <w:numFmt w:val="bullet"/>
      <w:lvlText w:val=""/>
      <w:lvlJc w:val="left"/>
      <w:pPr>
        <w:tabs>
          <w:tab w:val="num" w:pos="2160"/>
        </w:tabs>
        <w:ind w:left="2160" w:hanging="360"/>
      </w:pPr>
      <w:rPr>
        <w:rFonts w:ascii="Wingdings" w:hAnsi="Wingdings"/>
      </w:rPr>
    </w:lvl>
    <w:lvl w:ilvl="3" w:tplc="22A69D58">
      <w:start w:val="1"/>
      <w:numFmt w:val="bullet"/>
      <w:lvlText w:val=""/>
      <w:lvlJc w:val="left"/>
      <w:pPr>
        <w:tabs>
          <w:tab w:val="num" w:pos="2880"/>
        </w:tabs>
        <w:ind w:left="2880" w:hanging="360"/>
      </w:pPr>
      <w:rPr>
        <w:rFonts w:ascii="Symbol" w:hAnsi="Symbol"/>
      </w:rPr>
    </w:lvl>
    <w:lvl w:ilvl="4" w:tplc="CB3C51FC">
      <w:start w:val="1"/>
      <w:numFmt w:val="bullet"/>
      <w:lvlText w:val="o"/>
      <w:lvlJc w:val="left"/>
      <w:pPr>
        <w:tabs>
          <w:tab w:val="num" w:pos="3600"/>
        </w:tabs>
        <w:ind w:left="3600" w:hanging="360"/>
      </w:pPr>
      <w:rPr>
        <w:rFonts w:ascii="Courier New" w:hAnsi="Courier New"/>
      </w:rPr>
    </w:lvl>
    <w:lvl w:ilvl="5" w:tplc="990E1EDE">
      <w:start w:val="1"/>
      <w:numFmt w:val="bullet"/>
      <w:lvlText w:val=""/>
      <w:lvlJc w:val="left"/>
      <w:pPr>
        <w:tabs>
          <w:tab w:val="num" w:pos="4320"/>
        </w:tabs>
        <w:ind w:left="4320" w:hanging="360"/>
      </w:pPr>
      <w:rPr>
        <w:rFonts w:ascii="Wingdings" w:hAnsi="Wingdings"/>
      </w:rPr>
    </w:lvl>
    <w:lvl w:ilvl="6" w:tplc="943ADB6C">
      <w:start w:val="1"/>
      <w:numFmt w:val="bullet"/>
      <w:lvlText w:val=""/>
      <w:lvlJc w:val="left"/>
      <w:pPr>
        <w:tabs>
          <w:tab w:val="num" w:pos="5040"/>
        </w:tabs>
        <w:ind w:left="5040" w:hanging="360"/>
      </w:pPr>
      <w:rPr>
        <w:rFonts w:ascii="Symbol" w:hAnsi="Symbol"/>
      </w:rPr>
    </w:lvl>
    <w:lvl w:ilvl="7" w:tplc="4FF4ADE4">
      <w:start w:val="1"/>
      <w:numFmt w:val="bullet"/>
      <w:lvlText w:val="o"/>
      <w:lvlJc w:val="left"/>
      <w:pPr>
        <w:tabs>
          <w:tab w:val="num" w:pos="5760"/>
        </w:tabs>
        <w:ind w:left="5760" w:hanging="360"/>
      </w:pPr>
      <w:rPr>
        <w:rFonts w:ascii="Courier New" w:hAnsi="Courier New"/>
      </w:rPr>
    </w:lvl>
    <w:lvl w:ilvl="8" w:tplc="6F161A0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6EE6EF92">
      <w:start w:val="1"/>
      <w:numFmt w:val="bullet"/>
      <w:lvlText w:val=""/>
      <w:lvlJc w:val="left"/>
      <w:pPr>
        <w:ind w:left="720" w:hanging="360"/>
      </w:pPr>
      <w:rPr>
        <w:rFonts w:ascii="Symbol" w:hAnsi="Symbol"/>
      </w:rPr>
    </w:lvl>
    <w:lvl w:ilvl="1" w:tplc="62642584">
      <w:start w:val="1"/>
      <w:numFmt w:val="bullet"/>
      <w:lvlText w:val="o"/>
      <w:lvlJc w:val="left"/>
      <w:pPr>
        <w:tabs>
          <w:tab w:val="num" w:pos="1440"/>
        </w:tabs>
        <w:ind w:left="1440" w:hanging="360"/>
      </w:pPr>
      <w:rPr>
        <w:rFonts w:ascii="Courier New" w:hAnsi="Courier New"/>
      </w:rPr>
    </w:lvl>
    <w:lvl w:ilvl="2" w:tplc="92A4101C">
      <w:start w:val="1"/>
      <w:numFmt w:val="bullet"/>
      <w:lvlText w:val=""/>
      <w:lvlJc w:val="left"/>
      <w:pPr>
        <w:tabs>
          <w:tab w:val="num" w:pos="2160"/>
        </w:tabs>
        <w:ind w:left="2160" w:hanging="360"/>
      </w:pPr>
      <w:rPr>
        <w:rFonts w:ascii="Wingdings" w:hAnsi="Wingdings"/>
      </w:rPr>
    </w:lvl>
    <w:lvl w:ilvl="3" w:tplc="5C50C3DA">
      <w:start w:val="1"/>
      <w:numFmt w:val="bullet"/>
      <w:lvlText w:val=""/>
      <w:lvlJc w:val="left"/>
      <w:pPr>
        <w:tabs>
          <w:tab w:val="num" w:pos="2880"/>
        </w:tabs>
        <w:ind w:left="2880" w:hanging="360"/>
      </w:pPr>
      <w:rPr>
        <w:rFonts w:ascii="Symbol" w:hAnsi="Symbol"/>
      </w:rPr>
    </w:lvl>
    <w:lvl w:ilvl="4" w:tplc="36942814">
      <w:start w:val="1"/>
      <w:numFmt w:val="bullet"/>
      <w:lvlText w:val="o"/>
      <w:lvlJc w:val="left"/>
      <w:pPr>
        <w:tabs>
          <w:tab w:val="num" w:pos="3600"/>
        </w:tabs>
        <w:ind w:left="3600" w:hanging="360"/>
      </w:pPr>
      <w:rPr>
        <w:rFonts w:ascii="Courier New" w:hAnsi="Courier New"/>
      </w:rPr>
    </w:lvl>
    <w:lvl w:ilvl="5" w:tplc="DB46D036">
      <w:start w:val="1"/>
      <w:numFmt w:val="bullet"/>
      <w:lvlText w:val=""/>
      <w:lvlJc w:val="left"/>
      <w:pPr>
        <w:tabs>
          <w:tab w:val="num" w:pos="4320"/>
        </w:tabs>
        <w:ind w:left="4320" w:hanging="360"/>
      </w:pPr>
      <w:rPr>
        <w:rFonts w:ascii="Wingdings" w:hAnsi="Wingdings"/>
      </w:rPr>
    </w:lvl>
    <w:lvl w:ilvl="6" w:tplc="5F68B05C">
      <w:start w:val="1"/>
      <w:numFmt w:val="bullet"/>
      <w:lvlText w:val=""/>
      <w:lvlJc w:val="left"/>
      <w:pPr>
        <w:tabs>
          <w:tab w:val="num" w:pos="5040"/>
        </w:tabs>
        <w:ind w:left="5040" w:hanging="360"/>
      </w:pPr>
      <w:rPr>
        <w:rFonts w:ascii="Symbol" w:hAnsi="Symbol"/>
      </w:rPr>
    </w:lvl>
    <w:lvl w:ilvl="7" w:tplc="34668548">
      <w:start w:val="1"/>
      <w:numFmt w:val="bullet"/>
      <w:lvlText w:val="o"/>
      <w:lvlJc w:val="left"/>
      <w:pPr>
        <w:tabs>
          <w:tab w:val="num" w:pos="5760"/>
        </w:tabs>
        <w:ind w:left="5760" w:hanging="360"/>
      </w:pPr>
      <w:rPr>
        <w:rFonts w:ascii="Courier New" w:hAnsi="Courier New"/>
      </w:rPr>
    </w:lvl>
    <w:lvl w:ilvl="8" w:tplc="AEE2828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D9CA9E16">
      <w:start w:val="1"/>
      <w:numFmt w:val="bullet"/>
      <w:lvlText w:val=""/>
      <w:lvlJc w:val="left"/>
      <w:pPr>
        <w:ind w:left="720" w:hanging="360"/>
      </w:pPr>
      <w:rPr>
        <w:rFonts w:ascii="Symbol" w:hAnsi="Symbol"/>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6" w15:restartNumberingAfterBreak="0">
    <w:nsid w:val="10001386"/>
    <w:multiLevelType w:val="hybridMultilevel"/>
    <w:tmpl w:val="8242C0D6"/>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7" w15:restartNumberingAfterBreak="0">
    <w:nsid w:val="10FB11C5"/>
    <w:multiLevelType w:val="hybridMultilevel"/>
    <w:tmpl w:val="C8F4BF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C6BD1"/>
    <w:multiLevelType w:val="multilevel"/>
    <w:tmpl w:val="E778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A08DC"/>
    <w:multiLevelType w:val="multilevel"/>
    <w:tmpl w:val="06E60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30B2A"/>
    <w:multiLevelType w:val="hybridMultilevel"/>
    <w:tmpl w:val="0C6E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C0FB3"/>
    <w:multiLevelType w:val="multilevel"/>
    <w:tmpl w:val="F39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8A06E6"/>
    <w:multiLevelType w:val="multilevel"/>
    <w:tmpl w:val="8DC4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F4D1B"/>
    <w:multiLevelType w:val="hybridMultilevel"/>
    <w:tmpl w:val="B0DEEC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F1F9B"/>
    <w:multiLevelType w:val="multilevel"/>
    <w:tmpl w:val="7C94A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A00E2E"/>
    <w:multiLevelType w:val="hybridMultilevel"/>
    <w:tmpl w:val="66BA65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F3547"/>
    <w:multiLevelType w:val="hybridMultilevel"/>
    <w:tmpl w:val="422058F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1914EE"/>
    <w:multiLevelType w:val="hybridMultilevel"/>
    <w:tmpl w:val="2A1A9C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6E5262"/>
    <w:multiLevelType w:val="hybridMultilevel"/>
    <w:tmpl w:val="6DB088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8B75C8"/>
    <w:multiLevelType w:val="hybridMultilevel"/>
    <w:tmpl w:val="A7002034"/>
    <w:lvl w:ilvl="0" w:tplc="04090007">
      <w:start w:val="1"/>
      <w:numFmt w:val="bullet"/>
      <w:lvlText w:val=""/>
      <w:lvlPicBulletId w:val="0"/>
      <w:lvlJc w:val="left"/>
      <w:pPr>
        <w:ind w:left="720" w:hanging="360"/>
      </w:pPr>
      <w:rPr>
        <w:rFonts w:ascii="Symbol" w:hAnsi="Symbol" w:hint="default"/>
      </w:rPr>
    </w:lvl>
    <w:lvl w:ilvl="1" w:tplc="222C57AE">
      <w:start w:val="1"/>
      <w:numFmt w:val="bullet"/>
      <w:lvlText w:val="o"/>
      <w:lvlJc w:val="left"/>
      <w:pPr>
        <w:tabs>
          <w:tab w:val="num" w:pos="1440"/>
        </w:tabs>
        <w:ind w:left="1440" w:hanging="360"/>
      </w:pPr>
      <w:rPr>
        <w:rFonts w:ascii="Courier New" w:hAnsi="Courier New"/>
      </w:rPr>
    </w:lvl>
    <w:lvl w:ilvl="2" w:tplc="307E9BDE">
      <w:start w:val="1"/>
      <w:numFmt w:val="bullet"/>
      <w:lvlText w:val=""/>
      <w:lvlJc w:val="left"/>
      <w:pPr>
        <w:tabs>
          <w:tab w:val="num" w:pos="2160"/>
        </w:tabs>
        <w:ind w:left="2160" w:hanging="360"/>
      </w:pPr>
      <w:rPr>
        <w:rFonts w:ascii="Wingdings" w:hAnsi="Wingdings"/>
      </w:rPr>
    </w:lvl>
    <w:lvl w:ilvl="3" w:tplc="28523132">
      <w:start w:val="1"/>
      <w:numFmt w:val="bullet"/>
      <w:lvlText w:val=""/>
      <w:lvlJc w:val="left"/>
      <w:pPr>
        <w:tabs>
          <w:tab w:val="num" w:pos="2880"/>
        </w:tabs>
        <w:ind w:left="2880" w:hanging="360"/>
      </w:pPr>
      <w:rPr>
        <w:rFonts w:ascii="Symbol" w:hAnsi="Symbol"/>
      </w:rPr>
    </w:lvl>
    <w:lvl w:ilvl="4" w:tplc="A86A6EDA">
      <w:start w:val="1"/>
      <w:numFmt w:val="bullet"/>
      <w:lvlText w:val="o"/>
      <w:lvlJc w:val="left"/>
      <w:pPr>
        <w:tabs>
          <w:tab w:val="num" w:pos="3600"/>
        </w:tabs>
        <w:ind w:left="3600" w:hanging="360"/>
      </w:pPr>
      <w:rPr>
        <w:rFonts w:ascii="Courier New" w:hAnsi="Courier New"/>
      </w:rPr>
    </w:lvl>
    <w:lvl w:ilvl="5" w:tplc="086A03AA">
      <w:start w:val="1"/>
      <w:numFmt w:val="bullet"/>
      <w:lvlText w:val=""/>
      <w:lvlJc w:val="left"/>
      <w:pPr>
        <w:tabs>
          <w:tab w:val="num" w:pos="4320"/>
        </w:tabs>
        <w:ind w:left="4320" w:hanging="360"/>
      </w:pPr>
      <w:rPr>
        <w:rFonts w:ascii="Wingdings" w:hAnsi="Wingdings"/>
      </w:rPr>
    </w:lvl>
    <w:lvl w:ilvl="6" w:tplc="FD70660C">
      <w:start w:val="1"/>
      <w:numFmt w:val="bullet"/>
      <w:lvlText w:val=""/>
      <w:lvlJc w:val="left"/>
      <w:pPr>
        <w:tabs>
          <w:tab w:val="num" w:pos="5040"/>
        </w:tabs>
        <w:ind w:left="5040" w:hanging="360"/>
      </w:pPr>
      <w:rPr>
        <w:rFonts w:ascii="Symbol" w:hAnsi="Symbol"/>
      </w:rPr>
    </w:lvl>
    <w:lvl w:ilvl="7" w:tplc="6E005F00">
      <w:start w:val="1"/>
      <w:numFmt w:val="bullet"/>
      <w:lvlText w:val="o"/>
      <w:lvlJc w:val="left"/>
      <w:pPr>
        <w:tabs>
          <w:tab w:val="num" w:pos="5760"/>
        </w:tabs>
        <w:ind w:left="5760" w:hanging="360"/>
      </w:pPr>
      <w:rPr>
        <w:rFonts w:ascii="Courier New" w:hAnsi="Courier New"/>
      </w:rPr>
    </w:lvl>
    <w:lvl w:ilvl="8" w:tplc="E91C973A">
      <w:start w:val="1"/>
      <w:numFmt w:val="bullet"/>
      <w:lvlText w:val=""/>
      <w:lvlJc w:val="left"/>
      <w:pPr>
        <w:tabs>
          <w:tab w:val="num" w:pos="6480"/>
        </w:tabs>
        <w:ind w:left="6480" w:hanging="360"/>
      </w:pPr>
      <w:rPr>
        <w:rFonts w:ascii="Wingdings" w:hAnsi="Wingdings"/>
      </w:rPr>
    </w:lvl>
  </w:abstractNum>
  <w:abstractNum w:abstractNumId="20" w15:restartNumberingAfterBreak="0">
    <w:nsid w:val="4F33288B"/>
    <w:multiLevelType w:val="hybridMultilevel"/>
    <w:tmpl w:val="C158C4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9519B9"/>
    <w:multiLevelType w:val="hybridMultilevel"/>
    <w:tmpl w:val="29EA7F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DF6533"/>
    <w:multiLevelType w:val="hybridMultilevel"/>
    <w:tmpl w:val="5F7EF092"/>
    <w:lvl w:ilvl="0" w:tplc="04090007">
      <w:start w:val="1"/>
      <w:numFmt w:val="bullet"/>
      <w:lvlText w:val=""/>
      <w:lvlPicBulletId w:val="0"/>
      <w:lvlJc w:val="left"/>
      <w:pPr>
        <w:ind w:left="720" w:hanging="360"/>
      </w:pPr>
      <w:rPr>
        <w:rFonts w:ascii="Symbol" w:hAnsi="Symbol" w:hint="default"/>
      </w:rPr>
    </w:lvl>
    <w:lvl w:ilvl="1" w:tplc="0890E0FA">
      <w:start w:val="1"/>
      <w:numFmt w:val="bullet"/>
      <w:lvlText w:val="o"/>
      <w:lvlJc w:val="left"/>
      <w:pPr>
        <w:tabs>
          <w:tab w:val="num" w:pos="1440"/>
        </w:tabs>
        <w:ind w:left="1440" w:hanging="360"/>
      </w:pPr>
      <w:rPr>
        <w:rFonts w:ascii="Courier New" w:hAnsi="Courier New"/>
      </w:rPr>
    </w:lvl>
    <w:lvl w:ilvl="2" w:tplc="99606922">
      <w:start w:val="1"/>
      <w:numFmt w:val="bullet"/>
      <w:lvlText w:val=""/>
      <w:lvlJc w:val="left"/>
      <w:pPr>
        <w:tabs>
          <w:tab w:val="num" w:pos="2160"/>
        </w:tabs>
        <w:ind w:left="2160" w:hanging="360"/>
      </w:pPr>
      <w:rPr>
        <w:rFonts w:ascii="Wingdings" w:hAnsi="Wingdings"/>
      </w:rPr>
    </w:lvl>
    <w:lvl w:ilvl="3" w:tplc="D0863D2E">
      <w:start w:val="1"/>
      <w:numFmt w:val="bullet"/>
      <w:lvlText w:val=""/>
      <w:lvlJc w:val="left"/>
      <w:pPr>
        <w:tabs>
          <w:tab w:val="num" w:pos="2880"/>
        </w:tabs>
        <w:ind w:left="2880" w:hanging="360"/>
      </w:pPr>
      <w:rPr>
        <w:rFonts w:ascii="Symbol" w:hAnsi="Symbol"/>
      </w:rPr>
    </w:lvl>
    <w:lvl w:ilvl="4" w:tplc="56627308">
      <w:start w:val="1"/>
      <w:numFmt w:val="bullet"/>
      <w:lvlText w:val="o"/>
      <w:lvlJc w:val="left"/>
      <w:pPr>
        <w:tabs>
          <w:tab w:val="num" w:pos="3600"/>
        </w:tabs>
        <w:ind w:left="3600" w:hanging="360"/>
      </w:pPr>
      <w:rPr>
        <w:rFonts w:ascii="Courier New" w:hAnsi="Courier New"/>
      </w:rPr>
    </w:lvl>
    <w:lvl w:ilvl="5" w:tplc="57523F1A">
      <w:start w:val="1"/>
      <w:numFmt w:val="bullet"/>
      <w:lvlText w:val=""/>
      <w:lvlJc w:val="left"/>
      <w:pPr>
        <w:tabs>
          <w:tab w:val="num" w:pos="4320"/>
        </w:tabs>
        <w:ind w:left="4320" w:hanging="360"/>
      </w:pPr>
      <w:rPr>
        <w:rFonts w:ascii="Wingdings" w:hAnsi="Wingdings"/>
      </w:rPr>
    </w:lvl>
    <w:lvl w:ilvl="6" w:tplc="356257E0">
      <w:start w:val="1"/>
      <w:numFmt w:val="bullet"/>
      <w:lvlText w:val=""/>
      <w:lvlJc w:val="left"/>
      <w:pPr>
        <w:tabs>
          <w:tab w:val="num" w:pos="5040"/>
        </w:tabs>
        <w:ind w:left="5040" w:hanging="360"/>
      </w:pPr>
      <w:rPr>
        <w:rFonts w:ascii="Symbol" w:hAnsi="Symbol"/>
      </w:rPr>
    </w:lvl>
    <w:lvl w:ilvl="7" w:tplc="921495DC">
      <w:start w:val="1"/>
      <w:numFmt w:val="bullet"/>
      <w:lvlText w:val="o"/>
      <w:lvlJc w:val="left"/>
      <w:pPr>
        <w:tabs>
          <w:tab w:val="num" w:pos="5760"/>
        </w:tabs>
        <w:ind w:left="5760" w:hanging="360"/>
      </w:pPr>
      <w:rPr>
        <w:rFonts w:ascii="Courier New" w:hAnsi="Courier New"/>
      </w:rPr>
    </w:lvl>
    <w:lvl w:ilvl="8" w:tplc="8C984B22">
      <w:start w:val="1"/>
      <w:numFmt w:val="bullet"/>
      <w:lvlText w:val=""/>
      <w:lvlJc w:val="left"/>
      <w:pPr>
        <w:tabs>
          <w:tab w:val="num" w:pos="6480"/>
        </w:tabs>
        <w:ind w:left="6480" w:hanging="360"/>
      </w:pPr>
      <w:rPr>
        <w:rFonts w:ascii="Wingdings" w:hAnsi="Wingdings"/>
      </w:rPr>
    </w:lvl>
  </w:abstractNum>
  <w:abstractNum w:abstractNumId="23" w15:restartNumberingAfterBreak="0">
    <w:nsid w:val="553A4DCD"/>
    <w:multiLevelType w:val="hybridMultilevel"/>
    <w:tmpl w:val="0510A6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DE53D2"/>
    <w:multiLevelType w:val="hybridMultilevel"/>
    <w:tmpl w:val="F2C40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51467"/>
    <w:multiLevelType w:val="hybridMultilevel"/>
    <w:tmpl w:val="DE04E6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9365CD"/>
    <w:multiLevelType w:val="hybridMultilevel"/>
    <w:tmpl w:val="7A3CC0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C3657"/>
    <w:multiLevelType w:val="hybridMultilevel"/>
    <w:tmpl w:val="D2AA7E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CC75818"/>
    <w:multiLevelType w:val="hybridMultilevel"/>
    <w:tmpl w:val="D3C60D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0A328E"/>
    <w:multiLevelType w:val="multilevel"/>
    <w:tmpl w:val="3A20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D0CEF"/>
    <w:multiLevelType w:val="hybridMultilevel"/>
    <w:tmpl w:val="DF16F0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66025"/>
    <w:multiLevelType w:val="hybridMultilevel"/>
    <w:tmpl w:val="7BAA944A"/>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D7C56A2"/>
    <w:multiLevelType w:val="hybridMultilevel"/>
    <w:tmpl w:val="892CE81E"/>
    <w:lvl w:ilvl="0" w:tplc="D554B9B2">
      <w:start w:val="1"/>
      <w:numFmt w:val="bullet"/>
      <w:lvlText w:val=""/>
      <w:lvlJc w:val="left"/>
      <w:pPr>
        <w:ind w:left="720" w:hanging="360"/>
      </w:pPr>
      <w:rPr>
        <w:rFonts w:ascii="Symbol" w:hAnsi="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7E7EEA"/>
    <w:multiLevelType w:val="hybridMultilevel"/>
    <w:tmpl w:val="377E6FEA"/>
    <w:lvl w:ilvl="0" w:tplc="ADD659F4">
      <w:numFmt w:val="bullet"/>
      <w:lvlText w:val="·"/>
      <w:lvlJc w:val="left"/>
      <w:pPr>
        <w:ind w:left="720" w:hanging="360"/>
      </w:pPr>
      <w:rPr>
        <w:rFonts w:ascii="Arial" w:eastAsia="Sair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0"/>
  </w:num>
  <w:num w:numId="8">
    <w:abstractNumId w:val="32"/>
  </w:num>
  <w:num w:numId="9">
    <w:abstractNumId w:val="23"/>
  </w:num>
  <w:num w:numId="10">
    <w:abstractNumId w:val="18"/>
  </w:num>
  <w:num w:numId="11">
    <w:abstractNumId w:val="19"/>
  </w:num>
  <w:num w:numId="12">
    <w:abstractNumId w:val="7"/>
  </w:num>
  <w:num w:numId="13">
    <w:abstractNumId w:val="22"/>
  </w:num>
  <w:num w:numId="14">
    <w:abstractNumId w:val="6"/>
  </w:num>
  <w:num w:numId="15">
    <w:abstractNumId w:val="21"/>
  </w:num>
  <w:num w:numId="16">
    <w:abstractNumId w:val="20"/>
  </w:num>
  <w:num w:numId="17">
    <w:abstractNumId w:val="13"/>
  </w:num>
  <w:num w:numId="18">
    <w:abstractNumId w:val="17"/>
  </w:num>
  <w:num w:numId="19">
    <w:abstractNumId w:val="24"/>
  </w:num>
  <w:num w:numId="20">
    <w:abstractNumId w:val="33"/>
  </w:num>
  <w:num w:numId="21">
    <w:abstractNumId w:val="15"/>
  </w:num>
  <w:num w:numId="22">
    <w:abstractNumId w:val="25"/>
  </w:num>
  <w:num w:numId="23">
    <w:abstractNumId w:val="30"/>
  </w:num>
  <w:num w:numId="24">
    <w:abstractNumId w:val="27"/>
  </w:num>
  <w:num w:numId="25">
    <w:abstractNumId w:val="31"/>
  </w:num>
  <w:num w:numId="26">
    <w:abstractNumId w:val="28"/>
  </w:num>
  <w:num w:numId="27">
    <w:abstractNumId w:val="16"/>
  </w:num>
  <w:num w:numId="28">
    <w:abstractNumId w:val="26"/>
  </w:num>
  <w:num w:numId="29">
    <w:abstractNumId w:val="9"/>
  </w:num>
  <w:num w:numId="30">
    <w:abstractNumId w:val="11"/>
  </w:num>
  <w:num w:numId="31">
    <w:abstractNumId w:val="29"/>
  </w:num>
  <w:num w:numId="32">
    <w:abstractNumId w:val="14"/>
  </w:num>
  <w:num w:numId="33">
    <w:abstractNumId w:val="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37F"/>
    <w:rsid w:val="00003510"/>
    <w:rsid w:val="00021579"/>
    <w:rsid w:val="00047147"/>
    <w:rsid w:val="00050893"/>
    <w:rsid w:val="00070A56"/>
    <w:rsid w:val="00072F10"/>
    <w:rsid w:val="000B0BFF"/>
    <w:rsid w:val="000B1C91"/>
    <w:rsid w:val="00105D5C"/>
    <w:rsid w:val="00134D77"/>
    <w:rsid w:val="0014542C"/>
    <w:rsid w:val="00145E95"/>
    <w:rsid w:val="00180E65"/>
    <w:rsid w:val="001835CA"/>
    <w:rsid w:val="001873C6"/>
    <w:rsid w:val="001A103C"/>
    <w:rsid w:val="001B6E58"/>
    <w:rsid w:val="001C30BD"/>
    <w:rsid w:val="001D143F"/>
    <w:rsid w:val="001D1A1F"/>
    <w:rsid w:val="002048DA"/>
    <w:rsid w:val="0022397A"/>
    <w:rsid w:val="0026132E"/>
    <w:rsid w:val="00265755"/>
    <w:rsid w:val="00291348"/>
    <w:rsid w:val="002D6519"/>
    <w:rsid w:val="002E219F"/>
    <w:rsid w:val="002E5B03"/>
    <w:rsid w:val="00315DCE"/>
    <w:rsid w:val="00316DEE"/>
    <w:rsid w:val="00332EA8"/>
    <w:rsid w:val="003441B6"/>
    <w:rsid w:val="00355DB0"/>
    <w:rsid w:val="00387155"/>
    <w:rsid w:val="00396755"/>
    <w:rsid w:val="0039702C"/>
    <w:rsid w:val="003B3035"/>
    <w:rsid w:val="003C4BAC"/>
    <w:rsid w:val="003C53C7"/>
    <w:rsid w:val="003F2615"/>
    <w:rsid w:val="004252B9"/>
    <w:rsid w:val="004442AA"/>
    <w:rsid w:val="00452F46"/>
    <w:rsid w:val="004753FF"/>
    <w:rsid w:val="00491999"/>
    <w:rsid w:val="00496004"/>
    <w:rsid w:val="004A1E59"/>
    <w:rsid w:val="004A2902"/>
    <w:rsid w:val="004B1896"/>
    <w:rsid w:val="004B389A"/>
    <w:rsid w:val="004D1973"/>
    <w:rsid w:val="004E2782"/>
    <w:rsid w:val="004F44E8"/>
    <w:rsid w:val="0050221A"/>
    <w:rsid w:val="005031B7"/>
    <w:rsid w:val="005037B0"/>
    <w:rsid w:val="0051155C"/>
    <w:rsid w:val="005126B6"/>
    <w:rsid w:val="005170DF"/>
    <w:rsid w:val="005200C6"/>
    <w:rsid w:val="00532E0E"/>
    <w:rsid w:val="0053637F"/>
    <w:rsid w:val="00544FC1"/>
    <w:rsid w:val="00556337"/>
    <w:rsid w:val="00561DFC"/>
    <w:rsid w:val="005710F1"/>
    <w:rsid w:val="00580FF6"/>
    <w:rsid w:val="00582AA8"/>
    <w:rsid w:val="00585234"/>
    <w:rsid w:val="005B514A"/>
    <w:rsid w:val="005E36EB"/>
    <w:rsid w:val="005E3C11"/>
    <w:rsid w:val="005F3064"/>
    <w:rsid w:val="005F7A0B"/>
    <w:rsid w:val="00616CCE"/>
    <w:rsid w:val="006366B0"/>
    <w:rsid w:val="00645F65"/>
    <w:rsid w:val="00645F86"/>
    <w:rsid w:val="006471F8"/>
    <w:rsid w:val="006472E5"/>
    <w:rsid w:val="00665C43"/>
    <w:rsid w:val="00692B84"/>
    <w:rsid w:val="006A3989"/>
    <w:rsid w:val="006B37E6"/>
    <w:rsid w:val="006B3E2F"/>
    <w:rsid w:val="006C0E6C"/>
    <w:rsid w:val="006C4778"/>
    <w:rsid w:val="006D1D96"/>
    <w:rsid w:val="00706EBA"/>
    <w:rsid w:val="0073208D"/>
    <w:rsid w:val="0073466F"/>
    <w:rsid w:val="00755076"/>
    <w:rsid w:val="00760695"/>
    <w:rsid w:val="00790138"/>
    <w:rsid w:val="00795040"/>
    <w:rsid w:val="007A1A2E"/>
    <w:rsid w:val="007B5283"/>
    <w:rsid w:val="007C5D71"/>
    <w:rsid w:val="007D24D6"/>
    <w:rsid w:val="007E26BD"/>
    <w:rsid w:val="007F32E2"/>
    <w:rsid w:val="00810426"/>
    <w:rsid w:val="008171F8"/>
    <w:rsid w:val="00857507"/>
    <w:rsid w:val="008A2AB7"/>
    <w:rsid w:val="008A54BA"/>
    <w:rsid w:val="008D3030"/>
    <w:rsid w:val="008D3956"/>
    <w:rsid w:val="008E081C"/>
    <w:rsid w:val="0091140C"/>
    <w:rsid w:val="00917D22"/>
    <w:rsid w:val="00945D5E"/>
    <w:rsid w:val="00946CE7"/>
    <w:rsid w:val="009556B9"/>
    <w:rsid w:val="00955CE8"/>
    <w:rsid w:val="00957DDA"/>
    <w:rsid w:val="00966136"/>
    <w:rsid w:val="00967852"/>
    <w:rsid w:val="00973A48"/>
    <w:rsid w:val="00975586"/>
    <w:rsid w:val="00992994"/>
    <w:rsid w:val="00992A53"/>
    <w:rsid w:val="00996997"/>
    <w:rsid w:val="009C227D"/>
    <w:rsid w:val="009C54D1"/>
    <w:rsid w:val="009D0260"/>
    <w:rsid w:val="009D086B"/>
    <w:rsid w:val="009D4FF6"/>
    <w:rsid w:val="009E36F7"/>
    <w:rsid w:val="009E5802"/>
    <w:rsid w:val="00A13500"/>
    <w:rsid w:val="00A219B4"/>
    <w:rsid w:val="00A403DB"/>
    <w:rsid w:val="00A702C1"/>
    <w:rsid w:val="00A86A0C"/>
    <w:rsid w:val="00A90454"/>
    <w:rsid w:val="00AA05DD"/>
    <w:rsid w:val="00AA1DC8"/>
    <w:rsid w:val="00AA2551"/>
    <w:rsid w:val="00AB3086"/>
    <w:rsid w:val="00AD4EB8"/>
    <w:rsid w:val="00AD7EB4"/>
    <w:rsid w:val="00AE17D9"/>
    <w:rsid w:val="00AE7355"/>
    <w:rsid w:val="00AF2358"/>
    <w:rsid w:val="00B05DB1"/>
    <w:rsid w:val="00B07CE7"/>
    <w:rsid w:val="00B130BA"/>
    <w:rsid w:val="00B17BAD"/>
    <w:rsid w:val="00B26AC3"/>
    <w:rsid w:val="00B34AA2"/>
    <w:rsid w:val="00B37DA3"/>
    <w:rsid w:val="00B54C35"/>
    <w:rsid w:val="00B56339"/>
    <w:rsid w:val="00B64D25"/>
    <w:rsid w:val="00B8049D"/>
    <w:rsid w:val="00B81624"/>
    <w:rsid w:val="00B8508A"/>
    <w:rsid w:val="00B87DA5"/>
    <w:rsid w:val="00B94DD0"/>
    <w:rsid w:val="00BC0DD8"/>
    <w:rsid w:val="00BD0E0A"/>
    <w:rsid w:val="00BD17C9"/>
    <w:rsid w:val="00BD5370"/>
    <w:rsid w:val="00BD6985"/>
    <w:rsid w:val="00BE54DB"/>
    <w:rsid w:val="00BF0E25"/>
    <w:rsid w:val="00BF48E5"/>
    <w:rsid w:val="00C02F71"/>
    <w:rsid w:val="00C04E2E"/>
    <w:rsid w:val="00C40588"/>
    <w:rsid w:val="00C42C83"/>
    <w:rsid w:val="00C43BF4"/>
    <w:rsid w:val="00C57F2E"/>
    <w:rsid w:val="00C60A3D"/>
    <w:rsid w:val="00C63B5E"/>
    <w:rsid w:val="00C839B0"/>
    <w:rsid w:val="00C84C78"/>
    <w:rsid w:val="00C91E50"/>
    <w:rsid w:val="00CA2E1D"/>
    <w:rsid w:val="00CC3A3F"/>
    <w:rsid w:val="00CD7F28"/>
    <w:rsid w:val="00D028CE"/>
    <w:rsid w:val="00D107F3"/>
    <w:rsid w:val="00D15101"/>
    <w:rsid w:val="00D20B5E"/>
    <w:rsid w:val="00D24C50"/>
    <w:rsid w:val="00D24F43"/>
    <w:rsid w:val="00D51791"/>
    <w:rsid w:val="00D51C16"/>
    <w:rsid w:val="00D53D0B"/>
    <w:rsid w:val="00D542A3"/>
    <w:rsid w:val="00D6542A"/>
    <w:rsid w:val="00D67921"/>
    <w:rsid w:val="00D67F6D"/>
    <w:rsid w:val="00D84D5A"/>
    <w:rsid w:val="00DA2E2C"/>
    <w:rsid w:val="00DB04D8"/>
    <w:rsid w:val="00DC79CC"/>
    <w:rsid w:val="00DD04CE"/>
    <w:rsid w:val="00DD6413"/>
    <w:rsid w:val="00DF105B"/>
    <w:rsid w:val="00DF7A5C"/>
    <w:rsid w:val="00E10ADF"/>
    <w:rsid w:val="00E15F79"/>
    <w:rsid w:val="00E169B6"/>
    <w:rsid w:val="00E21CFB"/>
    <w:rsid w:val="00E415E5"/>
    <w:rsid w:val="00E436C9"/>
    <w:rsid w:val="00E4580F"/>
    <w:rsid w:val="00E47B6F"/>
    <w:rsid w:val="00E50358"/>
    <w:rsid w:val="00E5060E"/>
    <w:rsid w:val="00E61B15"/>
    <w:rsid w:val="00E77C19"/>
    <w:rsid w:val="00E8007A"/>
    <w:rsid w:val="00E90FDA"/>
    <w:rsid w:val="00E918E2"/>
    <w:rsid w:val="00EA6C20"/>
    <w:rsid w:val="00EC1B6E"/>
    <w:rsid w:val="00EE24FB"/>
    <w:rsid w:val="00F102AB"/>
    <w:rsid w:val="00F177AC"/>
    <w:rsid w:val="00F55470"/>
    <w:rsid w:val="00F6215E"/>
    <w:rsid w:val="00F65BEC"/>
    <w:rsid w:val="00F82B1D"/>
    <w:rsid w:val="00FD18E3"/>
    <w:rsid w:val="00FE1FBB"/>
    <w:rsid w:val="00FF4C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266E"/>
  <w15:docId w15:val="{81E94B56-5F20-48AF-91A8-9BA7CF80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3DB"/>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fontsize">
    <w:name w:val="div_document_fontsize"/>
    <w:basedOn w:val="Normal"/>
    <w:rPr>
      <w:sz w:val="20"/>
      <w:szCs w:val="20"/>
    </w:rPr>
  </w:style>
  <w:style w:type="paragraph" w:customStyle="1" w:styleId="divdocumentsection">
    <w:name w:val="div_document_section"/>
    <w:basedOn w:val="Normal"/>
  </w:style>
  <w:style w:type="character" w:customStyle="1" w:styleId="bgcolorSDCL">
    <w:name w:val="bgcolorSDCL"/>
    <w:basedOn w:val="DefaultParagraphFont"/>
    <w:rPr>
      <w:shd w:val="clear" w:color="auto" w:fill="009BCC"/>
    </w:rPr>
  </w:style>
  <w:style w:type="character" w:customStyle="1" w:styleId="divdocumentname">
    <w:name w:val="div_document_name"/>
    <w:basedOn w:val="DefaultParagraphFont"/>
    <w:rPr>
      <w:sz w:val="80"/>
      <w:szCs w:val="80"/>
      <w:shd w:val="clear" w:color="auto" w:fill="009BCC"/>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table" w:customStyle="1" w:styleId="divdocumentsectionname-mainfirstparagraph">
    <w:name w:val="div_document_section_name-main_firstparagraph"/>
    <w:basedOn w:val="TableNormal"/>
    <w:tblPr/>
  </w:style>
  <w:style w:type="character" w:customStyle="1" w:styleId="divdocumentaddress">
    <w:name w:val="div_document_address"/>
    <w:basedOn w:val="DefaultParagraphFont"/>
    <w:rPr>
      <w:color w:val="FFFFFF"/>
      <w:sz w:val="20"/>
      <w:szCs w:val="20"/>
    </w:rPr>
  </w:style>
  <w:style w:type="paragraph" w:customStyle="1" w:styleId="divdocumentdivaddressdiv">
    <w:name w:val="div_document_div_address_div"/>
    <w:basedOn w:val="Normal"/>
  </w:style>
  <w:style w:type="character" w:customStyle="1" w:styleId="divdocumentsprtr">
    <w:name w:val="div_document_sprtr"/>
    <w:basedOn w:val="DefaultParagraphFont"/>
  </w:style>
  <w:style w:type="character" w:customStyle="1" w:styleId="divdocumentdivaddressdivCharacter">
    <w:name w:val="div_document_div_address_div Character"/>
    <w:basedOn w:val="DefaultParagraphFont"/>
  </w:style>
  <w:style w:type="table" w:customStyle="1" w:styleId="divdocumentsectionSECTIONCNTCfirstparagraph">
    <w:name w:val="div_document_section_SECTION_CNTC_firstparagraph"/>
    <w:basedOn w:val="TableNormal"/>
    <w:tblPr/>
  </w:style>
  <w:style w:type="character" w:customStyle="1" w:styleId="divdocumentadnlLnks">
    <w:name w:val="div_document_adnlLnks"/>
    <w:basedOn w:val="DefaultParagraphFont"/>
    <w:rPr>
      <w:color w:val="FFFFFF"/>
      <w:sz w:val="20"/>
      <w:szCs w:val="20"/>
    </w:rPr>
  </w:style>
  <w:style w:type="paragraph" w:customStyle="1" w:styleId="divdocumentadnlLnksdiv">
    <w:name w:val="div_document_adnlLnks_div"/>
    <w:basedOn w:val="Normal"/>
  </w:style>
  <w:style w:type="character" w:customStyle="1" w:styleId="divdocumentadnlLnksfield">
    <w:name w:val="div_document_adnlLnks_field"/>
    <w:basedOn w:val="DefaultParagraphFont"/>
  </w:style>
  <w:style w:type="character" w:customStyle="1" w:styleId="divdocumentadnlLnksdivCharacter">
    <w:name w:val="div_document_adnlLnks_div Character"/>
    <w:basedOn w:val="DefaultParagraphFont"/>
  </w:style>
  <w:style w:type="table" w:customStyle="1" w:styleId="divdocumentsectionSECTIONALNKfirstparagraph">
    <w:name w:val="div_document_section_SECTION_ALNK_firstparagraph"/>
    <w:basedOn w:val="TableNormal"/>
    <w:tblPr/>
  </w:style>
  <w:style w:type="paragraph" w:customStyle="1" w:styleId="divdocumentinHeadersectiontopborder">
    <w:name w:val="div_document_inHeader + section_topborder"/>
    <w:basedOn w:val="Normal"/>
  </w:style>
  <w:style w:type="character" w:customStyle="1" w:styleId="divdocumentheading">
    <w:name w:val="div_document_heading"/>
    <w:basedOn w:val="DefaultParagraphFont"/>
    <w:rPr>
      <w:b/>
      <w:bCs/>
      <w:color w:val="009BCC"/>
    </w:rPr>
  </w:style>
  <w:style w:type="paragraph" w:customStyle="1" w:styleId="divdocumentsectiontitle">
    <w:name w:val="div_document_sectiontitle"/>
    <w:basedOn w:val="Normal"/>
    <w:pPr>
      <w:pBdr>
        <w:right w:val="none" w:sz="0" w:space="8" w:color="auto"/>
      </w:pBdr>
      <w:spacing w:line="280" w:lineRule="atLeast"/>
    </w:pPr>
    <w:rPr>
      <w:caps/>
      <w:spacing w:val="2"/>
    </w:rPr>
  </w:style>
  <w:style w:type="paragraph" w:customStyle="1" w:styleId="divdocumentdivsectiontabledivscspdiv">
    <w:name w:val="div_document_div_sectiontable_div_scspdiv"/>
    <w:basedOn w:val="Normal"/>
    <w:pPr>
      <w:spacing w:line="600" w:lineRule="atLeast"/>
    </w:pPr>
  </w:style>
  <w:style w:type="character" w:customStyle="1" w:styleId="divdocumentdivsectiontabledivscspdivCharacter">
    <w:name w:val="div_document_div_sectiontable_div_scspdiv Character"/>
    <w:basedOn w:val="DefaultParagraphFont"/>
  </w:style>
  <w:style w:type="character" w:customStyle="1" w:styleId="divsectionbody">
    <w:name w:val="div_sectionbody"/>
    <w:basedOn w:val="divCharacter"/>
    <w:rPr>
      <w:color w:val="020303"/>
      <w:sz w:val="24"/>
      <w:szCs w:val="24"/>
      <w:bdr w:val="none" w:sz="0" w:space="0" w:color="auto"/>
      <w:vertAlign w:val="baseline"/>
    </w:rPr>
  </w:style>
  <w:style w:type="paragraph" w:customStyle="1" w:styleId="divdocumentparagraph">
    <w:name w:val="div_document_paragraph"/>
    <w:basedOn w:val="Normal"/>
    <w:pPr>
      <w:pBdr>
        <w:top w:val="none" w:sz="0" w:space="15" w:color="auto"/>
      </w:pBdr>
    </w:pPr>
  </w:style>
  <w:style w:type="paragraph" w:customStyle="1" w:styleId="divdocumentsinglecolumn">
    <w:name w:val="div_document_singlecolumn"/>
    <w:basedOn w:val="Normal"/>
  </w:style>
  <w:style w:type="paragraph" w:customStyle="1" w:styleId="p">
    <w:name w:val="p"/>
    <w:basedOn w:val="Normal"/>
  </w:style>
  <w:style w:type="table" w:customStyle="1" w:styleId="divdocumentdivsectiontable">
    <w:name w:val="div_document_div_sectiontable"/>
    <w:basedOn w:val="TableNormal"/>
    <w:tblPr/>
  </w:style>
  <w:style w:type="paragraph" w:customStyle="1" w:styleId="topborder">
    <w:name w:val="topborder"/>
    <w:basedOn w:val="Normal"/>
    <w:pPr>
      <w:pBdr>
        <w:top w:val="single" w:sz="16" w:space="0" w:color="009BCC"/>
        <w:bottom w:val="none" w:sz="0" w:space="5" w:color="auto"/>
      </w:pBdr>
      <w:spacing w:line="20" w:lineRule="atLeast"/>
    </w:pPr>
    <w:rPr>
      <w:sz w:val="2"/>
      <w:szCs w:val="2"/>
    </w:rPr>
  </w:style>
  <w:style w:type="paragraph" w:customStyle="1" w:styleId="divdocumentulli">
    <w:name w:val="div_document_ul_li"/>
    <w:basedOn w:val="Normal"/>
    <w:pPr>
      <w:pBdr>
        <w:left w:val="none" w:sz="0" w:space="2" w:color="auto"/>
        <w:bottom w:val="none" w:sz="0" w:space="3" w:color="auto"/>
      </w:pBdr>
    </w:pPr>
  </w:style>
  <w:style w:type="character" w:customStyle="1" w:styleId="divdocumentulliCharacter">
    <w:name w:val="div_document_ul_li Character"/>
    <w:basedOn w:val="DefaultParagraphFont"/>
  </w:style>
  <w:style w:type="table" w:customStyle="1" w:styleId="divdocumenttable">
    <w:name w:val="div_document_table"/>
    <w:basedOn w:val="TableNormal"/>
    <w:tblPr/>
  </w:style>
  <w:style w:type="paragraph" w:customStyle="1" w:styleId="divdocumentpaddedline">
    <w:name w:val="div_document_paddedline"/>
    <w:basedOn w:val="Normal"/>
  </w:style>
  <w:style w:type="character" w:customStyle="1" w:styleId="divdocumentjobtitle">
    <w:name w:val="div_document_jobtitle"/>
    <w:basedOn w:val="DefaultParagraphFont"/>
    <w:rPr>
      <w:b w:val="0"/>
      <w:bCs w:val="0"/>
    </w:rPr>
  </w:style>
  <w:style w:type="character" w:customStyle="1" w:styleId="divdocumentjobdates">
    <w:name w:val="div_document_jobdates"/>
    <w:basedOn w:val="DefaultParagraphFont"/>
    <w:rPr>
      <w:b w:val="0"/>
      <w:bCs w:val="0"/>
    </w:rPr>
  </w:style>
  <w:style w:type="character" w:customStyle="1" w:styleId="divdocumentcompanyname">
    <w:name w:val="div_document_companyname"/>
    <w:basedOn w:val="DefaultParagraphFont"/>
    <w:rPr>
      <w:b w:val="0"/>
      <w:bCs w:val="0"/>
    </w:rPr>
  </w:style>
  <w:style w:type="character" w:customStyle="1" w:styleId="divdocumentjobcity">
    <w:name w:val="div_document_jobcity"/>
    <w:basedOn w:val="DefaultParagraphFont"/>
    <w:rPr>
      <w:b w:val="0"/>
      <w:bCs w:val="0"/>
    </w:rPr>
  </w:style>
  <w:style w:type="paragraph" w:customStyle="1" w:styleId="divdocumentjobline">
    <w:name w:val="div_document_jobline"/>
    <w:basedOn w:val="Normal"/>
    <w:pPr>
      <w:pBdr>
        <w:top w:val="none" w:sz="0" w:space="5" w:color="auto"/>
      </w:pBdr>
    </w:pPr>
  </w:style>
  <w:style w:type="character" w:customStyle="1" w:styleId="u">
    <w:name w:val="u"/>
    <w:basedOn w:val="DefaultParagraphFont"/>
    <w:rPr>
      <w:sz w:val="24"/>
      <w:szCs w:val="24"/>
      <w:bdr w:val="none" w:sz="0" w:space="0" w:color="auto"/>
      <w:vertAlign w:val="baseline"/>
    </w:rPr>
  </w:style>
  <w:style w:type="character" w:customStyle="1" w:styleId="Strong1">
    <w:name w:val="Strong1"/>
    <w:basedOn w:val="DefaultParagraphFont"/>
    <w:rPr>
      <w:sz w:val="24"/>
      <w:szCs w:val="24"/>
      <w:bdr w:val="none" w:sz="0" w:space="0" w:color="auto"/>
      <w:vertAlign w:val="baseline"/>
    </w:rPr>
  </w:style>
  <w:style w:type="character" w:customStyle="1" w:styleId="divdocumentdegree">
    <w:name w:val="div_document_degree"/>
    <w:basedOn w:val="DefaultParagraphFont"/>
    <w:rPr>
      <w:b w:val="0"/>
      <w:bCs w:val="0"/>
    </w:rPr>
  </w:style>
  <w:style w:type="character" w:customStyle="1" w:styleId="documentmukcolon">
    <w:name w:val="document_mukcolon"/>
    <w:basedOn w:val="DefaultParagraphFont"/>
    <w:rPr>
      <w:vanish/>
    </w:rPr>
  </w:style>
  <w:style w:type="character" w:customStyle="1" w:styleId="divdocumenteducationjobcity">
    <w:name w:val="div_document_education_jobcity"/>
    <w:basedOn w:val="DefaultParagraphFont"/>
    <w:rPr>
      <w:b w:val="0"/>
      <w:bCs w:val="0"/>
    </w:rPr>
  </w:style>
  <w:style w:type="character" w:styleId="Hyperlink">
    <w:name w:val="Hyperlink"/>
    <w:basedOn w:val="DefaultParagraphFont"/>
    <w:uiPriority w:val="99"/>
    <w:unhideWhenUsed/>
    <w:rsid w:val="00645F65"/>
    <w:rPr>
      <w:color w:val="0563C1" w:themeColor="hyperlink"/>
      <w:u w:val="single"/>
    </w:rPr>
  </w:style>
  <w:style w:type="character" w:styleId="FollowedHyperlink">
    <w:name w:val="FollowedHyperlink"/>
    <w:basedOn w:val="DefaultParagraphFont"/>
    <w:uiPriority w:val="99"/>
    <w:semiHidden/>
    <w:unhideWhenUsed/>
    <w:rsid w:val="001873C6"/>
    <w:rPr>
      <w:color w:val="954F72" w:themeColor="followedHyperlink"/>
      <w:u w:val="single"/>
    </w:rPr>
  </w:style>
  <w:style w:type="paragraph" w:styleId="Header">
    <w:name w:val="header"/>
    <w:basedOn w:val="Normal"/>
    <w:link w:val="HeaderChar"/>
    <w:uiPriority w:val="99"/>
    <w:unhideWhenUsed/>
    <w:rsid w:val="006471F8"/>
    <w:pPr>
      <w:tabs>
        <w:tab w:val="center" w:pos="4680"/>
        <w:tab w:val="right" w:pos="9360"/>
      </w:tabs>
      <w:spacing w:line="240" w:lineRule="auto"/>
    </w:pPr>
  </w:style>
  <w:style w:type="character" w:customStyle="1" w:styleId="HeaderChar">
    <w:name w:val="Header Char"/>
    <w:basedOn w:val="DefaultParagraphFont"/>
    <w:link w:val="Header"/>
    <w:uiPriority w:val="99"/>
    <w:rsid w:val="006471F8"/>
    <w:rPr>
      <w:sz w:val="24"/>
      <w:szCs w:val="24"/>
    </w:rPr>
  </w:style>
  <w:style w:type="paragraph" w:styleId="Footer">
    <w:name w:val="footer"/>
    <w:basedOn w:val="Normal"/>
    <w:link w:val="FooterChar"/>
    <w:uiPriority w:val="99"/>
    <w:unhideWhenUsed/>
    <w:rsid w:val="006471F8"/>
    <w:pPr>
      <w:tabs>
        <w:tab w:val="center" w:pos="4680"/>
        <w:tab w:val="right" w:pos="9360"/>
      </w:tabs>
      <w:spacing w:line="240" w:lineRule="auto"/>
    </w:pPr>
  </w:style>
  <w:style w:type="character" w:customStyle="1" w:styleId="FooterChar">
    <w:name w:val="Footer Char"/>
    <w:basedOn w:val="DefaultParagraphFont"/>
    <w:link w:val="Footer"/>
    <w:uiPriority w:val="99"/>
    <w:rsid w:val="006471F8"/>
    <w:rPr>
      <w:sz w:val="24"/>
      <w:szCs w:val="24"/>
    </w:rPr>
  </w:style>
  <w:style w:type="paragraph" w:styleId="Caption">
    <w:name w:val="caption"/>
    <w:basedOn w:val="Normal"/>
    <w:next w:val="Normal"/>
    <w:uiPriority w:val="35"/>
    <w:unhideWhenUsed/>
    <w:qFormat/>
    <w:rsid w:val="001B6E58"/>
    <w:pPr>
      <w:spacing w:after="200" w:line="240" w:lineRule="auto"/>
    </w:pPr>
    <w:rPr>
      <w:i/>
      <w:iCs/>
      <w:color w:val="44546A" w:themeColor="text2"/>
      <w:sz w:val="18"/>
      <w:szCs w:val="18"/>
    </w:rPr>
  </w:style>
  <w:style w:type="paragraph" w:customStyle="1" w:styleId="public-draftstyledefault-unorderedlistitem">
    <w:name w:val="public-draftstyledefault-unorderedlistitem"/>
    <w:basedOn w:val="Normal"/>
    <w:rsid w:val="009556B9"/>
    <w:pPr>
      <w:spacing w:before="100" w:beforeAutospacing="1" w:after="100" w:afterAutospacing="1"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963362">
      <w:bodyDiv w:val="1"/>
      <w:marLeft w:val="0"/>
      <w:marRight w:val="0"/>
      <w:marTop w:val="0"/>
      <w:marBottom w:val="0"/>
      <w:divBdr>
        <w:top w:val="none" w:sz="0" w:space="0" w:color="auto"/>
        <w:left w:val="none" w:sz="0" w:space="0" w:color="auto"/>
        <w:bottom w:val="none" w:sz="0" w:space="0" w:color="auto"/>
        <w:right w:val="none" w:sz="0" w:space="0" w:color="auto"/>
      </w:divBdr>
      <w:divsChild>
        <w:div w:id="487553776">
          <w:marLeft w:val="0"/>
          <w:marRight w:val="0"/>
          <w:marTop w:val="0"/>
          <w:marBottom w:val="0"/>
          <w:divBdr>
            <w:top w:val="none" w:sz="0" w:space="0" w:color="auto"/>
            <w:left w:val="none" w:sz="0" w:space="0" w:color="auto"/>
            <w:bottom w:val="none" w:sz="0" w:space="0" w:color="auto"/>
            <w:right w:val="none" w:sz="0" w:space="0" w:color="auto"/>
          </w:divBdr>
        </w:div>
      </w:divsChild>
    </w:div>
    <w:div w:id="294943655">
      <w:bodyDiv w:val="1"/>
      <w:marLeft w:val="0"/>
      <w:marRight w:val="0"/>
      <w:marTop w:val="0"/>
      <w:marBottom w:val="0"/>
      <w:divBdr>
        <w:top w:val="none" w:sz="0" w:space="0" w:color="auto"/>
        <w:left w:val="none" w:sz="0" w:space="0" w:color="auto"/>
        <w:bottom w:val="none" w:sz="0" w:space="0" w:color="auto"/>
        <w:right w:val="none" w:sz="0" w:space="0" w:color="auto"/>
      </w:divBdr>
      <w:divsChild>
        <w:div w:id="1145506810">
          <w:marLeft w:val="0"/>
          <w:marRight w:val="0"/>
          <w:marTop w:val="0"/>
          <w:marBottom w:val="0"/>
          <w:divBdr>
            <w:top w:val="none" w:sz="0" w:space="0" w:color="auto"/>
            <w:left w:val="none" w:sz="0" w:space="0" w:color="auto"/>
            <w:bottom w:val="none" w:sz="0" w:space="0" w:color="auto"/>
            <w:right w:val="none" w:sz="0" w:space="0" w:color="auto"/>
          </w:divBdr>
        </w:div>
      </w:divsChild>
    </w:div>
    <w:div w:id="318732805">
      <w:bodyDiv w:val="1"/>
      <w:marLeft w:val="0"/>
      <w:marRight w:val="0"/>
      <w:marTop w:val="0"/>
      <w:marBottom w:val="0"/>
      <w:divBdr>
        <w:top w:val="none" w:sz="0" w:space="0" w:color="auto"/>
        <w:left w:val="none" w:sz="0" w:space="0" w:color="auto"/>
        <w:bottom w:val="none" w:sz="0" w:space="0" w:color="auto"/>
        <w:right w:val="none" w:sz="0" w:space="0" w:color="auto"/>
      </w:divBdr>
      <w:divsChild>
        <w:div w:id="1555434157">
          <w:marLeft w:val="0"/>
          <w:marRight w:val="0"/>
          <w:marTop w:val="0"/>
          <w:marBottom w:val="0"/>
          <w:divBdr>
            <w:top w:val="none" w:sz="0" w:space="0" w:color="auto"/>
            <w:left w:val="none" w:sz="0" w:space="0" w:color="auto"/>
            <w:bottom w:val="none" w:sz="0" w:space="0" w:color="auto"/>
            <w:right w:val="none" w:sz="0" w:space="0" w:color="auto"/>
          </w:divBdr>
        </w:div>
      </w:divsChild>
    </w:div>
    <w:div w:id="854267345">
      <w:bodyDiv w:val="1"/>
      <w:marLeft w:val="0"/>
      <w:marRight w:val="0"/>
      <w:marTop w:val="0"/>
      <w:marBottom w:val="0"/>
      <w:divBdr>
        <w:top w:val="none" w:sz="0" w:space="0" w:color="auto"/>
        <w:left w:val="none" w:sz="0" w:space="0" w:color="auto"/>
        <w:bottom w:val="none" w:sz="0" w:space="0" w:color="auto"/>
        <w:right w:val="none" w:sz="0" w:space="0" w:color="auto"/>
      </w:divBdr>
      <w:divsChild>
        <w:div w:id="330254326">
          <w:marLeft w:val="0"/>
          <w:marRight w:val="0"/>
          <w:marTop w:val="0"/>
          <w:marBottom w:val="0"/>
          <w:divBdr>
            <w:top w:val="none" w:sz="0" w:space="0" w:color="auto"/>
            <w:left w:val="none" w:sz="0" w:space="0" w:color="auto"/>
            <w:bottom w:val="none" w:sz="0" w:space="0" w:color="auto"/>
            <w:right w:val="none" w:sz="0" w:space="0" w:color="auto"/>
          </w:divBdr>
        </w:div>
      </w:divsChild>
    </w:div>
    <w:div w:id="1821995405">
      <w:bodyDiv w:val="1"/>
      <w:marLeft w:val="0"/>
      <w:marRight w:val="0"/>
      <w:marTop w:val="0"/>
      <w:marBottom w:val="0"/>
      <w:divBdr>
        <w:top w:val="none" w:sz="0" w:space="0" w:color="auto"/>
        <w:left w:val="none" w:sz="0" w:space="0" w:color="auto"/>
        <w:bottom w:val="none" w:sz="0" w:space="0" w:color="auto"/>
        <w:right w:val="none" w:sz="0" w:space="0" w:color="auto"/>
      </w:divBdr>
    </w:div>
    <w:div w:id="1958677376">
      <w:bodyDiv w:val="1"/>
      <w:marLeft w:val="0"/>
      <w:marRight w:val="0"/>
      <w:marTop w:val="0"/>
      <w:marBottom w:val="0"/>
      <w:divBdr>
        <w:top w:val="none" w:sz="0" w:space="0" w:color="auto"/>
        <w:left w:val="none" w:sz="0" w:space="0" w:color="auto"/>
        <w:bottom w:val="none" w:sz="0" w:space="0" w:color="auto"/>
        <w:right w:val="none" w:sz="0" w:space="0" w:color="auto"/>
      </w:divBdr>
      <w:divsChild>
        <w:div w:id="16596482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een.konduru@gmail.com"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um.com/@praveen.kondur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users/1175932/praveen"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praveenkonduru/" TargetMode="External"/><Relationship Id="rId4" Type="http://schemas.openxmlformats.org/officeDocument/2006/relationships/settings" Target="settings.xml"/><Relationship Id="rId9" Type="http://schemas.openxmlformats.org/officeDocument/2006/relationships/hyperlink" Target="https://www.linkedin.com/in/kondurupraveen/"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6182B-462C-434E-8F0E-5FE6B8FF0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Pages>
  <Words>1252</Words>
  <Characters>7139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PRAVEEN KONDURU</vt:lpstr>
    </vt:vector>
  </TitlesOfParts>
  <Company/>
  <LinksUpToDate>false</LinksUpToDate>
  <CharactersWithSpaces>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PRAVEEN KONDURU</dc:title>
  <dc:creator>Konduru, Praveen</dc:creator>
  <cp:lastModifiedBy>Konduru, Praveen</cp:lastModifiedBy>
  <cp:revision>28</cp:revision>
  <cp:lastPrinted>2020-05-17T20:13:00Z</cp:lastPrinted>
  <dcterms:created xsi:type="dcterms:W3CDTF">2023-03-15T15:22:00Z</dcterms:created>
  <dcterms:modified xsi:type="dcterms:W3CDTF">2023-03-15T17:51:00Z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YEkAAB+LCAAAAAAABAAUmsWSg0AURT+IBW5LHIK77IK7+9dPZpFNqkKg+/W951SCQyhOoAxMciRL8TAs4BCD4iIssgQqcBDrWkWRPNT7wT8sUfBf6H3h7TFy9pGvsVYm0dwilU+OwQPE9PPidWU7+FaAxPh1WlqT4VMgU+0wNeFz99d6SWjnV1NRDhwMkfKa82WA9j2xerTHBhrgvjHwEJ7B7eokZ+ecA9sWwEDnfoRRSsn1hYfoyEx+uBpTRT7</vt:lpwstr>
  </property>
  <property fmtid="{D5CDD505-2E9C-101B-9397-08002B2CF9AE}" pid="3" name="x1ye=1">
    <vt:lpwstr>Eu30O+hTYvEWJFs2Z/cNnWgTsnLMEZWzb3V3Y0mL3Ntw59I6eq/B0wdteQfGYNm8e8sEYJ4TcL8pokI05Qu6ITg4NzSfwD4dAX85S6vZbeVD5+SxD2LmNmbXEXPq15LX2xoc6uqIJzqyDa/bp3dxfvqN4W41u4SuvL4uFpGpe0p2XnLfoCjas6bdsVcdTqF0jZ3ZqDpayDjvXLoVzNbZRYMjKN8dt9b4Mrvw+UDjBYV+czoI3oHGysE50xtCmHG</vt:lpwstr>
  </property>
  <property fmtid="{D5CDD505-2E9C-101B-9397-08002B2CF9AE}" pid="4" name="x1ye=10">
    <vt:lpwstr>j9iEqc4apEeTPjFb26ydQsw4W7fREk5ChfjoaRvYkRVPKjC+Ju7KXNcjn93vfEZBlBEDEl+t1h7hC50PI7T/tMnXw5sm4TmOvz3Wo4wneILryUXu9m7pZP/wzZASmZmvQp+qhpHjJ+wRnBFw/T0/ZAXnflhcgJBfiUnSD+QBE57xjhKoyay0HNIUAX/atJTngfFc/rMqmTHfAHV0tMNq7MndkuE4XF8K/TBt+7g9pzZaJYn55UYPq1mPkX6Rsyb</vt:lpwstr>
  </property>
  <property fmtid="{D5CDD505-2E9C-101B-9397-08002B2CF9AE}" pid="5" name="x1ye=11">
    <vt:lpwstr>E50q6SAVUDPSu+9BL/IIRBUNQMUpcnD4e/Mbx4+uPs6gRMaDb17h+8pMksmhcG5Iv49yyUwOo25W57PatqSV3Mz7Gc+lV9iTOcE60qfi0nW7m5fnHoobiyntpixu2l2iur27NL2aWn34eIbhOWT4DeriwqDv5x5D3YUwOujsGn/vtJzAVDIzfG9osjvC5mRSGsfo6EWTC4cYqpnyw9XIXUfeTB/TdM2uKvxS5xnsYE66lmcp/0Lx9ki4wYp+yAl</vt:lpwstr>
  </property>
  <property fmtid="{D5CDD505-2E9C-101B-9397-08002B2CF9AE}" pid="6" name="x1ye=12">
    <vt:lpwstr>cTp3Fl6f8i/fp7HW0HntgRsY7nueoGRKWhwlAVEBD/QNTSzsTeKPV3k+MqaGreMqOXcJU4QwLLRVRDQusKvuWXlY20e3bejF9STnE130alT0AVoy+7uA8ggLTvT86UZrfMRhazrTEsQBOu3O8WreFA8cacYunlZDPC/tN5CrGaQ4teHB8Ye00yPkGR0rAZ1bLLANBeY1B7QSltR24rcBKm37uBqlMZPAFVC2F5ME3D3JfOCKwPaL44Ve1O5tNAq</vt:lpwstr>
  </property>
  <property fmtid="{D5CDD505-2E9C-101B-9397-08002B2CF9AE}" pid="7" name="x1ye=13">
    <vt:lpwstr>il/THr6SwD+7X5KYvsu3Dim27Cvkr/O4C5uZiAKej1otR9LiY8bylnRvwseuHN4RTp6jXWqB+Fmq4jZurJDOMwUzPGP1i4hFaFp01JEJ7cxAcESfzCSLkwPwoT8uXh1/n07ImUKrpAXlYc2I9tTARS+FaKmrfKPc0iTU3L70eytw+ix+jbCGSymdWcFLEZVc4drAkPt0KXZPFOvuQj182kRyA4Seav9EDB6mY39PfyTWz7750bcA6oIwckeJTMq</vt:lpwstr>
  </property>
  <property fmtid="{D5CDD505-2E9C-101B-9397-08002B2CF9AE}" pid="8" name="x1ye=14">
    <vt:lpwstr>7eEzntDfPMQgH4WrYq3f1m/KD0XxxfXDf1rVove/W3k7epq5QelESsdvGPZaH5xpth/qVXTcNh+0g/yVtS3NwvKcEFGd5Gz/7ITgEbZMDfpQCaLlh4wytIUy0SYkgixfw5YqgRQRD+kil7Iq+Xi5tukAT5w6ucCOZ8LM8okOeL4silmz6f/T4tCWC9Owban2QIfJsPn+zGAqaopJwmwwRgK3k3hnzjKk1ZXv9x4fRUCHsJ1TyEm29wr7SRFofpK</vt:lpwstr>
  </property>
  <property fmtid="{D5CDD505-2E9C-101B-9397-08002B2CF9AE}" pid="9" name="x1ye=15">
    <vt:lpwstr>PJ0H3Y6TEkD4Lsxfn1V5Na9eCWyTTupG7b0mOvDvHoVeu16ed+QtxiTakkvNS5CiP3xvB7sF1C0hc/VjAe3frvR3bGOK5sIrCd+vDXybKvIyEo9iTRhMFP5yIMimnM39ZtnoPSNL4c+KM9zoDX+wFMSiIUd1eWTiS3WPXRSgcVHOpRHcanHeYg8t4olvW6RdbwIxRcs76kWPo4XCDnZCENQD4pfAZC1oo6M8IXSkNqorajpMBI6VXb7eHDezzye</vt:lpwstr>
  </property>
  <property fmtid="{D5CDD505-2E9C-101B-9397-08002B2CF9AE}" pid="10" name="x1ye=16">
    <vt:lpwstr>cQOCMjdb3Vy3DRYfWVthjmTcr8tuo/3mKROduXP5qa3sV5edMhsVtEjMBnjwRy7TLssktb3jaojhv+ndgcWGNkZdrYErnJjtIJjHwR1/gisNNIRX3DbPDwDFsFH1sxY4R28r1qX3lyFduRn/Ti8isg3rDaqfCFabIGFs+etqsGTjqCPdf0WXdn+pKQfPKc2MbMHnb+SDPaZRNYEXqVW7aI0S8JhMDOcsJ3yXy3JGiLreZMMwCsZbdbss8pu8LE1</vt:lpwstr>
  </property>
  <property fmtid="{D5CDD505-2E9C-101B-9397-08002B2CF9AE}" pid="11" name="x1ye=17">
    <vt:lpwstr>sZK0x8Kj+4nSP/b7Kcf1yiEWXLzLVbKfFp06tiMMTxbmJ4XuFx+5lbZbRAnfs6eT4cuB1W3nuxTGFvv2WFTlQNNxbT2ujzKOK2OHAalCHgtnvS3a9t67gLe+q7lVhPIexas2bv6jb0CS/F6f4DOuBkD5tizq5dBAyRKmOjhqbc7U+FWL8mhH1iGhxXKaTuihn4t6Zfhj9jtrFktNxf/HY8GMnPFOi50XjZuYeR4zY93PeZkBbnyslNrhvloccQO</vt:lpwstr>
  </property>
  <property fmtid="{D5CDD505-2E9C-101B-9397-08002B2CF9AE}" pid="12" name="x1ye=18">
    <vt:lpwstr>4nk3uUHNzGcU5TMdAq5rA7lYGj9UQwrR02yi9pWpB8Ox/V+kUgdmUkip+ejJ3BhgywiIk8PMJs/PVdGufWl80MACYPeup38fvj9B1FWJiuw+ZVY1yJxtpW0H0F9YIu7kZodCShPJX7Ot+27JONU1oGNyVeGh0JR0BMUBUa1d1Z2tSCcIVSZLvh3o7P4hcTNF9gs5qkeaa2Pe9KmqMms93ydGTUh7DG8/MTbYChP941+iYkw99n05w9I5VOCrtSA</vt:lpwstr>
  </property>
  <property fmtid="{D5CDD505-2E9C-101B-9397-08002B2CF9AE}" pid="13" name="x1ye=19">
    <vt:lpwstr>RKdwKz8wJjUwFjZewL4w1SQLHfZgMAERhjf8IvvH8yPel5NpQkPAfAweZhB3swwlwiLZKs1M/VRTX13f/3W9lHlBDNjVhgtqWvoCD4CczkAe3y9o635NNhPtkaJHHv3DLFXt68at5csau3vxuojhj05kpnvPWurV/9Q0O66sO9Sh7B5ina0hBgVOQF3q3TrDrTFk3k1bISsGCRYJV1sBIsSp2cf2ggHjR3mrFV2ay26Pjd9tnOkchUBDD8Oi4TW</vt:lpwstr>
  </property>
  <property fmtid="{D5CDD505-2E9C-101B-9397-08002B2CF9AE}" pid="14" name="x1ye=2">
    <vt:lpwstr>DpHAk0QQsE+o2F24EgZagZ2V5fXe5BlDiKP+I3TCB0oN4809rjxmuE+OpqkiNnfTT9Rb1kry1LYYjJeTelMzyqYJ6D25zaIOfZcEqMKaTXpH1LfJ6AXqrCjbLlfj/IesY7BS+UiaRD8YHcPcfeUk1UpfrYtH7dQDH0wrVEtLIrzpZHvo35eBzvezDtIfrwY1AmeFNWjzjOrryR5Vjym4w1MfGuSR9iicHEDVpmfW4ZFccnZ1FERE1JdAnh9hmEs</vt:lpwstr>
  </property>
  <property fmtid="{D5CDD505-2E9C-101B-9397-08002B2CF9AE}" pid="15" name="x1ye=20">
    <vt:lpwstr>dLRHRfdNwmMMkLRiXUEE0YU0cuJgpk5307yQvWzfZC0ZycPb+o65fq9OMvIrV4mNzwO+u/mduS9J1nS1malP/z4bGSmHKK9XSyXy7RwKFMLvmJbCqsEuIpyitnARI3L/Pcy/y0JN6c83oVNnVjOCUHDOYw8Ksey71HLvtBqSxQ6ABdXYhvHOYSw++Ii64NivW0VL9+nPcTFVYGSQA4m62GprXzy8MFykAxSaWxrJ+G1aEfQfbZpjrTCGx/yMDCH</vt:lpwstr>
  </property>
  <property fmtid="{D5CDD505-2E9C-101B-9397-08002B2CF9AE}" pid="16" name="x1ye=21">
    <vt:lpwstr>jvU1uyvQRuKFjrdTpGT84mVhtvV8D7rbPzAr8rj+pcDySIPA2bBhHaYjQzqNRkSiYRLkMQxRkE/NRpnzDGMqeDm1YJoIwA9hPHMqKD4t02kA/SunkXy4WvLhYDcrw9+NRwvOZSn6NNp6CtuMqTzi/VT/egZQb2Lu8TNAQErmZuOKHVaKcHVuR548yprUYwvlaT49pMNUR4sR4YOwVht/Df4yC3WpKfeednI1Jpma5abTiurS5PXf3JFvp5ibadk</vt:lpwstr>
  </property>
  <property fmtid="{D5CDD505-2E9C-101B-9397-08002B2CF9AE}" pid="17" name="x1ye=22">
    <vt:lpwstr>fuLecfYtEJtqfRYv9SHLgaJiieBO39BHtLxjllQIWlLkJTz4auVZize+27JRLFgX7eZ1ZZYVUvPL6featJdevdXRYz06dMoGqzoYoKbnkgYYsXOIjmn/9jp5cxuYCLhwuVrRP6AHmhy3Oiyw+z/PNCuV2HCRv4gKrFqDAkuRxyfKtS+Oa+9paKSdh64YVD1F2WIeDw7TZI2KYFacu/+yYscDvJ2LUdKm50GYoD+0P+Av+WcUl13PoSfsxZegziN</vt:lpwstr>
  </property>
  <property fmtid="{D5CDD505-2E9C-101B-9397-08002B2CF9AE}" pid="18" name="x1ye=23">
    <vt:lpwstr>uqwrPC5F8oeYz8lLTULSH7h/P48a6FyARKcb6M1gBmofKS0mHsuwXDPNHGLA4l7NlOicMdzeTSFphqXwxWtGyIV/LAAuHKJ444m/Xfdnse96jU3f07rm2PSA4fI5VLwMwztaVMqr761NuCqizIJuwTttBoE7sUGQMuk7cV7V2ACk88jpnziCzf6h+sI7r7e6y12y890hMDB8DjZrpI/YwveSE0oPG1Q34X8EL8EHuZ2Ek+rNcj7LRZ8evWHu/sZ</vt:lpwstr>
  </property>
  <property fmtid="{D5CDD505-2E9C-101B-9397-08002B2CF9AE}" pid="19" name="x1ye=24">
    <vt:lpwstr>0/HgW4UwcL5zNng88PMxzkfwRXS9nCSckAfAsYZuPTe2r4vmCRylhOz58+KO5+8mporz60/PACdb/OxEq2OfPdP6C5vEbGuXrI+ixTw8hy0geFDk+8hpGhp+O3p5H4byDygbI4ZHrUg7o/NGNlMJFscxCNx6gGbBZPpkmcbB8GJ0H7UerYt44eZjznl0Dn6OO0WlQiK2WTKcCID3/Cw3WU+htUcp1eNB4a/2eQOnH1tFA+Za/ky89BqdQCm6tUl</vt:lpwstr>
  </property>
  <property fmtid="{D5CDD505-2E9C-101B-9397-08002B2CF9AE}" pid="20" name="x1ye=25">
    <vt:lpwstr>cOlTwUNRPEaWcTvGXiIBjZmscsBQjE594/jPg4l53EmbDub9u5fNJL53JVG5xdEQOu2WqnSQtf4LYHREYi6X/ufKCYNPYf8bUjGgkZbznqhp3pgy8VRCDfMeyTDM3WRopNAOB2d96C/LIZJg8+oAW7i9PEhIYjPpa3j3JZ2tKTYewRCh4HuduAocnm7/sCmVMR66pIP4gcAOIX3TvBGt0x4Srrm4+OO/MAkGOvt4XKE7ZGe2CrxICB8aIrT/6cs</vt:lpwstr>
  </property>
  <property fmtid="{D5CDD505-2E9C-101B-9397-08002B2CF9AE}" pid="21" name="x1ye=26">
    <vt:lpwstr>Sf7lu+zMaxu/SEnaKx9AHRMPQkLKaWxOw2A7zhlkMHSkFyEbbq2fM7R+U3aOoVRKZzxjTN6nv9aEJTo9F9lPwN5dJWShztkcXre02sZEA6GFVLJAxnEkLoI5ZoOIsBx3p9+V3i9Pe87O/Q6hG/oL/8LikI5Bf//GizU8ZG1FngZPcEQ2xlsdTDe61gXhMcUXp8ge5aCX4iMWKWlTyMDsHoqHAM5Yq4WDxQ6grbT46W7GAn8ueuHgcRbx3RFBjJm</vt:lpwstr>
  </property>
  <property fmtid="{D5CDD505-2E9C-101B-9397-08002B2CF9AE}" pid="22" name="x1ye=27">
    <vt:lpwstr>jspsCHjLwWT174lDVDlNvbCy6C9mu+dpU0gfCtfwBoYCxWWwJA3vtDhQixN+UacNtIz/fbVpMdngTWhQXV4axEPieM8Zquz+XnLLdyAMyDf7H3H8xcZui877b6g+IWcX0ukI++epZ6zSuTot6vyW6EGNQDKBeATQvdIbR7kpxQfl/GM+dR5XOa1or/uJ+vNQAKjaoDNei5G5sKWQuTF3NbNzOcKQaTJLhVeZg0KLryLHteh23+ng3qKbQ8Xqy1t</vt:lpwstr>
  </property>
  <property fmtid="{D5CDD505-2E9C-101B-9397-08002B2CF9AE}" pid="23" name="x1ye=28">
    <vt:lpwstr>9LfjGbr5wE7rETWUwIi0hEISrzxNi6RP43fU7hByeTQ4FcUsSpIjJGP/dVPV1o28dN91qZ6zcT/nmTWeJ1V7W9nHANNLt4j+eoQZ8USjZ0Yku+raKKnlBBaMYgq1ZA+K8j1Z5DBdJ+paUFhqoqnbLp8aX6LZvIuiLZyBiGc/JZCv0hnCdR/GW+KZZ+xybFJzVx3zbHHL60TZa/Y7HJQifO/SSuK5BD71yIRv6oa+dGAiIfGCzf4MA10UfLiFJKd</vt:lpwstr>
  </property>
  <property fmtid="{D5CDD505-2E9C-101B-9397-08002B2CF9AE}" pid="24" name="x1ye=29">
    <vt:lpwstr>qW3KKpJJN55ObW1ZWZwrC+Ssd3Pypv6Tqb9XSw2Zj+bwuRMmkozcbFuRamqjfytAybbxXXRlElPfFNYn3DlNOI7F9kuSptxqll9AoagYyp4vcqh7QbGQvHrYxxB6ObbLeqSoRL0GeDBgWG2vUTGM9/1JkkJssI9qa9jZp3WTAkm+UJtkQY14VNJWOVeG9xT5M30vV+nSxU7oG4Y4o07Ava8IQzOK/aNE2uZuM1ecTgXyIBxvLIm8iTRQDPIOZT9</vt:lpwstr>
  </property>
  <property fmtid="{D5CDD505-2E9C-101B-9397-08002B2CF9AE}" pid="25" name="x1ye=3">
    <vt:lpwstr>K7D+tCSoc+rCgB+JnPvvAQTiQs1D0S99GnM+NtChCTEsSKLmPZ4VKQVIaq+kfR6IZ2JAxLpyidZyGo4S6JQQN/ETPyEkw1QanZoxasB1X4tO4XzAq0gyKoOkR5tRBrdQVCYXoUKgWeUeK++QysXcX4Y7enhXEx4RrD6MI5BWGC0x/xJkcaVmdIQ45q1rfeMwO7mOs8kbkD+jB3TpSAoNgfKLL9XHQKXSyYVv7b7l8I8zWaL3F1hW9IsWzb8Y6gr</vt:lpwstr>
  </property>
  <property fmtid="{D5CDD505-2E9C-101B-9397-08002B2CF9AE}" pid="26" name="x1ye=30">
    <vt:lpwstr>uYINQyT6CMz3wDO5ZwSJuf7OPHKfwzXHGu19PHl0x2mE0Z9Z92JW0Rd0j2zfAJrGAVx2qG3KPu5BwlUb0JZlSMTJkXvZu9dpp4dqHJE1OWUN+or6dZ0yM9vjsEyZfcA3Ce9koxhGh6Kh93F74svuQoE/mD+tUM7ZeZDMd+KEAvjc2Cl8EH8GObtB9VUSYBoV8/UWv6t5J8TJq/qIuyAnQI1tjFs+Vr/OJJKSgYe3bwpivzgAGEA0qNzaUUqNVEt</vt:lpwstr>
  </property>
  <property fmtid="{D5CDD505-2E9C-101B-9397-08002B2CF9AE}" pid="27" name="x1ye=31">
    <vt:lpwstr>UnD58qEYn3RCVKoEZSea2V0gYHJYEBaDB4YlxmzHx5GrCvqK1irBS/xc5cu+wAgFhafJUFsvA2amTPDY5xjMU3MSSYFel7/0sjEJC6RMpvBs/LkOqyUqHu2kN7HvmuBZ5fod/qbzOtvOTa/tlYfa1C2A5gZJJTHGsaXvSgyIJKC+aHh5HbpowtK+QPIiHP1YBcuFQNsZzMgx7jo75phSkNjRxlxJLQIU0XR+1gyl9UkBJV6n6tKbZolLtKiPmLS</vt:lpwstr>
  </property>
  <property fmtid="{D5CDD505-2E9C-101B-9397-08002B2CF9AE}" pid="28" name="x1ye=32">
    <vt:lpwstr>alyZ2sAtcW5umEQCi314LmJkAoXOCbgDXlb9IyxObFtxD4+ShfwjDccUpLfMW4cA4BzLLohINUAUYIxh/NJt4IW8O9C4xMXAFDy3FqnKrJBeY/TH+LOpmMa2Qrk+tc63yZyouv94n7kx2A7ch+azEr8WXnGqKJ7Xz1aVP9LZvq3Opbwuv2TnfscCuOoN9wew2xtwn1YWwIdu5dKKUrnnAMJNKEFvO4iabShU5nl7TMPPtCi2/k2wB5FEcvz1+lc</vt:lpwstr>
  </property>
  <property fmtid="{D5CDD505-2E9C-101B-9397-08002B2CF9AE}" pid="29" name="x1ye=33">
    <vt:lpwstr>vmn112ngCtd/EQpd4+q7Z3KHoIY1K9zbOTTduIhLkQUwbxBV5wJdJjCh1pPwnP91fHegoZoav8sVFM+Nmw2a7N7jyBs9+UTlVGZBukELH/oRfCTwEeIziq6iCDFq/QE3ymTBoJUV9D1oLkWOKV8DIZNcxvtk17tLaqrNcuvZyIC1EQsp2sx/nE3LGrh8/PIBOWRy9XbXXkTxfdDjTI9cqvLk8iJWLYd+k98vlSrNJPmhnfPQtznYjClmkELD4LM</vt:lpwstr>
  </property>
  <property fmtid="{D5CDD505-2E9C-101B-9397-08002B2CF9AE}" pid="30" name="x1ye=34">
    <vt:lpwstr>BiVEWiFGbMocRHKjggUQJ628/zh0yOegixEQaD/2UrZAi7Q8jOD1RFC1Q00HdNyHoMD7myNqsivMOgsvY90vJgy620aWEpe8lQTtdZvyg+Y7yFp/BX1T2pxxMIkUxpE1PVmV/im4zuuvnELUj58oL6PjXKBCvc5Hc4RBEBZ9e0P8cV/Jv1r7R4hwjeu1i3xMWDEGmDMyBIEFEJaZPCHCWJZeA1QeFbtTpMTnUlrZPZ+yezBbZy8hmLPhowfAHMV</vt:lpwstr>
  </property>
  <property fmtid="{D5CDD505-2E9C-101B-9397-08002B2CF9AE}" pid="31" name="x1ye=35">
    <vt:lpwstr>QA3ENLytiK1VdpNSul+rS3/q4cl2kO07SxTqkF2ATthKsXfBVgF5xf/4A+YlfcGYa/jATL7NKn/c+iXXXjdMHQkUF0XYEfbLiDk8+GpHlE9XEuCXLWs/Mec9Pt+7EggarzZ4xrk8bqeUkxHEbyUt8foRLM3Cf+/slg18Oly+QGIyXvlYSq/QTZ3gR2AAsoA+/j2ijI73PwIDE7l4+Eiv2VHaBWreFCh9TWRh1hansgitf0Z9HXiHLNyadSVktsy</vt:lpwstr>
  </property>
  <property fmtid="{D5CDD505-2E9C-101B-9397-08002B2CF9AE}" pid="32" name="x1ye=36">
    <vt:lpwstr>I34PvsJDCAszpCw645FEkj/guW33eUVgTqY+oOWsTNZ7RcEtNzH11oXEuyGgQvckUd9wc/Vzl1se7S5v+XxcGE6qTJx+OFgGNXui3NdQ3/q7pgsrABcoiW79LYo5Lh7AXmpnPxDioEYFxzmHdIFtpr5f13u7+Ei1D4lvdMpaOcScPIE1By/ymYaoMuvRCsZGLJBDPS5juVHKTw5xtmATHU6fySelG3hMLKkAE+FLpITHEPR8fDw4om48eMenbuY</vt:lpwstr>
  </property>
  <property fmtid="{D5CDD505-2E9C-101B-9397-08002B2CF9AE}" pid="33" name="x1ye=37">
    <vt:lpwstr>S331rlCA4AZu1n+bl4ya5lGtUeDJI/HHklRnmOZ1hizzlvQRitahYquIz/BMwftFw0SSPLK7bd9r0FJ1wO8h/6E/JjTbA+1nxG+WbarhO/oUbpBqSTondl9oQwFsr0BY35ti9fLiekMaUQoHiAaB0kSSjiP0BAXejoefIArcKGU/wuEVGnkrujdMgMPID4bzRB+kY4WkdXAOldznBjtM/wbEvxs8stWuKsfBCZkNDz1GRAv+//GklRhQjLjgOaA</vt:lpwstr>
  </property>
  <property fmtid="{D5CDD505-2E9C-101B-9397-08002B2CF9AE}" pid="34" name="x1ye=38">
    <vt:lpwstr>cH16m0sPt9bJadLR8eHFxZrPxUHYJfNKyNhng1jwrNmWHu5o11HznvYbB6klZ1AT28ht/IYtY4BUoCH8o4m7A7ys73XFNBAwpfsrZoVitPKzizo/HDukyVoQU/xU3B3AUqozISGfldJ9ynGtRzv1g5iyYsHhWKebP1c46WMxcBlyYjGfeYdDEvNRbTaxu6dwNj4oWNQZUbIql0SBvXm0CLeiNL9EsBIX8VhuUr5sPTd9ncvZSX/9w+Gb1u0Auor</vt:lpwstr>
  </property>
  <property fmtid="{D5CDD505-2E9C-101B-9397-08002B2CF9AE}" pid="35" name="x1ye=39">
    <vt:lpwstr>lqFb+0NDGsX8sOrHlLRXDNHE5DTI2NWbvnsovVDtp7eKw1kxZZoRfTYkMwbjWZXWVnKBgkhkeuNCHpx1/4lbFKff/G5Nfc6cFTcI260zeppeiKmSqceris15b7I8SnT0ORWmHc5RwBEKuX7qtqLn7DpcAQNXZdJVo0TYUfvr0SF3aOcEKalbrCOqStW154MAWwRbfDrqUHkL3oWeoxOxuFo6mQL7UqFeW8Jn/RSde4Yn+XaGPMZ5FuK8tJFafSn</vt:lpwstr>
  </property>
  <property fmtid="{D5CDD505-2E9C-101B-9397-08002B2CF9AE}" pid="36" name="x1ye=4">
    <vt:lpwstr>95tXtTDHRxjRPS3WrMDit4KeAXPtCw5iZhjWJ1gcN8HWYR/reTPNNosxejuBil7PIBiyM/ye6+bobt0AXiJ8ezCpBISPFHAQs3Mn+jA5fkvHkm61Zelngl5rkxW3nurTNlF2nivCLI+VLrTwq5muMhHgN53Q+GjSq3d7Xezn37vJOL46Cgjcte7T1xub9LiQcRJYGOZHxIR27Tjyzs8tOsUj7T3m+Q68Uuk+Jo1ZQTgtITBhKT917KTRrUPZGWW</vt:lpwstr>
  </property>
  <property fmtid="{D5CDD505-2E9C-101B-9397-08002B2CF9AE}" pid="37" name="x1ye=40">
    <vt:lpwstr>INTcfd8kexjfZ1DPto+pEq0a7eaG+jJLrO7g6nVcIPQOcH4c9rQIZXr6tooHg9aDCIWK3/Fg4+Vrp6bZISZ44T9dnxH3i5NtD4fgx82zJf2esqxBSEdOV7mYStnhW8UMBhhCkxVZ8hzMoApE6YUJtPF0zO+055lG7uaQdDgzr+Qt9XGdV9RUGJ+YVuQE8qb2kMbC0Y1tWVUh/wIfnYUiurfWl8MG0uhUO/JedbAWMiE3HlkTjcbcbftI9F7plhP</vt:lpwstr>
  </property>
  <property fmtid="{D5CDD505-2E9C-101B-9397-08002B2CF9AE}" pid="38" name="x1ye=41">
    <vt:lpwstr>Cvd1X82UHOAF6nYrZRsIjLWqM09Jq8wd9wsJrflH/gWwpwpnFLql5d3BbzpPl+GXDPDzbIKAI6PIXk+SQaCc5v0u1LT8Y9pvcQ7XCe4SN26bHKUZ1XGdFqyk+ws457DGvZuUAO+jJAGDHSRlgZziiwQ+zX5Vyh2775gXEDA0wFb/FljTaZt0vBMZbdvblCrB+d5Ytvq5CnTP23veF7JkMbr+VzKCbK+ExaGCvorUX5mAsI1cL9cWsUxKks9we/q</vt:lpwstr>
  </property>
  <property fmtid="{D5CDD505-2E9C-101B-9397-08002B2CF9AE}" pid="39" name="x1ye=42">
    <vt:lpwstr>wNnFVdZEb1nUB/1GCRxbFVrAA9lQxi8hjhMhCMnlyC929Eou8r/eoh6Q4Gu/pWNZ3FhYdIyaFjQUkyEx0JHqVepZq4RAuKHHeW1GF0+dhHMb8HiE/hLRDwjkupFcUQ84s37iCFD2s+tIm5yeI4JjN+ke6OzoEHXlK8s9tIIMDyowLIeQob15gIdm4cylWc73SyBdFgsepNg5B2hkBUYQkVSlwhZbuODFw2k5XFDy/GwBi8IpoNdOJr3Nl8iIRN1</vt:lpwstr>
  </property>
  <property fmtid="{D5CDD505-2E9C-101B-9397-08002B2CF9AE}" pid="40" name="x1ye=43">
    <vt:lpwstr>WsRRC0HzZOvmhuIV2cdbhlkUZOUVZiWtaYmN5fwyx3Isz6qMnxWKVbu5K2dzf+KBAAjiLWZwpSKNJk+v/FLMOPnHumF9iZTIwK6H/o6IOtn+PVxoNbfaNeZUt80FJwpXom8YVjxH/5XjtzTB0/2m2rWoigumz5MchTMBP+xhR8rwKVJ8hMdq4L1pr/5AS+agdQJJb2DWtfX5jcAExBr0R3F5Pecz0NdMcrmRfqtCVn4aIiq4FYWoXIeuaHSotrC</vt:lpwstr>
  </property>
  <property fmtid="{D5CDD505-2E9C-101B-9397-08002B2CF9AE}" pid="41" name="x1ye=44">
    <vt:lpwstr>exi9edRFXkEty/g7hoLqY+SIKGV7hRNdvnzl71zX8htNgWJ0mNlz+JkOWcZu4/kNhk8+x3VYYrbCyd9unfG+y4UAKDeVmjfjK1wVTm0l/+tCu9hc3L6RJFranp0rKYSW1VEbnF0gGEgJ9XvP669da31CuVS4dk9OHWXqBLuBp43QMO5eJQPR2ZMFyXbKnyDDUCoSL4fdlO+xrHxSFDZ/gC/T8wbJ7XZvpt2R43DP4G9sy7cd3Fw3ZgX3qYhjHG/</vt:lpwstr>
  </property>
  <property fmtid="{D5CDD505-2E9C-101B-9397-08002B2CF9AE}" pid="42" name="x1ye=45">
    <vt:lpwstr>JOaXNcB712Kv5VMgY+iYpO8QkMB1V6rCDX+gPke6QCZPup3+gkzHGHiK7YafYeGIQAz5sfISfJHm7EnRS2unfXUG9QVD4Jt9+gIWinOBJtHd9fs+QDauuWG5qT+jv+QZSLigXIUF2Xm8q/zxKMoIy1EBT/alpBGGdVtbnIbJHiPyJ9nftirp7Fz/fWcfQldwxUWrnwi8LxSF28YvBQYcREc3+sqCn2J1B7QKynwHgIwADKVE4Sc74aX7EaftHoF</vt:lpwstr>
  </property>
  <property fmtid="{D5CDD505-2E9C-101B-9397-08002B2CF9AE}" pid="43" name="x1ye=46">
    <vt:lpwstr>CgoWK8zbTOAki/sbRAMtigg5humifORUO9loa/xHT9TOwHwDKrVd+F+gDFKe3d9ChlCGRUUK048lGYfWK8i/b9+0kidT/uQ6S+APmL8mI3Ub6EdWwHOkB9jaw5Laop7ASks2ks5ukCzMQ0TVQesAisCMC3461GVYohBWzjfkID8B7wQUqQZdlgggj8jtY97FjthJGsdDxy9UdEXT/6dkTtqDFG6TNkEcy21/elF7fEKaDAs0dDZzYtxxB4ze9ME</vt:lpwstr>
  </property>
  <property fmtid="{D5CDD505-2E9C-101B-9397-08002B2CF9AE}" pid="44" name="x1ye=47">
    <vt:lpwstr>Hsh6CPl5hFP6RYaiPxYgbWPOvCwVi4EwUTT+1ZP7YF1nXgJGWdfTVP15jsb45p9hCLCppPbl8Bc+lxQBvwqhQevp+xrdqyuFhg0mNf3OWmrvSDGhAsO/TnH4ePQ3NO9VNjabH2vfCz9qecbTNgrqf6FbDI+ajM5uWXHDe79EsKM2l+wmB1tQIX+W70+QHLNizDg47HulCfRFE57gCTko5bXlniYpMRXwzMzHttlfauVLjL/f2MsqafGOIFWBk6T</vt:lpwstr>
  </property>
  <property fmtid="{D5CDD505-2E9C-101B-9397-08002B2CF9AE}" pid="45" name="x1ye=48">
    <vt:lpwstr>hZEBTEyIJLeGFwGoPVlq0qAHeAG5KS/zrL03vwqXDEmv/zjgzC/3EEX2487JodoWzjdRcbCNH1tDwozWZ9O9IUC8V2h7n82nuDvayDZly2kYOFhgD8vlHaYOtFcLsteCXgSKFC7QwPgIJCiU+VwsglPOHBNciWZW3a2yzSJdfsXvi8yAj5nriHUbmjyvxJ2qXFTSFltFfBAtsJ8vLH15FC/j/QvxDhhrPyN6BLiELMaVMuGS5S9xaPiNSwNccX7</vt:lpwstr>
  </property>
  <property fmtid="{D5CDD505-2E9C-101B-9397-08002B2CF9AE}" pid="46" name="x1ye=49">
    <vt:lpwstr>gZ/FigYY0jTU58DaBOY+vr8eEufiydygxqZ6L/7JJcHQ0DuZdRej6GWhDe+V64od35iHg8/q1eGTFV0vbBE2jQc8/IE6lSag4yGYj4HBXNiojRgdOjSgpeZ7IOWoxaR9keEtbY1P127dW6UAXLj/Slu/hbAYaV7EH/cwmWvCM6FfuI31s5yv1N/3ap81ai+KHYhjOQXRYQwUWTaT+2PqQvhZavVbSyzZoPqQo3lDNzosnqHSYfrJBey8SS9QJ3J</vt:lpwstr>
  </property>
  <property fmtid="{D5CDD505-2E9C-101B-9397-08002B2CF9AE}" pid="47" name="x1ye=5">
    <vt:lpwstr>Y2i9GROdFVmPLt8n/GOswNGTeeiGiUNc9ThIXr4cLof5qjYBl5VC8MlIigI/am4YI50mBT0UqaXhggH0KLP6UR8fofyqxUJL0o9kHTnmJYV55vCiF6TCZ63tm6ZtoHn+0xyCRJ+Hz7farFBMznX+a8bsPn4OyWKSTL/4TEhA3bLLDWC+cUN/C+QJFr8bLZlBbE8k9y3/Bt2JtIVNkQSZmWB4ARXbubZkpx3NZPU5TMn8w0hrztEG90qIp72TmYW</vt:lpwstr>
  </property>
  <property fmtid="{D5CDD505-2E9C-101B-9397-08002B2CF9AE}" pid="48" name="x1ye=50">
    <vt:lpwstr>XsBVyKnG5O5mr+0Bm4YJZFx75d8xsqjfvwhFg/Mg7EZ7G6A9EHzas11PUjs8/xcUEaasoevs3LsUAUsh4+JCaA7YA7/cg6VE/31m0V8Jk7bLJHX97emb4Vc7A0zgd9ysIkZoHr+YTqX86IXph9EVKd3X6hyN/WN7vDgEs+4cuFSisCCWtbKdoRlfgQ7BEtSmF9OhA6vy9kgQO3NWyXfU7ydyO0LFA5fn/FFDVS33XniqIvOurxDajp6FuDnwFgM</vt:lpwstr>
  </property>
  <property fmtid="{D5CDD505-2E9C-101B-9397-08002B2CF9AE}" pid="49" name="x1ye=51">
    <vt:lpwstr>U4NL1vgBefKbdE0zKtYKUpHy3l8IgCFgw7Bo/53SZGqzwfHTae9JSF/P8p34+GMF+gjGahYQ8WfhJlPagQITKvXO9RuCCpGc2jNGOtrFrP3jwMDFu9xG12Rzg+QfR+xOqoE+VgFiyaLvsEHLFxhaL6chT5nLx5oTfPlBzR+yIryGtuWJFYSrtptd4Pb3RWSaTMRL3/rrJsNyWAiOVRgRm0LHvr658TZcethK/lrDveHVHYFH+LUROLDg827pSeu</vt:lpwstr>
  </property>
  <property fmtid="{D5CDD505-2E9C-101B-9397-08002B2CF9AE}" pid="50" name="x1ye=52">
    <vt:lpwstr>q4NdRmcirQ5dnYGcmG+fI1Ghqwuq1tTOcFXwkmuJqNOIoRLgFhd3zFIgYZztSsNXSY9vz9KlbMGSmeWfpPCKQCL9CxGG5v6V1WvcpuwS3k4tVQDwSlA9pQBUIrdDLdC/fA3mBsPpoZx37h0Y54nWVe1orjOkuf0kAzKClTZ4tr6nMbWDYgYVuMzEcgEBZGVeY9jCGnEgaNqsAJ3L5HTGn53+6FIaDKC6FN5xanb9dZWBFxN1fkMJDm224xd+VZ8</vt:lpwstr>
  </property>
  <property fmtid="{D5CDD505-2E9C-101B-9397-08002B2CF9AE}" pid="51" name="x1ye=53">
    <vt:lpwstr>bXRUCehXz6zUFibsBpWkSW9vq+BjcyIapuD7Ho767JiiUcxAhBMv2g+bRnevwZ8nwM2wJekN3SOPrPXx/vgAiZ4rz3RJu9WSiS3Vso3g94gyXHiJVeh4VySB9j3oCFYtGJHjZLPgCN6EPYnU43RugrA8qu+gXOd/ey/Zb0bpefCB7lHitr6apdLBbostLRJfb4n+KStOQrh0zCpzuPq1TVnvZG3XtM/wGajFxG9wa+ucwyt7HvZm0yyQShL1ZYa</vt:lpwstr>
  </property>
  <property fmtid="{D5CDD505-2E9C-101B-9397-08002B2CF9AE}" pid="52" name="x1ye=54">
    <vt:lpwstr>KkMIV9WmRyn8/GJzRhyWwG0fq+KqQeWHVjXha/YKjqfD/Ub8HjLBfS8dvQk7QVgMHc4Xin5EU/NSAF1vPhJU18nKX1xZmYJRMf1evJxH6wp9/lTZY1GLO3xRvLH5m95xYx4zFjWSrwn+RzHAr5yQP0se6MSRLbfJKHL3R3qFBIY+epyZLu900LljXKE4l2KR6L1pXFZclvxQZbS9UtHKlAwn27rEgg32Fhpf9GNIBu2/qwPCqcBqJmYayCg9JWU</vt:lpwstr>
  </property>
  <property fmtid="{D5CDD505-2E9C-101B-9397-08002B2CF9AE}" pid="53" name="x1ye=55">
    <vt:lpwstr>ei0XXRS7m9+m9gG9BJ9RPQz/UKH9RMFGT/+7ciC9ykrOWsRnWe+sZZ2qCsFc6YZANEaVvdLQEY6h+Nz497E2KNZoS8BycPWKGO8x4pldRdswfkNZSx8WWqFeNFXrPu8TsbscKtEmgDQEsbfJvyah7EWV7oSGFdtG6NasPwIrLR+EL28P/vlReXqiZqNOtue4ij+gl0oZJ3a++rBEu6O2sfoFf1VmNWvMuWa1/d5YNIwdsLAHQ8dMAxK9wnFTvGn</vt:lpwstr>
  </property>
  <property fmtid="{D5CDD505-2E9C-101B-9397-08002B2CF9AE}" pid="54" name="x1ye=56">
    <vt:lpwstr>gMdLDD4vQSWjB29mWLf7ttY2PTASIt81sMh+Qw9v6cjktnjMhfkTgMgQKKAEjJZWmOslSEzU6HY1VKVgKNpEIzcWItiHfLxCTI2XDKHwN/wN1yjsOFvZG6R81AQIR3a1HVqsCE36Sd+7X+0dWvs0ah9C8xDVoTUQla4W1xYojB5EJKcyuvwuNyC5gQ6kGzbsikyYWaZaLg6+wCVh3+VcPYzxZ/c+UmVJsAMWOUceC+dJHYn78dUotdrimdLpXAw</vt:lpwstr>
  </property>
  <property fmtid="{D5CDD505-2E9C-101B-9397-08002B2CF9AE}" pid="55" name="x1ye=57">
    <vt:lpwstr>wGHR/bN6SZ1BW6aVoV9vGv2F3hOiMafJbliqUN47PEpWAK/r5M5LxZ/zjByIaxXcpmcQfBSIMdqgjmZd+MRfrj241qui05y36ysZ2ImIbS31lYibCQZHw/GfkRSKe9DClhx4YvlwD2mAVdGnj3x80o81SQkJmGnlWAPPZz9xH9QMTAzucYRynCE4ecdyXuM1eNoWOeodoGMul6kRLrn2htv7LdcZ/z41q3GJkkhdCgNyeYvliX3zMIbaeu20DUu</vt:lpwstr>
  </property>
  <property fmtid="{D5CDD505-2E9C-101B-9397-08002B2CF9AE}" pid="56" name="x1ye=58">
    <vt:lpwstr>BnrR9rMMmiEG9zTaZ+jO545B0gKjdQmnVNufVcufZLI8T+YdddDI/7l91r4d1fkLCYBCGU9NdqCpUEd2Ygy8P7H54Syx86j+j1qlPLBDbUQfa3SSsk/iYUUrdmTKDFl9g9JY68SgpE6pjrqEHFfuyzS4+E8KTYxflUqkivqpVO6+YjCzO2wGonBCylj24evNymieddfSdFppTONc+CF2adeBc0GLRCM0iIfGwovE80Y+QL5l45Um/6nDHKSzEVO</vt:lpwstr>
  </property>
  <property fmtid="{D5CDD505-2E9C-101B-9397-08002B2CF9AE}" pid="57" name="x1ye=59">
    <vt:lpwstr>E/tja8/0LAFDtBjVAaMdsT7bjAFGniOgvw5v+Q+l3kpsV94NrxDo8A7ML9jvnCCS5LngykciYEX9Qt8vrJ/7lf61ow2HNw2RQP4wANYN12KDGE9VfP5gqwRlTmgdIB+TdpdLC/LWoTr8WehUofaBsR8amnANdWBKKNmCu6cHThdgBir4iu1FsrlKMgbrmZJ+1aTvVwRnoXwFZW3bwH43IFfcU/xNagMV8hE50ji3ieBKazoLmj+qnlKOrkUMEPs</vt:lpwstr>
  </property>
  <property fmtid="{D5CDD505-2E9C-101B-9397-08002B2CF9AE}" pid="58" name="x1ye=6">
    <vt:lpwstr>TClpm8GLRp2Nl3QTDInNSHonrxW8/b4xUEdgoMC2THE7VLrBk1HKrGySsE1Mu+jqgNduyFZhwhdZGTIRZLOV7caIjl0UeseAfP8DhjC9ul4HGIT69I6KxXLIuFaqWzWkTEUzt3WRJjp0EOOsN/RP7VwXfuz6GqGmF9+coDk769f6fJI8w2aF2rHLLsc5SXi5k6oOFFSWD0cgRINVlMWt2t3WUIaqglw0H5TIJLDj60igxKk0ojFnxmWnwXxoQFP</vt:lpwstr>
  </property>
  <property fmtid="{D5CDD505-2E9C-101B-9397-08002B2CF9AE}" pid="59" name="x1ye=60">
    <vt:lpwstr>nTBHFYY3iwWrrEVfBZ9FJAZKx/yCyIJvjbGlIn3/FoifmTjVkOIXSG9MGaMaz60IEIN8sy+d4rYNPclx1w4+DVDVd3GsUXcKTTbV2J1eBqCGAcEc3J1bpitR2TKWBrv35Magg7crLWNpm3PcjiodhXRcRcMRFQshKrbmEPDM9zlnZ6wt+DooKzX+46KjTo1SLvV5565T2Cmh4+wfm0MXDzXS9dTFheNxtZqMAdlMsF7IXolCOWGmCbJdiCsm9aa</vt:lpwstr>
  </property>
  <property fmtid="{D5CDD505-2E9C-101B-9397-08002B2CF9AE}" pid="60" name="x1ye=61">
    <vt:lpwstr>GwLg3dvyvVHSjWJdv61UeDlrAg4rOT+ZaE0KIo1BvMngELMrsrKR3iq4fiUG/srqOSRzkeM2N+hFDnoMBoJMoo4+qY5nMJcPltBLalNke6tn5BFZZgXyJXeKJamvBlkiMYbDa7h5CoqyVfSrnRy4852AX6XJadfRRDzxgMCe43xRavFZcLeXIY/7/P2bBM5IqJOaf7hEjTd1waoJTQfEt5DHsryoK6kfXRNrEry0OvSun4VEMaOom+Vo9zU1NJZ</vt:lpwstr>
  </property>
  <property fmtid="{D5CDD505-2E9C-101B-9397-08002B2CF9AE}" pid="61" name="x1ye=62">
    <vt:lpwstr>njw6bOoElhDzXvm2zjHoY5aYHOHZgo+t9mJgbH60uush028Fh9pweNwsi6A2TuJb+Wm5JUQqLvkUWh/M0ZjZOHa39k8Df8WOR8ttoWoSCSyNTzvgKy+8xBFUQjZYkjDLpZ1itg755qIK1M6yYMqAYVrIY5d0GdpShRjVek6/zLMllw2GUvBxwDhZQ1oYHVxXS8Rp+jUEvEbeDxo5fytaoCkX49Yk8WvirR8XilrQXnPNlzoBtzY+XjoDD3d2esz</vt:lpwstr>
  </property>
  <property fmtid="{D5CDD505-2E9C-101B-9397-08002B2CF9AE}" pid="62" name="x1ye=63">
    <vt:lpwstr>1XHj/zW5QsE5uN1mcnhSPYy2tzH5BjxKLV3S0dO9NdZEi9y3l6mdIp73PeEikgwCEFFMmK4UTg5qxJe9VIgChLIIvj1hRmRf9jmp+9IqPNp0VNm2j2pzQ9naklQI76vvD8GPitax/avWucGZecmcKbei86XxCgQwHdy4KKDRKo25WwLOXZ45XgSFzoxWDy1yzCXhJJtmvZ9VbJ1IMk9mITaZdEumjiRVU1o00O4RZ0/C96rwTVWvY33Nha5Zbkw</vt:lpwstr>
  </property>
  <property fmtid="{D5CDD505-2E9C-101B-9397-08002B2CF9AE}" pid="63" name="x1ye=64">
    <vt:lpwstr>5Go9O47nMynYJe9R6bZJL9o+lO+FdBufFzfr5iC1iZpaZ5roA26FmtUFjjduxG9ubGW9Z3mk+kjVPqxwhr09MDUkZ19SsqwH/PaDMvXrhkPLHplJFyBvZrdmuEaimTyFxlk6x6W0JktEqktIOr0Scru72CKKfrSBC5Ajo1UkxvdOjn7sr9V5T5vi0Rx8xSxtKjYCZjNI0257zm7R/RVlWbqOQKUWFnuSRNlz/Ag5HHt2UJMBv41yb2zvjiUyhQe</vt:lpwstr>
  </property>
  <property fmtid="{D5CDD505-2E9C-101B-9397-08002B2CF9AE}" pid="64" name="x1ye=65">
    <vt:lpwstr>VRES0j4o2QIEnuD/w5f0T/NkGaZE0jd0wXy+nu4km6ENdX+uSyYZl7WtOX4hbnmUBjjGobEUiqP2EXg4i5/st+hJ+GbdFUyoPhyxf3yMLelwTM1tEhXYNpHQsiRxZaAQ3ZJjJOKkZ7+1IevtaxGIuyiUIx18XRUoHH2eCbZLgYI+bnp5yzf7uLtNdfUP56NKdqYKkw8r9+DHiEyJHiny0zqoIifBxe7CgpiH2drXq8jtH78ou7iwsi6ysFk+o13</vt:lpwstr>
  </property>
  <property fmtid="{D5CDD505-2E9C-101B-9397-08002B2CF9AE}" pid="65" name="x1ye=66">
    <vt:lpwstr>KUNvLQUhzlOTdD6v2tKFJS61XH4ZYDecJF9ikQ4+ZBkN5zzjLuKPMAwFPH6t/oKk9no8NC4d1sdh/8M1/YyThSRVDgJel1vkr+Or+yrk3ymHgktzi8GHYK9lTyar8eHHz0DY6tiiqsvSHhQXPyTmHFHAyXFzkQaOj7B2ft0Gem9I5mrstfWCiS+ad7eANTkQLFdzKqKOXjfxWbNbaEQBAAD0SAW4i7wyIZvtjievrPv0K/ma6qoKVal62SLTbs5</vt:lpwstr>
  </property>
  <property fmtid="{D5CDD505-2E9C-101B-9397-08002B2CF9AE}" pid="66" name="x1ye=67">
    <vt:lpwstr>5bgGVVmCuUvlGr1sBiODt0+jn8y3FyvwYTj5OXKcv9+zIpoJnCihJgeOeOyLzRuCTgbrLN2IeOf35CDRMAta7SRCciOZgoDDIIuASNmtCfA++y/80aN3Wa+nk4VXH7h8PT7hOK3jdUsKRAA0wk6Twepl13T5lGsFaOw3VAxwT6r7ab15TnAsbkLvGuOWUs5IovTW2zWI/e30xa0QLRaMwp3yLhYPdVuYL1AtHYX5wtRPKnYJksPJBy57tfe71hB</vt:lpwstr>
  </property>
  <property fmtid="{D5CDD505-2E9C-101B-9397-08002B2CF9AE}" pid="67" name="x1ye=68">
    <vt:lpwstr>bfhit6g10WQP3v5PNk9yuwUxAOTqTYmIu7+fow+H4mAQXUrobYzJlI3TqxHs1cRS/RNgJZR+ILChXD4Box+8+4+jlCNrfyzg3i95tBIlriJtIelB3wyp9RF8laiT4rwHIVR+kF69i1I38QZs/g4BCHat/UAbbNYj8rWEwexikFId3MIfCZcjJi22OStHNDhmKFMn8lQCyoWWMuA8cWuUJkbyk7VXEW4QZYUWEz7Q4O4BW2RYMXM76eeMRJD4gpC</vt:lpwstr>
  </property>
  <property fmtid="{D5CDD505-2E9C-101B-9397-08002B2CF9AE}" pid="68" name="x1ye=69">
    <vt:lpwstr>XlS3ELU/joLRqmn0XJeY1XP4ZchezbhEK8R3uDYQvwbptfmgBeyxbycQAMxZoZYVNDL+mXxLRw7HfQ2s7tRPenSQ1e7YdYnTUrKfbswoVNpqoZjipgG70mMqhUMJpC6ABY6n6zZPdbVPMJ6pbDjdq3d7E2xqvo7gEftfyDbMHRzeCnibzeU9ofeSpcjb3jLXWJfdtuO3XwUg816ucJrx3+IqGmTF/diasH38xVrfORNVOnrecdo8fFYry9vlVJn</vt:lpwstr>
  </property>
  <property fmtid="{D5CDD505-2E9C-101B-9397-08002B2CF9AE}" pid="69" name="x1ye=7">
    <vt:lpwstr>16aBRmewY6urBI7Y/BvM76jYAVCCTtFA2skKxT1ACEgJDnNUHQ8I2HFniJI5I0O7a2TsXSH5RykUKcCLYnMccfj7xmwwSpHIUds93KFEpVmzrq0IEPX107+zucictQYtbvKzifaYiKAu6YqY1/uC8I4/mHcFiPnOeSb+Ha+A7DjvSXMiyXFlBWi2IBq5YC7PZ6x0UlolSv2LY+2CBvMAouCSnrS38CXq944Gyf2gHViKd/j9636BFCpArWqFd33</vt:lpwstr>
  </property>
  <property fmtid="{D5CDD505-2E9C-101B-9397-08002B2CF9AE}" pid="70" name="x1ye=70">
    <vt:lpwstr>iSUJ2E6e0B4FaAy7atzQYHlJ8rJT0+iBrXFM1mxVrlvA+ZTMdLs0+YCwB9voNrvEZMc7lLD7K14bFAN8uEqFjCZvXmLboQ6ebgXGGf92bXAIGgz2OxHwH8t3kMy1Co23jS46/jtWcJS64/m90sZjPPadRmg6zMluxxupnO1+ARHreQNE9iHekq21LUgvYmmtwasz4NvpI/wnLXuQNz78fR+dxcFJMyR54R0uoHuby2Bk8/l8WsfpZGoonvNxFKL</vt:lpwstr>
  </property>
  <property fmtid="{D5CDD505-2E9C-101B-9397-08002B2CF9AE}" pid="71" name="x1ye=71">
    <vt:lpwstr>NvaM5VVKKVP2QqTM1eo4WUDqSVeBlveUEbUliaqLekNzBYXyXTPT2YGb06BGF4JgBmrHFrtgcrPWK0pfkEI4Ffdjfp1KuLKQ9fPhxO8gjSPYoHPCjGsMNdY9kzvDtd9uxCI/SDg9qKk6gnfZfvWFNvFH1/fRfFA6cYDHXVnt2Y75scI3y4BqxVXHEWcIOsVH9V9ddL4An5uGQMydmkaKUcso0ynPNTyEdS8iEs2mwrU+zCQYLt8NXwM0Txeny78</vt:lpwstr>
  </property>
  <property fmtid="{D5CDD505-2E9C-101B-9397-08002B2CF9AE}" pid="72" name="x1ye=72">
    <vt:lpwstr>OcCEc7dNs+VFLBBzrF3wNzVWFGWgu7XbA44np1DHNEymYbyu7yTX9ZeG3mK5xLkhdveZ0SiTcpU0vRVJj8MwX0B+Qv9nf6GMPNzq9WzCPyuNm/n1TEF6PXcKQyHIo6e2ApmgkeB33kqU6dOCYvenZI+JvK46afI67BJcUAdXQrw1K5pQ5L21hQN+JXIWw3JmXw0NxmXmugi0vcq1SHS7iY+oddQWSjT9CmlvbqHNthjc79PYZbLL9uK0HG341Vl</vt:lpwstr>
  </property>
  <property fmtid="{D5CDD505-2E9C-101B-9397-08002B2CF9AE}" pid="73" name="x1ye=73">
    <vt:lpwstr>NQk2i5KKjYB9uCar85O3mNDUam7vpkESaNPatKrAoTyT9JNT1sKtkjflRq0SSOcYakhCCkjRTh3c52mMjKebHzpf+uu9a/SrMNjSou8vD5ItXDfUEFM3woi8qwZoi3tMMzctI3ViJlB6pj8v32HqL6ziJnNHknjNE0z/N3r172veZD5Z2BPX9Rq6IMJaTQId1Ud+j0h+FZdNP10F0xxf6nkG7m7BrdvcbH3FgDcNVV2RFqJZKxAARC/nir9nzOB</vt:lpwstr>
  </property>
  <property fmtid="{D5CDD505-2E9C-101B-9397-08002B2CF9AE}" pid="74" name="x1ye=74">
    <vt:lpwstr>cUOAQ0x2sPSmhUyjfK4GuNwXzKcSP1zJcELMKcrY0XIhwR5pO6IC3JvrsRjzL87mJmEgDG3rjG4bZJHEbkTejRHjgJBDrQOMYMzhVIjJQArTVzWte1HEWbo3ntOMMesYalVtmSWD7TH0SPGeBgSQAA</vt:lpwstr>
  </property>
  <property fmtid="{D5CDD505-2E9C-101B-9397-08002B2CF9AE}" pid="75" name="x1ye=8">
    <vt:lpwstr>SbzAeFZ9GlK2xMtO/txq/KFFhLwMQFCeq+JQ91Mc2+LlHw2hWE/MgkfUtk0l1DOnjyjul34CV2RazvohyAfBxU0yEdH8UPjvDBhfhhCZsmAj3uD6YyTk7k7QBdhi+dNPbVoF2ZgDPPqY3KeE46aMda/Nvc1mLSeP4IcdtyAGhlcNy5zc0V738+qhsarcIxbKIyD6be3ezR/ezsEtIlEwXsELr0z5w71+trAADX+OVFLI8uX2KekmGk8dxu1Qy+M</vt:lpwstr>
  </property>
  <property fmtid="{D5CDD505-2E9C-101B-9397-08002B2CF9AE}" pid="76" name="x1ye=9">
    <vt:lpwstr>UFjbhkDF6SOBDrr9zMO3WM0aNdowRKebXTvVYXzuqRavHTok2A4PjVOnDO8OKCVDsL1wKvA4LobP7E1q9dU80hStSaILN+jG7z+erytQZ3QY064roiKfqMwQmftcGawKYb5ivgsym2cVQqOgAHF4DjzHR25CxcyB621xaagOqsFdGqoE1Tyfxcex1c+j3eDrKHbQIarVzd6EuwdM+tyjrKLfZYVf48muqHkncXt2TL6SDjARvM90lIMFj+dTZ2D</vt:lpwstr>
  </property>
</Properties>
</file>