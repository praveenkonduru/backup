
<file path=[Content_Types].xml><?xml version="1.0" encoding="utf-8"?>
<Types xmlns="http://schemas.openxmlformats.org/package/2006/content-types">
  <Default Extension="gif" ContentType="image/gi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divdocumentsectionname-mainfirstparagraph"/>
        <w:tblW w:w="12144" w:type="dxa"/>
        <w:tblCellSpacing w:w="0" w:type="dxa"/>
        <w:tblInd w:w="20" w:type="dxa"/>
        <w:tblBorders>
          <w:top w:val="single" w:sz="8" w:space="0" w:color="009BCC"/>
          <w:left w:val="single" w:sz="8" w:space="0" w:color="009BCC"/>
          <w:bottom w:val="single" w:sz="8" w:space="0" w:color="009BCC"/>
          <w:right w:val="single" w:sz="8" w:space="0" w:color="009BCC"/>
        </w:tblBorders>
        <w:shd w:val="clear" w:color="auto" w:fill="009BCC"/>
        <w:tblLayout w:type="fixed"/>
        <w:tblCellMar>
          <w:left w:w="0" w:type="dxa"/>
          <w:right w:w="0" w:type="dxa"/>
        </w:tblCellMar>
        <w:tblLook w:val="05E0" w:firstRow="1" w:lastRow="1" w:firstColumn="1" w:lastColumn="1" w:noHBand="0" w:noVBand="1"/>
      </w:tblPr>
      <w:tblGrid>
        <w:gridCol w:w="40"/>
        <w:gridCol w:w="12104"/>
      </w:tblGrid>
      <w:tr w:rsidR="0053637F" w:rsidRPr="002D6519" w14:paraId="671B7526" w14:textId="77777777" w:rsidTr="001B6E58">
        <w:trPr>
          <w:trHeight w:val="1190"/>
          <w:tblCellSpacing w:w="0" w:type="dxa"/>
        </w:trPr>
        <w:tc>
          <w:tcPr>
            <w:tcW w:w="40" w:type="dxa"/>
            <w:shd w:val="clear" w:color="auto" w:fill="009BCC"/>
            <w:tcMar>
              <w:top w:w="0" w:type="dxa"/>
              <w:left w:w="0" w:type="dxa"/>
              <w:bottom w:w="0" w:type="dxa"/>
              <w:right w:w="0" w:type="dxa"/>
            </w:tcMar>
            <w:hideMark/>
          </w:tcPr>
          <w:p w14:paraId="31238B3A" w14:textId="77777777" w:rsidR="0053637F" w:rsidRPr="002D6519" w:rsidRDefault="0053637F">
            <w:pPr>
              <w:rPr>
                <w:rFonts w:ascii="Arial" w:eastAsia="Saira" w:hAnsi="Arial" w:cs="Arial"/>
                <w:color w:val="020303"/>
                <w:sz w:val="20"/>
                <w:szCs w:val="20"/>
              </w:rPr>
            </w:pPr>
          </w:p>
        </w:tc>
        <w:tc>
          <w:tcPr>
            <w:tcW w:w="12104" w:type="dxa"/>
            <w:shd w:val="clear" w:color="auto" w:fill="009BCC"/>
            <w:tcMar>
              <w:top w:w="840" w:type="dxa"/>
              <w:left w:w="0" w:type="dxa"/>
              <w:bottom w:w="0" w:type="dxa"/>
              <w:right w:w="0" w:type="dxa"/>
            </w:tcMar>
            <w:hideMark/>
          </w:tcPr>
          <w:p w14:paraId="3BA109E9" w14:textId="77777777" w:rsidR="0053637F" w:rsidRPr="00A90454" w:rsidRDefault="00EA6C20" w:rsidP="0091140C">
            <w:pPr>
              <w:pStyle w:val="div"/>
              <w:spacing w:line="800" w:lineRule="exact"/>
              <w:ind w:left="20" w:right="14"/>
              <w:contextualSpacing/>
              <w:jc w:val="center"/>
              <w:rPr>
                <w:rStyle w:val="divdocumentname"/>
                <w:rFonts w:ascii="Arial" w:eastAsia="Saira" w:hAnsi="Arial" w:cs="Arial"/>
                <w:b/>
                <w:bCs/>
                <w:caps/>
                <w:color w:val="FFFFFF"/>
                <w:spacing w:val="10"/>
                <w:sz w:val="72"/>
                <w:szCs w:val="72"/>
                <w:shd w:val="clear" w:color="auto" w:fill="auto"/>
              </w:rPr>
            </w:pPr>
            <w:r w:rsidRPr="00A90454">
              <w:rPr>
                <w:rStyle w:val="span"/>
                <w:rFonts w:ascii="Arial" w:eastAsia="Saira" w:hAnsi="Arial" w:cs="Arial"/>
                <w:b/>
                <w:bCs/>
                <w:caps/>
                <w:color w:val="FFFFFF"/>
                <w:spacing w:val="10"/>
                <w:sz w:val="72"/>
                <w:szCs w:val="72"/>
              </w:rPr>
              <w:t>PRAVEEN</w:t>
            </w:r>
            <w:r w:rsidRPr="00A90454">
              <w:rPr>
                <w:rStyle w:val="divdocumentname"/>
                <w:rFonts w:ascii="Arial" w:eastAsia="Saira" w:hAnsi="Arial" w:cs="Arial"/>
                <w:b/>
                <w:bCs/>
                <w:caps/>
                <w:color w:val="FFFFFF"/>
                <w:spacing w:val="10"/>
                <w:sz w:val="72"/>
                <w:szCs w:val="72"/>
                <w:shd w:val="clear" w:color="auto" w:fill="auto"/>
              </w:rPr>
              <w:t xml:space="preserve"> </w:t>
            </w:r>
            <w:r w:rsidRPr="00A90454">
              <w:rPr>
                <w:rStyle w:val="span"/>
                <w:rFonts w:ascii="Arial" w:eastAsia="Saira" w:hAnsi="Arial" w:cs="Arial"/>
                <w:b/>
                <w:bCs/>
                <w:caps/>
                <w:color w:val="FFFFFF"/>
                <w:spacing w:val="10"/>
                <w:sz w:val="72"/>
                <w:szCs w:val="72"/>
              </w:rPr>
              <w:t>KONDURU</w:t>
            </w:r>
          </w:p>
          <w:p w14:paraId="7D6D59D0" w14:textId="730893AD" w:rsidR="00992994" w:rsidRPr="002D6519" w:rsidRDefault="009D0260" w:rsidP="0091140C">
            <w:pPr>
              <w:pStyle w:val="divdocumentdivaddressdiv"/>
              <w:pBdr>
                <w:top w:val="none" w:sz="0" w:space="15" w:color="auto"/>
              </w:pBdr>
              <w:spacing w:after="100"/>
              <w:ind w:right="14"/>
              <w:contextualSpacing/>
              <w:jc w:val="center"/>
              <w:rPr>
                <w:rStyle w:val="divdocumentadnlLnks"/>
                <w:rFonts w:ascii="Arial" w:eastAsia="Saira" w:hAnsi="Arial" w:cs="Arial"/>
                <w:color w:val="0563C1" w:themeColor="hyperlink"/>
                <w:u w:val="single"/>
              </w:rPr>
            </w:pPr>
            <w:r w:rsidRPr="002D6519">
              <w:rPr>
                <w:rStyle w:val="divdocumentsprtr"/>
                <w:rFonts w:ascii="Arial" w:eastAsia="Saira" w:hAnsi="Arial" w:cs="Arial"/>
                <w:color w:val="FFFFFF"/>
                <w:sz w:val="20"/>
                <w:szCs w:val="20"/>
              </w:rPr>
              <w:t xml:space="preserve"> </w:t>
            </w:r>
            <w:r w:rsidRPr="002D6519">
              <w:rPr>
                <w:rStyle w:val="span"/>
                <w:rFonts w:ascii="Arial" w:eastAsia="Saira" w:hAnsi="Arial" w:cs="Arial"/>
                <w:color w:val="FFFFFF"/>
                <w:sz w:val="20"/>
                <w:szCs w:val="20"/>
              </w:rPr>
              <w:t>626-782-3978</w:t>
            </w:r>
            <w:r w:rsidRPr="002D6519">
              <w:rPr>
                <w:rStyle w:val="divdocumentaddress"/>
                <w:rFonts w:ascii="Arial" w:eastAsia="Saira" w:hAnsi="Arial" w:cs="Arial"/>
              </w:rPr>
              <w:t xml:space="preserve"> | </w:t>
            </w:r>
            <w:hyperlink r:id="rId8" w:history="1">
              <w:r w:rsidRPr="002D6519">
                <w:rPr>
                  <w:rStyle w:val="span"/>
                  <w:rFonts w:ascii="Arial" w:eastAsia="Saira" w:hAnsi="Arial" w:cs="Arial"/>
                  <w:color w:val="FFFFFF"/>
                  <w:sz w:val="20"/>
                  <w:szCs w:val="20"/>
                </w:rPr>
                <w:t>praveen.konduru@gmail.com</w:t>
              </w:r>
            </w:hyperlink>
            <w:r w:rsidRPr="002D6519">
              <w:rPr>
                <w:rStyle w:val="span"/>
                <w:rFonts w:ascii="Arial" w:eastAsia="Saira" w:hAnsi="Arial" w:cs="Arial"/>
                <w:color w:val="FFFFFF"/>
                <w:sz w:val="20"/>
                <w:szCs w:val="20"/>
              </w:rPr>
              <w:t xml:space="preserve"> |</w:t>
            </w:r>
            <w:r w:rsidRPr="002D6519">
              <w:rPr>
                <w:rStyle w:val="divdocumentsprtr"/>
                <w:rFonts w:ascii="Arial" w:eastAsia="Saira" w:hAnsi="Arial" w:cs="Arial"/>
                <w:noProof/>
                <w:sz w:val="20"/>
                <w:szCs w:val="20"/>
              </w:rPr>
              <w:t xml:space="preserve"> </w:t>
            </w:r>
            <w:hyperlink r:id="rId9" w:history="1">
              <w:r w:rsidRPr="002D6519">
                <w:rPr>
                  <w:rStyle w:val="span"/>
                  <w:rFonts w:ascii="Arial" w:eastAsia="Saira" w:hAnsi="Arial" w:cs="Arial"/>
                  <w:color w:val="FFFFFF"/>
                  <w:sz w:val="20"/>
                  <w:szCs w:val="20"/>
                </w:rPr>
                <w:t>Linked In Profile</w:t>
              </w:r>
            </w:hyperlink>
            <w:r w:rsidRPr="002D6519">
              <w:rPr>
                <w:rStyle w:val="span"/>
                <w:rFonts w:ascii="Arial" w:eastAsia="Saira" w:hAnsi="Arial" w:cs="Arial"/>
                <w:sz w:val="20"/>
                <w:szCs w:val="20"/>
              </w:rPr>
              <w:t> </w:t>
            </w:r>
            <w:r w:rsidRPr="002D6519">
              <w:rPr>
                <w:rStyle w:val="span"/>
                <w:rFonts w:ascii="Arial" w:eastAsia="Saira" w:hAnsi="Arial" w:cs="Arial"/>
                <w:color w:val="FFFFFF"/>
                <w:sz w:val="20"/>
                <w:szCs w:val="20"/>
              </w:rPr>
              <w:t xml:space="preserve">| </w:t>
            </w:r>
            <w:hyperlink r:id="rId10" w:history="1">
              <w:r w:rsidRPr="002D6519">
                <w:rPr>
                  <w:rStyle w:val="span"/>
                  <w:rFonts w:ascii="Arial" w:eastAsia="Saira" w:hAnsi="Arial" w:cs="Arial"/>
                  <w:color w:val="FFFFFF"/>
                  <w:sz w:val="20"/>
                  <w:szCs w:val="20"/>
                </w:rPr>
                <w:t>GitHub</w:t>
              </w:r>
            </w:hyperlink>
            <w:r w:rsidRPr="002D6519">
              <w:rPr>
                <w:rStyle w:val="span"/>
                <w:rFonts w:ascii="Arial" w:eastAsia="Saira" w:hAnsi="Arial" w:cs="Arial"/>
                <w:sz w:val="20"/>
                <w:szCs w:val="20"/>
              </w:rPr>
              <w:t xml:space="preserve"> </w:t>
            </w:r>
            <w:r w:rsidRPr="002D6519">
              <w:rPr>
                <w:rStyle w:val="span"/>
                <w:rFonts w:ascii="Arial" w:eastAsia="Saira" w:hAnsi="Arial" w:cs="Arial"/>
                <w:color w:val="FFFFFF"/>
                <w:sz w:val="20"/>
                <w:szCs w:val="20"/>
              </w:rPr>
              <w:t>|</w:t>
            </w:r>
            <w:r w:rsidRPr="002D6519">
              <w:rPr>
                <w:rStyle w:val="span"/>
                <w:rFonts w:ascii="Arial" w:eastAsia="Saira" w:hAnsi="Arial" w:cs="Arial"/>
                <w:sz w:val="20"/>
                <w:szCs w:val="20"/>
              </w:rPr>
              <w:t xml:space="preserve"> </w:t>
            </w:r>
            <w:hyperlink r:id="rId11" w:history="1">
              <w:r w:rsidRPr="002D6519">
                <w:rPr>
                  <w:rStyle w:val="span"/>
                  <w:rFonts w:ascii="Arial" w:eastAsia="Saira" w:hAnsi="Arial" w:cs="Arial"/>
                  <w:color w:val="FFFFFF"/>
                  <w:sz w:val="20"/>
                  <w:szCs w:val="20"/>
                </w:rPr>
                <w:t>Stack Overflow</w:t>
              </w:r>
            </w:hyperlink>
            <w:r w:rsidRPr="002D6519">
              <w:rPr>
                <w:rStyle w:val="span"/>
                <w:rFonts w:ascii="Arial" w:eastAsia="Saira" w:hAnsi="Arial" w:cs="Arial"/>
                <w:color w:val="FFFFFF"/>
                <w:sz w:val="20"/>
                <w:szCs w:val="20"/>
              </w:rPr>
              <w:t xml:space="preserve"> | </w:t>
            </w:r>
            <w:hyperlink r:id="rId12" w:history="1">
              <w:r w:rsidRPr="002D6519">
                <w:rPr>
                  <w:rStyle w:val="span"/>
                  <w:rFonts w:ascii="Arial" w:eastAsia="Saira" w:hAnsi="Arial" w:cs="Arial"/>
                  <w:color w:val="FFFFFF"/>
                  <w:sz w:val="20"/>
                  <w:szCs w:val="20"/>
                </w:rPr>
                <w:t>Blogs</w:t>
              </w:r>
            </w:hyperlink>
          </w:p>
        </w:tc>
      </w:tr>
    </w:tbl>
    <w:p w14:paraId="21DE6D0A" w14:textId="77777777" w:rsidR="001B6E58" w:rsidRDefault="001B6E58">
      <w:pPr>
        <w:rPr>
          <w:rFonts w:ascii="Arial" w:hAnsi="Arial" w:cs="Arial"/>
          <w:sz w:val="20"/>
          <w:szCs w:val="20"/>
        </w:rPr>
      </w:pPr>
    </w:p>
    <w:p w14:paraId="2CB9F668" w14:textId="29159FC5" w:rsidR="001B6E58" w:rsidRPr="009553FE" w:rsidRDefault="001B6E58" w:rsidP="001B6E58">
      <w:pPr>
        <w:pStyle w:val="divdocumentsectiontitle"/>
        <w:ind w:right="160"/>
        <w:rPr>
          <w:rStyle w:val="divdocumentheading"/>
          <w:rFonts w:eastAsia="Saira"/>
          <w:color w:val="1F3864" w:themeColor="accent5" w:themeShade="80"/>
          <w:u w:val="single"/>
        </w:rPr>
      </w:pPr>
      <w:r>
        <w:t xml:space="preserve">       </w:t>
      </w:r>
      <w:r w:rsidR="00AA05DD">
        <w:t xml:space="preserve">  </w:t>
      </w:r>
      <w:r>
        <w:t xml:space="preserve"> </w:t>
      </w:r>
      <w:r w:rsidRPr="00E73386">
        <w:rPr>
          <w:rStyle w:val="divdocumentheading"/>
          <w:rFonts w:ascii="Arial" w:eastAsia="Saira" w:hAnsi="Arial" w:cs="Arial"/>
          <w:color w:val="1F3864" w:themeColor="accent5" w:themeShade="80"/>
          <w:sz w:val="20"/>
          <w:szCs w:val="20"/>
          <w:u w:val="single"/>
        </w:rPr>
        <w:t>PROFESSIONAL SUMMARY:</w:t>
      </w:r>
    </w:p>
    <w:tbl>
      <w:tblPr>
        <w:tblStyle w:val="divdocumentdivsectiontable"/>
        <w:tblpPr w:leftFromText="180" w:rightFromText="180" w:vertAnchor="text" w:horzAnchor="page" w:tblpX="644" w:tblpY="83"/>
        <w:tblW w:w="0" w:type="auto"/>
        <w:tblCellSpacing w:w="0" w:type="dxa"/>
        <w:tblBorders>
          <w:bottom w:val="single" w:sz="4" w:space="0" w:color="auto"/>
        </w:tblBorders>
        <w:shd w:val="clear" w:color="auto" w:fill="FFFFFF" w:themeFill="background1"/>
        <w:tblLayout w:type="fixed"/>
        <w:tblCellMar>
          <w:left w:w="0" w:type="dxa"/>
          <w:right w:w="0" w:type="dxa"/>
        </w:tblCellMar>
        <w:tblLook w:val="05E0" w:firstRow="1" w:lastRow="1" w:firstColumn="1" w:lastColumn="1" w:noHBand="0" w:noVBand="1"/>
      </w:tblPr>
      <w:tblGrid>
        <w:gridCol w:w="10705"/>
      </w:tblGrid>
      <w:tr w:rsidR="001B6E58" w:rsidRPr="002D6519" w14:paraId="3B6B0DC6" w14:textId="77777777" w:rsidTr="008051D0">
        <w:trPr>
          <w:trHeight w:val="2642"/>
          <w:tblCellSpacing w:w="0" w:type="dxa"/>
        </w:trPr>
        <w:tc>
          <w:tcPr>
            <w:tcW w:w="10705" w:type="dxa"/>
            <w:shd w:val="clear" w:color="auto" w:fill="FFFFFF" w:themeFill="background1"/>
            <w:tcMar>
              <w:top w:w="0" w:type="dxa"/>
              <w:left w:w="0" w:type="dxa"/>
              <w:bottom w:w="0" w:type="dxa"/>
              <w:right w:w="0" w:type="dxa"/>
            </w:tcMar>
            <w:hideMark/>
          </w:tcPr>
          <w:p w14:paraId="2B68BEAC" w14:textId="360A026C" w:rsidR="00914E3F" w:rsidRDefault="001B6E58" w:rsidP="008D7AD3">
            <w:pPr>
              <w:pStyle w:val="p"/>
              <w:numPr>
                <w:ilvl w:val="0"/>
                <w:numId w:val="9"/>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Experienced </w:t>
            </w:r>
            <w:r>
              <w:rPr>
                <w:rStyle w:val="divsectionbody"/>
                <w:rFonts w:ascii="Arial" w:eastAsia="Saira" w:hAnsi="Arial" w:cs="Arial"/>
                <w:sz w:val="20"/>
                <w:szCs w:val="20"/>
              </w:rPr>
              <w:t>principal</w:t>
            </w:r>
            <w:r w:rsidRPr="002D6519">
              <w:rPr>
                <w:rStyle w:val="divsectionbody"/>
                <w:rFonts w:ascii="Arial" w:eastAsia="Saira" w:hAnsi="Arial" w:cs="Arial"/>
                <w:sz w:val="20"/>
                <w:szCs w:val="20"/>
              </w:rPr>
              <w:t xml:space="preserve"> </w:t>
            </w:r>
            <w:r>
              <w:rPr>
                <w:rStyle w:val="divsectionbody"/>
                <w:rFonts w:ascii="Arial" w:eastAsia="Saira" w:hAnsi="Arial" w:cs="Arial"/>
                <w:sz w:val="20"/>
                <w:szCs w:val="20"/>
              </w:rPr>
              <w:t>s</w:t>
            </w:r>
            <w:r w:rsidRPr="002D6519">
              <w:rPr>
                <w:rStyle w:val="divsectionbody"/>
                <w:rFonts w:ascii="Arial" w:eastAsia="Saira" w:hAnsi="Arial" w:cs="Arial"/>
                <w:sz w:val="20"/>
                <w:szCs w:val="20"/>
              </w:rPr>
              <w:t xml:space="preserve">oftware </w:t>
            </w:r>
            <w:r>
              <w:rPr>
                <w:rStyle w:val="divsectionbody"/>
                <w:rFonts w:ascii="Arial" w:eastAsia="Saira" w:hAnsi="Arial" w:cs="Arial"/>
                <w:sz w:val="20"/>
                <w:szCs w:val="20"/>
              </w:rPr>
              <w:t>e</w:t>
            </w:r>
            <w:r w:rsidRPr="002D6519">
              <w:rPr>
                <w:rStyle w:val="divsectionbody"/>
                <w:rFonts w:ascii="Arial" w:eastAsia="Saira" w:hAnsi="Arial" w:cs="Arial"/>
                <w:sz w:val="20"/>
                <w:szCs w:val="20"/>
              </w:rPr>
              <w:t xml:space="preserve">ngineer with </w:t>
            </w:r>
            <w:r w:rsidR="006472E5">
              <w:rPr>
                <w:rStyle w:val="divsectionbody"/>
                <w:rFonts w:ascii="Arial" w:eastAsia="Saira" w:hAnsi="Arial" w:cs="Arial"/>
                <w:sz w:val="20"/>
                <w:szCs w:val="20"/>
              </w:rPr>
              <w:t>20</w:t>
            </w:r>
            <w:r w:rsidRPr="002D6519">
              <w:rPr>
                <w:rStyle w:val="divsectionbody"/>
                <w:rFonts w:ascii="Arial" w:eastAsia="Saira" w:hAnsi="Arial" w:cs="Arial"/>
                <w:sz w:val="20"/>
                <w:szCs w:val="20"/>
              </w:rPr>
              <w:t xml:space="preserve"> years of experience in </w:t>
            </w:r>
            <w:r>
              <w:rPr>
                <w:rStyle w:val="divsectionbody"/>
                <w:rFonts w:ascii="Arial" w:eastAsia="Saira" w:hAnsi="Arial" w:cs="Arial"/>
                <w:sz w:val="20"/>
                <w:szCs w:val="20"/>
              </w:rPr>
              <w:t>s</w:t>
            </w:r>
            <w:r w:rsidRPr="002D6519">
              <w:rPr>
                <w:rStyle w:val="divsectionbody"/>
                <w:rFonts w:ascii="Arial" w:eastAsia="Saira" w:hAnsi="Arial" w:cs="Arial"/>
                <w:sz w:val="20"/>
                <w:szCs w:val="20"/>
              </w:rPr>
              <w:t xml:space="preserve">oftware </w:t>
            </w:r>
            <w:r>
              <w:rPr>
                <w:rStyle w:val="divsectionbody"/>
                <w:rFonts w:ascii="Arial" w:eastAsia="Saira" w:hAnsi="Arial" w:cs="Arial"/>
                <w:sz w:val="20"/>
                <w:szCs w:val="20"/>
              </w:rPr>
              <w:t>d</w:t>
            </w:r>
            <w:r w:rsidRPr="002D6519">
              <w:rPr>
                <w:rStyle w:val="divsectionbody"/>
                <w:rFonts w:ascii="Arial" w:eastAsia="Saira" w:hAnsi="Arial" w:cs="Arial"/>
                <w:sz w:val="20"/>
                <w:szCs w:val="20"/>
              </w:rPr>
              <w:t>evelopment.</w:t>
            </w:r>
          </w:p>
          <w:p w14:paraId="115917D2" w14:textId="77777777" w:rsidR="00025880" w:rsidRDefault="00025880" w:rsidP="00025880">
            <w:pPr>
              <w:pStyle w:val="p"/>
              <w:numPr>
                <w:ilvl w:val="0"/>
                <w:numId w:val="9"/>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Expert</w:t>
            </w:r>
            <w:r w:rsidRPr="002D6519">
              <w:rPr>
                <w:rStyle w:val="divsectionbody"/>
                <w:rFonts w:ascii="Arial" w:eastAsia="Saira" w:hAnsi="Arial" w:cs="Arial"/>
                <w:sz w:val="20"/>
                <w:szCs w:val="20"/>
              </w:rPr>
              <w:t xml:space="preserve"> in </w:t>
            </w:r>
            <w:r>
              <w:rPr>
                <w:rStyle w:val="divsectionbody"/>
                <w:rFonts w:ascii="Arial" w:eastAsia="Saira" w:hAnsi="Arial" w:cs="Arial"/>
                <w:sz w:val="20"/>
                <w:szCs w:val="20"/>
              </w:rPr>
              <w:t>m</w:t>
            </w:r>
            <w:r w:rsidRPr="002D6519">
              <w:rPr>
                <w:rStyle w:val="divsectionbody"/>
                <w:rFonts w:ascii="Arial" w:eastAsia="Saira" w:hAnsi="Arial" w:cs="Arial"/>
                <w:sz w:val="20"/>
                <w:szCs w:val="20"/>
              </w:rPr>
              <w:t xml:space="preserve">icroservices </w:t>
            </w:r>
            <w:r>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evelopment, </w:t>
            </w:r>
            <w:r>
              <w:rPr>
                <w:rStyle w:val="divsectionbody"/>
                <w:rFonts w:ascii="Arial" w:eastAsia="Saira" w:hAnsi="Arial" w:cs="Arial"/>
                <w:sz w:val="20"/>
                <w:szCs w:val="20"/>
              </w:rPr>
              <w:t>s</w:t>
            </w:r>
            <w:r w:rsidRPr="002D6519">
              <w:rPr>
                <w:rStyle w:val="divsectionbody"/>
                <w:rFonts w:ascii="Arial" w:eastAsia="Saira" w:hAnsi="Arial" w:cs="Arial"/>
                <w:sz w:val="20"/>
                <w:szCs w:val="20"/>
              </w:rPr>
              <w:t xml:space="preserve">ystem </w:t>
            </w:r>
            <w:r>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esign, </w:t>
            </w:r>
            <w:r>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istributed systems, </w:t>
            </w:r>
            <w:r>
              <w:rPr>
                <w:rStyle w:val="divsectionbody"/>
                <w:rFonts w:ascii="Arial" w:eastAsia="Saira" w:hAnsi="Arial" w:cs="Arial"/>
                <w:sz w:val="20"/>
                <w:szCs w:val="20"/>
              </w:rPr>
              <w:t>scalable a</w:t>
            </w:r>
            <w:r w:rsidRPr="002D6519">
              <w:rPr>
                <w:rStyle w:val="divsectionbody"/>
                <w:rFonts w:ascii="Arial" w:eastAsia="Saira" w:hAnsi="Arial" w:cs="Arial"/>
                <w:sz w:val="20"/>
                <w:szCs w:val="20"/>
              </w:rPr>
              <w:t>rchitecture</w:t>
            </w:r>
            <w:r>
              <w:rPr>
                <w:rStyle w:val="divsectionbody"/>
                <w:rFonts w:ascii="Arial" w:eastAsia="Saira" w:hAnsi="Arial" w:cs="Arial"/>
                <w:sz w:val="20"/>
                <w:szCs w:val="20"/>
              </w:rPr>
              <w:t>s.</w:t>
            </w:r>
          </w:p>
          <w:p w14:paraId="21F3989A" w14:textId="49EE495B" w:rsidR="00025880" w:rsidRPr="00D84D5A" w:rsidRDefault="00025880" w:rsidP="00025880">
            <w:pPr>
              <w:pStyle w:val="p"/>
              <w:numPr>
                <w:ilvl w:val="0"/>
                <w:numId w:val="9"/>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Expert in Asynchronous processing, Message Brokers (Rabbit MQ),</w:t>
            </w:r>
            <w:r w:rsidR="003E6424">
              <w:rPr>
                <w:rStyle w:val="divsectionbody"/>
                <w:rFonts w:ascii="Arial" w:eastAsia="Saira" w:hAnsi="Arial" w:cs="Arial"/>
                <w:sz w:val="20"/>
                <w:szCs w:val="20"/>
              </w:rPr>
              <w:t xml:space="preserve"> kafka</w:t>
            </w:r>
            <w:r>
              <w:rPr>
                <w:rStyle w:val="divsectionbody"/>
                <w:rFonts w:ascii="Arial" w:eastAsia="Saira" w:hAnsi="Arial" w:cs="Arial"/>
                <w:sz w:val="20"/>
                <w:szCs w:val="20"/>
              </w:rPr>
              <w:t xml:space="preserve"> service to service communications.</w:t>
            </w:r>
          </w:p>
          <w:p w14:paraId="19320019" w14:textId="77777777" w:rsidR="00025880" w:rsidRPr="002D6519" w:rsidRDefault="00025880" w:rsidP="00025880">
            <w:pPr>
              <w:pStyle w:val="p"/>
              <w:numPr>
                <w:ilvl w:val="0"/>
                <w:numId w:val="9"/>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Expert in </w:t>
            </w:r>
            <w:r>
              <w:rPr>
                <w:rStyle w:val="divsectionbody"/>
                <w:rFonts w:ascii="Arial" w:eastAsia="Saira" w:hAnsi="Arial" w:cs="Arial"/>
                <w:sz w:val="20"/>
                <w:szCs w:val="20"/>
              </w:rPr>
              <w:t>o</w:t>
            </w:r>
            <w:r w:rsidRPr="002D6519">
              <w:rPr>
                <w:rStyle w:val="divsectionbody"/>
                <w:rFonts w:ascii="Arial" w:eastAsia="Saira" w:hAnsi="Arial" w:cs="Arial"/>
                <w:sz w:val="20"/>
                <w:szCs w:val="20"/>
              </w:rPr>
              <w:t xml:space="preserve">bject-oriented </w:t>
            </w:r>
            <w:r>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esign, </w:t>
            </w:r>
            <w:r>
              <w:rPr>
                <w:rStyle w:val="divsectionbody"/>
                <w:rFonts w:ascii="Arial" w:eastAsia="Saira" w:hAnsi="Arial" w:cs="Arial"/>
                <w:sz w:val="20"/>
                <w:szCs w:val="20"/>
              </w:rPr>
              <w:t>d</w:t>
            </w:r>
            <w:r w:rsidRPr="002D6519">
              <w:rPr>
                <w:rStyle w:val="divsectionbody"/>
                <w:rFonts w:ascii="Arial" w:eastAsia="Saira" w:hAnsi="Arial" w:cs="Arial"/>
                <w:sz w:val="20"/>
                <w:szCs w:val="20"/>
              </w:rPr>
              <w:t xml:space="preserve">esign </w:t>
            </w:r>
            <w:r>
              <w:rPr>
                <w:rStyle w:val="divsectionbody"/>
                <w:rFonts w:ascii="Arial" w:eastAsia="Saira" w:hAnsi="Arial" w:cs="Arial"/>
                <w:sz w:val="20"/>
                <w:szCs w:val="20"/>
              </w:rPr>
              <w:t>p</w:t>
            </w:r>
            <w:r w:rsidRPr="002D6519">
              <w:rPr>
                <w:rStyle w:val="divsectionbody"/>
                <w:rFonts w:ascii="Arial" w:eastAsia="Saira" w:hAnsi="Arial" w:cs="Arial"/>
                <w:sz w:val="20"/>
                <w:szCs w:val="20"/>
              </w:rPr>
              <w:t xml:space="preserve">atterns, </w:t>
            </w:r>
            <w:r>
              <w:rPr>
                <w:rStyle w:val="divsectionbody"/>
                <w:rFonts w:ascii="Arial" w:eastAsia="Saira" w:hAnsi="Arial" w:cs="Arial"/>
                <w:sz w:val="20"/>
                <w:szCs w:val="20"/>
              </w:rPr>
              <w:t>s</w:t>
            </w:r>
            <w:r w:rsidRPr="002D6519">
              <w:rPr>
                <w:rStyle w:val="divsectionbody"/>
                <w:rFonts w:ascii="Arial" w:eastAsia="Saira" w:hAnsi="Arial" w:cs="Arial"/>
                <w:sz w:val="20"/>
                <w:szCs w:val="20"/>
              </w:rPr>
              <w:t xml:space="preserve">oftware </w:t>
            </w:r>
            <w:r>
              <w:rPr>
                <w:rStyle w:val="divsectionbody"/>
                <w:rFonts w:ascii="Arial" w:eastAsia="Saira" w:hAnsi="Arial" w:cs="Arial"/>
                <w:sz w:val="20"/>
                <w:szCs w:val="20"/>
              </w:rPr>
              <w:t>e</w:t>
            </w:r>
            <w:r w:rsidRPr="002D6519">
              <w:rPr>
                <w:rStyle w:val="divsectionbody"/>
                <w:rFonts w:ascii="Arial" w:eastAsia="Saira" w:hAnsi="Arial" w:cs="Arial"/>
                <w:sz w:val="20"/>
                <w:szCs w:val="20"/>
              </w:rPr>
              <w:t xml:space="preserve">ngineering </w:t>
            </w:r>
            <w:r>
              <w:rPr>
                <w:rStyle w:val="divsectionbody"/>
                <w:rFonts w:ascii="Arial" w:eastAsia="Saira" w:hAnsi="Arial" w:cs="Arial"/>
                <w:sz w:val="20"/>
                <w:szCs w:val="20"/>
              </w:rPr>
              <w:t>p</w:t>
            </w:r>
            <w:r w:rsidRPr="002D6519">
              <w:rPr>
                <w:rStyle w:val="divsectionbody"/>
                <w:rFonts w:ascii="Arial" w:eastAsia="Saira" w:hAnsi="Arial" w:cs="Arial"/>
                <w:sz w:val="20"/>
                <w:szCs w:val="20"/>
              </w:rPr>
              <w:t>rinciples</w:t>
            </w:r>
            <w:r>
              <w:rPr>
                <w:rStyle w:val="divsectionbody"/>
                <w:rFonts w:ascii="Arial" w:eastAsia="Saira" w:hAnsi="Arial" w:cs="Arial"/>
                <w:sz w:val="20"/>
                <w:szCs w:val="20"/>
              </w:rPr>
              <w:t>, programming languages.</w:t>
            </w:r>
          </w:p>
          <w:p w14:paraId="390BB630" w14:textId="50C9803B" w:rsidR="00025880" w:rsidRPr="00025880" w:rsidRDefault="00025880" w:rsidP="00025880">
            <w:pPr>
              <w:pStyle w:val="p"/>
              <w:numPr>
                <w:ilvl w:val="0"/>
                <w:numId w:val="9"/>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Expert</w:t>
            </w:r>
            <w:r w:rsidRPr="002D6519">
              <w:rPr>
                <w:rStyle w:val="divsectionbody"/>
                <w:rFonts w:ascii="Arial" w:eastAsia="Saira" w:hAnsi="Arial" w:cs="Arial"/>
                <w:sz w:val="20"/>
                <w:szCs w:val="20"/>
              </w:rPr>
              <w:t xml:space="preserve"> in </w:t>
            </w:r>
            <w:r>
              <w:rPr>
                <w:rStyle w:val="divsectionbody"/>
                <w:rFonts w:ascii="Arial" w:eastAsia="Saira" w:hAnsi="Arial" w:cs="Arial"/>
                <w:sz w:val="20"/>
                <w:szCs w:val="20"/>
              </w:rPr>
              <w:t>SPA</w:t>
            </w:r>
            <w:r w:rsidRPr="002D6519">
              <w:rPr>
                <w:rStyle w:val="divsectionbody"/>
                <w:rFonts w:ascii="Arial" w:eastAsia="Saira" w:hAnsi="Arial" w:cs="Arial"/>
                <w:sz w:val="20"/>
                <w:szCs w:val="20"/>
              </w:rPr>
              <w:t xml:space="preserve"> </w:t>
            </w:r>
            <w:r>
              <w:rPr>
                <w:rStyle w:val="divsectionbody"/>
                <w:rFonts w:ascii="Arial" w:eastAsia="Saira" w:hAnsi="Arial" w:cs="Arial"/>
                <w:sz w:val="20"/>
                <w:szCs w:val="20"/>
              </w:rPr>
              <w:t>d</w:t>
            </w:r>
            <w:r w:rsidRPr="002D6519">
              <w:rPr>
                <w:rStyle w:val="divsectionbody"/>
                <w:rFonts w:ascii="Arial" w:eastAsia="Saira" w:hAnsi="Arial" w:cs="Arial"/>
                <w:sz w:val="20"/>
                <w:szCs w:val="20"/>
              </w:rPr>
              <w:t>evelopment</w:t>
            </w:r>
            <w:r>
              <w:rPr>
                <w:rStyle w:val="divsectionbody"/>
                <w:rFonts w:ascii="Arial" w:eastAsia="Saira" w:hAnsi="Arial" w:cs="Arial"/>
                <w:sz w:val="20"/>
                <w:szCs w:val="20"/>
              </w:rPr>
              <w:t xml:space="preserve">, micro front ends. Strong experience </w:t>
            </w:r>
            <w:r w:rsidRPr="002D6519">
              <w:rPr>
                <w:rStyle w:val="divsectionbody"/>
                <w:rFonts w:ascii="Arial" w:eastAsia="Saira" w:hAnsi="Arial" w:cs="Arial"/>
                <w:sz w:val="20"/>
                <w:szCs w:val="20"/>
              </w:rPr>
              <w:t xml:space="preserve">using </w:t>
            </w:r>
            <w:r>
              <w:rPr>
                <w:rStyle w:val="divsectionbody"/>
                <w:rFonts w:ascii="Arial" w:eastAsia="Saira" w:hAnsi="Arial" w:cs="Arial"/>
                <w:sz w:val="20"/>
                <w:szCs w:val="20"/>
              </w:rPr>
              <w:t>a</w:t>
            </w:r>
            <w:r w:rsidRPr="002D6519">
              <w:rPr>
                <w:rStyle w:val="divsectionbody"/>
                <w:rFonts w:ascii="Arial" w:eastAsia="Saira" w:hAnsi="Arial" w:cs="Arial"/>
                <w:sz w:val="20"/>
                <w:szCs w:val="20"/>
              </w:rPr>
              <w:t xml:space="preserve">ngular </w:t>
            </w:r>
            <w:proofErr w:type="spellStart"/>
            <w:r>
              <w:rPr>
                <w:rStyle w:val="divsectionbody"/>
                <w:rFonts w:ascii="Arial" w:eastAsia="Saira" w:hAnsi="Arial" w:cs="Arial"/>
                <w:sz w:val="20"/>
                <w:szCs w:val="20"/>
              </w:rPr>
              <w:t>js</w:t>
            </w:r>
            <w:proofErr w:type="spellEnd"/>
            <w:r w:rsidRPr="002D6519">
              <w:rPr>
                <w:rStyle w:val="divsectionbody"/>
                <w:rFonts w:ascii="Arial" w:eastAsia="Saira" w:hAnsi="Arial" w:cs="Arial"/>
                <w:sz w:val="20"/>
                <w:szCs w:val="20"/>
              </w:rPr>
              <w:t xml:space="preserve">, </w:t>
            </w:r>
            <w:r>
              <w:rPr>
                <w:rStyle w:val="divsectionbody"/>
                <w:rFonts w:ascii="Arial" w:eastAsia="Saira" w:hAnsi="Arial" w:cs="Arial"/>
                <w:sz w:val="20"/>
                <w:szCs w:val="20"/>
              </w:rPr>
              <w:t>r</w:t>
            </w:r>
            <w:r w:rsidRPr="002D6519">
              <w:rPr>
                <w:rStyle w:val="divsectionbody"/>
                <w:rFonts w:ascii="Arial" w:eastAsia="Saira" w:hAnsi="Arial" w:cs="Arial"/>
                <w:sz w:val="20"/>
                <w:szCs w:val="20"/>
              </w:rPr>
              <w:t xml:space="preserve">eact </w:t>
            </w:r>
            <w:proofErr w:type="spellStart"/>
            <w:r>
              <w:rPr>
                <w:rStyle w:val="divsectionbody"/>
                <w:rFonts w:ascii="Arial" w:eastAsia="Saira" w:hAnsi="Arial" w:cs="Arial"/>
                <w:sz w:val="20"/>
                <w:szCs w:val="20"/>
              </w:rPr>
              <w:t>js</w:t>
            </w:r>
            <w:proofErr w:type="spellEnd"/>
            <w:r w:rsidRPr="002D6519">
              <w:rPr>
                <w:rStyle w:val="divsectionbody"/>
                <w:rFonts w:ascii="Arial" w:eastAsia="Saira" w:hAnsi="Arial" w:cs="Arial"/>
                <w:sz w:val="20"/>
                <w:szCs w:val="20"/>
              </w:rPr>
              <w:t xml:space="preserve">, and </w:t>
            </w:r>
            <w:r>
              <w:rPr>
                <w:rStyle w:val="divsectionbody"/>
                <w:rFonts w:ascii="Arial" w:eastAsia="Saira" w:hAnsi="Arial" w:cs="Arial"/>
                <w:sz w:val="20"/>
                <w:szCs w:val="20"/>
              </w:rPr>
              <w:t>r</w:t>
            </w:r>
            <w:r w:rsidRPr="002D6519">
              <w:rPr>
                <w:rStyle w:val="divsectionbody"/>
                <w:rFonts w:ascii="Arial" w:eastAsia="Saira" w:hAnsi="Arial" w:cs="Arial"/>
                <w:sz w:val="20"/>
                <w:szCs w:val="20"/>
              </w:rPr>
              <w:t xml:space="preserve">edux, leveraging </w:t>
            </w:r>
            <w:r>
              <w:rPr>
                <w:rStyle w:val="divsectionbody"/>
                <w:rFonts w:ascii="Arial" w:eastAsia="Saira" w:hAnsi="Arial" w:cs="Arial"/>
                <w:sz w:val="20"/>
                <w:szCs w:val="20"/>
              </w:rPr>
              <w:t>n</w:t>
            </w:r>
            <w:r w:rsidRPr="002D6519">
              <w:rPr>
                <w:rStyle w:val="divsectionbody"/>
                <w:rFonts w:ascii="Arial" w:eastAsia="Saira" w:hAnsi="Arial" w:cs="Arial"/>
                <w:sz w:val="20"/>
                <w:szCs w:val="20"/>
              </w:rPr>
              <w:t xml:space="preserve">ode </w:t>
            </w:r>
            <w:r>
              <w:rPr>
                <w:rStyle w:val="divsectionbody"/>
                <w:rFonts w:ascii="Arial" w:eastAsia="Saira" w:hAnsi="Arial" w:cs="Arial"/>
                <w:sz w:val="20"/>
                <w:szCs w:val="20"/>
              </w:rPr>
              <w:t>s</w:t>
            </w:r>
            <w:r w:rsidRPr="002D6519">
              <w:rPr>
                <w:rStyle w:val="divsectionbody"/>
                <w:rFonts w:ascii="Arial" w:eastAsia="Saira" w:hAnsi="Arial" w:cs="Arial"/>
                <w:sz w:val="20"/>
                <w:szCs w:val="20"/>
              </w:rPr>
              <w:t xml:space="preserve">tack, </w:t>
            </w:r>
            <w:r>
              <w:rPr>
                <w:rStyle w:val="divsectionbody"/>
                <w:rFonts w:ascii="Arial" w:eastAsia="Saira" w:hAnsi="Arial" w:cs="Arial"/>
                <w:sz w:val="20"/>
                <w:szCs w:val="20"/>
              </w:rPr>
              <w:t>k</w:t>
            </w:r>
            <w:r w:rsidRPr="002D6519">
              <w:rPr>
                <w:rStyle w:val="divsectionbody"/>
                <w:rFonts w:ascii="Arial" w:eastAsia="Saira" w:hAnsi="Arial" w:cs="Arial"/>
                <w:sz w:val="20"/>
                <w:szCs w:val="20"/>
              </w:rPr>
              <w:t xml:space="preserve">arma, </w:t>
            </w:r>
            <w:r>
              <w:rPr>
                <w:rStyle w:val="divsectionbody"/>
                <w:rFonts w:ascii="Arial" w:eastAsia="Saira" w:hAnsi="Arial" w:cs="Arial"/>
                <w:sz w:val="20"/>
                <w:szCs w:val="20"/>
              </w:rPr>
              <w:t xml:space="preserve">jest, </w:t>
            </w:r>
            <w:r w:rsidRPr="002D6519">
              <w:rPr>
                <w:rStyle w:val="divsectionbody"/>
                <w:rFonts w:ascii="Arial" w:eastAsia="Saira" w:hAnsi="Arial" w:cs="Arial"/>
                <w:sz w:val="20"/>
                <w:szCs w:val="20"/>
              </w:rPr>
              <w:t>micro front</w:t>
            </w:r>
            <w:r>
              <w:rPr>
                <w:rStyle w:val="divsectionbody"/>
                <w:rFonts w:ascii="Arial" w:eastAsia="Saira" w:hAnsi="Arial" w:cs="Arial"/>
                <w:sz w:val="20"/>
                <w:szCs w:val="20"/>
              </w:rPr>
              <w:t xml:space="preserve"> ends</w:t>
            </w:r>
            <w:r w:rsidRPr="002D6519">
              <w:rPr>
                <w:rStyle w:val="divsectionbody"/>
                <w:rFonts w:ascii="Arial" w:eastAsia="Saira" w:hAnsi="Arial" w:cs="Arial"/>
                <w:sz w:val="20"/>
                <w:szCs w:val="20"/>
              </w:rPr>
              <w:t xml:space="preserve"> and Jasmine.</w:t>
            </w:r>
          </w:p>
          <w:p w14:paraId="652A0388" w14:textId="21D53B48" w:rsidR="00B854AB" w:rsidRDefault="00B854AB" w:rsidP="00AA05DD">
            <w:pPr>
              <w:pStyle w:val="p"/>
              <w:numPr>
                <w:ilvl w:val="0"/>
                <w:numId w:val="9"/>
              </w:numPr>
              <w:spacing w:line="280" w:lineRule="atLeast"/>
              <w:rPr>
                <w:rStyle w:val="divsectionbody"/>
                <w:rFonts w:ascii="Arial" w:eastAsia="Saira" w:hAnsi="Arial" w:cs="Arial"/>
                <w:sz w:val="20"/>
                <w:szCs w:val="20"/>
              </w:rPr>
            </w:pPr>
            <w:r w:rsidRPr="00B854AB">
              <w:rPr>
                <w:rStyle w:val="divsectionbody"/>
                <w:rFonts w:ascii="Arial" w:eastAsia="Saira" w:hAnsi="Arial" w:cs="Arial"/>
                <w:sz w:val="20"/>
                <w:szCs w:val="20"/>
              </w:rPr>
              <w:t xml:space="preserve">Experienced in leading technical teams, </w:t>
            </w:r>
            <w:r w:rsidR="00C028EE" w:rsidRPr="00B854AB">
              <w:rPr>
                <w:rStyle w:val="divsectionbody"/>
                <w:rFonts w:ascii="Arial" w:eastAsia="Saira" w:hAnsi="Arial" w:cs="Arial"/>
                <w:sz w:val="20"/>
                <w:szCs w:val="20"/>
              </w:rPr>
              <w:t>coaching,</w:t>
            </w:r>
            <w:r w:rsidRPr="00B854AB">
              <w:rPr>
                <w:rStyle w:val="divsectionbody"/>
                <w:rFonts w:ascii="Arial" w:eastAsia="Saira" w:hAnsi="Arial" w:cs="Arial"/>
                <w:sz w:val="20"/>
                <w:szCs w:val="20"/>
              </w:rPr>
              <w:t xml:space="preserve"> and mentoring junior engineers, and fostering a culture of technical excellence</w:t>
            </w:r>
            <w:r>
              <w:rPr>
                <w:rStyle w:val="divsectionbody"/>
                <w:rFonts w:ascii="Arial" w:eastAsia="Saira" w:hAnsi="Arial" w:cs="Arial"/>
                <w:sz w:val="20"/>
                <w:szCs w:val="20"/>
              </w:rPr>
              <w:t>.</w:t>
            </w:r>
          </w:p>
          <w:p w14:paraId="7C3E2375" w14:textId="2E8D45CC" w:rsidR="001B6E58" w:rsidRDefault="001B6E58" w:rsidP="00AA05DD">
            <w:pPr>
              <w:pStyle w:val="p"/>
              <w:numPr>
                <w:ilvl w:val="0"/>
                <w:numId w:val="9"/>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Excellent reputation for resolving problems, improving customer satisfaction, and driving overall operational improvements with speed and accuracy.</w:t>
            </w:r>
          </w:p>
          <w:p w14:paraId="7CBB7514" w14:textId="78ABDA72" w:rsidR="00326515" w:rsidRDefault="00326515" w:rsidP="00AA05DD">
            <w:pPr>
              <w:pStyle w:val="p"/>
              <w:numPr>
                <w:ilvl w:val="0"/>
                <w:numId w:val="9"/>
              </w:numPr>
              <w:spacing w:line="280" w:lineRule="atLeast"/>
              <w:rPr>
                <w:rStyle w:val="divsectionbody"/>
                <w:rFonts w:ascii="Arial" w:eastAsia="Saira" w:hAnsi="Arial" w:cs="Arial"/>
                <w:sz w:val="20"/>
                <w:szCs w:val="20"/>
              </w:rPr>
            </w:pPr>
            <w:r w:rsidRPr="00326515">
              <w:rPr>
                <w:rStyle w:val="divsectionbody"/>
                <w:rFonts w:ascii="Arial" w:eastAsia="Saira" w:hAnsi="Arial" w:cs="Arial"/>
                <w:sz w:val="20"/>
                <w:szCs w:val="20"/>
              </w:rPr>
              <w:t>Created innovative solutions to complex technical challenges, anticipating future needs and trends</w:t>
            </w:r>
            <w:r>
              <w:rPr>
                <w:rStyle w:val="divsectionbody"/>
                <w:rFonts w:ascii="Arial" w:eastAsia="Saira" w:hAnsi="Arial" w:cs="Arial"/>
                <w:sz w:val="20"/>
                <w:szCs w:val="20"/>
              </w:rPr>
              <w:t>.</w:t>
            </w:r>
          </w:p>
          <w:p w14:paraId="5E2557A8" w14:textId="77777777" w:rsidR="001B6E58" w:rsidRPr="002D6519" w:rsidRDefault="001B6E58" w:rsidP="00AA05DD">
            <w:pPr>
              <w:pStyle w:val="p"/>
              <w:numPr>
                <w:ilvl w:val="0"/>
                <w:numId w:val="9"/>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Strong experience in providing Middle ware solutions and integrations using Rabbit MQ and N</w:t>
            </w:r>
            <w:r>
              <w:rPr>
                <w:rStyle w:val="divsectionbody"/>
                <w:rFonts w:ascii="Arial" w:eastAsia="Saira" w:hAnsi="Arial" w:cs="Arial"/>
                <w:sz w:val="20"/>
                <w:szCs w:val="20"/>
              </w:rPr>
              <w:t>-</w:t>
            </w:r>
            <w:r w:rsidRPr="002D6519">
              <w:rPr>
                <w:rStyle w:val="divsectionbody"/>
                <w:rFonts w:ascii="Arial" w:eastAsia="Saira" w:hAnsi="Arial" w:cs="Arial"/>
                <w:sz w:val="20"/>
                <w:szCs w:val="20"/>
              </w:rPr>
              <w:t>Service Bus</w:t>
            </w:r>
            <w:r>
              <w:rPr>
                <w:rStyle w:val="divsectionbody"/>
                <w:rFonts w:ascii="Arial" w:eastAsia="Saira" w:hAnsi="Arial" w:cs="Arial"/>
                <w:sz w:val="20"/>
                <w:szCs w:val="20"/>
              </w:rPr>
              <w:t xml:space="preserve"> (Enterprise Messaging Bus).</w:t>
            </w:r>
          </w:p>
          <w:p w14:paraId="03A5372F" w14:textId="5715B428" w:rsidR="001B6E58" w:rsidRPr="002D6519" w:rsidRDefault="00D51C16" w:rsidP="00AA05DD">
            <w:pPr>
              <w:pStyle w:val="p"/>
              <w:numPr>
                <w:ilvl w:val="0"/>
                <w:numId w:val="9"/>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Expert</w:t>
            </w:r>
            <w:r w:rsidR="001B6E58" w:rsidRPr="002D6519">
              <w:rPr>
                <w:rStyle w:val="divsectionbody"/>
                <w:rFonts w:ascii="Arial" w:eastAsia="Saira" w:hAnsi="Arial" w:cs="Arial"/>
                <w:sz w:val="20"/>
                <w:szCs w:val="20"/>
              </w:rPr>
              <w:t xml:space="preserve"> in developing complex systems which involves several integrations with vendors, partners, internal, external.</w:t>
            </w:r>
          </w:p>
          <w:p w14:paraId="39551345" w14:textId="6F453595" w:rsidR="00D67F6D" w:rsidRPr="00225427" w:rsidRDefault="00D51C16" w:rsidP="00225427">
            <w:pPr>
              <w:pStyle w:val="p"/>
              <w:numPr>
                <w:ilvl w:val="0"/>
                <w:numId w:val="9"/>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Expert</w:t>
            </w:r>
            <w:r w:rsidR="001B6E58" w:rsidRPr="002D6519">
              <w:rPr>
                <w:rStyle w:val="divsectionbody"/>
                <w:rFonts w:ascii="Arial" w:eastAsia="Saira" w:hAnsi="Arial" w:cs="Arial"/>
                <w:sz w:val="20"/>
                <w:szCs w:val="20"/>
              </w:rPr>
              <w:t xml:space="preserve"> with Dev-Ops</w:t>
            </w:r>
            <w:r w:rsidR="001B6E58">
              <w:rPr>
                <w:rStyle w:val="divsectionbody"/>
                <w:rFonts w:ascii="Arial" w:eastAsia="Saira" w:hAnsi="Arial" w:cs="Arial"/>
                <w:sz w:val="20"/>
                <w:szCs w:val="20"/>
              </w:rPr>
              <w:t>, cloud</w:t>
            </w:r>
            <w:r w:rsidR="001B6E58" w:rsidRPr="002D6519">
              <w:rPr>
                <w:rStyle w:val="divsectionbody"/>
                <w:rFonts w:ascii="Arial" w:eastAsia="Saira" w:hAnsi="Arial" w:cs="Arial"/>
                <w:sz w:val="20"/>
                <w:szCs w:val="20"/>
              </w:rPr>
              <w:t xml:space="preserve"> </w:t>
            </w:r>
            <w:r w:rsidR="001B6E58">
              <w:rPr>
                <w:rStyle w:val="divsectionbody"/>
                <w:rFonts w:ascii="Arial" w:eastAsia="Saira" w:hAnsi="Arial" w:cs="Arial"/>
                <w:sz w:val="20"/>
                <w:szCs w:val="20"/>
              </w:rPr>
              <w:t>p</w:t>
            </w:r>
            <w:r w:rsidR="001B6E58" w:rsidRPr="002D6519">
              <w:rPr>
                <w:rStyle w:val="divsectionbody"/>
                <w:rFonts w:ascii="Arial" w:eastAsia="Saira" w:hAnsi="Arial" w:cs="Arial"/>
                <w:sz w:val="20"/>
                <w:szCs w:val="20"/>
              </w:rPr>
              <w:t>ractices, setting up CI, CD pipelines, quality gate</w:t>
            </w:r>
            <w:r w:rsidR="008171F8">
              <w:rPr>
                <w:rStyle w:val="divsectionbody"/>
                <w:rFonts w:ascii="Arial" w:eastAsia="Saira" w:hAnsi="Arial" w:cs="Arial"/>
                <w:sz w:val="20"/>
                <w:szCs w:val="20"/>
              </w:rPr>
              <w:t>s</w:t>
            </w:r>
            <w:r w:rsidR="001B6E58" w:rsidRPr="002D6519">
              <w:rPr>
                <w:rStyle w:val="divsectionbody"/>
                <w:rFonts w:ascii="Arial" w:eastAsia="Saira" w:hAnsi="Arial" w:cs="Arial"/>
                <w:sz w:val="20"/>
                <w:szCs w:val="20"/>
              </w:rPr>
              <w:t>,</w:t>
            </w:r>
            <w:r w:rsidR="008171F8">
              <w:rPr>
                <w:rStyle w:val="divsectionbody"/>
                <w:rFonts w:ascii="Arial" w:eastAsia="Saira" w:hAnsi="Arial" w:cs="Arial"/>
                <w:sz w:val="20"/>
                <w:szCs w:val="20"/>
              </w:rPr>
              <w:t xml:space="preserve"> containerization,</w:t>
            </w:r>
            <w:r w:rsidR="001B6E58">
              <w:rPr>
                <w:rStyle w:val="divsectionbody"/>
                <w:rFonts w:ascii="Arial" w:eastAsia="Saira" w:hAnsi="Arial" w:cs="Arial"/>
                <w:sz w:val="20"/>
                <w:szCs w:val="20"/>
              </w:rPr>
              <w:t xml:space="preserve"> cloud practices,</w:t>
            </w:r>
            <w:r w:rsidR="001B6E58" w:rsidRPr="002D6519">
              <w:rPr>
                <w:rStyle w:val="divsectionbody"/>
                <w:rFonts w:ascii="Arial" w:eastAsia="Saira" w:hAnsi="Arial" w:cs="Arial"/>
                <w:sz w:val="20"/>
                <w:szCs w:val="20"/>
              </w:rPr>
              <w:t xml:space="preserve"> automation.</w:t>
            </w:r>
          </w:p>
          <w:p w14:paraId="465EBC4F" w14:textId="77777777" w:rsidR="001B6E58" w:rsidRPr="002D6519" w:rsidRDefault="001B6E58" w:rsidP="00AA05DD">
            <w:pPr>
              <w:pStyle w:val="p"/>
              <w:spacing w:line="280" w:lineRule="atLeast"/>
              <w:ind w:left="720"/>
              <w:rPr>
                <w:rStyle w:val="divsectionbody"/>
                <w:rFonts w:ascii="Arial" w:eastAsia="Saira" w:hAnsi="Arial" w:cs="Arial"/>
                <w:sz w:val="20"/>
                <w:szCs w:val="20"/>
              </w:rPr>
            </w:pPr>
          </w:p>
        </w:tc>
      </w:tr>
    </w:tbl>
    <w:p w14:paraId="236A24EC" w14:textId="7303AAC8" w:rsidR="00CA2E1D" w:rsidRPr="00D17E62" w:rsidRDefault="00CA2E1D" w:rsidP="00CA2E1D">
      <w:pPr>
        <w:contextualSpacing/>
        <w:rPr>
          <w:rStyle w:val="divdocumentheading"/>
          <w:rFonts w:eastAsia="Saira"/>
          <w:caps/>
          <w:color w:val="1F3864" w:themeColor="accent5" w:themeShade="80"/>
          <w:spacing w:val="2"/>
        </w:rPr>
        <w:sectPr w:rsidR="00CA2E1D" w:rsidRPr="00D17E62">
          <w:headerReference w:type="default" r:id="rId13"/>
          <w:footerReference w:type="default" r:id="rId14"/>
          <w:pgSz w:w="12240" w:h="15840"/>
          <w:pgMar w:top="0" w:right="600" w:bottom="400" w:left="0" w:header="0" w:footer="0" w:gutter="0"/>
          <w:cols w:space="720"/>
        </w:sectPr>
      </w:pPr>
    </w:p>
    <w:p w14:paraId="2B7D4477" w14:textId="363DFC09" w:rsidR="00CA2E1D" w:rsidRPr="00D17E62" w:rsidRDefault="00CA2E1D" w:rsidP="00CA2E1D">
      <w:pPr>
        <w:pStyle w:val="divdocumentsectiontitle"/>
        <w:ind w:right="160"/>
        <w:rPr>
          <w:rStyle w:val="divdocumentheading"/>
          <w:rFonts w:ascii="Arial" w:eastAsia="Saira" w:hAnsi="Arial" w:cs="Arial"/>
          <w:color w:val="1F3864" w:themeColor="accent5" w:themeShade="80"/>
          <w:sz w:val="20"/>
          <w:szCs w:val="20"/>
          <w:u w:val="single"/>
        </w:rPr>
      </w:pPr>
      <w:r w:rsidRPr="00E73386">
        <w:rPr>
          <w:rStyle w:val="divdocumentheading"/>
          <w:rFonts w:ascii="Arial" w:eastAsia="Saira" w:hAnsi="Arial" w:cs="Arial"/>
          <w:color w:val="1F3864" w:themeColor="accent5" w:themeShade="80"/>
          <w:sz w:val="20"/>
          <w:szCs w:val="20"/>
          <w:u w:val="single"/>
        </w:rPr>
        <w:t>SKILLS:</w:t>
      </w:r>
    </w:p>
    <w:tbl>
      <w:tblPr>
        <w:tblStyle w:val="divdocumentdivsectiontable"/>
        <w:tblW w:w="11653" w:type="dxa"/>
        <w:tblCellSpacing w:w="0" w:type="dxa"/>
        <w:shd w:val="clear" w:color="auto" w:fill="FFFFFF"/>
        <w:tblLayout w:type="fixed"/>
        <w:tblCellMar>
          <w:left w:w="0" w:type="dxa"/>
          <w:right w:w="0" w:type="dxa"/>
        </w:tblCellMar>
        <w:tblLook w:val="05E0" w:firstRow="1" w:lastRow="1" w:firstColumn="1" w:lastColumn="1" w:noHBand="0" w:noVBand="1"/>
      </w:tblPr>
      <w:tblGrid>
        <w:gridCol w:w="11653"/>
      </w:tblGrid>
      <w:tr w:rsidR="00CA2E1D" w:rsidRPr="002D6519" w14:paraId="00790EAC" w14:textId="77777777" w:rsidTr="0043125D">
        <w:trPr>
          <w:trHeight w:val="1170"/>
          <w:tblCellSpacing w:w="0" w:type="dxa"/>
        </w:trPr>
        <w:tc>
          <w:tcPr>
            <w:tcW w:w="11653" w:type="dxa"/>
            <w:tcMar>
              <w:top w:w="0" w:type="dxa"/>
              <w:left w:w="0" w:type="dxa"/>
              <w:bottom w:w="0" w:type="dxa"/>
              <w:right w:w="0" w:type="dxa"/>
            </w:tcMar>
            <w:hideMark/>
          </w:tcPr>
          <w:tbl>
            <w:tblPr>
              <w:tblStyle w:val="divdocumenttable"/>
              <w:tblW w:w="10868" w:type="dxa"/>
              <w:tblBorders>
                <w:bottom w:val="single" w:sz="4" w:space="0" w:color="auto"/>
              </w:tblBorders>
              <w:tblLayout w:type="fixed"/>
              <w:tblCellMar>
                <w:left w:w="0" w:type="dxa"/>
                <w:right w:w="0" w:type="dxa"/>
              </w:tblCellMar>
              <w:tblLook w:val="05E0" w:firstRow="1" w:lastRow="1" w:firstColumn="1" w:lastColumn="1" w:noHBand="0" w:noVBand="1"/>
            </w:tblPr>
            <w:tblGrid>
              <w:gridCol w:w="5910"/>
              <w:gridCol w:w="4958"/>
            </w:tblGrid>
            <w:tr w:rsidR="00CA2E1D" w:rsidRPr="002D6519" w14:paraId="5FDADE34" w14:textId="77777777" w:rsidTr="00225427">
              <w:trPr>
                <w:trHeight w:val="103"/>
              </w:trPr>
              <w:tc>
                <w:tcPr>
                  <w:tcW w:w="5910" w:type="dxa"/>
                  <w:tcMar>
                    <w:top w:w="5" w:type="dxa"/>
                    <w:left w:w="5" w:type="dxa"/>
                    <w:bottom w:w="5" w:type="dxa"/>
                    <w:right w:w="5" w:type="dxa"/>
                  </w:tcMar>
                  <w:hideMark/>
                </w:tcPr>
                <w:p w14:paraId="3FD15E76" w14:textId="02FF4241" w:rsidR="00CA2E1D" w:rsidRPr="002D6519" w:rsidRDefault="00CA2E1D" w:rsidP="00AA05DD">
                  <w:pPr>
                    <w:pStyle w:val="divdocumentulli"/>
                    <w:numPr>
                      <w:ilvl w:val="0"/>
                      <w:numId w:val="10"/>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Software Engineering</w:t>
                  </w:r>
                  <w:r>
                    <w:rPr>
                      <w:rStyle w:val="divsectionbody"/>
                      <w:rFonts w:ascii="Arial" w:eastAsia="Saira" w:hAnsi="Arial" w:cs="Arial"/>
                      <w:sz w:val="20"/>
                      <w:szCs w:val="20"/>
                    </w:rPr>
                    <w:t>, Software Architecture</w:t>
                  </w:r>
                  <w:r w:rsidR="00D51C16">
                    <w:rPr>
                      <w:rStyle w:val="divsectionbody"/>
                      <w:rFonts w:ascii="Arial" w:eastAsia="Saira" w:hAnsi="Arial" w:cs="Arial"/>
                      <w:sz w:val="20"/>
                      <w:szCs w:val="20"/>
                    </w:rPr>
                    <w:t>, Design Pattern</w:t>
                  </w:r>
                </w:p>
                <w:p w14:paraId="5E21A9E9" w14:textId="4EE3E5C1" w:rsidR="00CA2E1D" w:rsidRPr="002D6519" w:rsidRDefault="00CA2E1D" w:rsidP="00AA05DD">
                  <w:pPr>
                    <w:pStyle w:val="divdocumentulli"/>
                    <w:numPr>
                      <w:ilvl w:val="0"/>
                      <w:numId w:val="10"/>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AngularJS, ReactJS, Redux, Grunt, Web Pack</w:t>
                  </w:r>
                  <w:r>
                    <w:rPr>
                      <w:rStyle w:val="divsectionbody"/>
                      <w:rFonts w:ascii="Arial" w:eastAsia="Saira" w:hAnsi="Arial" w:cs="Arial"/>
                      <w:sz w:val="20"/>
                      <w:szCs w:val="20"/>
                    </w:rPr>
                    <w:t>, Python, React Native.</w:t>
                  </w:r>
                </w:p>
                <w:p w14:paraId="4C802FB4" w14:textId="619DC261" w:rsidR="00CA2E1D" w:rsidRPr="002D6519" w:rsidRDefault="00CA2E1D" w:rsidP="00AA05DD">
                  <w:pPr>
                    <w:pStyle w:val="divdocumentulli"/>
                    <w:numPr>
                      <w:ilvl w:val="0"/>
                      <w:numId w:val="10"/>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 xml:space="preserve">.Net </w:t>
                  </w:r>
                  <w:r w:rsidR="00FF4CD2">
                    <w:rPr>
                      <w:rStyle w:val="divsectionbody"/>
                      <w:rFonts w:ascii="Arial" w:eastAsia="Saira" w:hAnsi="Arial" w:cs="Arial"/>
                      <w:sz w:val="20"/>
                      <w:szCs w:val="20"/>
                    </w:rPr>
                    <w:t>Core,</w:t>
                  </w:r>
                  <w:r w:rsidR="00FF4CD2" w:rsidRPr="002D6519">
                    <w:rPr>
                      <w:rStyle w:val="divsectionbody"/>
                      <w:rFonts w:ascii="Arial" w:eastAsia="Saira" w:hAnsi="Arial" w:cs="Arial"/>
                      <w:sz w:val="20"/>
                      <w:szCs w:val="20"/>
                    </w:rPr>
                    <w:t xml:space="preserve"> </w:t>
                  </w:r>
                  <w:r w:rsidR="003205B2">
                    <w:rPr>
                      <w:rStyle w:val="divsectionbody"/>
                      <w:rFonts w:ascii="Arial" w:eastAsia="Saira" w:hAnsi="Arial" w:cs="Arial"/>
                      <w:sz w:val="20"/>
                      <w:szCs w:val="20"/>
                    </w:rPr>
                    <w:t xml:space="preserve">Python, Java, </w:t>
                  </w:r>
                  <w:r w:rsidR="00BC0DD8" w:rsidRPr="002D6519">
                    <w:rPr>
                      <w:rStyle w:val="divsectionbody"/>
                      <w:rFonts w:ascii="Arial" w:eastAsia="Saira" w:hAnsi="Arial" w:cs="Arial"/>
                      <w:sz w:val="20"/>
                      <w:szCs w:val="20"/>
                    </w:rPr>
                    <w:t>C#, ASP.NET</w:t>
                  </w:r>
                  <w:r w:rsidRPr="002D6519">
                    <w:rPr>
                      <w:rStyle w:val="divsectionbody"/>
                      <w:rFonts w:ascii="Arial" w:eastAsia="Saira" w:hAnsi="Arial" w:cs="Arial"/>
                      <w:sz w:val="20"/>
                      <w:szCs w:val="20"/>
                    </w:rPr>
                    <w:t xml:space="preserve">, ASP.NET MVC, WebAPI, </w:t>
                  </w:r>
                  <w:r>
                    <w:rPr>
                      <w:rStyle w:val="divsectionbody"/>
                      <w:rFonts w:ascii="Arial" w:eastAsia="Saira" w:hAnsi="Arial" w:cs="Arial"/>
                      <w:sz w:val="20"/>
                      <w:szCs w:val="20"/>
                    </w:rPr>
                    <w:t xml:space="preserve">Rest, </w:t>
                  </w:r>
                  <w:r w:rsidRPr="002D6519">
                    <w:rPr>
                      <w:rStyle w:val="divsectionbody"/>
                      <w:rFonts w:ascii="Arial" w:eastAsia="Saira" w:hAnsi="Arial" w:cs="Arial"/>
                      <w:sz w:val="20"/>
                      <w:szCs w:val="20"/>
                    </w:rPr>
                    <w:t>WPF, Entity Framework</w:t>
                  </w:r>
                  <w:r w:rsidR="00662D44">
                    <w:rPr>
                      <w:rStyle w:val="divsectionbody"/>
                      <w:rFonts w:ascii="Arial" w:eastAsia="Saira" w:hAnsi="Arial" w:cs="Arial"/>
                      <w:sz w:val="20"/>
                      <w:szCs w:val="20"/>
                    </w:rPr>
                    <w:t>, Redis.</w:t>
                  </w:r>
                </w:p>
                <w:p w14:paraId="256E0029" w14:textId="226BAAF0" w:rsidR="00CA2E1D" w:rsidRPr="002D6519" w:rsidRDefault="00CA2E1D" w:rsidP="00AA05DD">
                  <w:pPr>
                    <w:pStyle w:val="divdocumentulli"/>
                    <w:numPr>
                      <w:ilvl w:val="0"/>
                      <w:numId w:val="10"/>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NServiceBus, MSMQ, RabbitMQ, Amazon </w:t>
                  </w:r>
                  <w:proofErr w:type="gramStart"/>
                  <w:r w:rsidRPr="002D6519">
                    <w:rPr>
                      <w:rStyle w:val="divsectionbody"/>
                      <w:rFonts w:ascii="Arial" w:eastAsia="Saira" w:hAnsi="Arial" w:cs="Arial"/>
                      <w:sz w:val="20"/>
                      <w:szCs w:val="20"/>
                    </w:rPr>
                    <w:t>SQS</w:t>
                  </w:r>
                  <w:r w:rsidR="00C838A7">
                    <w:rPr>
                      <w:rStyle w:val="divsectionbody"/>
                      <w:rFonts w:ascii="Arial" w:eastAsia="Saira" w:hAnsi="Arial" w:cs="Arial"/>
                      <w:sz w:val="20"/>
                      <w:szCs w:val="20"/>
                    </w:rPr>
                    <w:t>,AWS</w:t>
                  </w:r>
                  <w:proofErr w:type="gramEnd"/>
                </w:p>
              </w:tc>
              <w:tc>
                <w:tcPr>
                  <w:tcW w:w="4958" w:type="dxa"/>
                  <w:tcMar>
                    <w:top w:w="5" w:type="dxa"/>
                    <w:left w:w="5" w:type="dxa"/>
                    <w:bottom w:w="5" w:type="dxa"/>
                    <w:right w:w="5" w:type="dxa"/>
                  </w:tcMar>
                  <w:hideMark/>
                </w:tcPr>
                <w:p w14:paraId="19210DB4" w14:textId="447A2A9E" w:rsidR="00C838A7" w:rsidRPr="00C838A7" w:rsidRDefault="00CA2E1D" w:rsidP="00C838A7">
                  <w:pPr>
                    <w:pStyle w:val="divdocumentulli"/>
                    <w:numPr>
                      <w:ilvl w:val="0"/>
                      <w:numId w:val="10"/>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Jasmine, Karma, Jest, </w:t>
                  </w:r>
                  <w:proofErr w:type="spellStart"/>
                  <w:r w:rsidRPr="002D6519">
                    <w:rPr>
                      <w:rStyle w:val="divsectionbody"/>
                      <w:rFonts w:ascii="Arial" w:eastAsia="Saira" w:hAnsi="Arial" w:cs="Arial"/>
                      <w:sz w:val="20"/>
                      <w:szCs w:val="20"/>
                    </w:rPr>
                    <w:t>XUnit</w:t>
                  </w:r>
                  <w:proofErr w:type="spellEnd"/>
                  <w:r w:rsidRPr="002D6519">
                    <w:rPr>
                      <w:rStyle w:val="divsectionbody"/>
                      <w:rFonts w:ascii="Arial" w:eastAsia="Saira" w:hAnsi="Arial" w:cs="Arial"/>
                      <w:sz w:val="20"/>
                      <w:szCs w:val="20"/>
                    </w:rPr>
                    <w:t xml:space="preserve">, </w:t>
                  </w:r>
                  <w:proofErr w:type="spellStart"/>
                  <w:r w:rsidRPr="002D6519">
                    <w:rPr>
                      <w:rStyle w:val="divsectionbody"/>
                      <w:rFonts w:ascii="Arial" w:eastAsia="Saira" w:hAnsi="Arial" w:cs="Arial"/>
                      <w:sz w:val="20"/>
                      <w:szCs w:val="20"/>
                    </w:rPr>
                    <w:t>NUnit</w:t>
                  </w:r>
                  <w:proofErr w:type="spellEnd"/>
                </w:p>
                <w:p w14:paraId="594CE48F" w14:textId="7C4983F1" w:rsidR="00CA2E1D" w:rsidRPr="002D6519" w:rsidRDefault="00CA2E1D" w:rsidP="00AA05DD">
                  <w:pPr>
                    <w:pStyle w:val="divdocumentulli"/>
                    <w:numPr>
                      <w:ilvl w:val="0"/>
                      <w:numId w:val="10"/>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Splunk, Kibana, Elastic </w:t>
                  </w:r>
                  <w:r w:rsidR="00795040" w:rsidRPr="002D6519">
                    <w:rPr>
                      <w:rStyle w:val="divsectionbody"/>
                      <w:rFonts w:ascii="Arial" w:eastAsia="Saira" w:hAnsi="Arial" w:cs="Arial"/>
                      <w:sz w:val="20"/>
                      <w:szCs w:val="20"/>
                    </w:rPr>
                    <w:t>Search</w:t>
                  </w:r>
                  <w:r w:rsidR="00795040">
                    <w:rPr>
                      <w:rStyle w:val="divsectionbody"/>
                      <w:rFonts w:ascii="Arial" w:eastAsia="Saira" w:hAnsi="Arial" w:cs="Arial"/>
                      <w:sz w:val="20"/>
                      <w:szCs w:val="20"/>
                    </w:rPr>
                    <w:t>, Redis</w:t>
                  </w:r>
                </w:p>
                <w:p w14:paraId="75E91E08" w14:textId="6B759A3D" w:rsidR="00CA2E1D" w:rsidRPr="002D6519" w:rsidRDefault="00CA2E1D" w:rsidP="00AA05DD">
                  <w:pPr>
                    <w:pStyle w:val="divdocumentulli"/>
                    <w:numPr>
                      <w:ilvl w:val="0"/>
                      <w:numId w:val="10"/>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TFS, Bit bucket, </w:t>
                  </w:r>
                  <w:r w:rsidR="00795040">
                    <w:rPr>
                      <w:rStyle w:val="divsectionbody"/>
                      <w:rFonts w:ascii="Arial" w:eastAsia="Saira" w:hAnsi="Arial" w:cs="Arial"/>
                      <w:sz w:val="20"/>
                      <w:szCs w:val="20"/>
                    </w:rPr>
                    <w:t xml:space="preserve">GitHub, GitHub Workflows, </w:t>
                  </w:r>
                  <w:r w:rsidRPr="002D6519">
                    <w:rPr>
                      <w:rStyle w:val="divsectionbody"/>
                      <w:rFonts w:ascii="Arial" w:eastAsia="Saira" w:hAnsi="Arial" w:cs="Arial"/>
                      <w:sz w:val="20"/>
                      <w:szCs w:val="20"/>
                    </w:rPr>
                    <w:t>Jenkins, Git</w:t>
                  </w:r>
                </w:p>
                <w:p w14:paraId="0B32222E" w14:textId="1BE7717E" w:rsidR="00CA2E1D" w:rsidRPr="002D6519" w:rsidRDefault="00CA2E1D" w:rsidP="00AA05DD">
                  <w:pPr>
                    <w:pStyle w:val="divdocumentulli"/>
                    <w:numPr>
                      <w:ilvl w:val="0"/>
                      <w:numId w:val="10"/>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Rest API</w:t>
                  </w:r>
                  <w:r w:rsidR="00795040">
                    <w:rPr>
                      <w:rStyle w:val="divsectionbody"/>
                      <w:rFonts w:ascii="Arial" w:eastAsia="Saira" w:hAnsi="Arial" w:cs="Arial"/>
                      <w:sz w:val="20"/>
                      <w:szCs w:val="20"/>
                    </w:rPr>
                    <w:t>’s</w:t>
                  </w:r>
                  <w:r w:rsidRPr="002D6519">
                    <w:rPr>
                      <w:rStyle w:val="divsectionbody"/>
                      <w:rFonts w:ascii="Arial" w:eastAsia="Saira" w:hAnsi="Arial" w:cs="Arial"/>
                      <w:sz w:val="20"/>
                      <w:szCs w:val="20"/>
                    </w:rPr>
                    <w:t>,</w:t>
                  </w:r>
                  <w:r w:rsidR="00795040">
                    <w:rPr>
                      <w:rStyle w:val="divsectionbody"/>
                      <w:rFonts w:ascii="Arial" w:eastAsia="Saira" w:hAnsi="Arial" w:cs="Arial"/>
                      <w:sz w:val="20"/>
                      <w:szCs w:val="20"/>
                    </w:rPr>
                    <w:t xml:space="preserve"> Graph QL,</w:t>
                  </w:r>
                  <w:r w:rsidRPr="002D6519">
                    <w:rPr>
                      <w:rStyle w:val="divsectionbody"/>
                      <w:rFonts w:ascii="Arial" w:eastAsia="Saira" w:hAnsi="Arial" w:cs="Arial"/>
                      <w:sz w:val="20"/>
                      <w:szCs w:val="20"/>
                    </w:rPr>
                    <w:t xml:space="preserve"> Micro Services.</w:t>
                  </w:r>
                </w:p>
                <w:p w14:paraId="1D55E933" w14:textId="77777777" w:rsidR="00CA2E1D" w:rsidRPr="002D6519" w:rsidRDefault="00CA2E1D" w:rsidP="00AA05DD">
                  <w:pPr>
                    <w:pStyle w:val="divdocumentulli"/>
                    <w:numPr>
                      <w:ilvl w:val="0"/>
                      <w:numId w:val="10"/>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SQL SERVER, Mongo DB, Postgres.</w:t>
                  </w:r>
                </w:p>
                <w:p w14:paraId="03DFFCA2" w14:textId="18120E2E" w:rsidR="00CA2E1D" w:rsidRPr="002D6519" w:rsidRDefault="00CA2E1D" w:rsidP="00AA05DD">
                  <w:pPr>
                    <w:pStyle w:val="divdocumentulli"/>
                    <w:numPr>
                      <w:ilvl w:val="0"/>
                      <w:numId w:val="10"/>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Puppet, Ansible, Nolio</w:t>
                  </w:r>
                  <w:r w:rsidR="00B13D83">
                    <w:rPr>
                      <w:rStyle w:val="divsectionbody"/>
                      <w:rFonts w:ascii="Arial" w:eastAsia="Saira" w:hAnsi="Arial" w:cs="Arial"/>
                      <w:sz w:val="20"/>
                      <w:szCs w:val="20"/>
                    </w:rPr>
                    <w:t>.</w:t>
                  </w:r>
                </w:p>
                <w:p w14:paraId="42EB81AF" w14:textId="77777777" w:rsidR="00CA2E1D" w:rsidRPr="002D6519" w:rsidRDefault="00CA2E1D" w:rsidP="002E5B03">
                  <w:pPr>
                    <w:pStyle w:val="divdocumentulli"/>
                    <w:spacing w:line="280" w:lineRule="atLeast"/>
                    <w:ind w:left="720"/>
                    <w:rPr>
                      <w:rStyle w:val="divsectionbody"/>
                      <w:rFonts w:ascii="Arial" w:eastAsia="Saira" w:hAnsi="Arial" w:cs="Arial"/>
                      <w:sz w:val="20"/>
                      <w:szCs w:val="20"/>
                    </w:rPr>
                  </w:pPr>
                </w:p>
              </w:tc>
            </w:tr>
          </w:tbl>
          <w:p w14:paraId="6A8B639B" w14:textId="77777777" w:rsidR="00CA2E1D" w:rsidRPr="002D6519" w:rsidRDefault="00CA2E1D">
            <w:pPr>
              <w:pStyle w:val="divdocumentdivsectiontabledivscspdiv"/>
              <w:rPr>
                <w:rStyle w:val="divsectionbody"/>
                <w:rFonts w:ascii="Arial" w:eastAsia="Saira" w:hAnsi="Arial" w:cs="Arial"/>
                <w:b/>
                <w:bCs/>
                <w:sz w:val="20"/>
                <w:szCs w:val="20"/>
              </w:rPr>
            </w:pPr>
          </w:p>
        </w:tc>
      </w:tr>
    </w:tbl>
    <w:p w14:paraId="5C0FC90E" w14:textId="1F557A7B" w:rsidR="00C839B0" w:rsidRPr="00D17E62" w:rsidRDefault="00C839B0" w:rsidP="00C839B0">
      <w:pPr>
        <w:pStyle w:val="divdocumentsectiontitle"/>
        <w:ind w:right="160"/>
        <w:rPr>
          <w:rStyle w:val="divdocumentheading"/>
          <w:rFonts w:ascii="Arial" w:eastAsia="Saira" w:hAnsi="Arial" w:cs="Arial"/>
          <w:color w:val="1F3864" w:themeColor="accent5" w:themeShade="80"/>
          <w:sz w:val="20"/>
          <w:szCs w:val="20"/>
          <w:u w:val="single"/>
        </w:rPr>
      </w:pPr>
      <w:r w:rsidRPr="00D17E62">
        <w:rPr>
          <w:rStyle w:val="divdocumentheading"/>
          <w:rFonts w:ascii="Arial" w:eastAsia="Saira" w:hAnsi="Arial" w:cs="Arial"/>
          <w:color w:val="1F3864" w:themeColor="accent5" w:themeShade="80"/>
          <w:sz w:val="20"/>
          <w:szCs w:val="20"/>
          <w:u w:val="single"/>
        </w:rPr>
        <w:t>EDUCATION AND CERTIFICATIONS:</w:t>
      </w:r>
    </w:p>
    <w:tbl>
      <w:tblPr>
        <w:tblStyle w:val="divdocumentdivsectiontable"/>
        <w:tblW w:w="10995" w:type="dxa"/>
        <w:tblCellSpacing w:w="0" w:type="dxa"/>
        <w:tblBorders>
          <w:bottom w:val="single" w:sz="4" w:space="0" w:color="auto"/>
        </w:tblBorders>
        <w:shd w:val="clear" w:color="auto" w:fill="FFFFFF"/>
        <w:tblLayout w:type="fixed"/>
        <w:tblCellMar>
          <w:left w:w="0" w:type="dxa"/>
          <w:right w:w="0" w:type="dxa"/>
        </w:tblCellMar>
        <w:tblLook w:val="05E0" w:firstRow="1" w:lastRow="1" w:firstColumn="1" w:lastColumn="1" w:noHBand="0" w:noVBand="1"/>
      </w:tblPr>
      <w:tblGrid>
        <w:gridCol w:w="10995"/>
      </w:tblGrid>
      <w:tr w:rsidR="00C839B0" w:rsidRPr="002D6519" w14:paraId="1E4AC123" w14:textId="77777777" w:rsidTr="008051D0">
        <w:trPr>
          <w:trHeight w:val="172"/>
          <w:tblCellSpacing w:w="0" w:type="dxa"/>
        </w:trPr>
        <w:tc>
          <w:tcPr>
            <w:tcW w:w="10995" w:type="dxa"/>
            <w:tcMar>
              <w:top w:w="0" w:type="dxa"/>
              <w:left w:w="0" w:type="dxa"/>
              <w:bottom w:w="0" w:type="dxa"/>
              <w:right w:w="0" w:type="dxa"/>
            </w:tcMar>
            <w:hideMark/>
          </w:tcPr>
          <w:p w14:paraId="392E61A9" w14:textId="7E4732ED" w:rsidR="00C839B0" w:rsidRDefault="00C839B0" w:rsidP="00C839B0">
            <w:pPr>
              <w:pStyle w:val="divdocumentpaddedline"/>
              <w:numPr>
                <w:ilvl w:val="0"/>
                <w:numId w:val="12"/>
              </w:numPr>
              <w:spacing w:line="280" w:lineRule="atLeast"/>
              <w:rPr>
                <w:rStyle w:val="divsectionbody"/>
                <w:rFonts w:ascii="Arial" w:eastAsia="Saira" w:hAnsi="Arial" w:cs="Arial"/>
                <w:sz w:val="20"/>
                <w:szCs w:val="20"/>
              </w:rPr>
            </w:pPr>
            <w:r w:rsidRPr="002D6519">
              <w:rPr>
                <w:rStyle w:val="divdocumentdegree"/>
                <w:rFonts w:ascii="Arial" w:eastAsia="Saira" w:hAnsi="Arial" w:cs="Arial"/>
                <w:color w:val="020303"/>
                <w:sz w:val="20"/>
                <w:szCs w:val="20"/>
              </w:rPr>
              <w:t>MASTERS</w:t>
            </w:r>
            <w:r w:rsidRPr="002D6519">
              <w:rPr>
                <w:rStyle w:val="documentmukcolon"/>
                <w:rFonts w:ascii="Arial" w:eastAsia="Saira" w:hAnsi="Arial" w:cs="Arial"/>
                <w:color w:val="020303"/>
                <w:sz w:val="20"/>
                <w:szCs w:val="20"/>
              </w:rPr>
              <w:t>:</w:t>
            </w:r>
            <w:r w:rsidRPr="002D6519">
              <w:rPr>
                <w:rStyle w:val="span"/>
                <w:rFonts w:ascii="Arial" w:eastAsia="Saira" w:hAnsi="Arial" w:cs="Arial"/>
                <w:color w:val="020303"/>
                <w:sz w:val="20"/>
                <w:szCs w:val="20"/>
              </w:rPr>
              <w:t xml:space="preserve"> IN</w:t>
            </w:r>
            <w:r w:rsidRPr="002D6519">
              <w:rPr>
                <w:rStyle w:val="divsectionbody"/>
                <w:rFonts w:ascii="Arial" w:eastAsia="Saira" w:hAnsi="Arial" w:cs="Arial"/>
                <w:sz w:val="20"/>
                <w:szCs w:val="20"/>
              </w:rPr>
              <w:t xml:space="preserve"> </w:t>
            </w:r>
            <w:r w:rsidRPr="002D6519">
              <w:rPr>
                <w:rStyle w:val="span"/>
                <w:rFonts w:ascii="Arial" w:eastAsia="Saira" w:hAnsi="Arial" w:cs="Arial"/>
                <w:color w:val="020303"/>
                <w:sz w:val="20"/>
                <w:szCs w:val="20"/>
              </w:rPr>
              <w:t xml:space="preserve">COMPUTER APPLICATIONS, 2004 </w:t>
            </w:r>
            <w:r w:rsidRPr="002D6519">
              <w:rPr>
                <w:rStyle w:val="divdocumentcompanyname"/>
                <w:rFonts w:ascii="Arial" w:eastAsia="Saira" w:hAnsi="Arial" w:cs="Arial"/>
                <w:bCs/>
                <w:color w:val="020303"/>
                <w:sz w:val="20"/>
                <w:szCs w:val="20"/>
              </w:rPr>
              <w:t>Osmania University</w:t>
            </w:r>
            <w:r w:rsidRPr="002D6519">
              <w:rPr>
                <w:rStyle w:val="divsectionbody"/>
                <w:rFonts w:ascii="Arial" w:eastAsia="Saira" w:hAnsi="Arial" w:cs="Arial"/>
                <w:sz w:val="20"/>
                <w:szCs w:val="20"/>
              </w:rPr>
              <w:t xml:space="preserve"> </w:t>
            </w:r>
            <w:r w:rsidRPr="002D6519">
              <w:rPr>
                <w:rStyle w:val="span"/>
                <w:rFonts w:ascii="Arial" w:eastAsia="Saira" w:hAnsi="Arial" w:cs="Arial"/>
                <w:color w:val="020303"/>
                <w:sz w:val="20"/>
                <w:szCs w:val="20"/>
              </w:rPr>
              <w:t xml:space="preserve">– </w:t>
            </w:r>
            <w:r w:rsidRPr="002D6519">
              <w:rPr>
                <w:rStyle w:val="divdocumenteducationjobcity"/>
                <w:rFonts w:ascii="Arial" w:eastAsia="Saira" w:hAnsi="Arial" w:cs="Arial"/>
                <w:color w:val="020303"/>
                <w:sz w:val="20"/>
                <w:szCs w:val="20"/>
              </w:rPr>
              <w:t>Hyderabad, India</w:t>
            </w:r>
            <w:r w:rsidRPr="002D6519">
              <w:rPr>
                <w:rStyle w:val="divsectionbody"/>
                <w:rFonts w:ascii="Arial" w:eastAsia="Saira" w:hAnsi="Arial" w:cs="Arial"/>
                <w:sz w:val="20"/>
                <w:szCs w:val="20"/>
              </w:rPr>
              <w:t>.</w:t>
            </w:r>
          </w:p>
          <w:p w14:paraId="34FADC4F" w14:textId="00EA6F0A" w:rsidR="00C839B0" w:rsidRPr="002D6519" w:rsidRDefault="00C839B0" w:rsidP="00C839B0">
            <w:pPr>
              <w:pStyle w:val="divdocumentulli"/>
              <w:numPr>
                <w:ilvl w:val="0"/>
                <w:numId w:val="12"/>
              </w:numPr>
              <w:pBdr>
                <w:left w:val="none" w:sz="0" w:space="0" w:color="auto"/>
                <w:bottom w:val="none" w:sz="0" w:space="0" w:color="auto"/>
              </w:pBd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Microsoft Certified Application Developer (</w:t>
            </w:r>
            <w:r w:rsidRPr="002D6519">
              <w:rPr>
                <w:rStyle w:val="Strong1"/>
                <w:rFonts w:ascii="Arial" w:eastAsia="Saira" w:hAnsi="Arial" w:cs="Arial"/>
                <w:b/>
                <w:bCs/>
                <w:color w:val="020303"/>
                <w:sz w:val="20"/>
                <w:szCs w:val="20"/>
              </w:rPr>
              <w:t>License ID:</w:t>
            </w:r>
            <w:r w:rsidRPr="002D6519">
              <w:rPr>
                <w:rStyle w:val="divsectionbody"/>
                <w:rFonts w:ascii="Arial" w:eastAsia="Saira" w:hAnsi="Arial" w:cs="Arial"/>
                <w:sz w:val="20"/>
                <w:szCs w:val="20"/>
              </w:rPr>
              <w:t xml:space="preserve"> 3830270 Year: 2007)</w:t>
            </w:r>
            <w:r w:rsidR="00E73386">
              <w:rPr>
                <w:rStyle w:val="divsectionbody"/>
                <w:rFonts w:ascii="Arial" w:eastAsia="Saira" w:hAnsi="Arial" w:cs="Arial"/>
                <w:sz w:val="20"/>
                <w:szCs w:val="20"/>
              </w:rPr>
              <w:t>.</w:t>
            </w:r>
          </w:p>
          <w:p w14:paraId="7BE5C512" w14:textId="2C07AC5C" w:rsidR="00225427" w:rsidRPr="00225427" w:rsidRDefault="00C839B0" w:rsidP="00225427">
            <w:pPr>
              <w:pStyle w:val="divdocumentpaddedline"/>
              <w:numPr>
                <w:ilvl w:val="0"/>
                <w:numId w:val="12"/>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INSURNACE DOMAIN CERTIFIED (INS-21)</w:t>
            </w:r>
          </w:p>
          <w:p w14:paraId="2359009A" w14:textId="77777777" w:rsidR="00C839B0" w:rsidRDefault="00C839B0" w:rsidP="0073466F">
            <w:pPr>
              <w:pStyle w:val="divdocumentpaddedline"/>
              <w:spacing w:line="280" w:lineRule="atLeast"/>
              <w:rPr>
                <w:rStyle w:val="divsectionbody"/>
                <w:rFonts w:ascii="Arial" w:eastAsia="Saira" w:hAnsi="Arial" w:cs="Arial"/>
                <w:sz w:val="20"/>
                <w:szCs w:val="20"/>
              </w:rPr>
            </w:pPr>
          </w:p>
          <w:p w14:paraId="77A20946" w14:textId="43656178" w:rsidR="00C839B0" w:rsidRPr="002D6519" w:rsidRDefault="00C839B0" w:rsidP="0073466F">
            <w:pPr>
              <w:pStyle w:val="divdocumentpaddedline"/>
              <w:spacing w:line="280" w:lineRule="atLeast"/>
              <w:rPr>
                <w:rStyle w:val="divsectionbody"/>
                <w:rFonts w:ascii="Arial" w:eastAsia="Saira" w:hAnsi="Arial" w:cs="Arial"/>
                <w:sz w:val="20"/>
                <w:szCs w:val="20"/>
              </w:rPr>
            </w:pPr>
          </w:p>
        </w:tc>
      </w:tr>
    </w:tbl>
    <w:p w14:paraId="383F8AC4" w14:textId="6ABF0068" w:rsidR="00225427" w:rsidRPr="00225427" w:rsidRDefault="00225427" w:rsidP="00225427">
      <w:pPr>
        <w:pStyle w:val="Caption"/>
        <w:keepNext/>
        <w:rPr>
          <w:rStyle w:val="divdocumentheading"/>
          <w:rFonts w:ascii="Arial" w:eastAsia="Saira" w:hAnsi="Arial" w:cs="Arial"/>
          <w:i w:val="0"/>
          <w:iCs w:val="0"/>
          <w:caps/>
          <w:color w:val="1F3864" w:themeColor="accent5" w:themeShade="80"/>
          <w:spacing w:val="2"/>
          <w:sz w:val="20"/>
          <w:szCs w:val="20"/>
          <w:u w:val="single"/>
        </w:rPr>
      </w:pPr>
      <w:r w:rsidRPr="00225427">
        <w:rPr>
          <w:rStyle w:val="divdocumentheading"/>
          <w:rFonts w:ascii="Arial" w:eastAsia="Saira" w:hAnsi="Arial" w:cs="Arial"/>
          <w:i w:val="0"/>
          <w:iCs w:val="0"/>
          <w:caps/>
          <w:color w:val="1F3864" w:themeColor="accent5" w:themeShade="80"/>
          <w:spacing w:val="2"/>
          <w:sz w:val="20"/>
          <w:szCs w:val="20"/>
          <w:u w:val="single"/>
        </w:rPr>
        <w:t>Employment History</w:t>
      </w:r>
      <w:r w:rsidR="008B3773">
        <w:rPr>
          <w:rStyle w:val="divdocumentheading"/>
          <w:rFonts w:ascii="Arial" w:eastAsia="Saira" w:hAnsi="Arial" w:cs="Arial"/>
          <w:i w:val="0"/>
          <w:iCs w:val="0"/>
          <w:caps/>
          <w:color w:val="1F3864" w:themeColor="accent5" w:themeShade="80"/>
          <w:spacing w:val="2"/>
          <w:sz w:val="20"/>
          <w:szCs w:val="20"/>
          <w:u w:val="single"/>
        </w:rPr>
        <w:t>:</w:t>
      </w:r>
    </w:p>
    <w:tbl>
      <w:tblPr>
        <w:tblStyle w:val="TableGrid"/>
        <w:tblW w:w="10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6"/>
        <w:gridCol w:w="3685"/>
        <w:gridCol w:w="3200"/>
      </w:tblGrid>
      <w:tr w:rsidR="00225427" w14:paraId="5BE04965" w14:textId="77777777" w:rsidTr="00542CD8">
        <w:trPr>
          <w:trHeight w:val="276"/>
        </w:trPr>
        <w:tc>
          <w:tcPr>
            <w:tcW w:w="3486" w:type="dxa"/>
          </w:tcPr>
          <w:p w14:paraId="412F98F1" w14:textId="2539A221"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CDK Global</w:t>
            </w:r>
            <w:r w:rsidRPr="002D6519">
              <w:rPr>
                <w:rStyle w:val="divsectionbody"/>
                <w:rFonts w:ascii="Arial" w:eastAsia="Saira" w:hAnsi="Arial" w:cs="Arial"/>
                <w:sz w:val="20"/>
                <w:szCs w:val="20"/>
              </w:rPr>
              <w:t xml:space="preserve"> </w:t>
            </w:r>
          </w:p>
          <w:p w14:paraId="5A0B24C0" w14:textId="77AE46B8"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Ness USA, Inc.</w:t>
            </w:r>
            <w:r w:rsidRPr="002D6519">
              <w:rPr>
                <w:rStyle w:val="divsectionbody"/>
                <w:rFonts w:ascii="Arial" w:eastAsia="Saira" w:hAnsi="Arial" w:cs="Arial"/>
                <w:sz w:val="20"/>
                <w:szCs w:val="20"/>
              </w:rPr>
              <w:t xml:space="preserve">  </w:t>
            </w:r>
          </w:p>
          <w:p w14:paraId="788DB35C" w14:textId="70EE9ED7"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CTS USA Inc</w:t>
            </w:r>
            <w:r w:rsidRPr="002D6519">
              <w:rPr>
                <w:rStyle w:val="divsectionbody"/>
                <w:rFonts w:ascii="Arial" w:eastAsia="Saira" w:hAnsi="Arial" w:cs="Arial"/>
                <w:sz w:val="20"/>
                <w:szCs w:val="20"/>
              </w:rPr>
              <w:t xml:space="preserve"> </w:t>
            </w:r>
          </w:p>
          <w:p w14:paraId="6F26D9EA" w14:textId="3D7D74D8"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Hanu</w:t>
            </w:r>
            <w:r w:rsidRPr="002D6519">
              <w:rPr>
                <w:rStyle w:val="divsectionbody"/>
                <w:rFonts w:ascii="Arial" w:eastAsia="Saira" w:hAnsi="Arial" w:cs="Arial"/>
                <w:sz w:val="20"/>
                <w:szCs w:val="20"/>
              </w:rPr>
              <w:t xml:space="preserve"> </w:t>
            </w:r>
          </w:p>
          <w:p w14:paraId="4082CBD6" w14:textId="4F271D58"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CSC</w:t>
            </w:r>
            <w:r w:rsidRPr="002D6519">
              <w:rPr>
                <w:rStyle w:val="divsectionbody"/>
                <w:rFonts w:ascii="Arial" w:eastAsia="Saira" w:hAnsi="Arial" w:cs="Arial"/>
                <w:sz w:val="20"/>
                <w:szCs w:val="20"/>
              </w:rPr>
              <w:t xml:space="preserve"> - </w:t>
            </w:r>
          </w:p>
          <w:p w14:paraId="74D2A4E2" w14:textId="11A7FE55"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b/>
                <w:sz w:val="20"/>
                <w:szCs w:val="20"/>
              </w:rPr>
              <w:t>Surya Jyothi Infotech, PVT Ltd.</w:t>
            </w:r>
            <w:r w:rsidRPr="002D6519">
              <w:rPr>
                <w:rStyle w:val="divsectionbody"/>
                <w:rFonts w:ascii="Arial" w:eastAsia="Saira" w:hAnsi="Arial" w:cs="Arial"/>
                <w:sz w:val="20"/>
                <w:szCs w:val="20"/>
              </w:rPr>
              <w:t xml:space="preserve">  </w:t>
            </w:r>
          </w:p>
          <w:p w14:paraId="500C71A1" w14:textId="5059BF80" w:rsidR="00225427" w:rsidRPr="00225427" w:rsidRDefault="00225427" w:rsidP="00225427">
            <w:pPr>
              <w:pStyle w:val="p"/>
              <w:spacing w:line="280" w:lineRule="atLeast"/>
              <w:rPr>
                <w:rStyle w:val="divsectionbody"/>
                <w:rFonts w:ascii="Arial" w:eastAsia="Saira" w:hAnsi="Arial" w:cs="Arial"/>
                <w:b/>
                <w:sz w:val="20"/>
                <w:szCs w:val="20"/>
              </w:rPr>
            </w:pPr>
            <w:r w:rsidRPr="00225427">
              <w:rPr>
                <w:rStyle w:val="divsectionbody"/>
                <w:rFonts w:ascii="Arial" w:eastAsia="Saira" w:hAnsi="Arial" w:cs="Arial"/>
                <w:b/>
                <w:sz w:val="20"/>
                <w:szCs w:val="20"/>
              </w:rPr>
              <w:t>V-Empower Solutions Pvt. Ltd.</w:t>
            </w:r>
          </w:p>
          <w:p w14:paraId="219E44E1" w14:textId="77777777" w:rsidR="00225427" w:rsidRDefault="00225427" w:rsidP="00C57F2E">
            <w:pPr>
              <w:pStyle w:val="divdocumentsectiontitle"/>
              <w:pBdr>
                <w:right w:val="none" w:sz="0" w:space="0" w:color="auto"/>
              </w:pBdr>
              <w:ind w:right="160"/>
              <w:rPr>
                <w:rStyle w:val="divsectionbody"/>
                <w:rFonts w:eastAsia="Saira"/>
                <w:b/>
                <w:bCs/>
                <w:caps w:val="0"/>
                <w:color w:val="auto"/>
                <w:spacing w:val="0"/>
                <w:sz w:val="20"/>
                <w:szCs w:val="20"/>
              </w:rPr>
            </w:pPr>
          </w:p>
        </w:tc>
        <w:tc>
          <w:tcPr>
            <w:tcW w:w="3685" w:type="dxa"/>
          </w:tcPr>
          <w:p w14:paraId="61758B8B" w14:textId="77777777" w:rsidR="00225427"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w:t>
            </w:r>
            <w:r>
              <w:rPr>
                <w:rStyle w:val="divsectionbody"/>
                <w:rFonts w:ascii="Arial" w:eastAsia="Saira" w:hAnsi="Arial" w:cs="Arial"/>
                <w:sz w:val="20"/>
                <w:szCs w:val="20"/>
              </w:rPr>
              <w:t>taff Software Engineer</w:t>
            </w:r>
          </w:p>
          <w:p w14:paraId="4B22C23D" w14:textId="77777777" w:rsidR="00225427"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Technology Specialist</w:t>
            </w:r>
          </w:p>
          <w:p w14:paraId="0F827F7F" w14:textId="067A7254"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Senior Associate projects </w:t>
            </w:r>
          </w:p>
          <w:p w14:paraId="3D01B716" w14:textId="7BADCADB" w:rsidR="00225427"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Senior Programmer Analyst</w:t>
            </w:r>
          </w:p>
          <w:p w14:paraId="554C1E55" w14:textId="74D4B8AD" w:rsidR="00225427"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Senior Software Engineer</w:t>
            </w:r>
          </w:p>
          <w:p w14:paraId="1FBDAEB9" w14:textId="042C6F8E" w:rsidR="00225427"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Software Engineer</w:t>
            </w:r>
          </w:p>
          <w:p w14:paraId="37C04FF0" w14:textId="67C76A40"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Programmer Analyst</w:t>
            </w:r>
          </w:p>
          <w:p w14:paraId="768714DE" w14:textId="777B2AB8" w:rsidR="00225427" w:rsidRPr="002D6519" w:rsidRDefault="00225427" w:rsidP="00225427">
            <w:pPr>
              <w:pStyle w:val="p"/>
              <w:spacing w:line="280" w:lineRule="atLeast"/>
              <w:rPr>
                <w:rStyle w:val="divsectionbody"/>
                <w:rFonts w:ascii="Arial" w:eastAsia="Saira" w:hAnsi="Arial" w:cs="Arial"/>
                <w:sz w:val="20"/>
                <w:szCs w:val="20"/>
              </w:rPr>
            </w:pPr>
          </w:p>
        </w:tc>
        <w:tc>
          <w:tcPr>
            <w:tcW w:w="3200" w:type="dxa"/>
          </w:tcPr>
          <w:p w14:paraId="333BC030" w14:textId="10931B32"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(Dec2013 – Present)</w:t>
            </w:r>
          </w:p>
          <w:p w14:paraId="1989E803" w14:textId="77777777"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(June2011 – Dec2013)</w:t>
            </w:r>
          </w:p>
          <w:p w14:paraId="0EFADC71" w14:textId="77777777" w:rsidR="00225427" w:rsidRPr="002D6519" w:rsidRDefault="00225427" w:rsidP="00225427">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(Jan2011 – Jun 2011)</w:t>
            </w:r>
          </w:p>
          <w:p w14:paraId="2510A92A" w14:textId="77777777" w:rsidR="00225427" w:rsidRDefault="00225427" w:rsidP="00C57F2E">
            <w:pPr>
              <w:pStyle w:val="divdocumentsectiontitle"/>
              <w:pBdr>
                <w:right w:val="none" w:sz="0" w:space="0" w:color="auto"/>
              </w:pBdr>
              <w:ind w:right="160"/>
              <w:rPr>
                <w:rStyle w:val="divsectionbody"/>
                <w:rFonts w:ascii="Arial" w:eastAsia="Saira" w:hAnsi="Arial" w:cs="Arial"/>
                <w:sz w:val="20"/>
                <w:szCs w:val="20"/>
              </w:rPr>
            </w:pPr>
            <w:r w:rsidRPr="002D6519">
              <w:rPr>
                <w:rStyle w:val="divsectionbody"/>
                <w:rFonts w:ascii="Arial" w:eastAsia="Saira" w:hAnsi="Arial" w:cs="Arial"/>
                <w:sz w:val="20"/>
                <w:szCs w:val="20"/>
              </w:rPr>
              <w:t>(Oct2010 -Jan2011</w:t>
            </w:r>
          </w:p>
          <w:p w14:paraId="0B3666E2" w14:textId="77777777" w:rsidR="00225427" w:rsidRPr="002D6519" w:rsidRDefault="00225427" w:rsidP="00225427">
            <w:pPr>
              <w:pStyle w:val="p"/>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w:t>
            </w:r>
            <w:r w:rsidRPr="002D6519">
              <w:rPr>
                <w:rStyle w:val="divsectionbody"/>
                <w:rFonts w:ascii="Arial" w:eastAsia="Saira" w:hAnsi="Arial" w:cs="Arial"/>
                <w:sz w:val="20"/>
                <w:szCs w:val="20"/>
              </w:rPr>
              <w:t>Sep2006 - Sep2010</w:t>
            </w:r>
            <w:r>
              <w:rPr>
                <w:rStyle w:val="divsectionbody"/>
                <w:rFonts w:ascii="Arial" w:eastAsia="Saira" w:hAnsi="Arial" w:cs="Arial"/>
                <w:sz w:val="20"/>
                <w:szCs w:val="20"/>
              </w:rPr>
              <w:t>)</w:t>
            </w:r>
          </w:p>
          <w:p w14:paraId="218E93E2" w14:textId="77777777" w:rsidR="00225427" w:rsidRDefault="00225427" w:rsidP="00C57F2E">
            <w:pPr>
              <w:pStyle w:val="divdocumentsectiontitle"/>
              <w:pBdr>
                <w:right w:val="none" w:sz="0" w:space="0" w:color="auto"/>
              </w:pBdr>
              <w:ind w:right="160"/>
              <w:rPr>
                <w:rStyle w:val="divsectionbody"/>
                <w:rFonts w:ascii="Arial" w:eastAsia="Saira" w:hAnsi="Arial" w:cs="Arial"/>
                <w:sz w:val="20"/>
                <w:szCs w:val="20"/>
              </w:rPr>
            </w:pPr>
            <w:r w:rsidRPr="002D6519">
              <w:rPr>
                <w:rStyle w:val="divsectionbody"/>
                <w:rFonts w:ascii="Arial" w:eastAsia="Saira" w:hAnsi="Arial" w:cs="Arial"/>
                <w:sz w:val="20"/>
                <w:szCs w:val="20"/>
              </w:rPr>
              <w:t>(Jan2006 - Sep2006)</w:t>
            </w:r>
          </w:p>
          <w:p w14:paraId="4FC5371E" w14:textId="75CC19B1" w:rsidR="00225427" w:rsidRDefault="00225427" w:rsidP="00C57F2E">
            <w:pPr>
              <w:pStyle w:val="divdocumentsectiontitle"/>
              <w:pBdr>
                <w:right w:val="none" w:sz="0" w:space="0" w:color="auto"/>
              </w:pBdr>
              <w:ind w:right="160"/>
              <w:rPr>
                <w:rStyle w:val="divsectionbody"/>
                <w:rFonts w:eastAsia="Saira"/>
                <w:b/>
                <w:bCs/>
                <w:caps w:val="0"/>
                <w:color w:val="auto"/>
                <w:spacing w:val="0"/>
                <w:sz w:val="20"/>
                <w:szCs w:val="20"/>
              </w:rPr>
            </w:pPr>
            <w:r w:rsidRPr="002D6519">
              <w:rPr>
                <w:rStyle w:val="divsectionbody"/>
                <w:rFonts w:ascii="Arial" w:eastAsia="Saira" w:hAnsi="Arial" w:cs="Arial"/>
                <w:sz w:val="20"/>
                <w:szCs w:val="20"/>
              </w:rPr>
              <w:t>(</w:t>
            </w:r>
            <w:r>
              <w:rPr>
                <w:rStyle w:val="divsectionbody"/>
                <w:rFonts w:ascii="Arial" w:eastAsia="Saira" w:hAnsi="Arial" w:cs="Arial"/>
                <w:sz w:val="20"/>
                <w:szCs w:val="20"/>
              </w:rPr>
              <w:t>Jan</w:t>
            </w:r>
            <w:r w:rsidRPr="002D6519">
              <w:rPr>
                <w:rStyle w:val="divsectionbody"/>
                <w:rFonts w:ascii="Arial" w:eastAsia="Saira" w:hAnsi="Arial" w:cs="Arial"/>
                <w:sz w:val="20"/>
                <w:szCs w:val="20"/>
              </w:rPr>
              <w:t>2004 - Dec2005)</w:t>
            </w:r>
          </w:p>
        </w:tc>
      </w:tr>
    </w:tbl>
    <w:p w14:paraId="19EC2DD1" w14:textId="2C305790" w:rsidR="006F0716" w:rsidRPr="006F0716" w:rsidRDefault="006F0716" w:rsidP="00C57F2E">
      <w:pPr>
        <w:pStyle w:val="divdocumentsectiontitle"/>
        <w:ind w:right="160"/>
        <w:rPr>
          <w:rStyle w:val="divsectionbody"/>
          <w:rFonts w:eastAsia="Saira"/>
          <w:b/>
          <w:bCs/>
          <w:caps w:val="0"/>
          <w:color w:val="auto"/>
          <w:spacing w:val="0"/>
          <w:sz w:val="20"/>
          <w:szCs w:val="20"/>
        </w:rPr>
      </w:pPr>
    </w:p>
    <w:p w14:paraId="03AEAE71" w14:textId="77777777" w:rsidR="009E254D" w:rsidRDefault="009E254D" w:rsidP="00E4298B">
      <w:pPr>
        <w:pStyle w:val="divdocumentsectiontitle"/>
        <w:ind w:right="160"/>
        <w:rPr>
          <w:rStyle w:val="divdocumentheading"/>
          <w:rFonts w:ascii="Arial" w:eastAsia="Saira" w:hAnsi="Arial" w:cs="Arial"/>
          <w:color w:val="1F3864" w:themeColor="accent5" w:themeShade="80"/>
          <w:u w:val="single"/>
        </w:rPr>
      </w:pPr>
    </w:p>
    <w:p w14:paraId="18F1DE28" w14:textId="77777777" w:rsidR="00C5091A" w:rsidRDefault="00C5091A" w:rsidP="00E4298B">
      <w:pPr>
        <w:pStyle w:val="divdocumentsectiontitle"/>
        <w:ind w:right="160"/>
        <w:rPr>
          <w:rStyle w:val="divdocumentheading"/>
          <w:rFonts w:ascii="Arial" w:eastAsia="Saira" w:hAnsi="Arial" w:cs="Arial"/>
          <w:color w:val="1F3864" w:themeColor="accent5" w:themeShade="80"/>
          <w:u w:val="single"/>
        </w:rPr>
      </w:pPr>
    </w:p>
    <w:p w14:paraId="2117607E" w14:textId="5E5FB6BA" w:rsidR="009E254D" w:rsidRPr="00A70739" w:rsidRDefault="009E254D" w:rsidP="00E4298B">
      <w:pPr>
        <w:pStyle w:val="divdocumentsectiontitle"/>
        <w:ind w:right="160"/>
        <w:rPr>
          <w:rStyle w:val="divdocumentheading"/>
          <w:rFonts w:ascii="Arial" w:eastAsia="Saira" w:hAnsi="Arial" w:cs="Arial"/>
          <w:color w:val="1F3864" w:themeColor="accent5" w:themeShade="80"/>
          <w:u w:val="single"/>
        </w:rPr>
      </w:pPr>
      <w:r>
        <w:rPr>
          <w:rStyle w:val="divdocumentheading"/>
          <w:rFonts w:ascii="Arial" w:eastAsia="Saira" w:hAnsi="Arial" w:cs="Arial"/>
          <w:color w:val="1F3864" w:themeColor="accent5" w:themeShade="80"/>
          <w:u w:val="single"/>
        </w:rPr>
        <w:lastRenderedPageBreak/>
        <w:t>PROFESSIONAL EXPERIENCE</w:t>
      </w:r>
      <w:r w:rsidR="006F0716" w:rsidRPr="00A70739">
        <w:rPr>
          <w:rStyle w:val="divdocumentheading"/>
          <w:rFonts w:ascii="Arial" w:eastAsia="Saira" w:hAnsi="Arial" w:cs="Arial"/>
          <w:color w:val="1F3864" w:themeColor="accent5" w:themeShade="80"/>
          <w:u w:val="single"/>
        </w:rPr>
        <w:t xml:space="preserve">: </w:t>
      </w:r>
    </w:p>
    <w:p w14:paraId="7396618A" w14:textId="1CD69EDF" w:rsidR="00E4298B" w:rsidRPr="009E254D" w:rsidRDefault="006C4CBA" w:rsidP="006C4CBA">
      <w:pPr>
        <w:pStyle w:val="divdocumentsectiontitle"/>
        <w:ind w:right="160"/>
        <w:rPr>
          <w:rStyle w:val="divdocumentheading"/>
          <w:rFonts w:ascii="Arial" w:eastAsia="Saira" w:hAnsi="Arial" w:cs="Arial"/>
          <w:color w:val="1F3864" w:themeColor="accent5" w:themeShade="80"/>
          <w:sz w:val="20"/>
          <w:szCs w:val="20"/>
        </w:rPr>
      </w:pPr>
      <w:r w:rsidRPr="00134D6E">
        <w:rPr>
          <w:rStyle w:val="divsectionbody"/>
          <w:rFonts w:ascii="Arial" w:eastAsia="Saira" w:hAnsi="Arial" w:cs="Arial"/>
          <w:b/>
          <w:bCs/>
          <w:caps w:val="0"/>
          <w:spacing w:val="0"/>
          <w:sz w:val="20"/>
          <w:szCs w:val="20"/>
        </w:rPr>
        <w:t>Company</w:t>
      </w:r>
      <w:r w:rsidR="00E4298B" w:rsidRPr="00A70739">
        <w:rPr>
          <w:rStyle w:val="divdocumentheading"/>
          <w:rFonts w:ascii="Arial" w:eastAsia="Saira" w:hAnsi="Arial" w:cs="Arial"/>
          <w:color w:val="1F3864" w:themeColor="accent5" w:themeShade="80"/>
          <w:sz w:val="20"/>
          <w:szCs w:val="20"/>
        </w:rPr>
        <w:t xml:space="preserve">: </w:t>
      </w:r>
      <w:r w:rsidR="00E4298B">
        <w:rPr>
          <w:rStyle w:val="divdocumentheading"/>
          <w:rFonts w:ascii="Arial" w:eastAsia="Saira" w:hAnsi="Arial" w:cs="Arial"/>
          <w:color w:val="1F3864" w:themeColor="accent5" w:themeShade="80"/>
          <w:sz w:val="20"/>
          <w:szCs w:val="20"/>
        </w:rPr>
        <w:t xml:space="preserve">  </w:t>
      </w:r>
      <w:r w:rsidR="00E4298B" w:rsidRPr="00134D6E">
        <w:rPr>
          <w:rStyle w:val="divsectionbody"/>
          <w:rFonts w:ascii="Arial" w:eastAsia="Saira" w:hAnsi="Arial" w:cs="Arial"/>
          <w:caps w:val="0"/>
          <w:spacing w:val="0"/>
          <w:sz w:val="20"/>
          <w:szCs w:val="20"/>
        </w:rPr>
        <w:t xml:space="preserve">CDK </w:t>
      </w:r>
      <w:r w:rsidR="009E254D" w:rsidRPr="00134D6E">
        <w:rPr>
          <w:rStyle w:val="divsectionbody"/>
          <w:rFonts w:ascii="Arial" w:eastAsia="Saira" w:hAnsi="Arial" w:cs="Arial"/>
          <w:caps w:val="0"/>
          <w:spacing w:val="0"/>
          <w:sz w:val="20"/>
          <w:szCs w:val="20"/>
        </w:rPr>
        <w:t>GLOBAL (2014 – Present)</w:t>
      </w:r>
    </w:p>
    <w:p w14:paraId="3543445D" w14:textId="5AB4C97C" w:rsidR="006C4CBA" w:rsidRPr="00134D6E" w:rsidRDefault="00E4298B" w:rsidP="00E4298B">
      <w:pPr>
        <w:pStyle w:val="divdocumentsectiontitle"/>
        <w:ind w:right="160"/>
        <w:rPr>
          <w:rStyle w:val="divdocumentheading"/>
          <w:rFonts w:ascii="Arial" w:eastAsia="Saira" w:hAnsi="Arial" w:cs="Arial"/>
          <w:color w:val="1F3864" w:themeColor="accent5" w:themeShade="80"/>
          <w:sz w:val="20"/>
          <w:szCs w:val="20"/>
          <w:u w:val="single"/>
        </w:rPr>
      </w:pPr>
      <w:r w:rsidRPr="00134D6E">
        <w:rPr>
          <w:rStyle w:val="divsectionbody"/>
          <w:rFonts w:ascii="Arial" w:eastAsia="Saira" w:hAnsi="Arial" w:cs="Arial"/>
          <w:b/>
          <w:bCs/>
          <w:caps w:val="0"/>
          <w:spacing w:val="0"/>
          <w:sz w:val="20"/>
          <w:szCs w:val="20"/>
        </w:rPr>
        <w:t>Role</w:t>
      </w:r>
      <w:r w:rsidRPr="009E254D">
        <w:rPr>
          <w:rStyle w:val="divsectionbody"/>
          <w:rFonts w:eastAsia="Saira"/>
          <w:b/>
          <w:bCs/>
          <w:caps w:val="0"/>
          <w:spacing w:val="0"/>
          <w:sz w:val="20"/>
          <w:szCs w:val="20"/>
        </w:rPr>
        <w:t xml:space="preserve">:    </w:t>
      </w:r>
      <w:r w:rsidRPr="00134D6E">
        <w:rPr>
          <w:rStyle w:val="divsectionbody"/>
          <w:rFonts w:ascii="Arial" w:eastAsia="Saira" w:hAnsi="Arial" w:cs="Arial"/>
          <w:caps w:val="0"/>
          <w:spacing w:val="0"/>
          <w:sz w:val="20"/>
          <w:szCs w:val="20"/>
        </w:rPr>
        <w:t>S</w:t>
      </w:r>
      <w:r w:rsidR="00134D6E" w:rsidRPr="00134D6E">
        <w:rPr>
          <w:rStyle w:val="divsectionbody"/>
          <w:rFonts w:ascii="Arial" w:eastAsia="Saira" w:hAnsi="Arial" w:cs="Arial"/>
          <w:caps w:val="0"/>
          <w:spacing w:val="0"/>
          <w:sz w:val="20"/>
          <w:szCs w:val="20"/>
        </w:rPr>
        <w:t>TAFF</w:t>
      </w:r>
      <w:r w:rsidRPr="00134D6E">
        <w:rPr>
          <w:rStyle w:val="divsectionbody"/>
          <w:rFonts w:ascii="Arial" w:eastAsia="Saira" w:hAnsi="Arial" w:cs="Arial"/>
          <w:caps w:val="0"/>
          <w:spacing w:val="0"/>
          <w:sz w:val="20"/>
          <w:szCs w:val="20"/>
        </w:rPr>
        <w:t xml:space="preserve"> SOFTWARE ENGINEER</w:t>
      </w:r>
    </w:p>
    <w:p w14:paraId="7C354D29" w14:textId="6503B458" w:rsidR="006C4CBA" w:rsidRPr="00376A71" w:rsidRDefault="006C4CBA" w:rsidP="00E4298B">
      <w:pPr>
        <w:pStyle w:val="divdocumentsectiontitle"/>
        <w:ind w:right="160"/>
        <w:rPr>
          <w:rStyle w:val="divsectionbody"/>
          <w:rFonts w:ascii="Arial" w:eastAsia="Saira" w:hAnsi="Arial" w:cs="Arial"/>
          <w:b/>
          <w:bCs/>
          <w:caps w:val="0"/>
          <w:color w:val="1F3864" w:themeColor="accent5" w:themeShade="80"/>
          <w:spacing w:val="0"/>
          <w:sz w:val="20"/>
          <w:szCs w:val="20"/>
          <w:u w:val="single"/>
        </w:rPr>
      </w:pPr>
      <w:r w:rsidRPr="00376A71">
        <w:rPr>
          <w:rStyle w:val="divsectionbody"/>
          <w:rFonts w:ascii="Arial" w:eastAsia="Saira" w:hAnsi="Arial" w:cs="Arial"/>
          <w:b/>
          <w:bCs/>
          <w:caps w:val="0"/>
          <w:color w:val="1F3864" w:themeColor="accent5" w:themeShade="80"/>
          <w:spacing w:val="0"/>
          <w:sz w:val="20"/>
          <w:szCs w:val="20"/>
          <w:u w:val="single"/>
        </w:rPr>
        <w:t xml:space="preserve">Responsibilities: </w:t>
      </w:r>
    </w:p>
    <w:p w14:paraId="5A2A912C" w14:textId="2A428777" w:rsidR="006C4CBA" w:rsidRPr="006C4CBA" w:rsidRDefault="006C4CBA" w:rsidP="006C4CBA">
      <w:pPr>
        <w:pStyle w:val="divdocumentsectiontitle"/>
        <w:numPr>
          <w:ilvl w:val="0"/>
          <w:numId w:val="29"/>
        </w:numPr>
        <w:ind w:right="160"/>
        <w:rPr>
          <w:rStyle w:val="divsectionbody"/>
          <w:rFonts w:eastAsia="Saira"/>
          <w:b/>
          <w:bCs/>
          <w:caps w:val="0"/>
          <w:spacing w:val="0"/>
          <w:sz w:val="20"/>
          <w:szCs w:val="20"/>
        </w:rPr>
      </w:pPr>
      <w:r w:rsidRPr="006C4CBA">
        <w:rPr>
          <w:rStyle w:val="divsectionbody"/>
          <w:rFonts w:ascii="Arial" w:eastAsia="Saira" w:hAnsi="Arial" w:cs="Arial"/>
          <w:caps w:val="0"/>
          <w:spacing w:val="0"/>
          <w:sz w:val="20"/>
          <w:szCs w:val="20"/>
        </w:rPr>
        <w:t>Define technical strategy and architecture for large-scale software systems.</w:t>
      </w:r>
    </w:p>
    <w:p w14:paraId="5553A311" w14:textId="2BDDC69F" w:rsidR="006C4CBA" w:rsidRDefault="006C4CBA" w:rsidP="006C4CBA">
      <w:pPr>
        <w:pStyle w:val="divdocumentsectiontitle"/>
        <w:numPr>
          <w:ilvl w:val="0"/>
          <w:numId w:val="29"/>
        </w:numPr>
        <w:ind w:right="160"/>
        <w:rPr>
          <w:rStyle w:val="divsectionbody"/>
          <w:rFonts w:ascii="Arial" w:eastAsia="Saira" w:hAnsi="Arial" w:cs="Arial"/>
          <w:caps w:val="0"/>
          <w:spacing w:val="0"/>
          <w:sz w:val="20"/>
          <w:szCs w:val="20"/>
        </w:rPr>
      </w:pPr>
      <w:r w:rsidRPr="006C4CBA">
        <w:rPr>
          <w:rStyle w:val="divsectionbody"/>
          <w:rFonts w:ascii="Arial" w:eastAsia="Saira" w:hAnsi="Arial" w:cs="Arial"/>
          <w:caps w:val="0"/>
          <w:spacing w:val="0"/>
          <w:sz w:val="20"/>
          <w:szCs w:val="20"/>
        </w:rPr>
        <w:t>Lead and mentor teams of software engineers to deliver high-quality software solutions.</w:t>
      </w:r>
    </w:p>
    <w:p w14:paraId="7619935B" w14:textId="083C37F9" w:rsidR="006C4CBA" w:rsidRDefault="006C4CBA" w:rsidP="006C4CBA">
      <w:pPr>
        <w:pStyle w:val="divdocumentsectiontitle"/>
        <w:numPr>
          <w:ilvl w:val="0"/>
          <w:numId w:val="29"/>
        </w:numPr>
        <w:ind w:right="160"/>
        <w:rPr>
          <w:rStyle w:val="divsectionbody"/>
          <w:rFonts w:ascii="Arial" w:eastAsia="Saira" w:hAnsi="Arial" w:cs="Arial"/>
          <w:caps w:val="0"/>
          <w:spacing w:val="0"/>
          <w:sz w:val="20"/>
          <w:szCs w:val="20"/>
        </w:rPr>
      </w:pPr>
      <w:r w:rsidRPr="006C4CBA">
        <w:rPr>
          <w:rStyle w:val="divsectionbody"/>
          <w:rFonts w:ascii="Arial" w:eastAsia="Saira" w:hAnsi="Arial" w:cs="Arial"/>
          <w:caps w:val="0"/>
          <w:spacing w:val="0"/>
          <w:sz w:val="20"/>
          <w:szCs w:val="20"/>
        </w:rPr>
        <w:t>Evaluate and recommend new technologies and tools to improve software development processes.</w:t>
      </w:r>
    </w:p>
    <w:p w14:paraId="620E3DC6" w14:textId="1858FC88" w:rsidR="006C4CBA" w:rsidRPr="00DE51D8" w:rsidRDefault="006C4CBA" w:rsidP="00E4298B">
      <w:pPr>
        <w:pStyle w:val="divdocumentsectiontitle"/>
        <w:numPr>
          <w:ilvl w:val="0"/>
          <w:numId w:val="29"/>
        </w:numPr>
        <w:ind w:right="160"/>
        <w:rPr>
          <w:rStyle w:val="divsectionbody"/>
          <w:rFonts w:ascii="Arial" w:eastAsia="Saira" w:hAnsi="Arial" w:cs="Arial"/>
          <w:b/>
          <w:bCs/>
          <w:color w:val="1F3864" w:themeColor="accent5" w:themeShade="80"/>
          <w:sz w:val="20"/>
          <w:szCs w:val="20"/>
        </w:rPr>
      </w:pPr>
      <w:r w:rsidRPr="006C4CBA">
        <w:rPr>
          <w:rStyle w:val="divsectionbody"/>
          <w:rFonts w:ascii="Arial" w:eastAsia="Saira" w:hAnsi="Arial" w:cs="Arial"/>
          <w:caps w:val="0"/>
          <w:spacing w:val="0"/>
          <w:sz w:val="20"/>
          <w:szCs w:val="20"/>
        </w:rPr>
        <w:t>Develop and maintain software applications, features, and systems to meet business needs.</w:t>
      </w:r>
    </w:p>
    <w:p w14:paraId="28DCB710" w14:textId="6841D7F1" w:rsidR="00DE51D8" w:rsidRDefault="00DE51D8" w:rsidP="00E4298B">
      <w:pPr>
        <w:pStyle w:val="divdocumentsectiontitle"/>
        <w:numPr>
          <w:ilvl w:val="0"/>
          <w:numId w:val="29"/>
        </w:numPr>
        <w:ind w:right="160"/>
        <w:rPr>
          <w:rStyle w:val="divsectionbody"/>
          <w:rFonts w:ascii="Arial" w:eastAsia="Saira" w:hAnsi="Arial" w:cs="Arial"/>
          <w:caps w:val="0"/>
          <w:spacing w:val="0"/>
          <w:sz w:val="20"/>
          <w:szCs w:val="20"/>
        </w:rPr>
      </w:pPr>
      <w:r w:rsidRPr="00DE51D8">
        <w:rPr>
          <w:rStyle w:val="divsectionbody"/>
          <w:rFonts w:ascii="Arial" w:eastAsia="Saira" w:hAnsi="Arial" w:cs="Arial"/>
          <w:caps w:val="0"/>
          <w:spacing w:val="0"/>
          <w:sz w:val="20"/>
          <w:szCs w:val="20"/>
        </w:rPr>
        <w:t>Participate in architectural and design discussions to ensure scalability, maintainability, and reliability of the software systems</w:t>
      </w:r>
      <w:r>
        <w:rPr>
          <w:rStyle w:val="divsectionbody"/>
          <w:rFonts w:ascii="Arial" w:eastAsia="Saira" w:hAnsi="Arial" w:cs="Arial"/>
          <w:caps w:val="0"/>
          <w:spacing w:val="0"/>
          <w:sz w:val="20"/>
          <w:szCs w:val="20"/>
        </w:rPr>
        <w:t>.</w:t>
      </w:r>
    </w:p>
    <w:p w14:paraId="41063562" w14:textId="0103ABDA" w:rsidR="004D044B" w:rsidRDefault="004D044B" w:rsidP="00E4298B">
      <w:pPr>
        <w:pStyle w:val="divdocumentsectiontitle"/>
        <w:numPr>
          <w:ilvl w:val="0"/>
          <w:numId w:val="29"/>
        </w:numPr>
        <w:ind w:right="160"/>
        <w:rPr>
          <w:rStyle w:val="divsectionbody"/>
          <w:rFonts w:ascii="Arial" w:eastAsia="Saira" w:hAnsi="Arial" w:cs="Arial"/>
          <w:caps w:val="0"/>
          <w:spacing w:val="0"/>
          <w:sz w:val="20"/>
          <w:szCs w:val="20"/>
        </w:rPr>
      </w:pPr>
      <w:r w:rsidRPr="004D044B">
        <w:rPr>
          <w:rStyle w:val="divsectionbody"/>
          <w:rFonts w:ascii="Arial" w:eastAsia="Saira" w:hAnsi="Arial" w:cs="Arial"/>
          <w:caps w:val="0"/>
          <w:spacing w:val="0"/>
          <w:sz w:val="20"/>
          <w:szCs w:val="20"/>
        </w:rPr>
        <w:t xml:space="preserve">Research and evaluate new technologies and industry trends that can improve the product and development </w:t>
      </w:r>
      <w:proofErr w:type="gramStart"/>
      <w:r w:rsidRPr="004D044B">
        <w:rPr>
          <w:rStyle w:val="divsectionbody"/>
          <w:rFonts w:ascii="Arial" w:eastAsia="Saira" w:hAnsi="Arial" w:cs="Arial"/>
          <w:caps w:val="0"/>
          <w:spacing w:val="0"/>
          <w:sz w:val="20"/>
          <w:szCs w:val="20"/>
        </w:rPr>
        <w:t>process</w:t>
      </w:r>
      <w:proofErr w:type="gramEnd"/>
    </w:p>
    <w:p w14:paraId="04E46B18" w14:textId="5B9D4D46" w:rsidR="004D044B" w:rsidRPr="00DE51D8" w:rsidRDefault="004D044B" w:rsidP="00E4298B">
      <w:pPr>
        <w:pStyle w:val="divdocumentsectiontitle"/>
        <w:numPr>
          <w:ilvl w:val="0"/>
          <w:numId w:val="29"/>
        </w:numPr>
        <w:ind w:right="160"/>
        <w:rPr>
          <w:rStyle w:val="divsectionbody"/>
          <w:rFonts w:ascii="Arial" w:eastAsia="Saira" w:hAnsi="Arial" w:cs="Arial"/>
          <w:caps w:val="0"/>
          <w:spacing w:val="0"/>
          <w:sz w:val="20"/>
          <w:szCs w:val="20"/>
        </w:rPr>
      </w:pPr>
      <w:r w:rsidRPr="004D044B">
        <w:rPr>
          <w:rStyle w:val="divsectionbody"/>
          <w:rFonts w:ascii="Arial" w:eastAsia="Saira" w:hAnsi="Arial" w:cs="Arial"/>
          <w:caps w:val="0"/>
          <w:spacing w:val="0"/>
          <w:sz w:val="20"/>
          <w:szCs w:val="20"/>
        </w:rPr>
        <w:t>Identify and mitigate technical risks and issues that may impact the product and business goals</w:t>
      </w:r>
      <w:r>
        <w:rPr>
          <w:rStyle w:val="divsectionbody"/>
          <w:rFonts w:ascii="Arial" w:eastAsia="Saira" w:hAnsi="Arial" w:cs="Arial"/>
          <w:caps w:val="0"/>
          <w:spacing w:val="0"/>
          <w:sz w:val="20"/>
          <w:szCs w:val="20"/>
        </w:rPr>
        <w:t>.</w:t>
      </w:r>
    </w:p>
    <w:p w14:paraId="1C9D2282" w14:textId="44CCF815" w:rsidR="006C4CBA" w:rsidRPr="006C4CBA" w:rsidRDefault="006C4CBA" w:rsidP="00E4298B">
      <w:pPr>
        <w:pStyle w:val="divdocumentsectiontitle"/>
        <w:numPr>
          <w:ilvl w:val="0"/>
          <w:numId w:val="29"/>
        </w:numPr>
        <w:ind w:right="160"/>
        <w:rPr>
          <w:rStyle w:val="divsectionbody"/>
          <w:rFonts w:eastAsia="Saira"/>
          <w:b/>
          <w:bCs/>
          <w:caps w:val="0"/>
          <w:spacing w:val="0"/>
          <w:sz w:val="20"/>
          <w:szCs w:val="20"/>
        </w:rPr>
      </w:pPr>
      <w:r w:rsidRPr="006C4CBA">
        <w:rPr>
          <w:rStyle w:val="divsectionbody"/>
          <w:rFonts w:ascii="Arial" w:eastAsia="Saira" w:hAnsi="Arial" w:cs="Arial"/>
          <w:caps w:val="0"/>
          <w:spacing w:val="0"/>
          <w:sz w:val="20"/>
          <w:szCs w:val="20"/>
        </w:rPr>
        <w:t>Collaborate with cross-functional teams to design, develop, and implement software solutions.</w:t>
      </w:r>
    </w:p>
    <w:p w14:paraId="065626D5" w14:textId="70998921" w:rsidR="006C4CBA" w:rsidRDefault="006C4CBA" w:rsidP="00E4298B">
      <w:pPr>
        <w:pStyle w:val="divdocumentsectiontitle"/>
        <w:numPr>
          <w:ilvl w:val="0"/>
          <w:numId w:val="29"/>
        </w:numPr>
        <w:ind w:right="160"/>
        <w:rPr>
          <w:rStyle w:val="divsectionbody"/>
          <w:rFonts w:ascii="Arial" w:eastAsia="Saira" w:hAnsi="Arial" w:cs="Arial"/>
          <w:caps w:val="0"/>
          <w:spacing w:val="0"/>
          <w:sz w:val="20"/>
          <w:szCs w:val="20"/>
        </w:rPr>
      </w:pPr>
      <w:r w:rsidRPr="009D5EE6">
        <w:rPr>
          <w:rStyle w:val="divsectionbody"/>
          <w:rFonts w:ascii="Arial" w:eastAsia="Saira" w:hAnsi="Arial" w:cs="Arial"/>
          <w:caps w:val="0"/>
          <w:spacing w:val="0"/>
          <w:sz w:val="20"/>
          <w:szCs w:val="20"/>
        </w:rPr>
        <w:t>Mentor junior developers and provide technical leadership to the team.</w:t>
      </w:r>
    </w:p>
    <w:p w14:paraId="4D2EB910" w14:textId="147E813E" w:rsidR="009E254D" w:rsidRDefault="009E254D" w:rsidP="009E254D">
      <w:pPr>
        <w:pStyle w:val="divdocumentsectiontitle"/>
        <w:ind w:right="160"/>
        <w:rPr>
          <w:rStyle w:val="divsectionbody"/>
          <w:rFonts w:ascii="Arial" w:eastAsia="Saira" w:hAnsi="Arial" w:cs="Arial"/>
          <w:caps w:val="0"/>
          <w:spacing w:val="0"/>
          <w:sz w:val="20"/>
          <w:szCs w:val="20"/>
        </w:rPr>
      </w:pPr>
    </w:p>
    <w:p w14:paraId="7FF870FC" w14:textId="67E0F66D" w:rsidR="00397846" w:rsidRPr="00841A5E" w:rsidRDefault="009E254D" w:rsidP="00C57F2E">
      <w:pPr>
        <w:pStyle w:val="divdocumentsectiontitle"/>
        <w:ind w:right="160"/>
        <w:rPr>
          <w:rStyle w:val="divdocumentheading"/>
          <w:rFonts w:eastAsia="Saira"/>
          <w:color w:val="1F3864" w:themeColor="accent5" w:themeShade="80"/>
          <w:u w:val="single"/>
        </w:rPr>
      </w:pPr>
      <w:r w:rsidRPr="00841A5E">
        <w:rPr>
          <w:rStyle w:val="divdocumentheading"/>
          <w:rFonts w:eastAsia="Saira"/>
          <w:color w:val="1F3864" w:themeColor="accent5" w:themeShade="80"/>
          <w:u w:val="single"/>
        </w:rPr>
        <w:t>Recent Projects Summary:</w:t>
      </w:r>
    </w:p>
    <w:tbl>
      <w:tblPr>
        <w:tblStyle w:val="divdocumentdivsectiontable"/>
        <w:tblW w:w="10094" w:type="dxa"/>
        <w:tblCellSpacing w:w="0" w:type="dxa"/>
        <w:tblInd w:w="270" w:type="dxa"/>
        <w:shd w:val="clear" w:color="auto" w:fill="FFFFFF"/>
        <w:tblLayout w:type="fixed"/>
        <w:tblCellMar>
          <w:left w:w="0" w:type="dxa"/>
          <w:right w:w="0" w:type="dxa"/>
        </w:tblCellMar>
        <w:tblLook w:val="05E0" w:firstRow="1" w:lastRow="1" w:firstColumn="1" w:lastColumn="1" w:noHBand="0" w:noVBand="1"/>
      </w:tblPr>
      <w:tblGrid>
        <w:gridCol w:w="10094"/>
      </w:tblGrid>
      <w:tr w:rsidR="00C57F2E" w:rsidRPr="002D6519" w14:paraId="009459B4" w14:textId="77777777" w:rsidTr="003E3757">
        <w:trPr>
          <w:trHeight w:val="9609"/>
          <w:tblCellSpacing w:w="0" w:type="dxa"/>
        </w:trPr>
        <w:tc>
          <w:tcPr>
            <w:tcW w:w="10094" w:type="dxa"/>
            <w:tcMar>
              <w:top w:w="0" w:type="dxa"/>
              <w:left w:w="0" w:type="dxa"/>
              <w:bottom w:w="0" w:type="dxa"/>
              <w:right w:w="0" w:type="dxa"/>
            </w:tcMar>
            <w:hideMark/>
          </w:tcPr>
          <w:p w14:paraId="0FAE40B3" w14:textId="484E22D3" w:rsidR="00C57F2E" w:rsidRPr="00215CE8" w:rsidRDefault="00C57F2E" w:rsidP="00387155">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t>RTI</w:t>
            </w:r>
            <w:r w:rsidR="004F44E8" w:rsidRPr="00215CE8">
              <w:rPr>
                <w:rStyle w:val="divsectionbody"/>
                <w:rFonts w:ascii="Arial" w:eastAsia="Saira" w:hAnsi="Arial" w:cs="Arial"/>
                <w:b/>
                <w:bCs/>
                <w:color w:val="1F3864" w:themeColor="accent5" w:themeShade="80"/>
                <w:sz w:val="20"/>
                <w:szCs w:val="20"/>
                <w:u w:val="single"/>
              </w:rPr>
              <w:t xml:space="preserve"> </w:t>
            </w:r>
            <w:r w:rsidRPr="00215CE8">
              <w:rPr>
                <w:rStyle w:val="divsectionbody"/>
                <w:rFonts w:ascii="Arial" w:eastAsia="Saira" w:hAnsi="Arial" w:cs="Arial"/>
                <w:b/>
                <w:bCs/>
                <w:color w:val="1F3864" w:themeColor="accent5" w:themeShade="80"/>
                <w:sz w:val="20"/>
                <w:szCs w:val="20"/>
                <w:u w:val="single"/>
              </w:rPr>
              <w:t>(Real Time Inventory):</w:t>
            </w:r>
          </w:p>
          <w:p w14:paraId="700C692C" w14:textId="622E908B" w:rsidR="006F0716" w:rsidRPr="006F0716" w:rsidRDefault="00C57F2E" w:rsidP="008705F9">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Real time inventory is key initiative to help OEMS push inventory feeds directly into dealers DMS for the first time. This allows OEMS to monitor and control the prices, validation of rebates etc.</w:t>
            </w:r>
            <w:r w:rsidR="00544FC1">
              <w:rPr>
                <w:rStyle w:val="divsectionbody"/>
                <w:rFonts w:ascii="Arial" w:eastAsia="Saira" w:hAnsi="Arial" w:cs="Arial"/>
                <w:sz w:val="20"/>
                <w:szCs w:val="20"/>
              </w:rPr>
              <w:t xml:space="preserve"> </w:t>
            </w:r>
            <w:r w:rsidRPr="002D6519">
              <w:rPr>
                <w:rStyle w:val="divsectionbody"/>
                <w:rFonts w:ascii="Arial" w:eastAsia="Saira" w:hAnsi="Arial" w:cs="Arial"/>
                <w:sz w:val="20"/>
                <w:szCs w:val="20"/>
              </w:rPr>
              <w:t xml:space="preserve">It’s a </w:t>
            </w:r>
            <w:r w:rsidR="00645F86" w:rsidRPr="002D6519">
              <w:rPr>
                <w:rStyle w:val="divsectionbody"/>
                <w:rFonts w:ascii="Arial" w:eastAsia="Saira" w:hAnsi="Arial" w:cs="Arial"/>
                <w:sz w:val="20"/>
                <w:szCs w:val="20"/>
              </w:rPr>
              <w:t>360-degree</w:t>
            </w:r>
            <w:r w:rsidRPr="002D6519">
              <w:rPr>
                <w:rStyle w:val="divsectionbody"/>
                <w:rFonts w:ascii="Arial" w:eastAsia="Saira" w:hAnsi="Arial" w:cs="Arial"/>
                <w:sz w:val="20"/>
                <w:szCs w:val="20"/>
              </w:rPr>
              <w:t xml:space="preserve"> integration</w:t>
            </w:r>
            <w:r>
              <w:rPr>
                <w:rStyle w:val="divsectionbody"/>
                <w:rFonts w:ascii="Arial" w:eastAsia="Saira" w:hAnsi="Arial" w:cs="Arial"/>
                <w:sz w:val="20"/>
                <w:szCs w:val="20"/>
              </w:rPr>
              <w:t xml:space="preserve">. </w:t>
            </w:r>
            <w:r w:rsidR="00544FC1">
              <w:rPr>
                <w:rStyle w:val="divsectionbody"/>
                <w:rFonts w:ascii="Arial" w:eastAsia="Saira" w:hAnsi="Arial" w:cs="Arial"/>
                <w:sz w:val="20"/>
                <w:szCs w:val="20"/>
              </w:rPr>
              <w:t>There are four projects involved in the whole integration. I am an SME and own a project in the whole integration.</w:t>
            </w:r>
          </w:p>
          <w:p w14:paraId="57628CFB" w14:textId="77777777" w:rsidR="00C57F2E" w:rsidRPr="00215CE8" w:rsidRDefault="00C57F2E" w:rsidP="00387155">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t>Achievements:</w:t>
            </w:r>
          </w:p>
          <w:p w14:paraId="395EF950" w14:textId="77777777" w:rsidR="00DF7A5C" w:rsidRDefault="00C57F2E" w:rsidP="0053537F">
            <w:pPr>
              <w:pStyle w:val="divdocumentulli"/>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Designed</w:t>
            </w:r>
            <w:r>
              <w:rPr>
                <w:rStyle w:val="divsectionbody"/>
                <w:rFonts w:ascii="Arial" w:eastAsia="Saira" w:hAnsi="Arial" w:cs="Arial"/>
                <w:sz w:val="20"/>
                <w:szCs w:val="20"/>
              </w:rPr>
              <w:t xml:space="preserve"> and involved in</w:t>
            </w:r>
            <w:r w:rsidRPr="002D6519">
              <w:rPr>
                <w:rStyle w:val="divsectionbody"/>
                <w:rFonts w:ascii="Arial" w:eastAsia="Saira" w:hAnsi="Arial" w:cs="Arial"/>
                <w:sz w:val="20"/>
                <w:szCs w:val="20"/>
              </w:rPr>
              <w:t xml:space="preserve"> the architecture for the complex integration involving 4 different systems</w:t>
            </w:r>
            <w:r w:rsidR="00DF7A5C">
              <w:rPr>
                <w:rStyle w:val="divsectionbody"/>
                <w:rFonts w:ascii="Arial" w:eastAsia="Saira" w:hAnsi="Arial" w:cs="Arial"/>
                <w:sz w:val="20"/>
                <w:szCs w:val="20"/>
              </w:rPr>
              <w:t>.</w:t>
            </w:r>
          </w:p>
          <w:p w14:paraId="787F1231" w14:textId="342E4F87" w:rsidR="00C57F2E" w:rsidRPr="002D6519" w:rsidRDefault="00DF7A5C" w:rsidP="0053537F">
            <w:pPr>
              <w:pStyle w:val="divdocumentulli"/>
              <w:numPr>
                <w:ilvl w:val="0"/>
                <w:numId w:val="23"/>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 xml:space="preserve">Key player in architecture modifications, unifying pipelines, </w:t>
            </w:r>
            <w:r w:rsidR="002A4D91">
              <w:rPr>
                <w:rStyle w:val="divsectionbody"/>
                <w:rFonts w:ascii="Arial" w:eastAsia="Saira" w:hAnsi="Arial" w:cs="Arial"/>
                <w:sz w:val="20"/>
                <w:szCs w:val="20"/>
              </w:rPr>
              <w:t>design,</w:t>
            </w:r>
            <w:r>
              <w:rPr>
                <w:rStyle w:val="divsectionbody"/>
                <w:rFonts w:ascii="Arial" w:eastAsia="Saira" w:hAnsi="Arial" w:cs="Arial"/>
                <w:sz w:val="20"/>
                <w:szCs w:val="20"/>
              </w:rPr>
              <w:t xml:space="preserve"> and architecture.</w:t>
            </w:r>
          </w:p>
          <w:p w14:paraId="4FED9A98" w14:textId="2452FA1A" w:rsidR="00C57F2E" w:rsidRDefault="00C57F2E" w:rsidP="0053537F">
            <w:pPr>
              <w:pStyle w:val="divdocumentulli"/>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Built microservices and defined micro service events </w:t>
            </w:r>
            <w:proofErr w:type="gramStart"/>
            <w:r w:rsidRPr="002D6519">
              <w:rPr>
                <w:rStyle w:val="divsectionbody"/>
                <w:rFonts w:ascii="Arial" w:eastAsia="Saira" w:hAnsi="Arial" w:cs="Arial"/>
                <w:sz w:val="20"/>
                <w:szCs w:val="20"/>
              </w:rPr>
              <w:t>choreography</w:t>
            </w:r>
            <w:proofErr w:type="gramEnd"/>
          </w:p>
          <w:p w14:paraId="1E518F43" w14:textId="563A30A7" w:rsidR="00C57F2E" w:rsidRDefault="00C57F2E" w:rsidP="0053537F">
            <w:pPr>
              <w:pStyle w:val="divdocumentulli"/>
              <w:numPr>
                <w:ilvl w:val="0"/>
                <w:numId w:val="23"/>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Built microservices saga pattern.</w:t>
            </w:r>
          </w:p>
          <w:p w14:paraId="00F5D734" w14:textId="52502A2B" w:rsidR="00C57F2E" w:rsidRDefault="00C57F2E" w:rsidP="0053537F">
            <w:pPr>
              <w:pStyle w:val="divdocumentulli"/>
              <w:numPr>
                <w:ilvl w:val="0"/>
                <w:numId w:val="23"/>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 xml:space="preserve">Events </w:t>
            </w:r>
            <w:r w:rsidR="00DF7A5C">
              <w:rPr>
                <w:rStyle w:val="divsectionbody"/>
                <w:rFonts w:ascii="Arial" w:eastAsia="Saira" w:hAnsi="Arial" w:cs="Arial"/>
                <w:sz w:val="20"/>
                <w:szCs w:val="20"/>
              </w:rPr>
              <w:t>choreography. Unified view to track the status of transactions.</w:t>
            </w:r>
          </w:p>
          <w:p w14:paraId="3D15027D" w14:textId="3E6F4888" w:rsidR="00C57F2E" w:rsidRDefault="00C57F2E" w:rsidP="0053537F">
            <w:pPr>
              <w:pStyle w:val="divdocumentulli"/>
              <w:numPr>
                <w:ilvl w:val="0"/>
                <w:numId w:val="23"/>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Central Logging events to Splunk and dashboards.</w:t>
            </w:r>
          </w:p>
          <w:p w14:paraId="6E70C3E2" w14:textId="13DF4AC9" w:rsidR="00C57F2E" w:rsidRPr="00215CE8" w:rsidRDefault="00C57F2E" w:rsidP="00387155">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t>Technolog</w:t>
            </w:r>
            <w:r w:rsidR="00003510" w:rsidRPr="00215CE8">
              <w:rPr>
                <w:rStyle w:val="divsectionbody"/>
                <w:rFonts w:ascii="Arial" w:eastAsia="Saira" w:hAnsi="Arial" w:cs="Arial"/>
                <w:b/>
                <w:bCs/>
                <w:color w:val="1F3864" w:themeColor="accent5" w:themeShade="80"/>
                <w:sz w:val="20"/>
                <w:szCs w:val="20"/>
                <w:u w:val="single"/>
              </w:rPr>
              <w:t>y Stack</w:t>
            </w:r>
            <w:r w:rsidRPr="00215CE8">
              <w:rPr>
                <w:rStyle w:val="divsectionbody"/>
                <w:rFonts w:ascii="Arial" w:eastAsia="Saira" w:hAnsi="Arial" w:cs="Arial"/>
                <w:b/>
                <w:bCs/>
                <w:color w:val="1F3864" w:themeColor="accent5" w:themeShade="80"/>
                <w:sz w:val="20"/>
                <w:szCs w:val="20"/>
                <w:u w:val="single"/>
              </w:rPr>
              <w:t>:</w:t>
            </w:r>
          </w:p>
          <w:p w14:paraId="11552E2D" w14:textId="20855D51" w:rsidR="00215CE8" w:rsidRDefault="00C57F2E" w:rsidP="008051D0">
            <w:pPr>
              <w:pStyle w:val="p"/>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.Net core, RabbitMQ, </w:t>
            </w:r>
            <w:r w:rsidR="003205B2">
              <w:rPr>
                <w:rStyle w:val="divsectionbody"/>
                <w:rFonts w:ascii="Arial" w:eastAsia="Saira" w:hAnsi="Arial" w:cs="Arial"/>
                <w:sz w:val="20"/>
                <w:szCs w:val="20"/>
              </w:rPr>
              <w:t xml:space="preserve">Java, </w:t>
            </w:r>
            <w:r w:rsidRPr="002D6519">
              <w:rPr>
                <w:rStyle w:val="divsectionbody"/>
                <w:rFonts w:ascii="Arial" w:eastAsia="Saira" w:hAnsi="Arial" w:cs="Arial"/>
                <w:sz w:val="20"/>
                <w:szCs w:val="20"/>
              </w:rPr>
              <w:t xml:space="preserve">C#, Asp.net </w:t>
            </w:r>
            <w:r w:rsidR="008051D0" w:rsidRPr="002D6519">
              <w:rPr>
                <w:rStyle w:val="divsectionbody"/>
                <w:rFonts w:ascii="Arial" w:eastAsia="Saira" w:hAnsi="Arial" w:cs="Arial"/>
                <w:sz w:val="20"/>
                <w:szCs w:val="20"/>
              </w:rPr>
              <w:t>WebAPI’s</w:t>
            </w:r>
            <w:r w:rsidRPr="002D6519">
              <w:rPr>
                <w:rStyle w:val="divsectionbody"/>
                <w:rFonts w:ascii="Arial" w:eastAsia="Saira" w:hAnsi="Arial" w:cs="Arial"/>
                <w:sz w:val="20"/>
                <w:szCs w:val="20"/>
              </w:rPr>
              <w:t xml:space="preserve">, Kafka, </w:t>
            </w:r>
            <w:r w:rsidR="00C60EDD">
              <w:rPr>
                <w:rStyle w:val="divsectionbody"/>
                <w:rFonts w:ascii="Arial" w:eastAsia="Saira" w:hAnsi="Arial" w:cs="Arial"/>
                <w:sz w:val="20"/>
                <w:szCs w:val="20"/>
              </w:rPr>
              <w:t>Rest API’s</w:t>
            </w:r>
            <w:r w:rsidRPr="002D6519">
              <w:rPr>
                <w:rStyle w:val="divsectionbody"/>
                <w:rFonts w:ascii="Arial" w:eastAsia="Saira" w:hAnsi="Arial" w:cs="Arial"/>
                <w:sz w:val="20"/>
                <w:szCs w:val="20"/>
              </w:rPr>
              <w:t xml:space="preserve">, </w:t>
            </w:r>
            <w:r w:rsidR="00C60EDD">
              <w:rPr>
                <w:rStyle w:val="divsectionbody"/>
                <w:rFonts w:ascii="Arial" w:eastAsia="Saira" w:hAnsi="Arial" w:cs="Arial"/>
                <w:sz w:val="20"/>
                <w:szCs w:val="20"/>
              </w:rPr>
              <w:t>Elastic</w:t>
            </w:r>
            <w:r w:rsidRPr="002D6519">
              <w:rPr>
                <w:rStyle w:val="divsectionbody"/>
                <w:rFonts w:ascii="Arial" w:eastAsia="Saira" w:hAnsi="Arial" w:cs="Arial"/>
                <w:sz w:val="20"/>
                <w:szCs w:val="20"/>
              </w:rPr>
              <w:t xml:space="preserve"> </w:t>
            </w:r>
            <w:r w:rsidR="00C60EDD">
              <w:rPr>
                <w:rStyle w:val="divsectionbody"/>
                <w:rFonts w:ascii="Arial" w:eastAsia="Saira" w:hAnsi="Arial" w:cs="Arial"/>
                <w:sz w:val="20"/>
                <w:szCs w:val="20"/>
              </w:rPr>
              <w:t>S</w:t>
            </w:r>
            <w:r w:rsidRPr="002D6519">
              <w:rPr>
                <w:rStyle w:val="divsectionbody"/>
                <w:rFonts w:ascii="Arial" w:eastAsia="Saira" w:hAnsi="Arial" w:cs="Arial"/>
                <w:sz w:val="20"/>
                <w:szCs w:val="20"/>
              </w:rPr>
              <w:t xml:space="preserve">earch, </w:t>
            </w:r>
            <w:r w:rsidR="007A1A2E">
              <w:rPr>
                <w:rStyle w:val="divsectionbody"/>
                <w:rFonts w:ascii="Arial" w:eastAsia="Saira" w:hAnsi="Arial" w:cs="Arial"/>
                <w:sz w:val="20"/>
                <w:szCs w:val="20"/>
              </w:rPr>
              <w:t>S</w:t>
            </w:r>
            <w:r w:rsidR="007A1A2E" w:rsidRPr="002D6519">
              <w:rPr>
                <w:rStyle w:val="divsectionbody"/>
                <w:rFonts w:ascii="Arial" w:eastAsia="Saira" w:hAnsi="Arial" w:cs="Arial"/>
                <w:sz w:val="20"/>
                <w:szCs w:val="20"/>
              </w:rPr>
              <w:t>plunk</w:t>
            </w:r>
            <w:r w:rsidRPr="002D6519">
              <w:rPr>
                <w:rStyle w:val="divsectionbody"/>
                <w:rFonts w:ascii="Arial" w:eastAsia="Saira" w:hAnsi="Arial" w:cs="Arial"/>
                <w:sz w:val="20"/>
                <w:szCs w:val="20"/>
              </w:rPr>
              <w:t xml:space="preserve">, </w:t>
            </w:r>
            <w:r w:rsidR="00C60EDD">
              <w:rPr>
                <w:rStyle w:val="divsectionbody"/>
                <w:rFonts w:ascii="Arial" w:eastAsia="Saira" w:hAnsi="Arial" w:cs="Arial"/>
                <w:sz w:val="20"/>
                <w:szCs w:val="20"/>
              </w:rPr>
              <w:t>Docker</w:t>
            </w:r>
            <w:r w:rsidRPr="002D6519">
              <w:rPr>
                <w:rStyle w:val="divsectionbody"/>
                <w:rFonts w:ascii="Arial" w:eastAsia="Saira" w:hAnsi="Arial" w:cs="Arial"/>
                <w:sz w:val="20"/>
                <w:szCs w:val="20"/>
              </w:rPr>
              <w:t xml:space="preserve">, </w:t>
            </w:r>
            <w:r w:rsidR="00C60EDD">
              <w:rPr>
                <w:rStyle w:val="divsectionbody"/>
                <w:rFonts w:ascii="Arial" w:eastAsia="Saira" w:hAnsi="Arial" w:cs="Arial"/>
                <w:sz w:val="20"/>
                <w:szCs w:val="20"/>
              </w:rPr>
              <w:t>AWS</w:t>
            </w:r>
            <w:r>
              <w:rPr>
                <w:rStyle w:val="divsectionbody"/>
                <w:rFonts w:ascii="Arial" w:eastAsia="Saira" w:hAnsi="Arial" w:cs="Arial"/>
                <w:sz w:val="20"/>
                <w:szCs w:val="20"/>
              </w:rPr>
              <w:t xml:space="preserve">, </w:t>
            </w:r>
            <w:r w:rsidR="00C60EDD">
              <w:rPr>
                <w:rStyle w:val="divsectionbody"/>
                <w:rFonts w:ascii="Arial" w:eastAsia="Saira" w:hAnsi="Arial" w:cs="Arial"/>
                <w:sz w:val="20"/>
                <w:szCs w:val="20"/>
              </w:rPr>
              <w:t>S</w:t>
            </w:r>
            <w:r w:rsidR="00692B84">
              <w:rPr>
                <w:rStyle w:val="divsectionbody"/>
                <w:rFonts w:ascii="Arial" w:eastAsia="Saira" w:hAnsi="Arial" w:cs="Arial"/>
                <w:sz w:val="20"/>
                <w:szCs w:val="20"/>
              </w:rPr>
              <w:t>wagger, Kubernetes</w:t>
            </w:r>
            <w:r w:rsidR="00D828CC">
              <w:rPr>
                <w:rStyle w:val="divsectionbody"/>
                <w:rFonts w:ascii="Arial" w:eastAsia="Saira" w:hAnsi="Arial" w:cs="Arial"/>
                <w:sz w:val="20"/>
                <w:szCs w:val="20"/>
              </w:rPr>
              <w:t xml:space="preserve">, Spring Boot, Prometheus, Grafana, Postgres, </w:t>
            </w:r>
            <w:proofErr w:type="spellStart"/>
            <w:r w:rsidR="00D828CC">
              <w:rPr>
                <w:rStyle w:val="divsectionbody"/>
                <w:rFonts w:ascii="Arial" w:eastAsia="Saira" w:hAnsi="Arial" w:cs="Arial"/>
                <w:sz w:val="20"/>
                <w:szCs w:val="20"/>
              </w:rPr>
              <w:t>Sqlserver</w:t>
            </w:r>
            <w:proofErr w:type="spellEnd"/>
            <w:r w:rsidR="00D828CC">
              <w:rPr>
                <w:rStyle w:val="divsectionbody"/>
                <w:rFonts w:ascii="Arial" w:eastAsia="Saira" w:hAnsi="Arial" w:cs="Arial"/>
                <w:sz w:val="20"/>
                <w:szCs w:val="20"/>
              </w:rPr>
              <w:t>.</w:t>
            </w:r>
          </w:p>
          <w:p w14:paraId="33E15E07" w14:textId="77777777" w:rsidR="008051D0" w:rsidRPr="008051D0" w:rsidRDefault="008051D0" w:rsidP="008051D0">
            <w:pPr>
              <w:pStyle w:val="p"/>
              <w:spacing w:line="280" w:lineRule="atLeast"/>
              <w:ind w:left="720"/>
              <w:rPr>
                <w:rStyle w:val="divsectionbody"/>
                <w:rFonts w:ascii="Arial" w:eastAsia="Saira" w:hAnsi="Arial" w:cs="Arial"/>
                <w:sz w:val="20"/>
                <w:szCs w:val="20"/>
              </w:rPr>
            </w:pPr>
          </w:p>
          <w:p w14:paraId="19C90EAC" w14:textId="543CDCF9" w:rsidR="00645F86" w:rsidRPr="00215CE8" w:rsidRDefault="004F44E8" w:rsidP="00945D5E">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t>Account Payables</w:t>
            </w:r>
            <w:r w:rsidR="00105D5C" w:rsidRPr="00215CE8">
              <w:rPr>
                <w:rStyle w:val="divsectionbody"/>
                <w:rFonts w:ascii="Arial" w:eastAsia="Saira" w:hAnsi="Arial" w:cs="Arial"/>
                <w:b/>
                <w:bCs/>
                <w:color w:val="1F3864" w:themeColor="accent5" w:themeShade="80"/>
                <w:sz w:val="20"/>
                <w:szCs w:val="20"/>
                <w:u w:val="single"/>
              </w:rPr>
              <w:t xml:space="preserve"> </w:t>
            </w:r>
            <w:r w:rsidRPr="00215CE8">
              <w:rPr>
                <w:rStyle w:val="divsectionbody"/>
                <w:rFonts w:ascii="Arial" w:eastAsia="Saira" w:hAnsi="Arial" w:cs="Arial"/>
                <w:b/>
                <w:bCs/>
                <w:color w:val="1F3864" w:themeColor="accent5" w:themeShade="80"/>
                <w:sz w:val="20"/>
                <w:szCs w:val="20"/>
                <w:u w:val="single"/>
              </w:rPr>
              <w:t>(Invoicing,</w:t>
            </w:r>
            <w:r w:rsidR="00F82B1D" w:rsidRPr="00215CE8">
              <w:rPr>
                <w:rStyle w:val="divsectionbody"/>
                <w:rFonts w:ascii="Arial" w:eastAsia="Saira" w:hAnsi="Arial" w:cs="Arial"/>
                <w:b/>
                <w:bCs/>
                <w:color w:val="1F3864" w:themeColor="accent5" w:themeShade="80"/>
                <w:sz w:val="20"/>
                <w:szCs w:val="20"/>
                <w:u w:val="single"/>
              </w:rPr>
              <w:t xml:space="preserve"> </w:t>
            </w:r>
            <w:r w:rsidRPr="00215CE8">
              <w:rPr>
                <w:rStyle w:val="divsectionbody"/>
                <w:rFonts w:ascii="Arial" w:eastAsia="Saira" w:hAnsi="Arial" w:cs="Arial"/>
                <w:b/>
                <w:bCs/>
                <w:color w:val="1F3864" w:themeColor="accent5" w:themeShade="80"/>
                <w:sz w:val="20"/>
                <w:szCs w:val="20"/>
                <w:u w:val="single"/>
              </w:rPr>
              <w:t>Journal</w:t>
            </w:r>
            <w:r w:rsidR="00E77C19" w:rsidRPr="00215CE8">
              <w:rPr>
                <w:rStyle w:val="divsectionbody"/>
                <w:rFonts w:ascii="Arial" w:eastAsia="Saira" w:hAnsi="Arial" w:cs="Arial"/>
                <w:b/>
                <w:bCs/>
                <w:color w:val="1F3864" w:themeColor="accent5" w:themeShade="80"/>
                <w:sz w:val="20"/>
                <w:szCs w:val="20"/>
                <w:u w:val="single"/>
              </w:rPr>
              <w:t xml:space="preserve"> Entry’s</w:t>
            </w:r>
            <w:r w:rsidRPr="00215CE8">
              <w:rPr>
                <w:rStyle w:val="divsectionbody"/>
                <w:rFonts w:ascii="Arial" w:eastAsia="Saira" w:hAnsi="Arial" w:cs="Arial"/>
                <w:b/>
                <w:bCs/>
                <w:color w:val="1F3864" w:themeColor="accent5" w:themeShade="80"/>
                <w:sz w:val="20"/>
                <w:szCs w:val="20"/>
                <w:u w:val="single"/>
              </w:rPr>
              <w:t>)</w:t>
            </w:r>
            <w:r w:rsidR="00C63B5E" w:rsidRPr="00215CE8">
              <w:rPr>
                <w:rStyle w:val="divsectionbody"/>
                <w:rFonts w:ascii="Arial" w:eastAsia="Saira" w:hAnsi="Arial" w:cs="Arial"/>
                <w:b/>
                <w:bCs/>
                <w:color w:val="1F3864" w:themeColor="accent5" w:themeShade="80"/>
                <w:sz w:val="20"/>
                <w:szCs w:val="20"/>
                <w:u w:val="single"/>
              </w:rPr>
              <w:t>:</w:t>
            </w:r>
          </w:p>
          <w:p w14:paraId="27094020" w14:textId="633E6FBD" w:rsidR="0014542C" w:rsidRPr="00105D5C" w:rsidRDefault="00F82B1D" w:rsidP="00C91E50">
            <w:pPr>
              <w:pStyle w:val="p"/>
              <w:spacing w:line="280" w:lineRule="atLeast"/>
              <w:rPr>
                <w:rStyle w:val="divsectionbody"/>
                <w:rFonts w:ascii="Arial" w:eastAsia="Saira" w:hAnsi="Arial" w:cs="Arial"/>
                <w:b/>
                <w:bCs/>
                <w:color w:val="2E74B5" w:themeColor="accent1" w:themeShade="BF"/>
                <w:sz w:val="20"/>
                <w:szCs w:val="20"/>
                <w:u w:val="single"/>
              </w:rPr>
            </w:pPr>
            <w:r>
              <w:rPr>
                <w:rStyle w:val="divsectionbody"/>
                <w:rFonts w:ascii="Arial" w:eastAsia="Saira" w:hAnsi="Arial" w:cs="Arial"/>
                <w:sz w:val="20"/>
                <w:szCs w:val="20"/>
              </w:rPr>
              <w:t xml:space="preserve">As part of the DMS modernization </w:t>
            </w:r>
            <w:r w:rsidR="00105D5C">
              <w:rPr>
                <w:rStyle w:val="divsectionbody"/>
                <w:rFonts w:ascii="Arial" w:eastAsia="Saira" w:hAnsi="Arial" w:cs="Arial"/>
                <w:sz w:val="20"/>
                <w:szCs w:val="20"/>
              </w:rPr>
              <w:t xml:space="preserve">monolith accounts app is broken in to different </w:t>
            </w:r>
            <w:proofErr w:type="spellStart"/>
            <w:r w:rsidR="00105D5C">
              <w:rPr>
                <w:rStyle w:val="divsectionbody"/>
                <w:rFonts w:ascii="Arial" w:eastAsia="Saira" w:hAnsi="Arial" w:cs="Arial"/>
                <w:sz w:val="20"/>
                <w:szCs w:val="20"/>
              </w:rPr>
              <w:t>micorfront</w:t>
            </w:r>
            <w:proofErr w:type="spellEnd"/>
            <w:r w:rsidR="00105D5C">
              <w:rPr>
                <w:rStyle w:val="divsectionbody"/>
                <w:rFonts w:ascii="Arial" w:eastAsia="Saira" w:hAnsi="Arial" w:cs="Arial"/>
                <w:sz w:val="20"/>
                <w:szCs w:val="20"/>
              </w:rPr>
              <w:t xml:space="preserve"> ends, and will </w:t>
            </w:r>
            <w:proofErr w:type="gramStart"/>
            <w:r w:rsidR="00105D5C">
              <w:rPr>
                <w:rStyle w:val="divsectionbody"/>
                <w:rFonts w:ascii="Arial" w:eastAsia="Saira" w:hAnsi="Arial" w:cs="Arial"/>
                <w:sz w:val="20"/>
                <w:szCs w:val="20"/>
              </w:rPr>
              <w:t>be</w:t>
            </w:r>
            <w:proofErr w:type="gramEnd"/>
          </w:p>
          <w:p w14:paraId="6D519886" w14:textId="6B8357CE" w:rsidR="00105D5C" w:rsidRDefault="00105D5C" w:rsidP="00C91E50">
            <w:pPr>
              <w:pStyle w:val="p"/>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Launched in the unify portal as workflows, so dealers can access these as simple workflows. These intuitive</w:t>
            </w:r>
          </w:p>
          <w:p w14:paraId="43F48856" w14:textId="3CB74E9E" w:rsidR="00C91E50" w:rsidRDefault="00105D5C" w:rsidP="00C91E50">
            <w:pPr>
              <w:pStyle w:val="p"/>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 xml:space="preserve">Simple workflows help dealers to </w:t>
            </w:r>
            <w:r w:rsidR="00C91E50">
              <w:rPr>
                <w:rStyle w:val="divsectionbody"/>
                <w:rFonts w:ascii="Arial" w:eastAsia="Saira" w:hAnsi="Arial" w:cs="Arial"/>
                <w:sz w:val="20"/>
                <w:szCs w:val="20"/>
              </w:rPr>
              <w:t>launch apps and workflows from unify.</w:t>
            </w:r>
          </w:p>
          <w:p w14:paraId="08A6137A" w14:textId="16BFBE38" w:rsidR="00E77C19" w:rsidRDefault="00C91E50" w:rsidP="0053537F">
            <w:pPr>
              <w:pStyle w:val="p"/>
              <w:numPr>
                <w:ilvl w:val="0"/>
                <w:numId w:val="23"/>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AP invoicing is a micro front end</w:t>
            </w:r>
            <w:r w:rsidR="00E77C19">
              <w:rPr>
                <w:rStyle w:val="divsectionbody"/>
                <w:rFonts w:ascii="Arial" w:eastAsia="Saira" w:hAnsi="Arial" w:cs="Arial"/>
                <w:sz w:val="20"/>
                <w:szCs w:val="20"/>
              </w:rPr>
              <w:t xml:space="preserve"> helps dealers to</w:t>
            </w:r>
            <w:r w:rsidR="001D143F">
              <w:rPr>
                <w:rStyle w:val="divsectionbody"/>
                <w:rFonts w:ascii="Arial" w:eastAsia="Saira" w:hAnsi="Arial" w:cs="Arial"/>
                <w:sz w:val="20"/>
                <w:szCs w:val="20"/>
              </w:rPr>
              <w:t xml:space="preserve"> enter invoices, credit memos, adjustments or to update </w:t>
            </w:r>
            <w:proofErr w:type="gramStart"/>
            <w:r w:rsidR="001D143F">
              <w:rPr>
                <w:rStyle w:val="divsectionbody"/>
                <w:rFonts w:ascii="Arial" w:eastAsia="Saira" w:hAnsi="Arial" w:cs="Arial"/>
                <w:sz w:val="20"/>
                <w:szCs w:val="20"/>
              </w:rPr>
              <w:t>invoices</w:t>
            </w:r>
            <w:proofErr w:type="gramEnd"/>
          </w:p>
          <w:p w14:paraId="01CD9CD5" w14:textId="7010E881" w:rsidR="001D143F" w:rsidRPr="001D143F" w:rsidRDefault="001D143F" w:rsidP="006F04A8">
            <w:pPr>
              <w:pStyle w:val="p"/>
              <w:spacing w:line="280" w:lineRule="atLeast"/>
              <w:ind w:left="720"/>
              <w:rPr>
                <w:rStyle w:val="divsectionbody"/>
                <w:rFonts w:ascii="Arial" w:eastAsia="Saira" w:hAnsi="Arial" w:cs="Arial"/>
                <w:sz w:val="20"/>
                <w:szCs w:val="20"/>
              </w:rPr>
            </w:pPr>
            <w:r>
              <w:rPr>
                <w:rStyle w:val="divsectionbody"/>
                <w:rFonts w:ascii="Arial" w:eastAsia="Saira" w:hAnsi="Arial" w:cs="Arial"/>
                <w:sz w:val="20"/>
                <w:szCs w:val="20"/>
              </w:rPr>
              <w:t xml:space="preserve">Any number of users can use this function at the same time. AP invoice posts invoice amounts, purchase order numbers, credit memos and modifications to discounts, due </w:t>
            </w:r>
            <w:proofErr w:type="gramStart"/>
            <w:r w:rsidR="006F04A8">
              <w:rPr>
                <w:rStyle w:val="divsectionbody"/>
                <w:rFonts w:ascii="Arial" w:eastAsia="Saira" w:hAnsi="Arial" w:cs="Arial"/>
                <w:sz w:val="20"/>
                <w:szCs w:val="20"/>
              </w:rPr>
              <w:t>dates</w:t>
            </w:r>
            <w:proofErr w:type="gramEnd"/>
            <w:r w:rsidR="006F04A8">
              <w:rPr>
                <w:rStyle w:val="divsectionbody"/>
                <w:rFonts w:ascii="Arial" w:eastAsia="Saira" w:hAnsi="Arial" w:cs="Arial"/>
                <w:sz w:val="20"/>
                <w:szCs w:val="20"/>
              </w:rPr>
              <w:t xml:space="preserve"> and</w:t>
            </w:r>
            <w:r>
              <w:rPr>
                <w:rStyle w:val="divsectionbody"/>
                <w:rFonts w:ascii="Arial" w:eastAsia="Saira" w:hAnsi="Arial" w:cs="Arial"/>
                <w:sz w:val="20"/>
                <w:szCs w:val="20"/>
              </w:rPr>
              <w:t xml:space="preserve"> expense distributions</w:t>
            </w:r>
            <w:r w:rsidR="006F04A8">
              <w:rPr>
                <w:rStyle w:val="divsectionbody"/>
                <w:rFonts w:ascii="Arial" w:eastAsia="Saira" w:hAnsi="Arial" w:cs="Arial"/>
                <w:sz w:val="20"/>
                <w:szCs w:val="20"/>
              </w:rPr>
              <w:t>.</w:t>
            </w:r>
          </w:p>
          <w:p w14:paraId="0324854B" w14:textId="309A41DF" w:rsidR="00C91E50" w:rsidRDefault="00E77C19" w:rsidP="0053537F">
            <w:pPr>
              <w:pStyle w:val="p"/>
              <w:numPr>
                <w:ilvl w:val="0"/>
                <w:numId w:val="23"/>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Journal Entry’s is a micro front end</w:t>
            </w:r>
            <w:r w:rsidR="001D143F">
              <w:rPr>
                <w:rStyle w:val="divsectionbody"/>
                <w:rFonts w:ascii="Arial" w:eastAsia="Saira" w:hAnsi="Arial" w:cs="Arial"/>
                <w:sz w:val="20"/>
                <w:szCs w:val="20"/>
              </w:rPr>
              <w:t xml:space="preserve"> helps dealers to post line items to different journals, modify previous </w:t>
            </w:r>
            <w:proofErr w:type="gramStart"/>
            <w:r w:rsidR="001D143F">
              <w:rPr>
                <w:rStyle w:val="divsectionbody"/>
                <w:rFonts w:ascii="Arial" w:eastAsia="Saira" w:hAnsi="Arial" w:cs="Arial"/>
                <w:sz w:val="20"/>
                <w:szCs w:val="20"/>
              </w:rPr>
              <w:t>postings</w:t>
            </w:r>
            <w:proofErr w:type="gramEnd"/>
          </w:p>
          <w:p w14:paraId="28DDD5DD" w14:textId="282C0BC1" w:rsidR="001D143F" w:rsidRDefault="001D143F" w:rsidP="001D143F">
            <w:pPr>
              <w:pStyle w:val="p"/>
              <w:spacing w:line="280" w:lineRule="atLeast"/>
              <w:ind w:left="720"/>
              <w:rPr>
                <w:rStyle w:val="divsectionbody"/>
                <w:rFonts w:ascii="Arial" w:eastAsia="Saira" w:hAnsi="Arial" w:cs="Arial"/>
                <w:sz w:val="20"/>
                <w:szCs w:val="20"/>
              </w:rPr>
            </w:pPr>
            <w:r>
              <w:rPr>
                <w:rStyle w:val="divsectionbody"/>
                <w:rFonts w:ascii="Arial" w:eastAsia="Saira" w:hAnsi="Arial" w:cs="Arial"/>
                <w:sz w:val="20"/>
                <w:szCs w:val="20"/>
              </w:rPr>
              <w:t xml:space="preserve">Enforce posting rules based on accounting months, Journals and Accounts setup. This workflow will allow </w:t>
            </w:r>
            <w:proofErr w:type="gramStart"/>
            <w:r>
              <w:rPr>
                <w:rStyle w:val="divsectionbody"/>
                <w:rFonts w:ascii="Arial" w:eastAsia="Saira" w:hAnsi="Arial" w:cs="Arial"/>
                <w:sz w:val="20"/>
                <w:szCs w:val="20"/>
              </w:rPr>
              <w:t>dealers</w:t>
            </w:r>
            <w:proofErr w:type="gramEnd"/>
          </w:p>
          <w:p w14:paraId="48225BD8" w14:textId="50489FAB" w:rsidR="001D143F" w:rsidRDefault="001D143F" w:rsidP="005C6EE7">
            <w:pPr>
              <w:pStyle w:val="p"/>
              <w:spacing w:line="280" w:lineRule="atLeast"/>
              <w:ind w:left="720"/>
              <w:rPr>
                <w:rStyle w:val="divsectionbody"/>
                <w:rFonts w:ascii="Arial" w:eastAsia="Saira" w:hAnsi="Arial" w:cs="Arial"/>
                <w:sz w:val="20"/>
                <w:szCs w:val="20"/>
              </w:rPr>
            </w:pPr>
            <w:r>
              <w:rPr>
                <w:rStyle w:val="divsectionbody"/>
                <w:rFonts w:ascii="Arial" w:eastAsia="Saira" w:hAnsi="Arial" w:cs="Arial"/>
                <w:sz w:val="20"/>
                <w:szCs w:val="20"/>
              </w:rPr>
              <w:t>to post to General Ledger. Users can add new transactions, modify, delete transactions.</w:t>
            </w:r>
          </w:p>
          <w:p w14:paraId="16465024" w14:textId="2008E142" w:rsidR="001D143F" w:rsidRPr="00215CE8" w:rsidRDefault="001D143F" w:rsidP="001D143F">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t>Achievements:</w:t>
            </w:r>
          </w:p>
          <w:p w14:paraId="2D087DEE" w14:textId="138BD873" w:rsidR="00C91E50" w:rsidRPr="001D143F" w:rsidRDefault="001D143F" w:rsidP="0053537F">
            <w:pPr>
              <w:pStyle w:val="p"/>
              <w:numPr>
                <w:ilvl w:val="0"/>
                <w:numId w:val="23"/>
              </w:numPr>
              <w:spacing w:line="280" w:lineRule="atLeast"/>
              <w:rPr>
                <w:rStyle w:val="divsectionbody"/>
                <w:rFonts w:ascii="Arial" w:eastAsia="Saira" w:hAnsi="Arial" w:cs="Arial"/>
                <w:b/>
                <w:bCs/>
                <w:color w:val="2E74B5" w:themeColor="accent1" w:themeShade="BF"/>
                <w:sz w:val="20"/>
                <w:szCs w:val="20"/>
                <w:u w:val="single"/>
              </w:rPr>
            </w:pPr>
            <w:r>
              <w:rPr>
                <w:rStyle w:val="divsectionbody"/>
                <w:rFonts w:ascii="Arial" w:eastAsia="Saira" w:hAnsi="Arial" w:cs="Arial"/>
                <w:sz w:val="20"/>
                <w:szCs w:val="20"/>
              </w:rPr>
              <w:t>Worked as a UI Engineer</w:t>
            </w:r>
          </w:p>
          <w:p w14:paraId="76FB8213" w14:textId="17A7EA3A" w:rsidR="001D143F" w:rsidRPr="00F177AC" w:rsidRDefault="001D143F" w:rsidP="0053537F">
            <w:pPr>
              <w:pStyle w:val="p"/>
              <w:numPr>
                <w:ilvl w:val="0"/>
                <w:numId w:val="23"/>
              </w:numPr>
              <w:spacing w:line="280" w:lineRule="atLeast"/>
              <w:rPr>
                <w:rStyle w:val="divsectionbody"/>
                <w:rFonts w:ascii="Arial" w:eastAsia="Saira" w:hAnsi="Arial" w:cs="Arial"/>
                <w:b/>
                <w:bCs/>
                <w:color w:val="2E74B5" w:themeColor="accent1" w:themeShade="BF"/>
                <w:sz w:val="20"/>
                <w:szCs w:val="20"/>
                <w:u w:val="single"/>
              </w:rPr>
            </w:pPr>
            <w:r>
              <w:rPr>
                <w:rStyle w:val="divsectionbody"/>
                <w:rFonts w:ascii="Arial" w:eastAsia="Saira" w:hAnsi="Arial" w:cs="Arial"/>
                <w:sz w:val="20"/>
                <w:szCs w:val="20"/>
              </w:rPr>
              <w:t>Build React common components for COA</w:t>
            </w:r>
            <w:r w:rsidR="00F177AC">
              <w:rPr>
                <w:rStyle w:val="divsectionbody"/>
                <w:rFonts w:ascii="Arial" w:eastAsia="Saira" w:hAnsi="Arial" w:cs="Arial"/>
                <w:sz w:val="20"/>
                <w:szCs w:val="20"/>
              </w:rPr>
              <w:t xml:space="preserve">, </w:t>
            </w:r>
            <w:r w:rsidR="0053537F">
              <w:rPr>
                <w:rStyle w:val="divsectionbody"/>
                <w:rFonts w:ascii="Arial" w:eastAsia="Saira" w:hAnsi="Arial" w:cs="Arial"/>
                <w:sz w:val="20"/>
                <w:szCs w:val="20"/>
              </w:rPr>
              <w:t>Journal</w:t>
            </w:r>
            <w:r w:rsidR="00F177AC">
              <w:rPr>
                <w:rStyle w:val="divsectionbody"/>
                <w:rFonts w:ascii="Arial" w:eastAsia="Saira" w:hAnsi="Arial" w:cs="Arial"/>
                <w:sz w:val="20"/>
                <w:szCs w:val="20"/>
              </w:rPr>
              <w:t xml:space="preserve"> Entry’s Listing, Invoice Payments.</w:t>
            </w:r>
          </w:p>
          <w:p w14:paraId="2EA7375D" w14:textId="54CE2BA2" w:rsidR="00F177AC" w:rsidRPr="00F177AC" w:rsidRDefault="00F177AC" w:rsidP="0053537F">
            <w:pPr>
              <w:pStyle w:val="p"/>
              <w:numPr>
                <w:ilvl w:val="0"/>
                <w:numId w:val="23"/>
              </w:numPr>
              <w:spacing w:line="280" w:lineRule="atLeast"/>
              <w:rPr>
                <w:rStyle w:val="divsectionbody"/>
                <w:rFonts w:ascii="Arial" w:eastAsia="Saira" w:hAnsi="Arial" w:cs="Arial"/>
                <w:b/>
                <w:bCs/>
                <w:color w:val="2E74B5" w:themeColor="accent1" w:themeShade="BF"/>
                <w:sz w:val="20"/>
                <w:szCs w:val="20"/>
                <w:u w:val="single"/>
              </w:rPr>
            </w:pPr>
            <w:r>
              <w:rPr>
                <w:rStyle w:val="divsectionbody"/>
                <w:rFonts w:ascii="Arial" w:eastAsia="Saira" w:hAnsi="Arial" w:cs="Arial"/>
                <w:sz w:val="20"/>
                <w:szCs w:val="20"/>
              </w:rPr>
              <w:t xml:space="preserve">Worked on AP invoice and Journal entry’s features </w:t>
            </w:r>
            <w:r w:rsidR="007A3D08">
              <w:rPr>
                <w:rStyle w:val="divsectionbody"/>
                <w:rFonts w:ascii="Arial" w:eastAsia="Saira" w:hAnsi="Arial" w:cs="Arial"/>
                <w:sz w:val="20"/>
                <w:szCs w:val="20"/>
              </w:rPr>
              <w:t>development.</w:t>
            </w:r>
          </w:p>
          <w:p w14:paraId="69189442" w14:textId="452C90BE" w:rsidR="00F177AC" w:rsidRPr="00F177AC" w:rsidRDefault="00F177AC" w:rsidP="0053537F">
            <w:pPr>
              <w:pStyle w:val="p"/>
              <w:numPr>
                <w:ilvl w:val="0"/>
                <w:numId w:val="23"/>
              </w:numPr>
              <w:spacing w:line="280" w:lineRule="atLeast"/>
              <w:rPr>
                <w:rStyle w:val="divsectionbody"/>
                <w:rFonts w:ascii="Arial" w:eastAsia="Saira" w:hAnsi="Arial" w:cs="Arial"/>
                <w:b/>
                <w:bCs/>
                <w:color w:val="2E74B5" w:themeColor="accent1" w:themeShade="BF"/>
                <w:sz w:val="20"/>
                <w:szCs w:val="20"/>
                <w:u w:val="single"/>
              </w:rPr>
            </w:pPr>
            <w:r>
              <w:rPr>
                <w:rStyle w:val="divsectionbody"/>
                <w:rFonts w:ascii="Arial" w:eastAsia="Saira" w:hAnsi="Arial" w:cs="Arial"/>
                <w:sz w:val="20"/>
                <w:szCs w:val="20"/>
              </w:rPr>
              <w:t xml:space="preserve">Worked on </w:t>
            </w:r>
            <w:r w:rsidR="007A3D08">
              <w:rPr>
                <w:rStyle w:val="divsectionbody"/>
                <w:rFonts w:ascii="Arial" w:eastAsia="Saira" w:hAnsi="Arial" w:cs="Arial"/>
                <w:sz w:val="20"/>
                <w:szCs w:val="20"/>
              </w:rPr>
              <w:t xml:space="preserve">building </w:t>
            </w:r>
            <w:r>
              <w:rPr>
                <w:rStyle w:val="divsectionbody"/>
                <w:rFonts w:ascii="Arial" w:eastAsia="Saira" w:hAnsi="Arial" w:cs="Arial"/>
                <w:sz w:val="20"/>
                <w:szCs w:val="20"/>
              </w:rPr>
              <w:t>Micro front end architecture’s</w:t>
            </w:r>
            <w:r w:rsidR="007A3D08">
              <w:rPr>
                <w:rStyle w:val="divsectionbody"/>
                <w:rFonts w:ascii="Arial" w:eastAsia="Saira" w:hAnsi="Arial" w:cs="Arial"/>
                <w:sz w:val="20"/>
                <w:szCs w:val="20"/>
              </w:rPr>
              <w:t xml:space="preserve"> </w:t>
            </w:r>
            <w:proofErr w:type="gramStart"/>
            <w:r w:rsidR="007A3D08">
              <w:rPr>
                <w:rStyle w:val="divsectionbody"/>
                <w:rFonts w:ascii="Arial" w:eastAsia="Saira" w:hAnsi="Arial" w:cs="Arial"/>
                <w:sz w:val="20"/>
                <w:szCs w:val="20"/>
              </w:rPr>
              <w:t>architecture</w:t>
            </w:r>
            <w:proofErr w:type="gramEnd"/>
          </w:p>
          <w:p w14:paraId="68F6F8F9" w14:textId="77777777" w:rsidR="00795E2D" w:rsidRPr="006F04A8" w:rsidRDefault="00795E2D" w:rsidP="00795E2D">
            <w:pPr>
              <w:pStyle w:val="p"/>
              <w:spacing w:line="280" w:lineRule="atLeast"/>
              <w:ind w:left="720"/>
              <w:rPr>
                <w:rStyle w:val="divsectionbody"/>
                <w:rFonts w:ascii="Arial" w:eastAsia="Saira" w:hAnsi="Arial" w:cs="Arial"/>
                <w:b/>
                <w:bCs/>
                <w:color w:val="2E74B5" w:themeColor="accent1" w:themeShade="BF"/>
                <w:sz w:val="20"/>
                <w:szCs w:val="20"/>
                <w:u w:val="single"/>
              </w:rPr>
            </w:pPr>
          </w:p>
          <w:p w14:paraId="5DE9CA54" w14:textId="77777777" w:rsidR="002A4D91" w:rsidRDefault="002A4D91" w:rsidP="00F177AC">
            <w:pPr>
              <w:pStyle w:val="p"/>
              <w:spacing w:line="280" w:lineRule="atLeast"/>
              <w:rPr>
                <w:rStyle w:val="divsectionbody"/>
                <w:rFonts w:ascii="Arial" w:eastAsia="Saira" w:hAnsi="Arial" w:cs="Arial"/>
                <w:b/>
                <w:bCs/>
                <w:color w:val="171717" w:themeColor="background2" w:themeShade="1A"/>
                <w:sz w:val="18"/>
                <w:szCs w:val="18"/>
                <w:u w:val="single"/>
              </w:rPr>
            </w:pPr>
          </w:p>
          <w:p w14:paraId="4133EF42" w14:textId="77777777" w:rsidR="007A3D08" w:rsidRDefault="007A3D08" w:rsidP="00F177AC">
            <w:pPr>
              <w:pStyle w:val="p"/>
              <w:spacing w:line="280" w:lineRule="atLeast"/>
              <w:rPr>
                <w:rStyle w:val="divsectionbody"/>
                <w:rFonts w:ascii="Arial" w:eastAsia="Saira" w:hAnsi="Arial" w:cs="Arial"/>
                <w:b/>
                <w:bCs/>
                <w:color w:val="1F3864" w:themeColor="accent5" w:themeShade="80"/>
                <w:sz w:val="20"/>
                <w:szCs w:val="20"/>
                <w:u w:val="single"/>
              </w:rPr>
            </w:pPr>
          </w:p>
          <w:p w14:paraId="5FF7B481" w14:textId="59B99FCA" w:rsidR="00F177AC" w:rsidRPr="00215CE8" w:rsidRDefault="00F177AC" w:rsidP="00F177AC">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lastRenderedPageBreak/>
              <w:t>Technology Stack:</w:t>
            </w:r>
          </w:p>
          <w:p w14:paraId="3FFEB090" w14:textId="1921EFAC" w:rsidR="00955CE8" w:rsidRPr="0043125D" w:rsidRDefault="00F177AC" w:rsidP="0053537F">
            <w:pPr>
              <w:pStyle w:val="p"/>
              <w:numPr>
                <w:ilvl w:val="0"/>
                <w:numId w:val="23"/>
              </w:numPr>
              <w:spacing w:line="280" w:lineRule="atLeast"/>
              <w:rPr>
                <w:rStyle w:val="Strong1"/>
                <w:rFonts w:ascii="Arial" w:eastAsia="Saira" w:hAnsi="Arial" w:cs="Arial"/>
                <w:color w:val="2E74B5" w:themeColor="accent1" w:themeShade="BF"/>
                <w:sz w:val="20"/>
                <w:szCs w:val="20"/>
              </w:rPr>
            </w:pPr>
            <w:r>
              <w:rPr>
                <w:rStyle w:val="divsectionbody"/>
                <w:rFonts w:ascii="Arial" w:eastAsia="Saira" w:hAnsi="Arial" w:cs="Arial"/>
                <w:sz w:val="20"/>
                <w:szCs w:val="20"/>
              </w:rPr>
              <w:t xml:space="preserve">React </w:t>
            </w:r>
            <w:r w:rsidR="00241F1C">
              <w:rPr>
                <w:rStyle w:val="divsectionbody"/>
                <w:rFonts w:ascii="Arial" w:eastAsia="Saira" w:hAnsi="Arial" w:cs="Arial"/>
                <w:sz w:val="20"/>
                <w:szCs w:val="20"/>
              </w:rPr>
              <w:t>JS</w:t>
            </w:r>
            <w:r>
              <w:rPr>
                <w:rStyle w:val="divsectionbody"/>
                <w:rFonts w:ascii="Arial" w:eastAsia="Saira" w:hAnsi="Arial" w:cs="Arial"/>
                <w:sz w:val="20"/>
                <w:szCs w:val="20"/>
              </w:rPr>
              <w:t>, Node, Jest, Singe-spa, Material UI, react hooks, react-form, react-</w:t>
            </w:r>
            <w:r w:rsidR="00B54C35">
              <w:rPr>
                <w:rStyle w:val="divsectionbody"/>
                <w:rFonts w:ascii="Arial" w:eastAsia="Saira" w:hAnsi="Arial" w:cs="Arial"/>
                <w:sz w:val="20"/>
                <w:szCs w:val="20"/>
              </w:rPr>
              <w:t xml:space="preserve">query, Type </w:t>
            </w:r>
            <w:r w:rsidR="00692B84">
              <w:rPr>
                <w:rStyle w:val="divsectionbody"/>
                <w:rFonts w:ascii="Arial" w:eastAsia="Saira" w:hAnsi="Arial" w:cs="Arial"/>
                <w:sz w:val="20"/>
                <w:szCs w:val="20"/>
              </w:rPr>
              <w:t>script, Kubernetes, GitHub, GitHub actions, GitHub workflows</w:t>
            </w:r>
            <w:r w:rsidR="00510610">
              <w:rPr>
                <w:rStyle w:val="divsectionbody"/>
                <w:rFonts w:ascii="Arial" w:eastAsia="Saira" w:hAnsi="Arial" w:cs="Arial"/>
                <w:sz w:val="20"/>
                <w:szCs w:val="20"/>
              </w:rPr>
              <w:t>, spring boot, Java, Redis, .Net Core</w:t>
            </w:r>
            <w:r w:rsidR="00692B84">
              <w:rPr>
                <w:rStyle w:val="divsectionbody"/>
                <w:rFonts w:ascii="Arial" w:eastAsia="Saira" w:hAnsi="Arial" w:cs="Arial"/>
                <w:sz w:val="20"/>
                <w:szCs w:val="20"/>
              </w:rPr>
              <w:t>.</w:t>
            </w:r>
            <w:r w:rsidR="007A3D08">
              <w:rPr>
                <w:rStyle w:val="divsectionbody"/>
                <w:rFonts w:ascii="Arial" w:eastAsia="Saira" w:hAnsi="Arial" w:cs="Arial"/>
                <w:sz w:val="20"/>
                <w:szCs w:val="20"/>
              </w:rPr>
              <w:t xml:space="preserve"> Single SPA.</w:t>
            </w:r>
          </w:p>
          <w:p w14:paraId="278F09D6" w14:textId="77777777" w:rsidR="00955CE8" w:rsidRDefault="00955CE8" w:rsidP="00945D5E">
            <w:pPr>
              <w:pStyle w:val="p"/>
              <w:spacing w:line="280" w:lineRule="atLeast"/>
              <w:rPr>
                <w:rStyle w:val="Strong1"/>
                <w:rFonts w:ascii="Arial" w:eastAsia="Saira" w:hAnsi="Arial" w:cs="Arial"/>
                <w:color w:val="020303"/>
                <w:sz w:val="20"/>
                <w:szCs w:val="20"/>
              </w:rPr>
            </w:pPr>
          </w:p>
          <w:p w14:paraId="599231C7" w14:textId="74AC37C4" w:rsidR="00C57F2E" w:rsidRPr="00215CE8" w:rsidRDefault="00C57F2E" w:rsidP="00945D5E">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t>OneClickToStock</w:t>
            </w:r>
            <w:r w:rsidR="00B64D25" w:rsidRPr="00215CE8">
              <w:rPr>
                <w:rStyle w:val="divsectionbody"/>
                <w:rFonts w:ascii="Arial" w:eastAsia="Saira" w:hAnsi="Arial" w:cs="Arial"/>
                <w:b/>
                <w:bCs/>
                <w:color w:val="1F3864" w:themeColor="accent5" w:themeShade="80"/>
                <w:sz w:val="20"/>
                <w:szCs w:val="20"/>
                <w:u w:val="single"/>
              </w:rPr>
              <w:t>:</w:t>
            </w:r>
          </w:p>
          <w:p w14:paraId="256C53E5" w14:textId="5C584346" w:rsidR="00F102AB" w:rsidRPr="00C935ED" w:rsidRDefault="00C57F2E" w:rsidP="0053537F">
            <w:pPr>
              <w:pStyle w:val="p"/>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OneClickToStock (OCTS) is a key project bridging the gap between DMS and Vehicle Cloud by providing solutions to sync up Legacy DMS and Vehicle Cloud applications. OCTS uses a publisher-subscriber model. It leverages Rabbit MQ Message Broker technology and N-Service Bus under the hood. OCTS micro-services, which monitor the events for any changes to vehicles on Vehicle Cloud and process the vehicles by identifying the changes between DMS and Vehicle Cloud and Update to DMS (Dealer Management System).</w:t>
            </w:r>
          </w:p>
          <w:p w14:paraId="1FA2A3F1" w14:textId="34B63347" w:rsidR="00C57F2E" w:rsidRPr="00215CE8" w:rsidRDefault="00F102AB" w:rsidP="00945D5E">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t>Achievements:</w:t>
            </w:r>
          </w:p>
          <w:p w14:paraId="3D780AB9" w14:textId="77777777" w:rsidR="00C57F2E" w:rsidRPr="002D6519" w:rsidRDefault="00C57F2E" w:rsidP="0053537F">
            <w:pPr>
              <w:pStyle w:val="divdocumentulli"/>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Exhibited strong technical aptitude and application expertise resulting in optimized performance, continuous improvement recommendations, and product </w:t>
            </w:r>
            <w:proofErr w:type="gramStart"/>
            <w:r w:rsidRPr="002D6519">
              <w:rPr>
                <w:rStyle w:val="divsectionbody"/>
                <w:rFonts w:ascii="Arial" w:eastAsia="Saira" w:hAnsi="Arial" w:cs="Arial"/>
                <w:sz w:val="20"/>
                <w:szCs w:val="20"/>
              </w:rPr>
              <w:t>innovation</w:t>
            </w:r>
            <w:proofErr w:type="gramEnd"/>
          </w:p>
          <w:p w14:paraId="4140418F" w14:textId="77777777" w:rsidR="00C57F2E" w:rsidRPr="002D6519" w:rsidRDefault="00C57F2E" w:rsidP="0053537F">
            <w:pPr>
              <w:pStyle w:val="divdocumentulli"/>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Built Micro Services and Event Based Systems</w:t>
            </w:r>
          </w:p>
          <w:p w14:paraId="591FE96F" w14:textId="77777777" w:rsidR="00C57F2E" w:rsidRPr="002D6519" w:rsidRDefault="00C57F2E" w:rsidP="0053537F">
            <w:pPr>
              <w:pStyle w:val="divdocumentulli"/>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Designed complete architecture of the system from </w:t>
            </w:r>
            <w:proofErr w:type="gramStart"/>
            <w:r w:rsidRPr="002D6519">
              <w:rPr>
                <w:rStyle w:val="divsectionbody"/>
                <w:rFonts w:ascii="Arial" w:eastAsia="Saira" w:hAnsi="Arial" w:cs="Arial"/>
                <w:sz w:val="20"/>
                <w:szCs w:val="20"/>
              </w:rPr>
              <w:t>scratch</w:t>
            </w:r>
            <w:proofErr w:type="gramEnd"/>
          </w:p>
          <w:p w14:paraId="384B230A" w14:textId="77777777" w:rsidR="00C57F2E" w:rsidRPr="002D6519" w:rsidRDefault="00C57F2E" w:rsidP="0053537F">
            <w:pPr>
              <w:pStyle w:val="divdocumentulli"/>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Improved performance of the application up to 70% by introducing Parallel and Asynchronous processing</w:t>
            </w:r>
          </w:p>
          <w:p w14:paraId="358BF6B3" w14:textId="6233F0EE" w:rsidR="00C57F2E" w:rsidRPr="002D6519" w:rsidRDefault="00C57F2E" w:rsidP="0053537F">
            <w:pPr>
              <w:pStyle w:val="divdocumentulli"/>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Reduced 70% of support calls by creating extensive logging and classification of errors. Created </w:t>
            </w:r>
            <w:r w:rsidR="003E3757" w:rsidRPr="002D6519">
              <w:rPr>
                <w:rStyle w:val="divsectionbody"/>
                <w:rFonts w:ascii="Arial" w:eastAsia="Saira" w:hAnsi="Arial" w:cs="Arial"/>
                <w:sz w:val="20"/>
                <w:szCs w:val="20"/>
              </w:rPr>
              <w:t>Splunk</w:t>
            </w:r>
            <w:r w:rsidRPr="002D6519">
              <w:rPr>
                <w:rStyle w:val="divsectionbody"/>
                <w:rFonts w:ascii="Arial" w:eastAsia="Saira" w:hAnsi="Arial" w:cs="Arial"/>
                <w:sz w:val="20"/>
                <w:szCs w:val="20"/>
              </w:rPr>
              <w:t xml:space="preserve"> dashboards with drill down dashboards and formatted reports for support users, helping to understand the real issue in less than a minute.</w:t>
            </w:r>
          </w:p>
          <w:p w14:paraId="150D3DD7" w14:textId="2EFE46DC" w:rsidR="00003510" w:rsidRDefault="00C57F2E" w:rsidP="0053537F">
            <w:pPr>
              <w:pStyle w:val="divdocumentulli"/>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Refactored test projects and created reusable test object patterns and reusable Mock setups.</w:t>
            </w:r>
          </w:p>
          <w:p w14:paraId="1E64CD54" w14:textId="77777777" w:rsidR="00C40588" w:rsidRPr="00215CE8" w:rsidRDefault="00C40588" w:rsidP="00C40588">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t>Technology Stack:</w:t>
            </w:r>
          </w:p>
          <w:p w14:paraId="6A4A2ACE" w14:textId="74EF7232" w:rsidR="00215CE8" w:rsidRDefault="00C40588" w:rsidP="00215CE8">
            <w:pPr>
              <w:pStyle w:val="p"/>
              <w:numPr>
                <w:ilvl w:val="0"/>
                <w:numId w:val="23"/>
              </w:numPr>
              <w:spacing w:line="280" w:lineRule="atLeast"/>
              <w:rPr>
                <w:rStyle w:val="divsectionbody"/>
                <w:rFonts w:ascii="Arial" w:eastAsia="Saira" w:hAnsi="Arial" w:cs="Arial"/>
                <w:sz w:val="20"/>
                <w:szCs w:val="20"/>
              </w:rPr>
            </w:pPr>
            <w:r w:rsidRPr="00D828CC">
              <w:rPr>
                <w:rStyle w:val="divsectionbody"/>
                <w:rFonts w:ascii="Arial" w:eastAsia="Saira" w:hAnsi="Arial" w:cs="Arial"/>
                <w:sz w:val="20"/>
                <w:szCs w:val="20"/>
              </w:rPr>
              <w:t xml:space="preserve">C#, </w:t>
            </w:r>
            <w:r w:rsidR="00D828CC">
              <w:rPr>
                <w:rStyle w:val="divsectionbody"/>
                <w:rFonts w:ascii="Arial" w:eastAsia="Saira" w:hAnsi="Arial" w:cs="Arial"/>
                <w:sz w:val="20"/>
                <w:szCs w:val="20"/>
              </w:rPr>
              <w:t xml:space="preserve">Rabbit MQ, Elastic Search, .Net core rest apis, Java, Nservice Bus, </w:t>
            </w:r>
            <w:proofErr w:type="spellStart"/>
            <w:r w:rsidR="00D828CC">
              <w:rPr>
                <w:rStyle w:val="divsectionbody"/>
                <w:rFonts w:ascii="Arial" w:eastAsia="Saira" w:hAnsi="Arial" w:cs="Arial"/>
                <w:sz w:val="20"/>
                <w:szCs w:val="20"/>
              </w:rPr>
              <w:t>Sql</w:t>
            </w:r>
            <w:proofErr w:type="spellEnd"/>
            <w:r w:rsidR="00D828CC">
              <w:rPr>
                <w:rStyle w:val="divsectionbody"/>
                <w:rFonts w:ascii="Arial" w:eastAsia="Saira" w:hAnsi="Arial" w:cs="Arial"/>
                <w:sz w:val="20"/>
                <w:szCs w:val="20"/>
              </w:rPr>
              <w:t xml:space="preserve"> server</w:t>
            </w:r>
          </w:p>
          <w:p w14:paraId="4DE77158" w14:textId="77777777" w:rsidR="00D828CC" w:rsidRPr="00D828CC" w:rsidRDefault="00D828CC" w:rsidP="00D828CC">
            <w:pPr>
              <w:pStyle w:val="p"/>
              <w:spacing w:line="280" w:lineRule="atLeast"/>
              <w:ind w:left="720"/>
              <w:rPr>
                <w:rStyle w:val="Strong1"/>
                <w:rFonts w:ascii="Arial" w:eastAsia="Saira" w:hAnsi="Arial" w:cs="Arial"/>
                <w:color w:val="020303"/>
                <w:sz w:val="20"/>
                <w:szCs w:val="20"/>
              </w:rPr>
            </w:pPr>
          </w:p>
          <w:p w14:paraId="419F867D" w14:textId="424C521C" w:rsidR="00C57F2E" w:rsidRPr="00215CE8" w:rsidRDefault="00C57F2E" w:rsidP="00945D5E">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t>Lot Merchandiser:</w:t>
            </w:r>
          </w:p>
          <w:p w14:paraId="1FF75037" w14:textId="10A29B23" w:rsidR="00C57F2E" w:rsidRDefault="00C57F2E" w:rsidP="009476E4">
            <w:pPr>
              <w:pStyle w:val="p"/>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Lot Merchandiser is an inventory management tool, which allows dealers to add vehicles to their inventory. Add descriptions, photos, print window stickers, buyer's guides, etc. Everything to get the vehicle front line ready for online marketing. It is used for CDK website, and syndication to 3rd party websites like cars.com, auto trader, etc. Primary users are internet sales managers. The tool is often used to confirm the accuracy of VIN detailing. Also includes features to set marketing detail about OEM vehicle features, dealer added features, and dealer warranties.</w:t>
            </w:r>
          </w:p>
          <w:p w14:paraId="49264456" w14:textId="77777777" w:rsidR="00215CE8" w:rsidRPr="002D6519" w:rsidRDefault="00215CE8" w:rsidP="009476E4">
            <w:pPr>
              <w:pStyle w:val="p"/>
              <w:spacing w:line="280" w:lineRule="atLeast"/>
              <w:rPr>
                <w:rStyle w:val="divsectionbody"/>
                <w:rFonts w:ascii="Arial" w:eastAsia="Saira" w:hAnsi="Arial" w:cs="Arial"/>
                <w:sz w:val="20"/>
                <w:szCs w:val="20"/>
              </w:rPr>
            </w:pPr>
          </w:p>
          <w:p w14:paraId="6DCD098C" w14:textId="1DD95585" w:rsidR="00C57F2E" w:rsidRPr="00215CE8" w:rsidRDefault="00C57F2E" w:rsidP="00047147">
            <w:pPr>
              <w:pStyle w:val="p"/>
              <w:spacing w:line="280" w:lineRule="atLeast"/>
              <w:rPr>
                <w:rStyle w:val="divsectionbody"/>
                <w:rFonts w:ascii="Arial" w:eastAsia="Saira" w:hAnsi="Arial" w:cs="Arial"/>
                <w:b/>
                <w:bCs/>
                <w:color w:val="1F3864" w:themeColor="accent5" w:themeShade="80"/>
                <w:sz w:val="20"/>
                <w:szCs w:val="20"/>
                <w:u w:val="single"/>
              </w:rPr>
            </w:pPr>
            <w:r w:rsidRPr="00215CE8">
              <w:rPr>
                <w:rStyle w:val="divsectionbody"/>
                <w:rFonts w:ascii="Arial" w:eastAsia="Saira" w:hAnsi="Arial" w:cs="Arial"/>
                <w:b/>
                <w:bCs/>
                <w:color w:val="1F3864" w:themeColor="accent5" w:themeShade="80"/>
                <w:sz w:val="20"/>
                <w:szCs w:val="20"/>
                <w:u w:val="single"/>
              </w:rPr>
              <w:t>Achievements:</w:t>
            </w:r>
            <w:r w:rsidR="00047147" w:rsidRPr="00215CE8">
              <w:rPr>
                <w:rStyle w:val="divsectionbody"/>
                <w:rFonts w:ascii="Arial" w:eastAsia="Saira" w:hAnsi="Arial" w:cs="Arial"/>
                <w:b/>
                <w:bCs/>
                <w:color w:val="1F3864" w:themeColor="accent5" w:themeShade="80"/>
                <w:sz w:val="20"/>
                <w:szCs w:val="20"/>
                <w:u w:val="single"/>
              </w:rPr>
              <w:t xml:space="preserve"> </w:t>
            </w:r>
          </w:p>
          <w:p w14:paraId="6DF42935" w14:textId="77777777" w:rsidR="00C57F2E" w:rsidRPr="002D6519" w:rsidRDefault="00C57F2E" w:rsidP="0053537F">
            <w:pPr>
              <w:pStyle w:val="p"/>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 xml:space="preserve">Built SPA applications using Angular </w:t>
            </w:r>
            <w:proofErr w:type="spellStart"/>
            <w:r w:rsidRPr="002D6519">
              <w:rPr>
                <w:rStyle w:val="divsectionbody"/>
                <w:rFonts w:ascii="Arial" w:eastAsia="Saira" w:hAnsi="Arial" w:cs="Arial"/>
                <w:sz w:val="20"/>
                <w:szCs w:val="20"/>
              </w:rPr>
              <w:t>Js</w:t>
            </w:r>
            <w:proofErr w:type="spellEnd"/>
            <w:r w:rsidRPr="002D6519">
              <w:rPr>
                <w:rStyle w:val="divsectionbody"/>
                <w:rFonts w:ascii="Arial" w:eastAsia="Saira" w:hAnsi="Arial" w:cs="Arial"/>
                <w:sz w:val="20"/>
                <w:szCs w:val="20"/>
              </w:rPr>
              <w:t xml:space="preserve"> and Node stack.</w:t>
            </w:r>
          </w:p>
          <w:p w14:paraId="4ADDBF14" w14:textId="5FE565CF" w:rsidR="00C57F2E" w:rsidRPr="002D6519" w:rsidRDefault="00C57F2E" w:rsidP="0053537F">
            <w:pPr>
              <w:pStyle w:val="p"/>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Built React components using React, Redux.</w:t>
            </w:r>
          </w:p>
          <w:p w14:paraId="37F8409A" w14:textId="665A98B1" w:rsidR="00C57F2E" w:rsidRPr="002D6519" w:rsidRDefault="00C57F2E" w:rsidP="0053537F">
            <w:pPr>
              <w:pStyle w:val="p"/>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Built CI / CD pipelines, Automating deployments and ALM process.</w:t>
            </w:r>
          </w:p>
          <w:p w14:paraId="49D321B8" w14:textId="3CA0A9AC" w:rsidR="00C57F2E" w:rsidRPr="002D6519" w:rsidRDefault="00C57F2E" w:rsidP="0053537F">
            <w:pPr>
              <w:pStyle w:val="p"/>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Developed build and branching strategy. Integrated Build pipeline with Static Code analysis, Unit Testing and Quality gates.</w:t>
            </w:r>
          </w:p>
          <w:p w14:paraId="43C17E83" w14:textId="7A9A107C" w:rsidR="00C57F2E" w:rsidRPr="002D6519" w:rsidRDefault="00C57F2E" w:rsidP="0053537F">
            <w:pPr>
              <w:pStyle w:val="p"/>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Involved in Data center migration as part of organization wide Data Center move, used puppet as the configuration tool for building new servers and software automation.</w:t>
            </w:r>
          </w:p>
          <w:p w14:paraId="61DDF7F5" w14:textId="08AE4496" w:rsidR="00973A48" w:rsidRPr="00973A48" w:rsidRDefault="00C57F2E" w:rsidP="0053537F">
            <w:pPr>
              <w:pStyle w:val="p"/>
              <w:numPr>
                <w:ilvl w:val="0"/>
                <w:numId w:val="23"/>
              </w:numPr>
              <w:spacing w:line="280" w:lineRule="atLeast"/>
              <w:rPr>
                <w:rStyle w:val="divsectionbody"/>
                <w:rFonts w:ascii="Arial" w:eastAsia="Saira" w:hAnsi="Arial" w:cs="Arial"/>
                <w:sz w:val="20"/>
                <w:szCs w:val="20"/>
              </w:rPr>
            </w:pPr>
            <w:r w:rsidRPr="002D6519">
              <w:rPr>
                <w:rStyle w:val="divsectionbody"/>
                <w:rFonts w:ascii="Arial" w:eastAsia="Saira" w:hAnsi="Arial" w:cs="Arial"/>
                <w:sz w:val="20"/>
                <w:szCs w:val="20"/>
              </w:rPr>
              <w:t>Write unit tests using Jasmine and automated tests using selenium.</w:t>
            </w:r>
          </w:p>
          <w:p w14:paraId="40D2B0DD" w14:textId="77777777" w:rsidR="00973A48" w:rsidRPr="00143896" w:rsidRDefault="00973A48" w:rsidP="00973A48">
            <w:pPr>
              <w:pStyle w:val="p"/>
              <w:spacing w:line="280" w:lineRule="atLeast"/>
              <w:rPr>
                <w:rStyle w:val="divsectionbody"/>
                <w:rFonts w:ascii="Arial" w:eastAsia="Saira" w:hAnsi="Arial" w:cs="Arial"/>
                <w:b/>
                <w:bCs/>
                <w:color w:val="1F3864" w:themeColor="accent5" w:themeShade="80"/>
                <w:sz w:val="20"/>
                <w:szCs w:val="20"/>
                <w:u w:val="single"/>
              </w:rPr>
            </w:pPr>
            <w:r w:rsidRPr="00143896">
              <w:rPr>
                <w:rStyle w:val="divsectionbody"/>
                <w:rFonts w:ascii="Arial" w:eastAsia="Saira" w:hAnsi="Arial" w:cs="Arial"/>
                <w:b/>
                <w:bCs/>
                <w:color w:val="1F3864" w:themeColor="accent5" w:themeShade="80"/>
                <w:sz w:val="20"/>
                <w:szCs w:val="20"/>
                <w:u w:val="single"/>
              </w:rPr>
              <w:t>Technology Stack:</w:t>
            </w:r>
          </w:p>
          <w:p w14:paraId="7754858D" w14:textId="73C87302" w:rsidR="00C57F2E" w:rsidRPr="00225427" w:rsidRDefault="00973A48" w:rsidP="00225427">
            <w:pPr>
              <w:pStyle w:val="p"/>
              <w:numPr>
                <w:ilvl w:val="0"/>
                <w:numId w:val="23"/>
              </w:numPr>
              <w:spacing w:line="280" w:lineRule="atLeast"/>
              <w:rPr>
                <w:rStyle w:val="divsectionbody"/>
                <w:rFonts w:ascii="Arial" w:eastAsia="Saira" w:hAnsi="Arial" w:cs="Arial"/>
                <w:sz w:val="20"/>
                <w:szCs w:val="20"/>
              </w:rPr>
            </w:pPr>
            <w:r>
              <w:rPr>
                <w:rStyle w:val="divsectionbody"/>
                <w:rFonts w:ascii="Arial" w:eastAsia="Saira" w:hAnsi="Arial" w:cs="Arial"/>
                <w:sz w:val="20"/>
                <w:szCs w:val="20"/>
              </w:rPr>
              <w:t>Angular JS, React, Node, Karma, Jest, C# Web API</w:t>
            </w:r>
            <w:proofErr w:type="gramStart"/>
            <w:r>
              <w:rPr>
                <w:rStyle w:val="divsectionbody"/>
                <w:rFonts w:ascii="Arial" w:eastAsia="Saira" w:hAnsi="Arial" w:cs="Arial"/>
                <w:sz w:val="20"/>
                <w:szCs w:val="20"/>
              </w:rPr>
              <w:t>’,s</w:t>
            </w:r>
            <w:proofErr w:type="gramEnd"/>
            <w:r>
              <w:rPr>
                <w:rStyle w:val="divsectionbody"/>
                <w:rFonts w:ascii="Arial" w:eastAsia="Saira" w:hAnsi="Arial" w:cs="Arial"/>
                <w:sz w:val="20"/>
                <w:szCs w:val="20"/>
              </w:rPr>
              <w:t xml:space="preserve"> .Net Core API’s, Docker, Aws, Rabbit MQ, SWR</w:t>
            </w:r>
            <w:r w:rsidR="00C40588">
              <w:rPr>
                <w:rStyle w:val="divsectionbody"/>
                <w:rFonts w:ascii="Arial" w:eastAsia="Saira" w:hAnsi="Arial" w:cs="Arial"/>
                <w:sz w:val="20"/>
                <w:szCs w:val="20"/>
              </w:rPr>
              <w:t>,</w:t>
            </w:r>
            <w:r w:rsidR="002777AD">
              <w:rPr>
                <w:rStyle w:val="divsectionbody"/>
                <w:rFonts w:ascii="Arial" w:eastAsia="Saira" w:hAnsi="Arial" w:cs="Arial"/>
                <w:sz w:val="20"/>
                <w:szCs w:val="20"/>
              </w:rPr>
              <w:t xml:space="preserve"> </w:t>
            </w:r>
            <w:r w:rsidR="00C40588">
              <w:rPr>
                <w:rStyle w:val="divsectionbody"/>
                <w:rFonts w:ascii="Arial" w:eastAsia="Saira" w:hAnsi="Arial" w:cs="Arial"/>
                <w:sz w:val="20"/>
                <w:szCs w:val="20"/>
              </w:rPr>
              <w:t>Postgres</w:t>
            </w:r>
            <w:r>
              <w:rPr>
                <w:rStyle w:val="divsectionbody"/>
                <w:rFonts w:ascii="Arial" w:eastAsia="Saira" w:hAnsi="Arial" w:cs="Arial"/>
                <w:sz w:val="20"/>
                <w:szCs w:val="20"/>
              </w:rPr>
              <w:t xml:space="preserve">  </w:t>
            </w:r>
          </w:p>
        </w:tc>
      </w:tr>
      <w:tr w:rsidR="00C91E50" w:rsidRPr="002D6519" w14:paraId="4DA8E693" w14:textId="77777777" w:rsidTr="003E3757">
        <w:trPr>
          <w:trHeight w:val="270"/>
          <w:tblCellSpacing w:w="0" w:type="dxa"/>
        </w:trPr>
        <w:tc>
          <w:tcPr>
            <w:tcW w:w="10094" w:type="dxa"/>
            <w:tcMar>
              <w:top w:w="0" w:type="dxa"/>
              <w:left w:w="0" w:type="dxa"/>
              <w:bottom w:w="0" w:type="dxa"/>
              <w:right w:w="0" w:type="dxa"/>
            </w:tcMar>
          </w:tcPr>
          <w:p w14:paraId="0EBB9752" w14:textId="77777777" w:rsidR="00C91E50" w:rsidRPr="006A3989" w:rsidRDefault="00C91E50" w:rsidP="00387155">
            <w:pPr>
              <w:pStyle w:val="p"/>
              <w:spacing w:line="280" w:lineRule="atLeast"/>
              <w:rPr>
                <w:rStyle w:val="divsectionbody"/>
                <w:rFonts w:ascii="Arial" w:eastAsia="Saira" w:hAnsi="Arial" w:cs="Arial"/>
                <w:b/>
                <w:bCs/>
                <w:color w:val="2E74B5" w:themeColor="accent1" w:themeShade="BF"/>
                <w:sz w:val="20"/>
                <w:szCs w:val="20"/>
                <w:u w:val="single"/>
              </w:rPr>
            </w:pPr>
          </w:p>
        </w:tc>
      </w:tr>
    </w:tbl>
    <w:p w14:paraId="11CF636A" w14:textId="39ADF001" w:rsidR="007E26BD" w:rsidRPr="006933D3" w:rsidRDefault="007E26BD" w:rsidP="006933D3">
      <w:pPr>
        <w:pStyle w:val="divdocumentsectiontitle"/>
        <w:ind w:right="160"/>
        <w:rPr>
          <w:rStyle w:val="divdocumentheading"/>
          <w:rFonts w:ascii="Arial" w:eastAsia="Saira" w:hAnsi="Arial" w:cs="Arial"/>
          <w:sz w:val="20"/>
          <w:szCs w:val="20"/>
          <w:u w:val="single"/>
        </w:rPr>
      </w:pPr>
    </w:p>
    <w:p w14:paraId="099EA929" w14:textId="77777777" w:rsidR="00A403DB" w:rsidRPr="002D6519" w:rsidRDefault="00A403DB" w:rsidP="00A403DB">
      <w:pPr>
        <w:pStyle w:val="topborder"/>
        <w:shd w:val="clear" w:color="auto" w:fill="FFFFFF"/>
        <w:rPr>
          <w:rFonts w:ascii="Arial" w:eastAsia="Saira" w:hAnsi="Arial" w:cs="Arial"/>
          <w:color w:val="020303"/>
          <w:sz w:val="20"/>
          <w:szCs w:val="20"/>
        </w:rPr>
      </w:pPr>
      <w:r w:rsidRPr="002D6519">
        <w:rPr>
          <w:rFonts w:ascii="Arial" w:eastAsia="Saira" w:hAnsi="Arial" w:cs="Arial"/>
          <w:color w:val="020303"/>
          <w:sz w:val="20"/>
          <w:szCs w:val="20"/>
        </w:rPr>
        <w:t> </w:t>
      </w:r>
    </w:p>
    <w:p w14:paraId="0AD53198" w14:textId="77777777" w:rsidR="00EE24FB" w:rsidRPr="002D6519" w:rsidRDefault="00EE24FB">
      <w:pPr>
        <w:spacing w:line="20" w:lineRule="auto"/>
        <w:rPr>
          <w:rFonts w:ascii="Arial" w:eastAsia="Saira" w:hAnsi="Arial" w:cs="Arial"/>
          <w:color w:val="020303"/>
          <w:sz w:val="20"/>
          <w:szCs w:val="20"/>
        </w:rPr>
      </w:pPr>
    </w:p>
    <w:sectPr w:rsidR="00EE24FB" w:rsidRPr="002D6519">
      <w:headerReference w:type="default" r:id="rId15"/>
      <w:footerReference w:type="default" r:id="rId16"/>
      <w:type w:val="continuous"/>
      <w:pgSz w:w="12240" w:h="15840"/>
      <w:pgMar w:top="400" w:right="600" w:bottom="4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42A85" w14:textId="77777777" w:rsidR="00641362" w:rsidRDefault="00641362">
      <w:pPr>
        <w:spacing w:line="240" w:lineRule="auto"/>
      </w:pPr>
      <w:r>
        <w:separator/>
      </w:r>
    </w:p>
  </w:endnote>
  <w:endnote w:type="continuationSeparator" w:id="0">
    <w:p w14:paraId="71B74FE4" w14:textId="77777777" w:rsidR="00641362" w:rsidRDefault="006413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ira">
    <w:altName w:val="Calibri"/>
    <w:charset w:val="00"/>
    <w:family w:val="auto"/>
    <w:pitch w:val="default"/>
    <w:sig w:usb0="00000000" w:usb1="00000000" w:usb2="00000000" w:usb3="00000000" w:csb0="00000001" w:csb1="00000000"/>
    <w:embedRegular r:id="rId1" w:fontKey="{EE186063-38B5-456A-80B0-4AC2374CDBA7}"/>
    <w:embedBold r:id="rId2" w:fontKey="{5B7DAEDF-FFE8-4DC2-9100-509CAF4C9D4C}"/>
  </w:font>
  <w:font w:name="Calibri Light">
    <w:panose1 w:val="020F0302020204030204"/>
    <w:charset w:val="00"/>
    <w:family w:val="swiss"/>
    <w:pitch w:val="variable"/>
    <w:sig w:usb0="E4002EFF" w:usb1="C000247B" w:usb2="00000009" w:usb3="00000000" w:csb0="000001FF" w:csb1="00000000"/>
    <w:embedRegular r:id="rId3" w:fontKey="{012C2C99-3073-417F-8DAC-E03DA683DCE0}"/>
  </w:font>
  <w:font w:name="Calibri">
    <w:panose1 w:val="020F0502020204030204"/>
    <w:charset w:val="00"/>
    <w:family w:val="swiss"/>
    <w:pitch w:val="variable"/>
    <w:sig w:usb0="E4002EFF" w:usb1="C000247B" w:usb2="00000009" w:usb3="00000000" w:csb0="000001FF" w:csb1="00000000"/>
    <w:embedRegular r:id="rId4" w:fontKey="{F58D578A-2D8D-413C-8890-43EDD4113C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C0891" w14:textId="77777777" w:rsidR="00945D5E" w:rsidRDefault="00945D5E">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6198D" w14:textId="77777777" w:rsidR="00945D5E" w:rsidRDefault="00945D5E">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36515" w14:textId="77777777" w:rsidR="00641362" w:rsidRDefault="00641362">
      <w:pPr>
        <w:spacing w:line="240" w:lineRule="auto"/>
      </w:pPr>
      <w:r>
        <w:separator/>
      </w:r>
    </w:p>
  </w:footnote>
  <w:footnote w:type="continuationSeparator" w:id="0">
    <w:p w14:paraId="7855BF55" w14:textId="77777777" w:rsidR="00641362" w:rsidRDefault="006413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DF960" w14:textId="77777777" w:rsidR="00945D5E" w:rsidRDefault="00945D5E">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6F03B" w14:textId="77777777" w:rsidR="00945D5E" w:rsidRDefault="00945D5E">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4pt;height:11.4pt" o:bullet="t">
        <v:imagedata r:id="rId1" o:title="mso6220"/>
      </v:shape>
    </w:pict>
  </w:numPicBullet>
  <w:abstractNum w:abstractNumId="0" w15:restartNumberingAfterBreak="0">
    <w:nsid w:val="00000001"/>
    <w:multiLevelType w:val="hybridMultilevel"/>
    <w:tmpl w:val="00000001"/>
    <w:lvl w:ilvl="0" w:tplc="D554B9B2">
      <w:start w:val="1"/>
      <w:numFmt w:val="bullet"/>
      <w:lvlText w:val=""/>
      <w:lvlJc w:val="left"/>
      <w:pPr>
        <w:ind w:left="720" w:hanging="360"/>
      </w:pPr>
      <w:rPr>
        <w:rFonts w:ascii="Symbol" w:hAnsi="Symbol"/>
      </w:rPr>
    </w:lvl>
    <w:lvl w:ilvl="1" w:tplc="673E4050">
      <w:start w:val="1"/>
      <w:numFmt w:val="bullet"/>
      <w:lvlText w:val="o"/>
      <w:lvlJc w:val="left"/>
      <w:pPr>
        <w:tabs>
          <w:tab w:val="num" w:pos="1440"/>
        </w:tabs>
        <w:ind w:left="1440" w:hanging="360"/>
      </w:pPr>
      <w:rPr>
        <w:rFonts w:ascii="Courier New" w:hAnsi="Courier New"/>
      </w:rPr>
    </w:lvl>
    <w:lvl w:ilvl="2" w:tplc="A5982CC6">
      <w:start w:val="1"/>
      <w:numFmt w:val="bullet"/>
      <w:lvlText w:val=""/>
      <w:lvlJc w:val="left"/>
      <w:pPr>
        <w:tabs>
          <w:tab w:val="num" w:pos="2160"/>
        </w:tabs>
        <w:ind w:left="2160" w:hanging="360"/>
      </w:pPr>
      <w:rPr>
        <w:rFonts w:ascii="Wingdings" w:hAnsi="Wingdings"/>
      </w:rPr>
    </w:lvl>
    <w:lvl w:ilvl="3" w:tplc="36E0A930">
      <w:start w:val="1"/>
      <w:numFmt w:val="bullet"/>
      <w:lvlText w:val=""/>
      <w:lvlJc w:val="left"/>
      <w:pPr>
        <w:tabs>
          <w:tab w:val="num" w:pos="2880"/>
        </w:tabs>
        <w:ind w:left="2880" w:hanging="360"/>
      </w:pPr>
      <w:rPr>
        <w:rFonts w:ascii="Symbol" w:hAnsi="Symbol"/>
      </w:rPr>
    </w:lvl>
    <w:lvl w:ilvl="4" w:tplc="1EB2D734">
      <w:start w:val="1"/>
      <w:numFmt w:val="bullet"/>
      <w:lvlText w:val="o"/>
      <w:lvlJc w:val="left"/>
      <w:pPr>
        <w:tabs>
          <w:tab w:val="num" w:pos="3600"/>
        </w:tabs>
        <w:ind w:left="3600" w:hanging="360"/>
      </w:pPr>
      <w:rPr>
        <w:rFonts w:ascii="Courier New" w:hAnsi="Courier New"/>
      </w:rPr>
    </w:lvl>
    <w:lvl w:ilvl="5" w:tplc="8CDC481E">
      <w:start w:val="1"/>
      <w:numFmt w:val="bullet"/>
      <w:lvlText w:val=""/>
      <w:lvlJc w:val="left"/>
      <w:pPr>
        <w:tabs>
          <w:tab w:val="num" w:pos="4320"/>
        </w:tabs>
        <w:ind w:left="4320" w:hanging="360"/>
      </w:pPr>
      <w:rPr>
        <w:rFonts w:ascii="Wingdings" w:hAnsi="Wingdings"/>
      </w:rPr>
    </w:lvl>
    <w:lvl w:ilvl="6" w:tplc="3DCE9BDC">
      <w:start w:val="1"/>
      <w:numFmt w:val="bullet"/>
      <w:lvlText w:val=""/>
      <w:lvlJc w:val="left"/>
      <w:pPr>
        <w:tabs>
          <w:tab w:val="num" w:pos="5040"/>
        </w:tabs>
        <w:ind w:left="5040" w:hanging="360"/>
      </w:pPr>
      <w:rPr>
        <w:rFonts w:ascii="Symbol" w:hAnsi="Symbol"/>
      </w:rPr>
    </w:lvl>
    <w:lvl w:ilvl="7" w:tplc="E20EC346">
      <w:start w:val="1"/>
      <w:numFmt w:val="bullet"/>
      <w:lvlText w:val="o"/>
      <w:lvlJc w:val="left"/>
      <w:pPr>
        <w:tabs>
          <w:tab w:val="num" w:pos="5760"/>
        </w:tabs>
        <w:ind w:left="5760" w:hanging="360"/>
      </w:pPr>
      <w:rPr>
        <w:rFonts w:ascii="Courier New" w:hAnsi="Courier New"/>
      </w:rPr>
    </w:lvl>
    <w:lvl w:ilvl="8" w:tplc="F52649C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DCE1652">
      <w:start w:val="1"/>
      <w:numFmt w:val="bullet"/>
      <w:lvlText w:val=""/>
      <w:lvlJc w:val="left"/>
      <w:pPr>
        <w:ind w:left="720" w:hanging="360"/>
      </w:pPr>
      <w:rPr>
        <w:rFonts w:ascii="Symbol" w:hAnsi="Symbol"/>
      </w:rPr>
    </w:lvl>
    <w:lvl w:ilvl="1" w:tplc="CE1817C8">
      <w:start w:val="1"/>
      <w:numFmt w:val="bullet"/>
      <w:lvlText w:val="o"/>
      <w:lvlJc w:val="left"/>
      <w:pPr>
        <w:tabs>
          <w:tab w:val="num" w:pos="1440"/>
        </w:tabs>
        <w:ind w:left="1440" w:hanging="360"/>
      </w:pPr>
      <w:rPr>
        <w:rFonts w:ascii="Courier New" w:hAnsi="Courier New"/>
      </w:rPr>
    </w:lvl>
    <w:lvl w:ilvl="2" w:tplc="D34E054A">
      <w:start w:val="1"/>
      <w:numFmt w:val="bullet"/>
      <w:lvlText w:val=""/>
      <w:lvlJc w:val="left"/>
      <w:pPr>
        <w:tabs>
          <w:tab w:val="num" w:pos="2160"/>
        </w:tabs>
        <w:ind w:left="2160" w:hanging="360"/>
      </w:pPr>
      <w:rPr>
        <w:rFonts w:ascii="Wingdings" w:hAnsi="Wingdings"/>
      </w:rPr>
    </w:lvl>
    <w:lvl w:ilvl="3" w:tplc="2940C4C8">
      <w:start w:val="1"/>
      <w:numFmt w:val="bullet"/>
      <w:lvlText w:val=""/>
      <w:lvlJc w:val="left"/>
      <w:pPr>
        <w:tabs>
          <w:tab w:val="num" w:pos="2880"/>
        </w:tabs>
        <w:ind w:left="2880" w:hanging="360"/>
      </w:pPr>
      <w:rPr>
        <w:rFonts w:ascii="Symbol" w:hAnsi="Symbol"/>
      </w:rPr>
    </w:lvl>
    <w:lvl w:ilvl="4" w:tplc="A120BC3A">
      <w:start w:val="1"/>
      <w:numFmt w:val="bullet"/>
      <w:lvlText w:val="o"/>
      <w:lvlJc w:val="left"/>
      <w:pPr>
        <w:tabs>
          <w:tab w:val="num" w:pos="3600"/>
        </w:tabs>
        <w:ind w:left="3600" w:hanging="360"/>
      </w:pPr>
      <w:rPr>
        <w:rFonts w:ascii="Courier New" w:hAnsi="Courier New"/>
      </w:rPr>
    </w:lvl>
    <w:lvl w:ilvl="5" w:tplc="A4FE286A">
      <w:start w:val="1"/>
      <w:numFmt w:val="bullet"/>
      <w:lvlText w:val=""/>
      <w:lvlJc w:val="left"/>
      <w:pPr>
        <w:tabs>
          <w:tab w:val="num" w:pos="4320"/>
        </w:tabs>
        <w:ind w:left="4320" w:hanging="360"/>
      </w:pPr>
      <w:rPr>
        <w:rFonts w:ascii="Wingdings" w:hAnsi="Wingdings"/>
      </w:rPr>
    </w:lvl>
    <w:lvl w:ilvl="6" w:tplc="C3A08292">
      <w:start w:val="1"/>
      <w:numFmt w:val="bullet"/>
      <w:lvlText w:val=""/>
      <w:lvlJc w:val="left"/>
      <w:pPr>
        <w:tabs>
          <w:tab w:val="num" w:pos="5040"/>
        </w:tabs>
        <w:ind w:left="5040" w:hanging="360"/>
      </w:pPr>
      <w:rPr>
        <w:rFonts w:ascii="Symbol" w:hAnsi="Symbol"/>
      </w:rPr>
    </w:lvl>
    <w:lvl w:ilvl="7" w:tplc="B5086B58">
      <w:start w:val="1"/>
      <w:numFmt w:val="bullet"/>
      <w:lvlText w:val="o"/>
      <w:lvlJc w:val="left"/>
      <w:pPr>
        <w:tabs>
          <w:tab w:val="num" w:pos="5760"/>
        </w:tabs>
        <w:ind w:left="5760" w:hanging="360"/>
      </w:pPr>
      <w:rPr>
        <w:rFonts w:ascii="Courier New" w:hAnsi="Courier New"/>
      </w:rPr>
    </w:lvl>
    <w:lvl w:ilvl="8" w:tplc="7A2693A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D5549582">
      <w:start w:val="1"/>
      <w:numFmt w:val="bullet"/>
      <w:lvlText w:val=""/>
      <w:lvlJc w:val="left"/>
      <w:pPr>
        <w:ind w:left="720" w:hanging="360"/>
      </w:pPr>
      <w:rPr>
        <w:rFonts w:ascii="Symbol" w:hAnsi="Symbol"/>
      </w:rPr>
    </w:lvl>
    <w:lvl w:ilvl="1" w:tplc="0890E0FA">
      <w:start w:val="1"/>
      <w:numFmt w:val="bullet"/>
      <w:lvlText w:val="o"/>
      <w:lvlJc w:val="left"/>
      <w:pPr>
        <w:tabs>
          <w:tab w:val="num" w:pos="1440"/>
        </w:tabs>
        <w:ind w:left="1440" w:hanging="360"/>
      </w:pPr>
      <w:rPr>
        <w:rFonts w:ascii="Courier New" w:hAnsi="Courier New"/>
      </w:rPr>
    </w:lvl>
    <w:lvl w:ilvl="2" w:tplc="99606922">
      <w:start w:val="1"/>
      <w:numFmt w:val="bullet"/>
      <w:lvlText w:val=""/>
      <w:lvlJc w:val="left"/>
      <w:pPr>
        <w:tabs>
          <w:tab w:val="num" w:pos="2160"/>
        </w:tabs>
        <w:ind w:left="2160" w:hanging="360"/>
      </w:pPr>
      <w:rPr>
        <w:rFonts w:ascii="Wingdings" w:hAnsi="Wingdings"/>
      </w:rPr>
    </w:lvl>
    <w:lvl w:ilvl="3" w:tplc="D0863D2E">
      <w:start w:val="1"/>
      <w:numFmt w:val="bullet"/>
      <w:lvlText w:val=""/>
      <w:lvlJc w:val="left"/>
      <w:pPr>
        <w:tabs>
          <w:tab w:val="num" w:pos="2880"/>
        </w:tabs>
        <w:ind w:left="2880" w:hanging="360"/>
      </w:pPr>
      <w:rPr>
        <w:rFonts w:ascii="Symbol" w:hAnsi="Symbol"/>
      </w:rPr>
    </w:lvl>
    <w:lvl w:ilvl="4" w:tplc="56627308">
      <w:start w:val="1"/>
      <w:numFmt w:val="bullet"/>
      <w:lvlText w:val="o"/>
      <w:lvlJc w:val="left"/>
      <w:pPr>
        <w:tabs>
          <w:tab w:val="num" w:pos="3600"/>
        </w:tabs>
        <w:ind w:left="3600" w:hanging="360"/>
      </w:pPr>
      <w:rPr>
        <w:rFonts w:ascii="Courier New" w:hAnsi="Courier New"/>
      </w:rPr>
    </w:lvl>
    <w:lvl w:ilvl="5" w:tplc="57523F1A">
      <w:start w:val="1"/>
      <w:numFmt w:val="bullet"/>
      <w:lvlText w:val=""/>
      <w:lvlJc w:val="left"/>
      <w:pPr>
        <w:tabs>
          <w:tab w:val="num" w:pos="4320"/>
        </w:tabs>
        <w:ind w:left="4320" w:hanging="360"/>
      </w:pPr>
      <w:rPr>
        <w:rFonts w:ascii="Wingdings" w:hAnsi="Wingdings"/>
      </w:rPr>
    </w:lvl>
    <w:lvl w:ilvl="6" w:tplc="356257E0">
      <w:start w:val="1"/>
      <w:numFmt w:val="bullet"/>
      <w:lvlText w:val=""/>
      <w:lvlJc w:val="left"/>
      <w:pPr>
        <w:tabs>
          <w:tab w:val="num" w:pos="5040"/>
        </w:tabs>
        <w:ind w:left="5040" w:hanging="360"/>
      </w:pPr>
      <w:rPr>
        <w:rFonts w:ascii="Symbol" w:hAnsi="Symbol"/>
      </w:rPr>
    </w:lvl>
    <w:lvl w:ilvl="7" w:tplc="921495DC">
      <w:start w:val="1"/>
      <w:numFmt w:val="bullet"/>
      <w:lvlText w:val="o"/>
      <w:lvlJc w:val="left"/>
      <w:pPr>
        <w:tabs>
          <w:tab w:val="num" w:pos="5760"/>
        </w:tabs>
        <w:ind w:left="5760" w:hanging="360"/>
      </w:pPr>
      <w:rPr>
        <w:rFonts w:ascii="Courier New" w:hAnsi="Courier New"/>
      </w:rPr>
    </w:lvl>
    <w:lvl w:ilvl="8" w:tplc="8C984B2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EF8A148">
      <w:start w:val="1"/>
      <w:numFmt w:val="bullet"/>
      <w:lvlText w:val=""/>
      <w:lvlJc w:val="left"/>
      <w:pPr>
        <w:ind w:left="720" w:hanging="360"/>
      </w:pPr>
      <w:rPr>
        <w:rFonts w:ascii="Symbol" w:hAnsi="Symbol"/>
      </w:rPr>
    </w:lvl>
    <w:lvl w:ilvl="1" w:tplc="D99CB80C">
      <w:start w:val="1"/>
      <w:numFmt w:val="bullet"/>
      <w:lvlText w:val="o"/>
      <w:lvlJc w:val="left"/>
      <w:pPr>
        <w:tabs>
          <w:tab w:val="num" w:pos="1440"/>
        </w:tabs>
        <w:ind w:left="1440" w:hanging="360"/>
      </w:pPr>
      <w:rPr>
        <w:rFonts w:ascii="Courier New" w:hAnsi="Courier New"/>
      </w:rPr>
    </w:lvl>
    <w:lvl w:ilvl="2" w:tplc="4FF01FD2">
      <w:start w:val="1"/>
      <w:numFmt w:val="bullet"/>
      <w:lvlText w:val=""/>
      <w:lvlJc w:val="left"/>
      <w:pPr>
        <w:tabs>
          <w:tab w:val="num" w:pos="2160"/>
        </w:tabs>
        <w:ind w:left="2160" w:hanging="360"/>
      </w:pPr>
      <w:rPr>
        <w:rFonts w:ascii="Wingdings" w:hAnsi="Wingdings"/>
      </w:rPr>
    </w:lvl>
    <w:lvl w:ilvl="3" w:tplc="22A69D58">
      <w:start w:val="1"/>
      <w:numFmt w:val="bullet"/>
      <w:lvlText w:val=""/>
      <w:lvlJc w:val="left"/>
      <w:pPr>
        <w:tabs>
          <w:tab w:val="num" w:pos="2880"/>
        </w:tabs>
        <w:ind w:left="2880" w:hanging="360"/>
      </w:pPr>
      <w:rPr>
        <w:rFonts w:ascii="Symbol" w:hAnsi="Symbol"/>
      </w:rPr>
    </w:lvl>
    <w:lvl w:ilvl="4" w:tplc="CB3C51FC">
      <w:start w:val="1"/>
      <w:numFmt w:val="bullet"/>
      <w:lvlText w:val="o"/>
      <w:lvlJc w:val="left"/>
      <w:pPr>
        <w:tabs>
          <w:tab w:val="num" w:pos="3600"/>
        </w:tabs>
        <w:ind w:left="3600" w:hanging="360"/>
      </w:pPr>
      <w:rPr>
        <w:rFonts w:ascii="Courier New" w:hAnsi="Courier New"/>
      </w:rPr>
    </w:lvl>
    <w:lvl w:ilvl="5" w:tplc="990E1EDE">
      <w:start w:val="1"/>
      <w:numFmt w:val="bullet"/>
      <w:lvlText w:val=""/>
      <w:lvlJc w:val="left"/>
      <w:pPr>
        <w:tabs>
          <w:tab w:val="num" w:pos="4320"/>
        </w:tabs>
        <w:ind w:left="4320" w:hanging="360"/>
      </w:pPr>
      <w:rPr>
        <w:rFonts w:ascii="Wingdings" w:hAnsi="Wingdings"/>
      </w:rPr>
    </w:lvl>
    <w:lvl w:ilvl="6" w:tplc="943ADB6C">
      <w:start w:val="1"/>
      <w:numFmt w:val="bullet"/>
      <w:lvlText w:val=""/>
      <w:lvlJc w:val="left"/>
      <w:pPr>
        <w:tabs>
          <w:tab w:val="num" w:pos="5040"/>
        </w:tabs>
        <w:ind w:left="5040" w:hanging="360"/>
      </w:pPr>
      <w:rPr>
        <w:rFonts w:ascii="Symbol" w:hAnsi="Symbol"/>
      </w:rPr>
    </w:lvl>
    <w:lvl w:ilvl="7" w:tplc="4FF4ADE4">
      <w:start w:val="1"/>
      <w:numFmt w:val="bullet"/>
      <w:lvlText w:val="o"/>
      <w:lvlJc w:val="left"/>
      <w:pPr>
        <w:tabs>
          <w:tab w:val="num" w:pos="5760"/>
        </w:tabs>
        <w:ind w:left="5760" w:hanging="360"/>
      </w:pPr>
      <w:rPr>
        <w:rFonts w:ascii="Courier New" w:hAnsi="Courier New"/>
      </w:rPr>
    </w:lvl>
    <w:lvl w:ilvl="8" w:tplc="6F161A0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EE6EF92">
      <w:start w:val="1"/>
      <w:numFmt w:val="bullet"/>
      <w:lvlText w:val=""/>
      <w:lvlJc w:val="left"/>
      <w:pPr>
        <w:ind w:left="720" w:hanging="360"/>
      </w:pPr>
      <w:rPr>
        <w:rFonts w:ascii="Symbol" w:hAnsi="Symbol"/>
      </w:rPr>
    </w:lvl>
    <w:lvl w:ilvl="1" w:tplc="62642584">
      <w:start w:val="1"/>
      <w:numFmt w:val="bullet"/>
      <w:lvlText w:val="o"/>
      <w:lvlJc w:val="left"/>
      <w:pPr>
        <w:tabs>
          <w:tab w:val="num" w:pos="1440"/>
        </w:tabs>
        <w:ind w:left="1440" w:hanging="360"/>
      </w:pPr>
      <w:rPr>
        <w:rFonts w:ascii="Courier New" w:hAnsi="Courier New"/>
      </w:rPr>
    </w:lvl>
    <w:lvl w:ilvl="2" w:tplc="92A4101C">
      <w:start w:val="1"/>
      <w:numFmt w:val="bullet"/>
      <w:lvlText w:val=""/>
      <w:lvlJc w:val="left"/>
      <w:pPr>
        <w:tabs>
          <w:tab w:val="num" w:pos="2160"/>
        </w:tabs>
        <w:ind w:left="2160" w:hanging="360"/>
      </w:pPr>
      <w:rPr>
        <w:rFonts w:ascii="Wingdings" w:hAnsi="Wingdings"/>
      </w:rPr>
    </w:lvl>
    <w:lvl w:ilvl="3" w:tplc="5C50C3DA">
      <w:start w:val="1"/>
      <w:numFmt w:val="bullet"/>
      <w:lvlText w:val=""/>
      <w:lvlJc w:val="left"/>
      <w:pPr>
        <w:tabs>
          <w:tab w:val="num" w:pos="2880"/>
        </w:tabs>
        <w:ind w:left="2880" w:hanging="360"/>
      </w:pPr>
      <w:rPr>
        <w:rFonts w:ascii="Symbol" w:hAnsi="Symbol"/>
      </w:rPr>
    </w:lvl>
    <w:lvl w:ilvl="4" w:tplc="36942814">
      <w:start w:val="1"/>
      <w:numFmt w:val="bullet"/>
      <w:lvlText w:val="o"/>
      <w:lvlJc w:val="left"/>
      <w:pPr>
        <w:tabs>
          <w:tab w:val="num" w:pos="3600"/>
        </w:tabs>
        <w:ind w:left="3600" w:hanging="360"/>
      </w:pPr>
      <w:rPr>
        <w:rFonts w:ascii="Courier New" w:hAnsi="Courier New"/>
      </w:rPr>
    </w:lvl>
    <w:lvl w:ilvl="5" w:tplc="DB46D036">
      <w:start w:val="1"/>
      <w:numFmt w:val="bullet"/>
      <w:lvlText w:val=""/>
      <w:lvlJc w:val="left"/>
      <w:pPr>
        <w:tabs>
          <w:tab w:val="num" w:pos="4320"/>
        </w:tabs>
        <w:ind w:left="4320" w:hanging="360"/>
      </w:pPr>
      <w:rPr>
        <w:rFonts w:ascii="Wingdings" w:hAnsi="Wingdings"/>
      </w:rPr>
    </w:lvl>
    <w:lvl w:ilvl="6" w:tplc="5F68B05C">
      <w:start w:val="1"/>
      <w:numFmt w:val="bullet"/>
      <w:lvlText w:val=""/>
      <w:lvlJc w:val="left"/>
      <w:pPr>
        <w:tabs>
          <w:tab w:val="num" w:pos="5040"/>
        </w:tabs>
        <w:ind w:left="5040" w:hanging="360"/>
      </w:pPr>
      <w:rPr>
        <w:rFonts w:ascii="Symbol" w:hAnsi="Symbol"/>
      </w:rPr>
    </w:lvl>
    <w:lvl w:ilvl="7" w:tplc="34668548">
      <w:start w:val="1"/>
      <w:numFmt w:val="bullet"/>
      <w:lvlText w:val="o"/>
      <w:lvlJc w:val="left"/>
      <w:pPr>
        <w:tabs>
          <w:tab w:val="num" w:pos="5760"/>
        </w:tabs>
        <w:ind w:left="5760" w:hanging="360"/>
      </w:pPr>
      <w:rPr>
        <w:rFonts w:ascii="Courier New" w:hAnsi="Courier New"/>
      </w:rPr>
    </w:lvl>
    <w:lvl w:ilvl="8" w:tplc="AEE2828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9CA9E16">
      <w:start w:val="1"/>
      <w:numFmt w:val="bullet"/>
      <w:lvlText w:val=""/>
      <w:lvlJc w:val="left"/>
      <w:pPr>
        <w:ind w:left="720" w:hanging="360"/>
      </w:pPr>
      <w:rPr>
        <w:rFonts w:ascii="Symbol" w:hAnsi="Symbol"/>
      </w:rPr>
    </w:lvl>
    <w:lvl w:ilvl="1" w:tplc="222C57AE">
      <w:start w:val="1"/>
      <w:numFmt w:val="bullet"/>
      <w:lvlText w:val="o"/>
      <w:lvlJc w:val="left"/>
      <w:pPr>
        <w:tabs>
          <w:tab w:val="num" w:pos="1440"/>
        </w:tabs>
        <w:ind w:left="1440" w:hanging="360"/>
      </w:pPr>
      <w:rPr>
        <w:rFonts w:ascii="Courier New" w:hAnsi="Courier New"/>
      </w:rPr>
    </w:lvl>
    <w:lvl w:ilvl="2" w:tplc="307E9BDE">
      <w:start w:val="1"/>
      <w:numFmt w:val="bullet"/>
      <w:lvlText w:val=""/>
      <w:lvlJc w:val="left"/>
      <w:pPr>
        <w:tabs>
          <w:tab w:val="num" w:pos="2160"/>
        </w:tabs>
        <w:ind w:left="2160" w:hanging="360"/>
      </w:pPr>
      <w:rPr>
        <w:rFonts w:ascii="Wingdings" w:hAnsi="Wingdings"/>
      </w:rPr>
    </w:lvl>
    <w:lvl w:ilvl="3" w:tplc="28523132">
      <w:start w:val="1"/>
      <w:numFmt w:val="bullet"/>
      <w:lvlText w:val=""/>
      <w:lvlJc w:val="left"/>
      <w:pPr>
        <w:tabs>
          <w:tab w:val="num" w:pos="2880"/>
        </w:tabs>
        <w:ind w:left="2880" w:hanging="360"/>
      </w:pPr>
      <w:rPr>
        <w:rFonts w:ascii="Symbol" w:hAnsi="Symbol"/>
      </w:rPr>
    </w:lvl>
    <w:lvl w:ilvl="4" w:tplc="A86A6EDA">
      <w:start w:val="1"/>
      <w:numFmt w:val="bullet"/>
      <w:lvlText w:val="o"/>
      <w:lvlJc w:val="left"/>
      <w:pPr>
        <w:tabs>
          <w:tab w:val="num" w:pos="3600"/>
        </w:tabs>
        <w:ind w:left="3600" w:hanging="360"/>
      </w:pPr>
      <w:rPr>
        <w:rFonts w:ascii="Courier New" w:hAnsi="Courier New"/>
      </w:rPr>
    </w:lvl>
    <w:lvl w:ilvl="5" w:tplc="086A03AA">
      <w:start w:val="1"/>
      <w:numFmt w:val="bullet"/>
      <w:lvlText w:val=""/>
      <w:lvlJc w:val="left"/>
      <w:pPr>
        <w:tabs>
          <w:tab w:val="num" w:pos="4320"/>
        </w:tabs>
        <w:ind w:left="4320" w:hanging="360"/>
      </w:pPr>
      <w:rPr>
        <w:rFonts w:ascii="Wingdings" w:hAnsi="Wingdings"/>
      </w:rPr>
    </w:lvl>
    <w:lvl w:ilvl="6" w:tplc="FD70660C">
      <w:start w:val="1"/>
      <w:numFmt w:val="bullet"/>
      <w:lvlText w:val=""/>
      <w:lvlJc w:val="left"/>
      <w:pPr>
        <w:tabs>
          <w:tab w:val="num" w:pos="5040"/>
        </w:tabs>
        <w:ind w:left="5040" w:hanging="360"/>
      </w:pPr>
      <w:rPr>
        <w:rFonts w:ascii="Symbol" w:hAnsi="Symbol"/>
      </w:rPr>
    </w:lvl>
    <w:lvl w:ilvl="7" w:tplc="6E005F00">
      <w:start w:val="1"/>
      <w:numFmt w:val="bullet"/>
      <w:lvlText w:val="o"/>
      <w:lvlJc w:val="left"/>
      <w:pPr>
        <w:tabs>
          <w:tab w:val="num" w:pos="5760"/>
        </w:tabs>
        <w:ind w:left="5760" w:hanging="360"/>
      </w:pPr>
      <w:rPr>
        <w:rFonts w:ascii="Courier New" w:hAnsi="Courier New"/>
      </w:rPr>
    </w:lvl>
    <w:lvl w:ilvl="8" w:tplc="E91C973A">
      <w:start w:val="1"/>
      <w:numFmt w:val="bullet"/>
      <w:lvlText w:val=""/>
      <w:lvlJc w:val="left"/>
      <w:pPr>
        <w:tabs>
          <w:tab w:val="num" w:pos="6480"/>
        </w:tabs>
        <w:ind w:left="6480" w:hanging="360"/>
      </w:pPr>
      <w:rPr>
        <w:rFonts w:ascii="Wingdings" w:hAnsi="Wingdings"/>
      </w:rPr>
    </w:lvl>
  </w:abstractNum>
  <w:abstractNum w:abstractNumId="6" w15:restartNumberingAfterBreak="0">
    <w:nsid w:val="10001386"/>
    <w:multiLevelType w:val="hybridMultilevel"/>
    <w:tmpl w:val="8242C0D6"/>
    <w:lvl w:ilvl="0" w:tplc="04090007">
      <w:start w:val="1"/>
      <w:numFmt w:val="bullet"/>
      <w:lvlText w:val=""/>
      <w:lvlPicBulletId w:val="0"/>
      <w:lvlJc w:val="left"/>
      <w:pPr>
        <w:ind w:left="720" w:hanging="360"/>
      </w:pPr>
      <w:rPr>
        <w:rFonts w:ascii="Symbol" w:hAnsi="Symbol" w:hint="default"/>
      </w:rPr>
    </w:lvl>
    <w:lvl w:ilvl="1" w:tplc="0890E0FA">
      <w:start w:val="1"/>
      <w:numFmt w:val="bullet"/>
      <w:lvlText w:val="o"/>
      <w:lvlJc w:val="left"/>
      <w:pPr>
        <w:tabs>
          <w:tab w:val="num" w:pos="1440"/>
        </w:tabs>
        <w:ind w:left="1440" w:hanging="360"/>
      </w:pPr>
      <w:rPr>
        <w:rFonts w:ascii="Courier New" w:hAnsi="Courier New"/>
      </w:rPr>
    </w:lvl>
    <w:lvl w:ilvl="2" w:tplc="99606922">
      <w:start w:val="1"/>
      <w:numFmt w:val="bullet"/>
      <w:lvlText w:val=""/>
      <w:lvlJc w:val="left"/>
      <w:pPr>
        <w:tabs>
          <w:tab w:val="num" w:pos="2160"/>
        </w:tabs>
        <w:ind w:left="2160" w:hanging="360"/>
      </w:pPr>
      <w:rPr>
        <w:rFonts w:ascii="Wingdings" w:hAnsi="Wingdings"/>
      </w:rPr>
    </w:lvl>
    <w:lvl w:ilvl="3" w:tplc="D0863D2E">
      <w:start w:val="1"/>
      <w:numFmt w:val="bullet"/>
      <w:lvlText w:val=""/>
      <w:lvlJc w:val="left"/>
      <w:pPr>
        <w:tabs>
          <w:tab w:val="num" w:pos="2880"/>
        </w:tabs>
        <w:ind w:left="2880" w:hanging="360"/>
      </w:pPr>
      <w:rPr>
        <w:rFonts w:ascii="Symbol" w:hAnsi="Symbol"/>
      </w:rPr>
    </w:lvl>
    <w:lvl w:ilvl="4" w:tplc="56627308">
      <w:start w:val="1"/>
      <w:numFmt w:val="bullet"/>
      <w:lvlText w:val="o"/>
      <w:lvlJc w:val="left"/>
      <w:pPr>
        <w:tabs>
          <w:tab w:val="num" w:pos="3600"/>
        </w:tabs>
        <w:ind w:left="3600" w:hanging="360"/>
      </w:pPr>
      <w:rPr>
        <w:rFonts w:ascii="Courier New" w:hAnsi="Courier New"/>
      </w:rPr>
    </w:lvl>
    <w:lvl w:ilvl="5" w:tplc="57523F1A">
      <w:start w:val="1"/>
      <w:numFmt w:val="bullet"/>
      <w:lvlText w:val=""/>
      <w:lvlJc w:val="left"/>
      <w:pPr>
        <w:tabs>
          <w:tab w:val="num" w:pos="4320"/>
        </w:tabs>
        <w:ind w:left="4320" w:hanging="360"/>
      </w:pPr>
      <w:rPr>
        <w:rFonts w:ascii="Wingdings" w:hAnsi="Wingdings"/>
      </w:rPr>
    </w:lvl>
    <w:lvl w:ilvl="6" w:tplc="356257E0">
      <w:start w:val="1"/>
      <w:numFmt w:val="bullet"/>
      <w:lvlText w:val=""/>
      <w:lvlJc w:val="left"/>
      <w:pPr>
        <w:tabs>
          <w:tab w:val="num" w:pos="5040"/>
        </w:tabs>
        <w:ind w:left="5040" w:hanging="360"/>
      </w:pPr>
      <w:rPr>
        <w:rFonts w:ascii="Symbol" w:hAnsi="Symbol"/>
      </w:rPr>
    </w:lvl>
    <w:lvl w:ilvl="7" w:tplc="921495DC">
      <w:start w:val="1"/>
      <w:numFmt w:val="bullet"/>
      <w:lvlText w:val="o"/>
      <w:lvlJc w:val="left"/>
      <w:pPr>
        <w:tabs>
          <w:tab w:val="num" w:pos="5760"/>
        </w:tabs>
        <w:ind w:left="5760" w:hanging="360"/>
      </w:pPr>
      <w:rPr>
        <w:rFonts w:ascii="Courier New" w:hAnsi="Courier New"/>
      </w:rPr>
    </w:lvl>
    <w:lvl w:ilvl="8" w:tplc="8C984B22">
      <w:start w:val="1"/>
      <w:numFmt w:val="bullet"/>
      <w:lvlText w:val=""/>
      <w:lvlJc w:val="left"/>
      <w:pPr>
        <w:tabs>
          <w:tab w:val="num" w:pos="6480"/>
        </w:tabs>
        <w:ind w:left="6480" w:hanging="360"/>
      </w:pPr>
      <w:rPr>
        <w:rFonts w:ascii="Wingdings" w:hAnsi="Wingdings"/>
      </w:rPr>
    </w:lvl>
  </w:abstractNum>
  <w:abstractNum w:abstractNumId="7" w15:restartNumberingAfterBreak="0">
    <w:nsid w:val="10FB11C5"/>
    <w:multiLevelType w:val="hybridMultilevel"/>
    <w:tmpl w:val="C8F4BFA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830B2A"/>
    <w:multiLevelType w:val="hybridMultilevel"/>
    <w:tmpl w:val="0C6E1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F4D1B"/>
    <w:multiLevelType w:val="hybridMultilevel"/>
    <w:tmpl w:val="B0DEEC7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F3E7A"/>
    <w:multiLevelType w:val="hybridMultilevel"/>
    <w:tmpl w:val="1236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A00E2E"/>
    <w:multiLevelType w:val="hybridMultilevel"/>
    <w:tmpl w:val="66BA653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8F3547"/>
    <w:multiLevelType w:val="hybridMultilevel"/>
    <w:tmpl w:val="422058F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1914EE"/>
    <w:multiLevelType w:val="hybridMultilevel"/>
    <w:tmpl w:val="2A1A9C5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6E5262"/>
    <w:multiLevelType w:val="hybridMultilevel"/>
    <w:tmpl w:val="6DB0881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8B75C8"/>
    <w:multiLevelType w:val="hybridMultilevel"/>
    <w:tmpl w:val="A7002034"/>
    <w:lvl w:ilvl="0" w:tplc="04090007">
      <w:start w:val="1"/>
      <w:numFmt w:val="bullet"/>
      <w:lvlText w:val=""/>
      <w:lvlPicBulletId w:val="0"/>
      <w:lvlJc w:val="left"/>
      <w:pPr>
        <w:ind w:left="720" w:hanging="360"/>
      </w:pPr>
      <w:rPr>
        <w:rFonts w:ascii="Symbol" w:hAnsi="Symbol" w:hint="default"/>
      </w:rPr>
    </w:lvl>
    <w:lvl w:ilvl="1" w:tplc="222C57AE">
      <w:start w:val="1"/>
      <w:numFmt w:val="bullet"/>
      <w:lvlText w:val="o"/>
      <w:lvlJc w:val="left"/>
      <w:pPr>
        <w:tabs>
          <w:tab w:val="num" w:pos="1440"/>
        </w:tabs>
        <w:ind w:left="1440" w:hanging="360"/>
      </w:pPr>
      <w:rPr>
        <w:rFonts w:ascii="Courier New" w:hAnsi="Courier New"/>
      </w:rPr>
    </w:lvl>
    <w:lvl w:ilvl="2" w:tplc="307E9BDE">
      <w:start w:val="1"/>
      <w:numFmt w:val="bullet"/>
      <w:lvlText w:val=""/>
      <w:lvlJc w:val="left"/>
      <w:pPr>
        <w:tabs>
          <w:tab w:val="num" w:pos="2160"/>
        </w:tabs>
        <w:ind w:left="2160" w:hanging="360"/>
      </w:pPr>
      <w:rPr>
        <w:rFonts w:ascii="Wingdings" w:hAnsi="Wingdings"/>
      </w:rPr>
    </w:lvl>
    <w:lvl w:ilvl="3" w:tplc="28523132">
      <w:start w:val="1"/>
      <w:numFmt w:val="bullet"/>
      <w:lvlText w:val=""/>
      <w:lvlJc w:val="left"/>
      <w:pPr>
        <w:tabs>
          <w:tab w:val="num" w:pos="2880"/>
        </w:tabs>
        <w:ind w:left="2880" w:hanging="360"/>
      </w:pPr>
      <w:rPr>
        <w:rFonts w:ascii="Symbol" w:hAnsi="Symbol"/>
      </w:rPr>
    </w:lvl>
    <w:lvl w:ilvl="4" w:tplc="A86A6EDA">
      <w:start w:val="1"/>
      <w:numFmt w:val="bullet"/>
      <w:lvlText w:val="o"/>
      <w:lvlJc w:val="left"/>
      <w:pPr>
        <w:tabs>
          <w:tab w:val="num" w:pos="3600"/>
        </w:tabs>
        <w:ind w:left="3600" w:hanging="360"/>
      </w:pPr>
      <w:rPr>
        <w:rFonts w:ascii="Courier New" w:hAnsi="Courier New"/>
      </w:rPr>
    </w:lvl>
    <w:lvl w:ilvl="5" w:tplc="086A03AA">
      <w:start w:val="1"/>
      <w:numFmt w:val="bullet"/>
      <w:lvlText w:val=""/>
      <w:lvlJc w:val="left"/>
      <w:pPr>
        <w:tabs>
          <w:tab w:val="num" w:pos="4320"/>
        </w:tabs>
        <w:ind w:left="4320" w:hanging="360"/>
      </w:pPr>
      <w:rPr>
        <w:rFonts w:ascii="Wingdings" w:hAnsi="Wingdings"/>
      </w:rPr>
    </w:lvl>
    <w:lvl w:ilvl="6" w:tplc="FD70660C">
      <w:start w:val="1"/>
      <w:numFmt w:val="bullet"/>
      <w:lvlText w:val=""/>
      <w:lvlJc w:val="left"/>
      <w:pPr>
        <w:tabs>
          <w:tab w:val="num" w:pos="5040"/>
        </w:tabs>
        <w:ind w:left="5040" w:hanging="360"/>
      </w:pPr>
      <w:rPr>
        <w:rFonts w:ascii="Symbol" w:hAnsi="Symbol"/>
      </w:rPr>
    </w:lvl>
    <w:lvl w:ilvl="7" w:tplc="6E005F00">
      <w:start w:val="1"/>
      <w:numFmt w:val="bullet"/>
      <w:lvlText w:val="o"/>
      <w:lvlJc w:val="left"/>
      <w:pPr>
        <w:tabs>
          <w:tab w:val="num" w:pos="5760"/>
        </w:tabs>
        <w:ind w:left="5760" w:hanging="360"/>
      </w:pPr>
      <w:rPr>
        <w:rFonts w:ascii="Courier New" w:hAnsi="Courier New"/>
      </w:rPr>
    </w:lvl>
    <w:lvl w:ilvl="8" w:tplc="E91C973A">
      <w:start w:val="1"/>
      <w:numFmt w:val="bullet"/>
      <w:lvlText w:val=""/>
      <w:lvlJc w:val="left"/>
      <w:pPr>
        <w:tabs>
          <w:tab w:val="num" w:pos="6480"/>
        </w:tabs>
        <w:ind w:left="6480" w:hanging="360"/>
      </w:pPr>
      <w:rPr>
        <w:rFonts w:ascii="Wingdings" w:hAnsi="Wingdings"/>
      </w:rPr>
    </w:lvl>
  </w:abstractNum>
  <w:abstractNum w:abstractNumId="16" w15:restartNumberingAfterBreak="0">
    <w:nsid w:val="4F33288B"/>
    <w:multiLevelType w:val="hybridMultilevel"/>
    <w:tmpl w:val="C158C47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9519B9"/>
    <w:multiLevelType w:val="hybridMultilevel"/>
    <w:tmpl w:val="29EA7F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DF6533"/>
    <w:multiLevelType w:val="hybridMultilevel"/>
    <w:tmpl w:val="5F7EF092"/>
    <w:lvl w:ilvl="0" w:tplc="04090007">
      <w:start w:val="1"/>
      <w:numFmt w:val="bullet"/>
      <w:lvlText w:val=""/>
      <w:lvlPicBulletId w:val="0"/>
      <w:lvlJc w:val="left"/>
      <w:pPr>
        <w:ind w:left="720" w:hanging="360"/>
      </w:pPr>
      <w:rPr>
        <w:rFonts w:ascii="Symbol" w:hAnsi="Symbol" w:hint="default"/>
      </w:rPr>
    </w:lvl>
    <w:lvl w:ilvl="1" w:tplc="0890E0FA">
      <w:start w:val="1"/>
      <w:numFmt w:val="bullet"/>
      <w:lvlText w:val="o"/>
      <w:lvlJc w:val="left"/>
      <w:pPr>
        <w:tabs>
          <w:tab w:val="num" w:pos="1440"/>
        </w:tabs>
        <w:ind w:left="1440" w:hanging="360"/>
      </w:pPr>
      <w:rPr>
        <w:rFonts w:ascii="Courier New" w:hAnsi="Courier New"/>
      </w:rPr>
    </w:lvl>
    <w:lvl w:ilvl="2" w:tplc="99606922">
      <w:start w:val="1"/>
      <w:numFmt w:val="bullet"/>
      <w:lvlText w:val=""/>
      <w:lvlJc w:val="left"/>
      <w:pPr>
        <w:tabs>
          <w:tab w:val="num" w:pos="2160"/>
        </w:tabs>
        <w:ind w:left="2160" w:hanging="360"/>
      </w:pPr>
      <w:rPr>
        <w:rFonts w:ascii="Wingdings" w:hAnsi="Wingdings"/>
      </w:rPr>
    </w:lvl>
    <w:lvl w:ilvl="3" w:tplc="D0863D2E">
      <w:start w:val="1"/>
      <w:numFmt w:val="bullet"/>
      <w:lvlText w:val=""/>
      <w:lvlJc w:val="left"/>
      <w:pPr>
        <w:tabs>
          <w:tab w:val="num" w:pos="2880"/>
        </w:tabs>
        <w:ind w:left="2880" w:hanging="360"/>
      </w:pPr>
      <w:rPr>
        <w:rFonts w:ascii="Symbol" w:hAnsi="Symbol"/>
      </w:rPr>
    </w:lvl>
    <w:lvl w:ilvl="4" w:tplc="56627308">
      <w:start w:val="1"/>
      <w:numFmt w:val="bullet"/>
      <w:lvlText w:val="o"/>
      <w:lvlJc w:val="left"/>
      <w:pPr>
        <w:tabs>
          <w:tab w:val="num" w:pos="3600"/>
        </w:tabs>
        <w:ind w:left="3600" w:hanging="360"/>
      </w:pPr>
      <w:rPr>
        <w:rFonts w:ascii="Courier New" w:hAnsi="Courier New"/>
      </w:rPr>
    </w:lvl>
    <w:lvl w:ilvl="5" w:tplc="57523F1A">
      <w:start w:val="1"/>
      <w:numFmt w:val="bullet"/>
      <w:lvlText w:val=""/>
      <w:lvlJc w:val="left"/>
      <w:pPr>
        <w:tabs>
          <w:tab w:val="num" w:pos="4320"/>
        </w:tabs>
        <w:ind w:left="4320" w:hanging="360"/>
      </w:pPr>
      <w:rPr>
        <w:rFonts w:ascii="Wingdings" w:hAnsi="Wingdings"/>
      </w:rPr>
    </w:lvl>
    <w:lvl w:ilvl="6" w:tplc="356257E0">
      <w:start w:val="1"/>
      <w:numFmt w:val="bullet"/>
      <w:lvlText w:val=""/>
      <w:lvlJc w:val="left"/>
      <w:pPr>
        <w:tabs>
          <w:tab w:val="num" w:pos="5040"/>
        </w:tabs>
        <w:ind w:left="5040" w:hanging="360"/>
      </w:pPr>
      <w:rPr>
        <w:rFonts w:ascii="Symbol" w:hAnsi="Symbol"/>
      </w:rPr>
    </w:lvl>
    <w:lvl w:ilvl="7" w:tplc="921495DC">
      <w:start w:val="1"/>
      <w:numFmt w:val="bullet"/>
      <w:lvlText w:val="o"/>
      <w:lvlJc w:val="left"/>
      <w:pPr>
        <w:tabs>
          <w:tab w:val="num" w:pos="5760"/>
        </w:tabs>
        <w:ind w:left="5760" w:hanging="360"/>
      </w:pPr>
      <w:rPr>
        <w:rFonts w:ascii="Courier New" w:hAnsi="Courier New"/>
      </w:rPr>
    </w:lvl>
    <w:lvl w:ilvl="8" w:tplc="8C984B22">
      <w:start w:val="1"/>
      <w:numFmt w:val="bullet"/>
      <w:lvlText w:val=""/>
      <w:lvlJc w:val="left"/>
      <w:pPr>
        <w:tabs>
          <w:tab w:val="num" w:pos="6480"/>
        </w:tabs>
        <w:ind w:left="6480" w:hanging="360"/>
      </w:pPr>
      <w:rPr>
        <w:rFonts w:ascii="Wingdings" w:hAnsi="Wingdings"/>
      </w:rPr>
    </w:lvl>
  </w:abstractNum>
  <w:abstractNum w:abstractNumId="19" w15:restartNumberingAfterBreak="0">
    <w:nsid w:val="553A4DCD"/>
    <w:multiLevelType w:val="hybridMultilevel"/>
    <w:tmpl w:val="0510A6E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DE53D2"/>
    <w:multiLevelType w:val="hybridMultilevel"/>
    <w:tmpl w:val="F2C40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B51467"/>
    <w:multiLevelType w:val="hybridMultilevel"/>
    <w:tmpl w:val="DE04E64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9365CD"/>
    <w:multiLevelType w:val="hybridMultilevel"/>
    <w:tmpl w:val="7A3CC0A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2C3657"/>
    <w:multiLevelType w:val="hybridMultilevel"/>
    <w:tmpl w:val="D2AA7E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CC75818"/>
    <w:multiLevelType w:val="hybridMultilevel"/>
    <w:tmpl w:val="D3C60DE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ED0CEF"/>
    <w:multiLevelType w:val="hybridMultilevel"/>
    <w:tmpl w:val="DF16F0E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D66025"/>
    <w:multiLevelType w:val="hybridMultilevel"/>
    <w:tmpl w:val="7BAA944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7D7C56A2"/>
    <w:multiLevelType w:val="hybridMultilevel"/>
    <w:tmpl w:val="892CE81E"/>
    <w:lvl w:ilvl="0" w:tplc="D554B9B2">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7E7EEA"/>
    <w:multiLevelType w:val="hybridMultilevel"/>
    <w:tmpl w:val="377E6FEA"/>
    <w:lvl w:ilvl="0" w:tplc="ADD659F4">
      <w:numFmt w:val="bullet"/>
      <w:lvlText w:val="·"/>
      <w:lvlJc w:val="left"/>
      <w:pPr>
        <w:ind w:left="720" w:hanging="360"/>
      </w:pPr>
      <w:rPr>
        <w:rFonts w:ascii="Arial" w:eastAsia="Sair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6661287">
    <w:abstractNumId w:val="0"/>
  </w:num>
  <w:num w:numId="2" w16cid:durableId="745956040">
    <w:abstractNumId w:val="1"/>
  </w:num>
  <w:num w:numId="3" w16cid:durableId="128937505">
    <w:abstractNumId w:val="2"/>
  </w:num>
  <w:num w:numId="4" w16cid:durableId="295843848">
    <w:abstractNumId w:val="3"/>
  </w:num>
  <w:num w:numId="5" w16cid:durableId="581839559">
    <w:abstractNumId w:val="4"/>
  </w:num>
  <w:num w:numId="6" w16cid:durableId="1263421125">
    <w:abstractNumId w:val="5"/>
  </w:num>
  <w:num w:numId="7" w16cid:durableId="819619374">
    <w:abstractNumId w:val="8"/>
  </w:num>
  <w:num w:numId="8" w16cid:durableId="899941990">
    <w:abstractNumId w:val="27"/>
  </w:num>
  <w:num w:numId="9" w16cid:durableId="1428312096">
    <w:abstractNumId w:val="19"/>
  </w:num>
  <w:num w:numId="10" w16cid:durableId="1987514799">
    <w:abstractNumId w:val="14"/>
  </w:num>
  <w:num w:numId="11" w16cid:durableId="1415855585">
    <w:abstractNumId w:val="15"/>
  </w:num>
  <w:num w:numId="12" w16cid:durableId="575482096">
    <w:abstractNumId w:val="7"/>
  </w:num>
  <w:num w:numId="13" w16cid:durableId="785197478">
    <w:abstractNumId w:val="18"/>
  </w:num>
  <w:num w:numId="14" w16cid:durableId="1188525800">
    <w:abstractNumId w:val="6"/>
  </w:num>
  <w:num w:numId="15" w16cid:durableId="1043166244">
    <w:abstractNumId w:val="17"/>
  </w:num>
  <w:num w:numId="16" w16cid:durableId="517693120">
    <w:abstractNumId w:val="16"/>
  </w:num>
  <w:num w:numId="17" w16cid:durableId="1235698190">
    <w:abstractNumId w:val="9"/>
  </w:num>
  <w:num w:numId="18" w16cid:durableId="485711793">
    <w:abstractNumId w:val="13"/>
  </w:num>
  <w:num w:numId="19" w16cid:durableId="147870270">
    <w:abstractNumId w:val="20"/>
  </w:num>
  <w:num w:numId="20" w16cid:durableId="1816482577">
    <w:abstractNumId w:val="28"/>
  </w:num>
  <w:num w:numId="21" w16cid:durableId="666636583">
    <w:abstractNumId w:val="11"/>
  </w:num>
  <w:num w:numId="22" w16cid:durableId="1132945489">
    <w:abstractNumId w:val="21"/>
  </w:num>
  <w:num w:numId="23" w16cid:durableId="284502655">
    <w:abstractNumId w:val="25"/>
  </w:num>
  <w:num w:numId="24" w16cid:durableId="1398893078">
    <w:abstractNumId w:val="23"/>
  </w:num>
  <w:num w:numId="25" w16cid:durableId="761686330">
    <w:abstractNumId w:val="26"/>
  </w:num>
  <w:num w:numId="26" w16cid:durableId="1567103630">
    <w:abstractNumId w:val="24"/>
  </w:num>
  <w:num w:numId="27" w16cid:durableId="1900438401">
    <w:abstractNumId w:val="12"/>
  </w:num>
  <w:num w:numId="28" w16cid:durableId="427116475">
    <w:abstractNumId w:val="22"/>
  </w:num>
  <w:num w:numId="29" w16cid:durableId="8665236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7F"/>
    <w:rsid w:val="00003510"/>
    <w:rsid w:val="00021579"/>
    <w:rsid w:val="00025880"/>
    <w:rsid w:val="00047147"/>
    <w:rsid w:val="00050893"/>
    <w:rsid w:val="00072F10"/>
    <w:rsid w:val="000B0BFF"/>
    <w:rsid w:val="000B1C91"/>
    <w:rsid w:val="000D2092"/>
    <w:rsid w:val="00105D5C"/>
    <w:rsid w:val="00134D6E"/>
    <w:rsid w:val="00134D77"/>
    <w:rsid w:val="00143896"/>
    <w:rsid w:val="0014542C"/>
    <w:rsid w:val="00145E95"/>
    <w:rsid w:val="001540FE"/>
    <w:rsid w:val="00180E65"/>
    <w:rsid w:val="001835CA"/>
    <w:rsid w:val="00186FFB"/>
    <w:rsid w:val="001873C6"/>
    <w:rsid w:val="001A103C"/>
    <w:rsid w:val="001A40D4"/>
    <w:rsid w:val="001B6E58"/>
    <w:rsid w:val="001C30BD"/>
    <w:rsid w:val="001D143F"/>
    <w:rsid w:val="001D1A1F"/>
    <w:rsid w:val="002048DA"/>
    <w:rsid w:val="00215CE8"/>
    <w:rsid w:val="0022397A"/>
    <w:rsid w:val="00225427"/>
    <w:rsid w:val="00241F1C"/>
    <w:rsid w:val="0026132E"/>
    <w:rsid w:val="002777AD"/>
    <w:rsid w:val="00290C91"/>
    <w:rsid w:val="00291348"/>
    <w:rsid w:val="002A4D91"/>
    <w:rsid w:val="002D6519"/>
    <w:rsid w:val="002E219F"/>
    <w:rsid w:val="002E5B03"/>
    <w:rsid w:val="00315DCE"/>
    <w:rsid w:val="00316DEE"/>
    <w:rsid w:val="003205B2"/>
    <w:rsid w:val="00326515"/>
    <w:rsid w:val="00332C23"/>
    <w:rsid w:val="00332EA8"/>
    <w:rsid w:val="0033328B"/>
    <w:rsid w:val="003441B6"/>
    <w:rsid w:val="00355DB0"/>
    <w:rsid w:val="0037159E"/>
    <w:rsid w:val="00376A71"/>
    <w:rsid w:val="00387155"/>
    <w:rsid w:val="003937DD"/>
    <w:rsid w:val="00396755"/>
    <w:rsid w:val="0039702C"/>
    <w:rsid w:val="00397846"/>
    <w:rsid w:val="003B3035"/>
    <w:rsid w:val="003C53C7"/>
    <w:rsid w:val="003E3757"/>
    <w:rsid w:val="003E6424"/>
    <w:rsid w:val="003F2615"/>
    <w:rsid w:val="004252B9"/>
    <w:rsid w:val="0043125D"/>
    <w:rsid w:val="004442AA"/>
    <w:rsid w:val="00451B51"/>
    <w:rsid w:val="00452F46"/>
    <w:rsid w:val="004664BB"/>
    <w:rsid w:val="00491999"/>
    <w:rsid w:val="004A1E2F"/>
    <w:rsid w:val="004A1E59"/>
    <w:rsid w:val="004A2902"/>
    <w:rsid w:val="004B389A"/>
    <w:rsid w:val="004D044B"/>
    <w:rsid w:val="004D1973"/>
    <w:rsid w:val="004E2782"/>
    <w:rsid w:val="004F1EAA"/>
    <w:rsid w:val="004F44E8"/>
    <w:rsid w:val="0050221A"/>
    <w:rsid w:val="005031B7"/>
    <w:rsid w:val="005037B0"/>
    <w:rsid w:val="00510610"/>
    <w:rsid w:val="0051155C"/>
    <w:rsid w:val="005126B6"/>
    <w:rsid w:val="005170DF"/>
    <w:rsid w:val="00532E0E"/>
    <w:rsid w:val="0053537F"/>
    <w:rsid w:val="0053637F"/>
    <w:rsid w:val="00542CD8"/>
    <w:rsid w:val="00544FC1"/>
    <w:rsid w:val="00556337"/>
    <w:rsid w:val="005612D0"/>
    <w:rsid w:val="00561DFC"/>
    <w:rsid w:val="005710F1"/>
    <w:rsid w:val="0057124A"/>
    <w:rsid w:val="00582AA8"/>
    <w:rsid w:val="0058367A"/>
    <w:rsid w:val="00585234"/>
    <w:rsid w:val="005B514A"/>
    <w:rsid w:val="005C6EE7"/>
    <w:rsid w:val="005E36EB"/>
    <w:rsid w:val="005E3C11"/>
    <w:rsid w:val="005F3064"/>
    <w:rsid w:val="005F7A0B"/>
    <w:rsid w:val="00611A31"/>
    <w:rsid w:val="00616CCE"/>
    <w:rsid w:val="006366B0"/>
    <w:rsid w:val="00641362"/>
    <w:rsid w:val="00645F65"/>
    <w:rsid w:val="00645F86"/>
    <w:rsid w:val="006471F8"/>
    <w:rsid w:val="006472E5"/>
    <w:rsid w:val="00662D44"/>
    <w:rsid w:val="00665C43"/>
    <w:rsid w:val="00692B84"/>
    <w:rsid w:val="006933D3"/>
    <w:rsid w:val="006A3989"/>
    <w:rsid w:val="006B37E6"/>
    <w:rsid w:val="006B3E2F"/>
    <w:rsid w:val="006C0E6C"/>
    <w:rsid w:val="006C4CBA"/>
    <w:rsid w:val="006D1D96"/>
    <w:rsid w:val="006F04A8"/>
    <w:rsid w:val="006F0716"/>
    <w:rsid w:val="00706EBA"/>
    <w:rsid w:val="0073208D"/>
    <w:rsid w:val="0073466F"/>
    <w:rsid w:val="00755076"/>
    <w:rsid w:val="00760695"/>
    <w:rsid w:val="00790138"/>
    <w:rsid w:val="00795040"/>
    <w:rsid w:val="00795E2D"/>
    <w:rsid w:val="007A1A2E"/>
    <w:rsid w:val="007A3D08"/>
    <w:rsid w:val="007B5283"/>
    <w:rsid w:val="007C5D71"/>
    <w:rsid w:val="007D24D6"/>
    <w:rsid w:val="007E26BD"/>
    <w:rsid w:val="007F32E2"/>
    <w:rsid w:val="008051D0"/>
    <w:rsid w:val="00810426"/>
    <w:rsid w:val="008171F8"/>
    <w:rsid w:val="00841A5E"/>
    <w:rsid w:val="00857507"/>
    <w:rsid w:val="008705F9"/>
    <w:rsid w:val="008A2AB7"/>
    <w:rsid w:val="008A54BA"/>
    <w:rsid w:val="008B3773"/>
    <w:rsid w:val="008D3030"/>
    <w:rsid w:val="008D3956"/>
    <w:rsid w:val="008D7AD3"/>
    <w:rsid w:val="008E081C"/>
    <w:rsid w:val="008F7B95"/>
    <w:rsid w:val="00900218"/>
    <w:rsid w:val="0091140C"/>
    <w:rsid w:val="00914E3F"/>
    <w:rsid w:val="00945D5E"/>
    <w:rsid w:val="00946CE7"/>
    <w:rsid w:val="009476E4"/>
    <w:rsid w:val="009553FE"/>
    <w:rsid w:val="00955CE8"/>
    <w:rsid w:val="00957DDA"/>
    <w:rsid w:val="00966136"/>
    <w:rsid w:val="00967852"/>
    <w:rsid w:val="00973A48"/>
    <w:rsid w:val="00975586"/>
    <w:rsid w:val="00992994"/>
    <w:rsid w:val="00992A53"/>
    <w:rsid w:val="00996997"/>
    <w:rsid w:val="009C227D"/>
    <w:rsid w:val="009C54D1"/>
    <w:rsid w:val="009C740B"/>
    <w:rsid w:val="009D0260"/>
    <w:rsid w:val="009D086B"/>
    <w:rsid w:val="009D4FF6"/>
    <w:rsid w:val="009D5EE6"/>
    <w:rsid w:val="009E254D"/>
    <w:rsid w:val="009E36F7"/>
    <w:rsid w:val="00A05698"/>
    <w:rsid w:val="00A13500"/>
    <w:rsid w:val="00A219B4"/>
    <w:rsid w:val="00A403DB"/>
    <w:rsid w:val="00A70739"/>
    <w:rsid w:val="00A878CB"/>
    <w:rsid w:val="00A90454"/>
    <w:rsid w:val="00AA05DD"/>
    <w:rsid w:val="00AA1DC8"/>
    <w:rsid w:val="00AA2551"/>
    <w:rsid w:val="00AB3086"/>
    <w:rsid w:val="00AD4EB8"/>
    <w:rsid w:val="00AD7EB4"/>
    <w:rsid w:val="00AE17D9"/>
    <w:rsid w:val="00AE7355"/>
    <w:rsid w:val="00AF2358"/>
    <w:rsid w:val="00B05DB1"/>
    <w:rsid w:val="00B07CE7"/>
    <w:rsid w:val="00B130BA"/>
    <w:rsid w:val="00B13D83"/>
    <w:rsid w:val="00B26AC3"/>
    <w:rsid w:val="00B54C35"/>
    <w:rsid w:val="00B56339"/>
    <w:rsid w:val="00B64D25"/>
    <w:rsid w:val="00B8049D"/>
    <w:rsid w:val="00B81624"/>
    <w:rsid w:val="00B854AB"/>
    <w:rsid w:val="00B87DA5"/>
    <w:rsid w:val="00B94DD0"/>
    <w:rsid w:val="00BC06F4"/>
    <w:rsid w:val="00BC0DD8"/>
    <w:rsid w:val="00BD0E0A"/>
    <w:rsid w:val="00BD5370"/>
    <w:rsid w:val="00BD6985"/>
    <w:rsid w:val="00BE54DB"/>
    <w:rsid w:val="00BF0E25"/>
    <w:rsid w:val="00C028EE"/>
    <w:rsid w:val="00C02F71"/>
    <w:rsid w:val="00C04E2E"/>
    <w:rsid w:val="00C40588"/>
    <w:rsid w:val="00C42C83"/>
    <w:rsid w:val="00C43BF4"/>
    <w:rsid w:val="00C5091A"/>
    <w:rsid w:val="00C57F2E"/>
    <w:rsid w:val="00C60A3D"/>
    <w:rsid w:val="00C60EDD"/>
    <w:rsid w:val="00C63B5E"/>
    <w:rsid w:val="00C63D27"/>
    <w:rsid w:val="00C838A7"/>
    <w:rsid w:val="00C839B0"/>
    <w:rsid w:val="00C84C78"/>
    <w:rsid w:val="00C87372"/>
    <w:rsid w:val="00C91E50"/>
    <w:rsid w:val="00C935ED"/>
    <w:rsid w:val="00CA2E1D"/>
    <w:rsid w:val="00CC3A3F"/>
    <w:rsid w:val="00CD7F28"/>
    <w:rsid w:val="00D028CE"/>
    <w:rsid w:val="00D107F3"/>
    <w:rsid w:val="00D177EE"/>
    <w:rsid w:val="00D17E62"/>
    <w:rsid w:val="00D20B5E"/>
    <w:rsid w:val="00D225DB"/>
    <w:rsid w:val="00D24C50"/>
    <w:rsid w:val="00D24F43"/>
    <w:rsid w:val="00D51791"/>
    <w:rsid w:val="00D51C16"/>
    <w:rsid w:val="00D542A3"/>
    <w:rsid w:val="00D6193A"/>
    <w:rsid w:val="00D6542A"/>
    <w:rsid w:val="00D67921"/>
    <w:rsid w:val="00D67F6D"/>
    <w:rsid w:val="00D828CC"/>
    <w:rsid w:val="00D84D5A"/>
    <w:rsid w:val="00DA2E2C"/>
    <w:rsid w:val="00DB04D8"/>
    <w:rsid w:val="00DC6464"/>
    <w:rsid w:val="00DC79CC"/>
    <w:rsid w:val="00DD04CE"/>
    <w:rsid w:val="00DD50E4"/>
    <w:rsid w:val="00DD6413"/>
    <w:rsid w:val="00DE51D8"/>
    <w:rsid w:val="00DF105B"/>
    <w:rsid w:val="00DF7A5C"/>
    <w:rsid w:val="00E10ADF"/>
    <w:rsid w:val="00E15F79"/>
    <w:rsid w:val="00E169B6"/>
    <w:rsid w:val="00E21CFB"/>
    <w:rsid w:val="00E4298B"/>
    <w:rsid w:val="00E436C9"/>
    <w:rsid w:val="00E4580F"/>
    <w:rsid w:val="00E47B6F"/>
    <w:rsid w:val="00E50358"/>
    <w:rsid w:val="00E61B15"/>
    <w:rsid w:val="00E73386"/>
    <w:rsid w:val="00E77C19"/>
    <w:rsid w:val="00E8007A"/>
    <w:rsid w:val="00E918E2"/>
    <w:rsid w:val="00EA6C20"/>
    <w:rsid w:val="00EC1B6E"/>
    <w:rsid w:val="00EE24FB"/>
    <w:rsid w:val="00F102AB"/>
    <w:rsid w:val="00F177AC"/>
    <w:rsid w:val="00F55470"/>
    <w:rsid w:val="00F6215E"/>
    <w:rsid w:val="00F651B3"/>
    <w:rsid w:val="00F65BEC"/>
    <w:rsid w:val="00F73356"/>
    <w:rsid w:val="00F82B1D"/>
    <w:rsid w:val="00FD18E3"/>
    <w:rsid w:val="00FE1FBB"/>
    <w:rsid w:val="00FF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266E"/>
  <w15:docId w15:val="{81E94B56-5F20-48AF-91A8-9BA7CF80F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3DB"/>
    <w:pPr>
      <w:spacing w:line="240" w:lineRule="atLeast"/>
    </w:pPr>
    <w:rPr>
      <w:sz w:val="24"/>
      <w:szCs w:val="24"/>
    </w:rPr>
  </w:style>
  <w:style w:type="paragraph" w:styleId="Heading1">
    <w:name w:val="heading 1"/>
    <w:basedOn w:val="Normal"/>
    <w:next w:val="Normal"/>
    <w:qFormat/>
    <w:rsid w:val="00EF7B96"/>
    <w:pPr>
      <w:keepNext/>
      <w:spacing w:before="240" w:after="60"/>
      <w:outlineLvl w:val="0"/>
    </w:pPr>
    <w:rPr>
      <w:b/>
      <w:bCs/>
      <w:kern w:val="36"/>
    </w:rPr>
  </w:style>
  <w:style w:type="paragraph" w:styleId="Heading2">
    <w:name w:val="heading 2"/>
    <w:basedOn w:val="Normal"/>
    <w:next w:val="Normal"/>
    <w:qFormat/>
    <w:rsid w:val="00EF7B96"/>
    <w:pPr>
      <w:keepNext/>
      <w:spacing w:before="240" w:after="60"/>
      <w:outlineLvl w:val="1"/>
    </w:pPr>
    <w:rPr>
      <w:b/>
      <w:bCs/>
      <w:iCs/>
    </w:rPr>
  </w:style>
  <w:style w:type="paragraph" w:styleId="Heading3">
    <w:name w:val="heading 3"/>
    <w:basedOn w:val="Normal"/>
    <w:next w:val="Normal"/>
    <w:qFormat/>
    <w:rsid w:val="00EF7B96"/>
    <w:pPr>
      <w:keepNext/>
      <w:spacing w:before="240" w:after="60"/>
      <w:outlineLvl w:val="2"/>
    </w:pPr>
    <w:rPr>
      <w:b/>
      <w:bCs/>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rPr>
  </w:style>
  <w:style w:type="paragraph" w:styleId="Heading6">
    <w:name w:val="heading 6"/>
    <w:basedOn w:val="Normal"/>
    <w:next w:val="Normal"/>
    <w:qFormat/>
    <w:rsid w:val="00EF7B96"/>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fontsize">
    <w:name w:val="div_document_fontsize"/>
    <w:basedOn w:val="Normal"/>
    <w:rPr>
      <w:sz w:val="20"/>
      <w:szCs w:val="20"/>
    </w:rPr>
  </w:style>
  <w:style w:type="paragraph" w:customStyle="1" w:styleId="divdocumentsection">
    <w:name w:val="div_document_section"/>
    <w:basedOn w:val="Normal"/>
  </w:style>
  <w:style w:type="character" w:customStyle="1" w:styleId="bgcolorSDCL">
    <w:name w:val="bgcolorSDCL"/>
    <w:basedOn w:val="DefaultParagraphFont"/>
    <w:rPr>
      <w:shd w:val="clear" w:color="auto" w:fill="009BCC"/>
    </w:rPr>
  </w:style>
  <w:style w:type="character" w:customStyle="1" w:styleId="divdocumentname">
    <w:name w:val="div_document_name"/>
    <w:basedOn w:val="DefaultParagraphFont"/>
    <w:rPr>
      <w:sz w:val="80"/>
      <w:szCs w:val="80"/>
      <w:shd w:val="clear" w:color="auto" w:fill="009BCC"/>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table" w:customStyle="1" w:styleId="divdocumentsectionname-mainfirstparagraph">
    <w:name w:val="div_document_section_name-main_firstparagraph"/>
    <w:basedOn w:val="TableNormal"/>
    <w:tblPr/>
  </w:style>
  <w:style w:type="character" w:customStyle="1" w:styleId="divdocumentaddress">
    <w:name w:val="div_document_address"/>
    <w:basedOn w:val="DefaultParagraphFont"/>
    <w:rPr>
      <w:color w:val="FFFFFF"/>
      <w:sz w:val="20"/>
      <w:szCs w:val="20"/>
    </w:rPr>
  </w:style>
  <w:style w:type="paragraph" w:customStyle="1" w:styleId="divdocumentdivaddressdiv">
    <w:name w:val="div_document_div_address_div"/>
    <w:basedOn w:val="Normal"/>
  </w:style>
  <w:style w:type="character" w:customStyle="1" w:styleId="divdocumentsprtr">
    <w:name w:val="div_document_sprtr"/>
    <w:basedOn w:val="DefaultParagraphFont"/>
  </w:style>
  <w:style w:type="character" w:customStyle="1" w:styleId="divdocumentdivaddressdivCharacter">
    <w:name w:val="div_document_div_address_div Character"/>
    <w:basedOn w:val="DefaultParagraphFont"/>
  </w:style>
  <w:style w:type="table" w:customStyle="1" w:styleId="divdocumentsectionSECTIONCNTCfirstparagraph">
    <w:name w:val="div_document_section_SECTION_CNTC_firstparagraph"/>
    <w:basedOn w:val="TableNormal"/>
    <w:tblPr/>
  </w:style>
  <w:style w:type="character" w:customStyle="1" w:styleId="divdocumentadnlLnks">
    <w:name w:val="div_document_adnlLnks"/>
    <w:basedOn w:val="DefaultParagraphFont"/>
    <w:rPr>
      <w:color w:val="FFFFFF"/>
      <w:sz w:val="20"/>
      <w:szCs w:val="20"/>
    </w:rPr>
  </w:style>
  <w:style w:type="paragraph" w:customStyle="1" w:styleId="divdocumentadnlLnksdiv">
    <w:name w:val="div_document_adnlLnks_div"/>
    <w:basedOn w:val="Normal"/>
  </w:style>
  <w:style w:type="character" w:customStyle="1" w:styleId="divdocumentadnlLnksfield">
    <w:name w:val="div_document_adnlLnks_field"/>
    <w:basedOn w:val="DefaultParagraphFont"/>
  </w:style>
  <w:style w:type="character" w:customStyle="1" w:styleId="divdocumentadnlLnksdivCharacter">
    <w:name w:val="div_document_adnlLnks_div Character"/>
    <w:basedOn w:val="DefaultParagraphFont"/>
  </w:style>
  <w:style w:type="table" w:customStyle="1" w:styleId="divdocumentsectionSECTIONALNKfirstparagraph">
    <w:name w:val="div_document_section_SECTION_ALNK_firstparagraph"/>
    <w:basedOn w:val="TableNormal"/>
    <w:tblPr/>
  </w:style>
  <w:style w:type="paragraph" w:customStyle="1" w:styleId="divdocumentinHeadersectiontopborder">
    <w:name w:val="div_document_inHeader + section_topborder"/>
    <w:basedOn w:val="Normal"/>
  </w:style>
  <w:style w:type="character" w:customStyle="1" w:styleId="divdocumentheading">
    <w:name w:val="div_document_heading"/>
    <w:basedOn w:val="DefaultParagraphFont"/>
    <w:rPr>
      <w:b/>
      <w:bCs/>
      <w:color w:val="009BCC"/>
    </w:rPr>
  </w:style>
  <w:style w:type="paragraph" w:customStyle="1" w:styleId="divdocumentsectiontitle">
    <w:name w:val="div_document_sectiontitle"/>
    <w:basedOn w:val="Normal"/>
    <w:pPr>
      <w:pBdr>
        <w:right w:val="none" w:sz="0" w:space="8" w:color="auto"/>
      </w:pBdr>
      <w:spacing w:line="280" w:lineRule="atLeast"/>
    </w:pPr>
    <w:rPr>
      <w:caps/>
      <w:spacing w:val="2"/>
    </w:rPr>
  </w:style>
  <w:style w:type="paragraph" w:customStyle="1" w:styleId="divdocumentdivsectiontabledivscspdiv">
    <w:name w:val="div_document_div_sectiontable_div_scspdiv"/>
    <w:basedOn w:val="Normal"/>
    <w:pPr>
      <w:spacing w:line="600" w:lineRule="atLeast"/>
    </w:pPr>
  </w:style>
  <w:style w:type="character" w:customStyle="1" w:styleId="divdocumentdivsectiontabledivscspdivCharacter">
    <w:name w:val="div_document_div_sectiontable_div_scspdiv Character"/>
    <w:basedOn w:val="DefaultParagraphFont"/>
  </w:style>
  <w:style w:type="character" w:customStyle="1" w:styleId="divsectionbody">
    <w:name w:val="div_sectionbody"/>
    <w:basedOn w:val="divCharacter"/>
    <w:rPr>
      <w:color w:val="020303"/>
      <w:sz w:val="24"/>
      <w:szCs w:val="24"/>
      <w:bdr w:val="none" w:sz="0" w:space="0" w:color="auto"/>
      <w:vertAlign w:val="baseline"/>
    </w:rPr>
  </w:style>
  <w:style w:type="paragraph" w:customStyle="1" w:styleId="divdocumentparagraph">
    <w:name w:val="div_document_paragraph"/>
    <w:basedOn w:val="Normal"/>
    <w:pPr>
      <w:pBdr>
        <w:top w:val="none" w:sz="0" w:space="15" w:color="auto"/>
      </w:pBdr>
    </w:pPr>
  </w:style>
  <w:style w:type="paragraph" w:customStyle="1" w:styleId="divdocumentsinglecolumn">
    <w:name w:val="div_document_singlecolumn"/>
    <w:basedOn w:val="Normal"/>
  </w:style>
  <w:style w:type="paragraph" w:customStyle="1" w:styleId="p">
    <w:name w:val="p"/>
    <w:basedOn w:val="Normal"/>
  </w:style>
  <w:style w:type="table" w:customStyle="1" w:styleId="divdocumentdivsectiontable">
    <w:name w:val="div_document_div_sectiontable"/>
    <w:basedOn w:val="TableNormal"/>
    <w:tblPr/>
  </w:style>
  <w:style w:type="paragraph" w:customStyle="1" w:styleId="topborder">
    <w:name w:val="topborder"/>
    <w:basedOn w:val="Normal"/>
    <w:pPr>
      <w:pBdr>
        <w:top w:val="single" w:sz="16" w:space="0" w:color="009BCC"/>
        <w:bottom w:val="none" w:sz="0" w:space="5" w:color="auto"/>
      </w:pBdr>
      <w:spacing w:line="20" w:lineRule="atLeast"/>
    </w:pPr>
    <w:rPr>
      <w:sz w:val="2"/>
      <w:szCs w:val="2"/>
    </w:rPr>
  </w:style>
  <w:style w:type="paragraph" w:customStyle="1" w:styleId="divdocumentulli">
    <w:name w:val="div_document_ul_li"/>
    <w:basedOn w:val="Normal"/>
    <w:pPr>
      <w:pBdr>
        <w:left w:val="none" w:sz="0" w:space="2" w:color="auto"/>
        <w:bottom w:val="none" w:sz="0" w:space="3" w:color="auto"/>
      </w:pBdr>
    </w:pPr>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paragraph" w:customStyle="1" w:styleId="divdocumentpaddedline">
    <w:name w:val="div_document_paddedline"/>
    <w:basedOn w:val="Normal"/>
  </w:style>
  <w:style w:type="character" w:customStyle="1" w:styleId="divdocumentjobtitle">
    <w:name w:val="div_document_jobtitle"/>
    <w:basedOn w:val="DefaultParagraphFont"/>
    <w:rPr>
      <w:b w:val="0"/>
      <w:bCs w:val="0"/>
    </w:rPr>
  </w:style>
  <w:style w:type="character" w:customStyle="1" w:styleId="divdocumentjobdates">
    <w:name w:val="div_document_jobdates"/>
    <w:basedOn w:val="DefaultParagraphFont"/>
    <w:rPr>
      <w:b w:val="0"/>
      <w:bCs w:val="0"/>
    </w:rPr>
  </w:style>
  <w:style w:type="character" w:customStyle="1" w:styleId="divdocumentcompanyname">
    <w:name w:val="div_document_companyname"/>
    <w:basedOn w:val="DefaultParagraphFont"/>
    <w:rPr>
      <w:b w:val="0"/>
      <w:bCs w:val="0"/>
    </w:rPr>
  </w:style>
  <w:style w:type="character" w:customStyle="1" w:styleId="divdocumentjobcity">
    <w:name w:val="div_document_jobcity"/>
    <w:basedOn w:val="DefaultParagraphFont"/>
    <w:rPr>
      <w:b w:val="0"/>
      <w:bCs w:val="0"/>
    </w:rPr>
  </w:style>
  <w:style w:type="paragraph" w:customStyle="1" w:styleId="divdocumentjobline">
    <w:name w:val="div_document_jobline"/>
    <w:basedOn w:val="Normal"/>
    <w:pPr>
      <w:pBdr>
        <w:top w:val="none" w:sz="0" w:space="5" w:color="auto"/>
      </w:pBdr>
    </w:pPr>
  </w:style>
  <w:style w:type="character" w:customStyle="1" w:styleId="u">
    <w:name w:val="u"/>
    <w:basedOn w:val="DefaultParagraphFont"/>
    <w:rPr>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character" w:customStyle="1" w:styleId="divdocumentdegree">
    <w:name w:val="div_document_degree"/>
    <w:basedOn w:val="DefaultParagraphFont"/>
    <w:rPr>
      <w:b w:val="0"/>
      <w:bCs w:val="0"/>
    </w:rPr>
  </w:style>
  <w:style w:type="character" w:customStyle="1" w:styleId="documentmukcolon">
    <w:name w:val="document_mukcolon"/>
    <w:basedOn w:val="DefaultParagraphFont"/>
    <w:rPr>
      <w:vanish/>
    </w:rPr>
  </w:style>
  <w:style w:type="character" w:customStyle="1" w:styleId="divdocumenteducationjobcity">
    <w:name w:val="div_document_education_jobcity"/>
    <w:basedOn w:val="DefaultParagraphFont"/>
    <w:rPr>
      <w:b w:val="0"/>
      <w:bCs w:val="0"/>
    </w:rPr>
  </w:style>
  <w:style w:type="character" w:styleId="Hyperlink">
    <w:name w:val="Hyperlink"/>
    <w:basedOn w:val="DefaultParagraphFont"/>
    <w:uiPriority w:val="99"/>
    <w:unhideWhenUsed/>
    <w:rsid w:val="00645F65"/>
    <w:rPr>
      <w:color w:val="0563C1" w:themeColor="hyperlink"/>
      <w:u w:val="single"/>
    </w:rPr>
  </w:style>
  <w:style w:type="character" w:styleId="FollowedHyperlink">
    <w:name w:val="FollowedHyperlink"/>
    <w:basedOn w:val="DefaultParagraphFont"/>
    <w:uiPriority w:val="99"/>
    <w:semiHidden/>
    <w:unhideWhenUsed/>
    <w:rsid w:val="001873C6"/>
    <w:rPr>
      <w:color w:val="954F72" w:themeColor="followedHyperlink"/>
      <w:u w:val="single"/>
    </w:rPr>
  </w:style>
  <w:style w:type="paragraph" w:styleId="Header">
    <w:name w:val="header"/>
    <w:basedOn w:val="Normal"/>
    <w:link w:val="HeaderChar"/>
    <w:uiPriority w:val="99"/>
    <w:unhideWhenUsed/>
    <w:rsid w:val="006471F8"/>
    <w:pPr>
      <w:tabs>
        <w:tab w:val="center" w:pos="4680"/>
        <w:tab w:val="right" w:pos="9360"/>
      </w:tabs>
      <w:spacing w:line="240" w:lineRule="auto"/>
    </w:pPr>
  </w:style>
  <w:style w:type="character" w:customStyle="1" w:styleId="HeaderChar">
    <w:name w:val="Header Char"/>
    <w:basedOn w:val="DefaultParagraphFont"/>
    <w:link w:val="Header"/>
    <w:uiPriority w:val="99"/>
    <w:rsid w:val="006471F8"/>
    <w:rPr>
      <w:sz w:val="24"/>
      <w:szCs w:val="24"/>
    </w:rPr>
  </w:style>
  <w:style w:type="paragraph" w:styleId="Footer">
    <w:name w:val="footer"/>
    <w:basedOn w:val="Normal"/>
    <w:link w:val="FooterChar"/>
    <w:uiPriority w:val="99"/>
    <w:unhideWhenUsed/>
    <w:rsid w:val="006471F8"/>
    <w:pPr>
      <w:tabs>
        <w:tab w:val="center" w:pos="4680"/>
        <w:tab w:val="right" w:pos="9360"/>
      </w:tabs>
      <w:spacing w:line="240" w:lineRule="auto"/>
    </w:pPr>
  </w:style>
  <w:style w:type="character" w:customStyle="1" w:styleId="FooterChar">
    <w:name w:val="Footer Char"/>
    <w:basedOn w:val="DefaultParagraphFont"/>
    <w:link w:val="Footer"/>
    <w:uiPriority w:val="99"/>
    <w:rsid w:val="006471F8"/>
    <w:rPr>
      <w:sz w:val="24"/>
      <w:szCs w:val="24"/>
    </w:rPr>
  </w:style>
  <w:style w:type="paragraph" w:styleId="Caption">
    <w:name w:val="caption"/>
    <w:basedOn w:val="Normal"/>
    <w:next w:val="Normal"/>
    <w:uiPriority w:val="35"/>
    <w:unhideWhenUsed/>
    <w:qFormat/>
    <w:rsid w:val="001B6E58"/>
    <w:pPr>
      <w:spacing w:after="200" w:line="240" w:lineRule="auto"/>
    </w:pPr>
    <w:rPr>
      <w:i/>
      <w:iCs/>
      <w:color w:val="44546A" w:themeColor="text2"/>
      <w:sz w:val="18"/>
      <w:szCs w:val="18"/>
    </w:rPr>
  </w:style>
  <w:style w:type="table" w:styleId="TableGrid">
    <w:name w:val="Table Grid"/>
    <w:basedOn w:val="TableNormal"/>
    <w:uiPriority w:val="59"/>
    <w:rsid w:val="002254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619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veen.konduru@gmail.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edium.com/@praveen.kondur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ackoverflow.com/users/1175932/praveen"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github.com/praveenkonduru/" TargetMode="External"/><Relationship Id="rId4" Type="http://schemas.openxmlformats.org/officeDocument/2006/relationships/settings" Target="settings.xml"/><Relationship Id="rId9" Type="http://schemas.openxmlformats.org/officeDocument/2006/relationships/hyperlink" Target="https://www.linkedin.com/in/kondurupraveen/"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A6182B-462C-434E-8F0E-5FE6B8FF0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770</TotalTime>
  <Pages>3</Pages>
  <Words>1336</Words>
  <Characters>7618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PRAVEEN KONDURU</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PRAVEEN KONDURU</dc:title>
  <dc:creator>Konduru, Praveen</dc:creator>
  <cp:lastModifiedBy>Konduru, Praveen</cp:lastModifiedBy>
  <cp:revision>267</cp:revision>
  <cp:lastPrinted>2020-05-17T20:13:00Z</cp:lastPrinted>
  <dcterms:created xsi:type="dcterms:W3CDTF">2020-05-17T22:46:00Z</dcterms:created>
  <dcterms:modified xsi:type="dcterms:W3CDTF">2023-04-26T15:48:00Z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YEkAAB+LCAAAAAAABAAUmsWSg0AURT+IBW5LHIK77IK7+9dPZpFNqkKg+/W951SCQyhOoAxMciRL8TAs4BCD4iIssgQqcBDrWkWRPNT7wT8sUfBf6H3h7TFy9pGvsVYm0dwilU+OwQPE9PPidWU7+FaAxPh1WlqT4VMgU+0wNeFz99d6SWjnV1NRDhwMkfKa82WA9j2xerTHBhrgvjHwEJ7B7eokZ+ecA9sWwEDnfoRRSsn1hYfoyEx+uBpTRT7</vt:lpwstr>
  </property>
  <property fmtid="{D5CDD505-2E9C-101B-9397-08002B2CF9AE}" pid="3" name="x1ye=1">
    <vt:lpwstr>Eu30O+hTYvEWJFs2Z/cNnWgTsnLMEZWzb3V3Y0mL3Ntw59I6eq/B0wdteQfGYNm8e8sEYJ4TcL8pokI05Qu6ITg4NzSfwD4dAX85S6vZbeVD5+SxD2LmNmbXEXPq15LX2xoc6uqIJzqyDa/bp3dxfvqN4W41u4SuvL4uFpGpe0p2XnLfoCjas6bdsVcdTqF0jZ3ZqDpayDjvXLoVzNbZRYMjKN8dt9b4Mrvw+UDjBYV+czoI3oHGysE50xtCmHG</vt:lpwstr>
  </property>
  <property fmtid="{D5CDD505-2E9C-101B-9397-08002B2CF9AE}" pid="4" name="x1ye=10">
    <vt:lpwstr>j9iEqc4apEeTPjFb26ydQsw4W7fREk5ChfjoaRvYkRVPKjC+Ju7KXNcjn93vfEZBlBEDEl+t1h7hC50PI7T/tMnXw5sm4TmOvz3Wo4wneILryUXu9m7pZP/wzZASmZmvQp+qhpHjJ+wRnBFw/T0/ZAXnflhcgJBfiUnSD+QBE57xjhKoyay0HNIUAX/atJTngfFc/rMqmTHfAHV0tMNq7MndkuE4XF8K/TBt+7g9pzZaJYn55UYPq1mPkX6Rsyb</vt:lpwstr>
  </property>
  <property fmtid="{D5CDD505-2E9C-101B-9397-08002B2CF9AE}" pid="5" name="x1ye=11">
    <vt:lpwstr>E50q6SAVUDPSu+9BL/IIRBUNQMUpcnD4e/Mbx4+uPs6gRMaDb17h+8pMksmhcG5Iv49yyUwOo25W57PatqSV3Mz7Gc+lV9iTOcE60qfi0nW7m5fnHoobiyntpixu2l2iur27NL2aWn34eIbhOWT4DeriwqDv5x5D3YUwOujsGn/vtJzAVDIzfG9osjvC5mRSGsfo6EWTC4cYqpnyw9XIXUfeTB/TdM2uKvxS5xnsYE66lmcp/0Lx9ki4wYp+yAl</vt:lpwstr>
  </property>
  <property fmtid="{D5CDD505-2E9C-101B-9397-08002B2CF9AE}" pid="6" name="x1ye=12">
    <vt:lpwstr>cTp3Fl6f8i/fp7HW0HntgRsY7nueoGRKWhwlAVEBD/QNTSzsTeKPV3k+MqaGreMqOXcJU4QwLLRVRDQusKvuWXlY20e3bejF9STnE130alT0AVoy+7uA8ggLTvT86UZrfMRhazrTEsQBOu3O8WreFA8cacYunlZDPC/tN5CrGaQ4teHB8Ye00yPkGR0rAZ1bLLANBeY1B7QSltR24rcBKm37uBqlMZPAFVC2F5ME3D3JfOCKwPaL44Ve1O5tNAq</vt:lpwstr>
  </property>
  <property fmtid="{D5CDD505-2E9C-101B-9397-08002B2CF9AE}" pid="7" name="x1ye=13">
    <vt:lpwstr>il/THr6SwD+7X5KYvsu3Dim27Cvkr/O4C5uZiAKej1otR9LiY8bylnRvwseuHN4RTp6jXWqB+Fmq4jZurJDOMwUzPGP1i4hFaFp01JEJ7cxAcESfzCSLkwPwoT8uXh1/n07ImUKrpAXlYc2I9tTARS+FaKmrfKPc0iTU3L70eytw+ix+jbCGSymdWcFLEZVc4drAkPt0KXZPFOvuQj182kRyA4Seav9EDB6mY39PfyTWz7750bcA6oIwckeJTMq</vt:lpwstr>
  </property>
  <property fmtid="{D5CDD505-2E9C-101B-9397-08002B2CF9AE}" pid="8" name="x1ye=14">
    <vt:lpwstr>7eEzntDfPMQgH4WrYq3f1m/KD0XxxfXDf1rVove/W3k7epq5QelESsdvGPZaH5xpth/qVXTcNh+0g/yVtS3NwvKcEFGd5Gz/7ITgEbZMDfpQCaLlh4wytIUy0SYkgixfw5YqgRQRD+kil7Iq+Xi5tukAT5w6ucCOZ8LM8okOeL4silmz6f/T4tCWC9Owban2QIfJsPn+zGAqaopJwmwwRgK3k3hnzjKk1ZXv9x4fRUCHsJ1TyEm29wr7SRFofpK</vt:lpwstr>
  </property>
  <property fmtid="{D5CDD505-2E9C-101B-9397-08002B2CF9AE}" pid="9" name="x1ye=15">
    <vt:lpwstr>PJ0H3Y6TEkD4Lsxfn1V5Na9eCWyTTupG7b0mOvDvHoVeu16ed+QtxiTakkvNS5CiP3xvB7sF1C0hc/VjAe3frvR3bGOK5sIrCd+vDXybKvIyEo9iTRhMFP5yIMimnM39ZtnoPSNL4c+KM9zoDX+wFMSiIUd1eWTiS3WPXRSgcVHOpRHcanHeYg8t4olvW6RdbwIxRcs76kWPo4XCDnZCENQD4pfAZC1oo6M8IXSkNqorajpMBI6VXb7eHDezzye</vt:lpwstr>
  </property>
  <property fmtid="{D5CDD505-2E9C-101B-9397-08002B2CF9AE}" pid="10" name="x1ye=16">
    <vt:lpwstr>cQOCMjdb3Vy3DRYfWVthjmTcr8tuo/3mKROduXP5qa3sV5edMhsVtEjMBnjwRy7TLssktb3jaojhv+ndgcWGNkZdrYErnJjtIJjHwR1/gisNNIRX3DbPDwDFsFH1sxY4R28r1qX3lyFduRn/Ti8isg3rDaqfCFabIGFs+etqsGTjqCPdf0WXdn+pKQfPKc2MbMHnb+SDPaZRNYEXqVW7aI0S8JhMDOcsJ3yXy3JGiLreZMMwCsZbdbss8pu8LE1</vt:lpwstr>
  </property>
  <property fmtid="{D5CDD505-2E9C-101B-9397-08002B2CF9AE}" pid="11" name="x1ye=17">
    <vt:lpwstr>sZK0x8Kj+4nSP/b7Kcf1yiEWXLzLVbKfFp06tiMMTxbmJ4XuFx+5lbZbRAnfs6eT4cuB1W3nuxTGFvv2WFTlQNNxbT2ujzKOK2OHAalCHgtnvS3a9t67gLe+q7lVhPIexas2bv6jb0CS/F6f4DOuBkD5tizq5dBAyRKmOjhqbc7U+FWL8mhH1iGhxXKaTuihn4t6Zfhj9jtrFktNxf/HY8GMnPFOi50XjZuYeR4zY93PeZkBbnyslNrhvloccQO</vt:lpwstr>
  </property>
  <property fmtid="{D5CDD505-2E9C-101B-9397-08002B2CF9AE}" pid="12" name="x1ye=18">
    <vt:lpwstr>4nk3uUHNzGcU5TMdAq5rA7lYGj9UQwrR02yi9pWpB8Ox/V+kUgdmUkip+ejJ3BhgywiIk8PMJs/PVdGufWl80MACYPeup38fvj9B1FWJiuw+ZVY1yJxtpW0H0F9YIu7kZodCShPJX7Ot+27JONU1oGNyVeGh0JR0BMUBUa1d1Z2tSCcIVSZLvh3o7P4hcTNF9gs5qkeaa2Pe9KmqMms93ydGTUh7DG8/MTbYChP941+iYkw99n05w9I5VOCrtSA</vt:lpwstr>
  </property>
  <property fmtid="{D5CDD505-2E9C-101B-9397-08002B2CF9AE}" pid="13" name="x1ye=19">
    <vt:lpwstr>RKdwKz8wJjUwFjZewL4w1SQLHfZgMAERhjf8IvvH8yPel5NpQkPAfAweZhB3swwlwiLZKs1M/VRTX13f/3W9lHlBDNjVhgtqWvoCD4CczkAe3y9o635NNhPtkaJHHv3DLFXt68at5csau3vxuojhj05kpnvPWurV/9Q0O66sO9Sh7B5ina0hBgVOQF3q3TrDrTFk3k1bISsGCRYJV1sBIsSp2cf2ggHjR3mrFV2ay26Pjd9tnOkchUBDD8Oi4TW</vt:lpwstr>
  </property>
  <property fmtid="{D5CDD505-2E9C-101B-9397-08002B2CF9AE}" pid="14" name="x1ye=2">
    <vt:lpwstr>DpHAk0QQsE+o2F24EgZagZ2V5fXe5BlDiKP+I3TCB0oN4809rjxmuE+OpqkiNnfTT9Rb1kry1LYYjJeTelMzyqYJ6D25zaIOfZcEqMKaTXpH1LfJ6AXqrCjbLlfj/IesY7BS+UiaRD8YHcPcfeUk1UpfrYtH7dQDH0wrVEtLIrzpZHvo35eBzvezDtIfrwY1AmeFNWjzjOrryR5Vjym4w1MfGuSR9iicHEDVpmfW4ZFccnZ1FERE1JdAnh9hmEs</vt:lpwstr>
  </property>
  <property fmtid="{D5CDD505-2E9C-101B-9397-08002B2CF9AE}" pid="15" name="x1ye=20">
    <vt:lpwstr>dLRHRfdNwmMMkLRiXUEE0YU0cuJgpk5307yQvWzfZC0ZycPb+o65fq9OMvIrV4mNzwO+u/mduS9J1nS1malP/z4bGSmHKK9XSyXy7RwKFMLvmJbCqsEuIpyitnARI3L/Pcy/y0JN6c83oVNnVjOCUHDOYw8Ksey71HLvtBqSxQ6ABdXYhvHOYSw++Ii64NivW0VL9+nPcTFVYGSQA4m62GprXzy8MFykAxSaWxrJ+G1aEfQfbZpjrTCGx/yMDCH</vt:lpwstr>
  </property>
  <property fmtid="{D5CDD505-2E9C-101B-9397-08002B2CF9AE}" pid="16" name="x1ye=21">
    <vt:lpwstr>jvU1uyvQRuKFjrdTpGT84mVhtvV8D7rbPzAr8rj+pcDySIPA2bBhHaYjQzqNRkSiYRLkMQxRkE/NRpnzDGMqeDm1YJoIwA9hPHMqKD4t02kA/SunkXy4WvLhYDcrw9+NRwvOZSn6NNp6CtuMqTzi/VT/egZQb2Lu8TNAQErmZuOKHVaKcHVuR548yprUYwvlaT49pMNUR4sR4YOwVht/Df4yC3WpKfeednI1Jpma5abTiurS5PXf3JFvp5ibadk</vt:lpwstr>
  </property>
  <property fmtid="{D5CDD505-2E9C-101B-9397-08002B2CF9AE}" pid="17" name="x1ye=22">
    <vt:lpwstr>fuLecfYtEJtqfRYv9SHLgaJiieBO39BHtLxjllQIWlLkJTz4auVZize+27JRLFgX7eZ1ZZYVUvPL6featJdevdXRYz06dMoGqzoYoKbnkgYYsXOIjmn/9jp5cxuYCLhwuVrRP6AHmhy3Oiyw+z/PNCuV2HCRv4gKrFqDAkuRxyfKtS+Oa+9paKSdh64YVD1F2WIeDw7TZI2KYFacu/+yYscDvJ2LUdKm50GYoD+0P+Av+WcUl13PoSfsxZegziN</vt:lpwstr>
  </property>
  <property fmtid="{D5CDD505-2E9C-101B-9397-08002B2CF9AE}" pid="18" name="x1ye=23">
    <vt:lpwstr>uqwrPC5F8oeYz8lLTULSH7h/P48a6FyARKcb6M1gBmofKS0mHsuwXDPNHGLA4l7NlOicMdzeTSFphqXwxWtGyIV/LAAuHKJ444m/Xfdnse96jU3f07rm2PSA4fI5VLwMwztaVMqr761NuCqizIJuwTttBoE7sUGQMuk7cV7V2ACk88jpnziCzf6h+sI7r7e6y12y890hMDB8DjZrpI/YwveSE0oPG1Q34X8EL8EHuZ2Ek+rNcj7LRZ8evWHu/sZ</vt:lpwstr>
  </property>
  <property fmtid="{D5CDD505-2E9C-101B-9397-08002B2CF9AE}" pid="19" name="x1ye=24">
    <vt:lpwstr>0/HgW4UwcL5zNng88PMxzkfwRXS9nCSckAfAsYZuPTe2r4vmCRylhOz58+KO5+8mporz60/PACdb/OxEq2OfPdP6C5vEbGuXrI+ixTw8hy0geFDk+8hpGhp+O3p5H4byDygbI4ZHrUg7o/NGNlMJFscxCNx6gGbBZPpkmcbB8GJ0H7UerYt44eZjznl0Dn6OO0WlQiK2WTKcCID3/Cw3WU+htUcp1eNB4a/2eQOnH1tFA+Za/ky89BqdQCm6tUl</vt:lpwstr>
  </property>
  <property fmtid="{D5CDD505-2E9C-101B-9397-08002B2CF9AE}" pid="20" name="x1ye=25">
    <vt:lpwstr>cOlTwUNRPEaWcTvGXiIBjZmscsBQjE594/jPg4l53EmbDub9u5fNJL53JVG5xdEQOu2WqnSQtf4LYHREYi6X/ufKCYNPYf8bUjGgkZbznqhp3pgy8VRCDfMeyTDM3WRopNAOB2d96C/LIZJg8+oAW7i9PEhIYjPpa3j3JZ2tKTYewRCh4HuduAocnm7/sCmVMR66pIP4gcAOIX3TvBGt0x4Srrm4+OO/MAkGOvt4XKE7ZGe2CrxICB8aIrT/6cs</vt:lpwstr>
  </property>
  <property fmtid="{D5CDD505-2E9C-101B-9397-08002B2CF9AE}" pid="21" name="x1ye=26">
    <vt:lpwstr>Sf7lu+zMaxu/SEnaKx9AHRMPQkLKaWxOw2A7zhlkMHSkFyEbbq2fM7R+U3aOoVRKZzxjTN6nv9aEJTo9F9lPwN5dJWShztkcXre02sZEA6GFVLJAxnEkLoI5ZoOIsBx3p9+V3i9Pe87O/Q6hG/oL/8LikI5Bf//GizU8ZG1FngZPcEQ2xlsdTDe61gXhMcUXp8ge5aCX4iMWKWlTyMDsHoqHAM5Yq4WDxQ6grbT46W7GAn8ueuHgcRbx3RFBjJm</vt:lpwstr>
  </property>
  <property fmtid="{D5CDD505-2E9C-101B-9397-08002B2CF9AE}" pid="22" name="x1ye=27">
    <vt:lpwstr>jspsCHjLwWT174lDVDlNvbCy6C9mu+dpU0gfCtfwBoYCxWWwJA3vtDhQixN+UacNtIz/fbVpMdngTWhQXV4axEPieM8Zquz+XnLLdyAMyDf7H3H8xcZui877b6g+IWcX0ukI++epZ6zSuTot6vyW6EGNQDKBeATQvdIbR7kpxQfl/GM+dR5XOa1or/uJ+vNQAKjaoDNei5G5sKWQuTF3NbNzOcKQaTJLhVeZg0KLryLHteh23+ng3qKbQ8Xqy1t</vt:lpwstr>
  </property>
  <property fmtid="{D5CDD505-2E9C-101B-9397-08002B2CF9AE}" pid="23" name="x1ye=28">
    <vt:lpwstr>9LfjGbr5wE7rETWUwIi0hEISrzxNi6RP43fU7hByeTQ4FcUsSpIjJGP/dVPV1o28dN91qZ6zcT/nmTWeJ1V7W9nHANNLt4j+eoQZ8USjZ0Yku+raKKnlBBaMYgq1ZA+K8j1Z5DBdJ+paUFhqoqnbLp8aX6LZvIuiLZyBiGc/JZCv0hnCdR/GW+KZZ+xybFJzVx3zbHHL60TZa/Y7HJQifO/SSuK5BD71yIRv6oa+dGAiIfGCzf4MA10UfLiFJKd</vt:lpwstr>
  </property>
  <property fmtid="{D5CDD505-2E9C-101B-9397-08002B2CF9AE}" pid="24" name="x1ye=29">
    <vt:lpwstr>qW3KKpJJN55ObW1ZWZwrC+Ssd3Pypv6Tqb9XSw2Zj+bwuRMmkozcbFuRamqjfytAybbxXXRlElPfFNYn3DlNOI7F9kuSptxqll9AoagYyp4vcqh7QbGQvHrYxxB6ObbLeqSoRL0GeDBgWG2vUTGM9/1JkkJssI9qa9jZp3WTAkm+UJtkQY14VNJWOVeG9xT5M30vV+nSxU7oG4Y4o07Ava8IQzOK/aNE2uZuM1ecTgXyIBxvLIm8iTRQDPIOZT9</vt:lpwstr>
  </property>
  <property fmtid="{D5CDD505-2E9C-101B-9397-08002B2CF9AE}" pid="25" name="x1ye=3">
    <vt:lpwstr>K7D+tCSoc+rCgB+JnPvvAQTiQs1D0S99GnM+NtChCTEsSKLmPZ4VKQVIaq+kfR6IZ2JAxLpyidZyGo4S6JQQN/ETPyEkw1QanZoxasB1X4tO4XzAq0gyKoOkR5tRBrdQVCYXoUKgWeUeK++QysXcX4Y7enhXEx4RrD6MI5BWGC0x/xJkcaVmdIQ45q1rfeMwO7mOs8kbkD+jB3TpSAoNgfKLL9XHQKXSyYVv7b7l8I8zWaL3F1hW9IsWzb8Y6gr</vt:lpwstr>
  </property>
  <property fmtid="{D5CDD505-2E9C-101B-9397-08002B2CF9AE}" pid="26" name="x1ye=30">
    <vt:lpwstr>uYINQyT6CMz3wDO5ZwSJuf7OPHKfwzXHGu19PHl0x2mE0Z9Z92JW0Rd0j2zfAJrGAVx2qG3KPu5BwlUb0JZlSMTJkXvZu9dpp4dqHJE1OWUN+or6dZ0yM9vjsEyZfcA3Ce9koxhGh6Kh93F74svuQoE/mD+tUM7ZeZDMd+KEAvjc2Cl8EH8GObtB9VUSYBoV8/UWv6t5J8TJq/qIuyAnQI1tjFs+Vr/OJJKSgYe3bwpivzgAGEA0qNzaUUqNVEt</vt:lpwstr>
  </property>
  <property fmtid="{D5CDD505-2E9C-101B-9397-08002B2CF9AE}" pid="27" name="x1ye=31">
    <vt:lpwstr>UnD58qEYn3RCVKoEZSea2V0gYHJYEBaDB4YlxmzHx5GrCvqK1irBS/xc5cu+wAgFhafJUFsvA2amTPDY5xjMU3MSSYFel7/0sjEJC6RMpvBs/LkOqyUqHu2kN7HvmuBZ5fod/qbzOtvOTa/tlYfa1C2A5gZJJTHGsaXvSgyIJKC+aHh5HbpowtK+QPIiHP1YBcuFQNsZzMgx7jo75phSkNjRxlxJLQIU0XR+1gyl9UkBJV6n6tKbZolLtKiPmLS</vt:lpwstr>
  </property>
  <property fmtid="{D5CDD505-2E9C-101B-9397-08002B2CF9AE}" pid="28" name="x1ye=32">
    <vt:lpwstr>alyZ2sAtcW5umEQCi314LmJkAoXOCbgDXlb9IyxObFtxD4+ShfwjDccUpLfMW4cA4BzLLohINUAUYIxh/NJt4IW8O9C4xMXAFDy3FqnKrJBeY/TH+LOpmMa2Qrk+tc63yZyouv94n7kx2A7ch+azEr8WXnGqKJ7Xz1aVP9LZvq3Opbwuv2TnfscCuOoN9wew2xtwn1YWwIdu5dKKUrnnAMJNKEFvO4iabShU5nl7TMPPtCi2/k2wB5FEcvz1+lc</vt:lpwstr>
  </property>
  <property fmtid="{D5CDD505-2E9C-101B-9397-08002B2CF9AE}" pid="29" name="x1ye=33">
    <vt:lpwstr>vmn112ngCtd/EQpd4+q7Z3KHoIY1K9zbOTTduIhLkQUwbxBV5wJdJjCh1pPwnP91fHegoZoav8sVFM+Nmw2a7N7jyBs9+UTlVGZBukELH/oRfCTwEeIziq6iCDFq/QE3ymTBoJUV9D1oLkWOKV8DIZNcxvtk17tLaqrNcuvZyIC1EQsp2sx/nE3LGrh8/PIBOWRy9XbXXkTxfdDjTI9cqvLk8iJWLYd+k98vlSrNJPmhnfPQtznYjClmkELD4LM</vt:lpwstr>
  </property>
  <property fmtid="{D5CDD505-2E9C-101B-9397-08002B2CF9AE}" pid="30" name="x1ye=34">
    <vt:lpwstr>BiVEWiFGbMocRHKjggUQJ628/zh0yOegixEQaD/2UrZAi7Q8jOD1RFC1Q00HdNyHoMD7myNqsivMOgsvY90vJgy620aWEpe8lQTtdZvyg+Y7yFp/BX1T2pxxMIkUxpE1PVmV/im4zuuvnELUj58oL6PjXKBCvc5Hc4RBEBZ9e0P8cV/Jv1r7R4hwjeu1i3xMWDEGmDMyBIEFEJaZPCHCWJZeA1QeFbtTpMTnUlrZPZ+yezBbZy8hmLPhowfAHMV</vt:lpwstr>
  </property>
  <property fmtid="{D5CDD505-2E9C-101B-9397-08002B2CF9AE}" pid="31" name="x1ye=35">
    <vt:lpwstr>QA3ENLytiK1VdpNSul+rS3/q4cl2kO07SxTqkF2ATthKsXfBVgF5xf/4A+YlfcGYa/jATL7NKn/c+iXXXjdMHQkUF0XYEfbLiDk8+GpHlE9XEuCXLWs/Mec9Pt+7EggarzZ4xrk8bqeUkxHEbyUt8foRLM3Cf+/slg18Oly+QGIyXvlYSq/QTZ3gR2AAsoA+/j2ijI73PwIDE7l4+Eiv2VHaBWreFCh9TWRh1hansgitf0Z9HXiHLNyadSVktsy</vt:lpwstr>
  </property>
  <property fmtid="{D5CDD505-2E9C-101B-9397-08002B2CF9AE}" pid="32" name="x1ye=36">
    <vt:lpwstr>I34PvsJDCAszpCw645FEkj/guW33eUVgTqY+oOWsTNZ7RcEtNzH11oXEuyGgQvckUd9wc/Vzl1se7S5v+XxcGE6qTJx+OFgGNXui3NdQ3/q7pgsrABcoiW79LYo5Lh7AXmpnPxDioEYFxzmHdIFtpr5f13u7+Ei1D4lvdMpaOcScPIE1By/ymYaoMuvRCsZGLJBDPS5juVHKTw5xtmATHU6fySelG3hMLKkAE+FLpITHEPR8fDw4om48eMenbuY</vt:lpwstr>
  </property>
  <property fmtid="{D5CDD505-2E9C-101B-9397-08002B2CF9AE}" pid="33" name="x1ye=37">
    <vt:lpwstr>S331rlCA4AZu1n+bl4ya5lGtUeDJI/HHklRnmOZ1hizzlvQRitahYquIz/BMwftFw0SSPLK7bd9r0FJ1wO8h/6E/JjTbA+1nxG+WbarhO/oUbpBqSTondl9oQwFsr0BY35ti9fLiekMaUQoHiAaB0kSSjiP0BAXejoefIArcKGU/wuEVGnkrujdMgMPID4bzRB+kY4WkdXAOldznBjtM/wbEvxs8stWuKsfBCZkNDz1GRAv+//GklRhQjLjgOaA</vt:lpwstr>
  </property>
  <property fmtid="{D5CDD505-2E9C-101B-9397-08002B2CF9AE}" pid="34" name="x1ye=38">
    <vt:lpwstr>cH16m0sPt9bJadLR8eHFxZrPxUHYJfNKyNhng1jwrNmWHu5o11HznvYbB6klZ1AT28ht/IYtY4BUoCH8o4m7A7ys73XFNBAwpfsrZoVitPKzizo/HDukyVoQU/xU3B3AUqozISGfldJ9ynGtRzv1g5iyYsHhWKebP1c46WMxcBlyYjGfeYdDEvNRbTaxu6dwNj4oWNQZUbIql0SBvXm0CLeiNL9EsBIX8VhuUr5sPTd9ncvZSX/9w+Gb1u0Auor</vt:lpwstr>
  </property>
  <property fmtid="{D5CDD505-2E9C-101B-9397-08002B2CF9AE}" pid="35" name="x1ye=39">
    <vt:lpwstr>lqFb+0NDGsX8sOrHlLRXDNHE5DTI2NWbvnsovVDtp7eKw1kxZZoRfTYkMwbjWZXWVnKBgkhkeuNCHpx1/4lbFKff/G5Nfc6cFTcI260zeppeiKmSqceris15b7I8SnT0ORWmHc5RwBEKuX7qtqLn7DpcAQNXZdJVo0TYUfvr0SF3aOcEKalbrCOqStW154MAWwRbfDrqUHkL3oWeoxOxuFo6mQL7UqFeW8Jn/RSde4Yn+XaGPMZ5FuK8tJFafSn</vt:lpwstr>
  </property>
  <property fmtid="{D5CDD505-2E9C-101B-9397-08002B2CF9AE}" pid="36" name="x1ye=4">
    <vt:lpwstr>95tXtTDHRxjRPS3WrMDit4KeAXPtCw5iZhjWJ1gcN8HWYR/reTPNNosxejuBil7PIBiyM/ye6+bobt0AXiJ8ezCpBISPFHAQs3Mn+jA5fkvHkm61Zelngl5rkxW3nurTNlF2nivCLI+VLrTwq5muMhHgN53Q+GjSq3d7Xezn37vJOL46Cgjcte7T1xub9LiQcRJYGOZHxIR27Tjyzs8tOsUj7T3m+Q68Uuk+Jo1ZQTgtITBhKT917KTRrUPZGWW</vt:lpwstr>
  </property>
  <property fmtid="{D5CDD505-2E9C-101B-9397-08002B2CF9AE}" pid="37" name="x1ye=40">
    <vt:lpwstr>INTcfd8kexjfZ1DPto+pEq0a7eaG+jJLrO7g6nVcIPQOcH4c9rQIZXr6tooHg9aDCIWK3/Fg4+Vrp6bZISZ44T9dnxH3i5NtD4fgx82zJf2esqxBSEdOV7mYStnhW8UMBhhCkxVZ8hzMoApE6YUJtPF0zO+055lG7uaQdDgzr+Qt9XGdV9RUGJ+YVuQE8qb2kMbC0Y1tWVUh/wIfnYUiurfWl8MG0uhUO/JedbAWMiE3HlkTjcbcbftI9F7plhP</vt:lpwstr>
  </property>
  <property fmtid="{D5CDD505-2E9C-101B-9397-08002B2CF9AE}" pid="38" name="x1ye=41">
    <vt:lpwstr>Cvd1X82UHOAF6nYrZRsIjLWqM09Jq8wd9wsJrflH/gWwpwpnFLql5d3BbzpPl+GXDPDzbIKAI6PIXk+SQaCc5v0u1LT8Y9pvcQ7XCe4SN26bHKUZ1XGdFqyk+ws457DGvZuUAO+jJAGDHSRlgZziiwQ+zX5Vyh2775gXEDA0wFb/FljTaZt0vBMZbdvblCrB+d5Ytvq5CnTP23veF7JkMbr+VzKCbK+ExaGCvorUX5mAsI1cL9cWsUxKks9we/q</vt:lpwstr>
  </property>
  <property fmtid="{D5CDD505-2E9C-101B-9397-08002B2CF9AE}" pid="39" name="x1ye=42">
    <vt:lpwstr>wNnFVdZEb1nUB/1GCRxbFVrAA9lQxi8hjhMhCMnlyC929Eou8r/eoh6Q4Gu/pWNZ3FhYdIyaFjQUkyEx0JHqVepZq4RAuKHHeW1GF0+dhHMb8HiE/hLRDwjkupFcUQ84s37iCFD2s+tIm5yeI4JjN+ke6OzoEHXlK8s9tIIMDyowLIeQob15gIdm4cylWc73SyBdFgsepNg5B2hkBUYQkVSlwhZbuODFw2k5XFDy/GwBi8IpoNdOJr3Nl8iIRN1</vt:lpwstr>
  </property>
  <property fmtid="{D5CDD505-2E9C-101B-9397-08002B2CF9AE}" pid="40" name="x1ye=43">
    <vt:lpwstr>WsRRC0HzZOvmhuIV2cdbhlkUZOUVZiWtaYmN5fwyx3Isz6qMnxWKVbu5K2dzf+KBAAjiLWZwpSKNJk+v/FLMOPnHumF9iZTIwK6H/o6IOtn+PVxoNbfaNeZUt80FJwpXom8YVjxH/5XjtzTB0/2m2rWoigumz5MchTMBP+xhR8rwKVJ8hMdq4L1pr/5AS+agdQJJb2DWtfX5jcAExBr0R3F5Pecz0NdMcrmRfqtCVn4aIiq4FYWoXIeuaHSotrC</vt:lpwstr>
  </property>
  <property fmtid="{D5CDD505-2E9C-101B-9397-08002B2CF9AE}" pid="41" name="x1ye=44">
    <vt:lpwstr>exi9edRFXkEty/g7hoLqY+SIKGV7hRNdvnzl71zX8htNgWJ0mNlz+JkOWcZu4/kNhk8+x3VYYrbCyd9unfG+y4UAKDeVmjfjK1wVTm0l/+tCu9hc3L6RJFranp0rKYSW1VEbnF0gGEgJ9XvP669da31CuVS4dk9OHWXqBLuBp43QMO5eJQPR2ZMFyXbKnyDDUCoSL4fdlO+xrHxSFDZ/gC/T8wbJ7XZvpt2R43DP4G9sy7cd3Fw3ZgX3qYhjHG/</vt:lpwstr>
  </property>
  <property fmtid="{D5CDD505-2E9C-101B-9397-08002B2CF9AE}" pid="42" name="x1ye=45">
    <vt:lpwstr>JOaXNcB712Kv5VMgY+iYpO8QkMB1V6rCDX+gPke6QCZPup3+gkzHGHiK7YafYeGIQAz5sfISfJHm7EnRS2unfXUG9QVD4Jt9+gIWinOBJtHd9fs+QDauuWG5qT+jv+QZSLigXIUF2Xm8q/zxKMoIy1EBT/alpBGGdVtbnIbJHiPyJ9nftirp7Fz/fWcfQldwxUWrnwi8LxSF28YvBQYcREc3+sqCn2J1B7QKynwHgIwADKVE4Sc74aX7EaftHoF</vt:lpwstr>
  </property>
  <property fmtid="{D5CDD505-2E9C-101B-9397-08002B2CF9AE}" pid="43" name="x1ye=46">
    <vt:lpwstr>CgoWK8zbTOAki/sbRAMtigg5humifORUO9loa/xHT9TOwHwDKrVd+F+gDFKe3d9ChlCGRUUK048lGYfWK8i/b9+0kidT/uQ6S+APmL8mI3Ub6EdWwHOkB9jaw5Laop7ASks2ks5ukCzMQ0TVQesAisCMC3461GVYohBWzjfkID8B7wQUqQZdlgggj8jtY97FjthJGsdDxy9UdEXT/6dkTtqDFG6TNkEcy21/elF7fEKaDAs0dDZzYtxxB4ze9ME</vt:lpwstr>
  </property>
  <property fmtid="{D5CDD505-2E9C-101B-9397-08002B2CF9AE}" pid="44" name="x1ye=47">
    <vt:lpwstr>Hsh6CPl5hFP6RYaiPxYgbWPOvCwVi4EwUTT+1ZP7YF1nXgJGWdfTVP15jsb45p9hCLCppPbl8Bc+lxQBvwqhQevp+xrdqyuFhg0mNf3OWmrvSDGhAsO/TnH4ePQ3NO9VNjabH2vfCz9qecbTNgrqf6FbDI+ajM5uWXHDe79EsKM2l+wmB1tQIX+W70+QHLNizDg47HulCfRFE57gCTko5bXlniYpMRXwzMzHttlfauVLjL/f2MsqafGOIFWBk6T</vt:lpwstr>
  </property>
  <property fmtid="{D5CDD505-2E9C-101B-9397-08002B2CF9AE}" pid="45" name="x1ye=48">
    <vt:lpwstr>hZEBTEyIJLeGFwGoPVlq0qAHeAG5KS/zrL03vwqXDEmv/zjgzC/3EEX2487JodoWzjdRcbCNH1tDwozWZ9O9IUC8V2h7n82nuDvayDZly2kYOFhgD8vlHaYOtFcLsteCXgSKFC7QwPgIJCiU+VwsglPOHBNciWZW3a2yzSJdfsXvi8yAj5nriHUbmjyvxJ2qXFTSFltFfBAtsJ8vLH15FC/j/QvxDhhrPyN6BLiELMaVMuGS5S9xaPiNSwNccX7</vt:lpwstr>
  </property>
  <property fmtid="{D5CDD505-2E9C-101B-9397-08002B2CF9AE}" pid="46" name="x1ye=49">
    <vt:lpwstr>gZ/FigYY0jTU58DaBOY+vr8eEufiydygxqZ6L/7JJcHQ0DuZdRej6GWhDe+V64od35iHg8/q1eGTFV0vbBE2jQc8/IE6lSag4yGYj4HBXNiojRgdOjSgpeZ7IOWoxaR9keEtbY1P127dW6UAXLj/Slu/hbAYaV7EH/cwmWvCM6FfuI31s5yv1N/3ap81ai+KHYhjOQXRYQwUWTaT+2PqQvhZavVbSyzZoPqQo3lDNzosnqHSYfrJBey8SS9QJ3J</vt:lpwstr>
  </property>
  <property fmtid="{D5CDD505-2E9C-101B-9397-08002B2CF9AE}" pid="47" name="x1ye=5">
    <vt:lpwstr>Y2i9GROdFVmPLt8n/GOswNGTeeiGiUNc9ThIXr4cLof5qjYBl5VC8MlIigI/am4YI50mBT0UqaXhggH0KLP6UR8fofyqxUJL0o9kHTnmJYV55vCiF6TCZ63tm6ZtoHn+0xyCRJ+Hz7farFBMznX+a8bsPn4OyWKSTL/4TEhA3bLLDWC+cUN/C+QJFr8bLZlBbE8k9y3/Bt2JtIVNkQSZmWB4ARXbubZkpx3NZPU5TMn8w0hrztEG90qIp72TmYW</vt:lpwstr>
  </property>
  <property fmtid="{D5CDD505-2E9C-101B-9397-08002B2CF9AE}" pid="48" name="x1ye=50">
    <vt:lpwstr>XsBVyKnG5O5mr+0Bm4YJZFx75d8xsqjfvwhFg/Mg7EZ7G6A9EHzas11PUjs8/xcUEaasoevs3LsUAUsh4+JCaA7YA7/cg6VE/31m0V8Jk7bLJHX97emb4Vc7A0zgd9ysIkZoHr+YTqX86IXph9EVKd3X6hyN/WN7vDgEs+4cuFSisCCWtbKdoRlfgQ7BEtSmF9OhA6vy9kgQO3NWyXfU7ydyO0LFA5fn/FFDVS33XniqIvOurxDajp6FuDnwFgM</vt:lpwstr>
  </property>
  <property fmtid="{D5CDD505-2E9C-101B-9397-08002B2CF9AE}" pid="49" name="x1ye=51">
    <vt:lpwstr>U4NL1vgBefKbdE0zKtYKUpHy3l8IgCFgw7Bo/53SZGqzwfHTae9JSF/P8p34+GMF+gjGahYQ8WfhJlPagQITKvXO9RuCCpGc2jNGOtrFrP3jwMDFu9xG12Rzg+QfR+xOqoE+VgFiyaLvsEHLFxhaL6chT5nLx5oTfPlBzR+yIryGtuWJFYSrtptd4Pb3RWSaTMRL3/rrJsNyWAiOVRgRm0LHvr658TZcethK/lrDveHVHYFH+LUROLDg827pSeu</vt:lpwstr>
  </property>
  <property fmtid="{D5CDD505-2E9C-101B-9397-08002B2CF9AE}" pid="50" name="x1ye=52">
    <vt:lpwstr>q4NdRmcirQ5dnYGcmG+fI1Ghqwuq1tTOcFXwkmuJqNOIoRLgFhd3zFIgYZztSsNXSY9vz9KlbMGSmeWfpPCKQCL9CxGG5v6V1WvcpuwS3k4tVQDwSlA9pQBUIrdDLdC/fA3mBsPpoZx37h0Y54nWVe1orjOkuf0kAzKClTZ4tr6nMbWDYgYVuMzEcgEBZGVeY9jCGnEgaNqsAJ3L5HTGn53+6FIaDKC6FN5xanb9dZWBFxN1fkMJDm224xd+VZ8</vt:lpwstr>
  </property>
  <property fmtid="{D5CDD505-2E9C-101B-9397-08002B2CF9AE}" pid="51" name="x1ye=53">
    <vt:lpwstr>bXRUCehXz6zUFibsBpWkSW9vq+BjcyIapuD7Ho767JiiUcxAhBMv2g+bRnevwZ8nwM2wJekN3SOPrPXx/vgAiZ4rz3RJu9WSiS3Vso3g94gyXHiJVeh4VySB9j3oCFYtGJHjZLPgCN6EPYnU43RugrA8qu+gXOd/ey/Zb0bpefCB7lHitr6apdLBbostLRJfb4n+KStOQrh0zCpzuPq1TVnvZG3XtM/wGajFxG9wa+ucwyt7HvZm0yyQShL1ZYa</vt:lpwstr>
  </property>
  <property fmtid="{D5CDD505-2E9C-101B-9397-08002B2CF9AE}" pid="52" name="x1ye=54">
    <vt:lpwstr>KkMIV9WmRyn8/GJzRhyWwG0fq+KqQeWHVjXha/YKjqfD/Ub8HjLBfS8dvQk7QVgMHc4Xin5EU/NSAF1vPhJU18nKX1xZmYJRMf1evJxH6wp9/lTZY1GLO3xRvLH5m95xYx4zFjWSrwn+RzHAr5yQP0se6MSRLbfJKHL3R3qFBIY+epyZLu900LljXKE4l2KR6L1pXFZclvxQZbS9UtHKlAwn27rEgg32Fhpf9GNIBu2/qwPCqcBqJmYayCg9JWU</vt:lpwstr>
  </property>
  <property fmtid="{D5CDD505-2E9C-101B-9397-08002B2CF9AE}" pid="53" name="x1ye=55">
    <vt:lpwstr>ei0XXRS7m9+m9gG9BJ9RPQz/UKH9RMFGT/+7ciC9ykrOWsRnWe+sZZ2qCsFc6YZANEaVvdLQEY6h+Nz497E2KNZoS8BycPWKGO8x4pldRdswfkNZSx8WWqFeNFXrPu8TsbscKtEmgDQEsbfJvyah7EWV7oSGFdtG6NasPwIrLR+EL28P/vlReXqiZqNOtue4ij+gl0oZJ3a++rBEu6O2sfoFf1VmNWvMuWa1/d5YNIwdsLAHQ8dMAxK9wnFTvGn</vt:lpwstr>
  </property>
  <property fmtid="{D5CDD505-2E9C-101B-9397-08002B2CF9AE}" pid="54" name="x1ye=56">
    <vt:lpwstr>gMdLDD4vQSWjB29mWLf7ttY2PTASIt81sMh+Qw9v6cjktnjMhfkTgMgQKKAEjJZWmOslSEzU6HY1VKVgKNpEIzcWItiHfLxCTI2XDKHwN/wN1yjsOFvZG6R81AQIR3a1HVqsCE36Sd+7X+0dWvs0ah9C8xDVoTUQla4W1xYojB5EJKcyuvwuNyC5gQ6kGzbsikyYWaZaLg6+wCVh3+VcPYzxZ/c+UmVJsAMWOUceC+dJHYn78dUotdrimdLpXAw</vt:lpwstr>
  </property>
  <property fmtid="{D5CDD505-2E9C-101B-9397-08002B2CF9AE}" pid="55" name="x1ye=57">
    <vt:lpwstr>wGHR/bN6SZ1BW6aVoV9vGv2F3hOiMafJbliqUN47PEpWAK/r5M5LxZ/zjByIaxXcpmcQfBSIMdqgjmZd+MRfrj241qui05y36ysZ2ImIbS31lYibCQZHw/GfkRSKe9DClhx4YvlwD2mAVdGnj3x80o81SQkJmGnlWAPPZz9xH9QMTAzucYRynCE4ecdyXuM1eNoWOeodoGMul6kRLrn2htv7LdcZ/z41q3GJkkhdCgNyeYvliX3zMIbaeu20DUu</vt:lpwstr>
  </property>
  <property fmtid="{D5CDD505-2E9C-101B-9397-08002B2CF9AE}" pid="56" name="x1ye=58">
    <vt:lpwstr>BnrR9rMMmiEG9zTaZ+jO545B0gKjdQmnVNufVcufZLI8T+YdddDI/7l91r4d1fkLCYBCGU9NdqCpUEd2Ygy8P7H54Syx86j+j1qlPLBDbUQfa3SSsk/iYUUrdmTKDFl9g9JY68SgpE6pjrqEHFfuyzS4+E8KTYxflUqkivqpVO6+YjCzO2wGonBCylj24evNymieddfSdFppTONc+CF2adeBc0GLRCM0iIfGwovE80Y+QL5l45Um/6nDHKSzEVO</vt:lpwstr>
  </property>
  <property fmtid="{D5CDD505-2E9C-101B-9397-08002B2CF9AE}" pid="57" name="x1ye=59">
    <vt:lpwstr>E/tja8/0LAFDtBjVAaMdsT7bjAFGniOgvw5v+Q+l3kpsV94NrxDo8A7ML9jvnCCS5LngykciYEX9Qt8vrJ/7lf61ow2HNw2RQP4wANYN12KDGE9VfP5gqwRlTmgdIB+TdpdLC/LWoTr8WehUofaBsR8amnANdWBKKNmCu6cHThdgBir4iu1FsrlKMgbrmZJ+1aTvVwRnoXwFZW3bwH43IFfcU/xNagMV8hE50ji3ieBKazoLmj+qnlKOrkUMEPs</vt:lpwstr>
  </property>
  <property fmtid="{D5CDD505-2E9C-101B-9397-08002B2CF9AE}" pid="58" name="x1ye=6">
    <vt:lpwstr>TClpm8GLRp2Nl3QTDInNSHonrxW8/b4xUEdgoMC2THE7VLrBk1HKrGySsE1Mu+jqgNduyFZhwhdZGTIRZLOV7caIjl0UeseAfP8DhjC9ul4HGIT69I6KxXLIuFaqWzWkTEUzt3WRJjp0EOOsN/RP7VwXfuz6GqGmF9+coDk769f6fJI8w2aF2rHLLsc5SXi5k6oOFFSWD0cgRINVlMWt2t3WUIaqglw0H5TIJLDj60igxKk0ojFnxmWnwXxoQFP</vt:lpwstr>
  </property>
  <property fmtid="{D5CDD505-2E9C-101B-9397-08002B2CF9AE}" pid="59" name="x1ye=60">
    <vt:lpwstr>nTBHFYY3iwWrrEVfBZ9FJAZKx/yCyIJvjbGlIn3/FoifmTjVkOIXSG9MGaMaz60IEIN8sy+d4rYNPclx1w4+DVDVd3GsUXcKTTbV2J1eBqCGAcEc3J1bpitR2TKWBrv35Magg7crLWNpm3PcjiodhXRcRcMRFQshKrbmEPDM9zlnZ6wt+DooKzX+46KjTo1SLvV5565T2Cmh4+wfm0MXDzXS9dTFheNxtZqMAdlMsF7IXolCOWGmCbJdiCsm9aa</vt:lpwstr>
  </property>
  <property fmtid="{D5CDD505-2E9C-101B-9397-08002B2CF9AE}" pid="60" name="x1ye=61">
    <vt:lpwstr>GwLg3dvyvVHSjWJdv61UeDlrAg4rOT+ZaE0KIo1BvMngELMrsrKR3iq4fiUG/srqOSRzkeM2N+hFDnoMBoJMoo4+qY5nMJcPltBLalNke6tn5BFZZgXyJXeKJamvBlkiMYbDa7h5CoqyVfSrnRy4852AX6XJadfRRDzxgMCe43xRavFZcLeXIY/7/P2bBM5IqJOaf7hEjTd1waoJTQfEt5DHsryoK6kfXRNrEry0OvSun4VEMaOom+Vo9zU1NJZ</vt:lpwstr>
  </property>
  <property fmtid="{D5CDD505-2E9C-101B-9397-08002B2CF9AE}" pid="61" name="x1ye=62">
    <vt:lpwstr>njw6bOoElhDzXvm2zjHoY5aYHOHZgo+t9mJgbH60uush028Fh9pweNwsi6A2TuJb+Wm5JUQqLvkUWh/M0ZjZOHa39k8Df8WOR8ttoWoSCSyNTzvgKy+8xBFUQjZYkjDLpZ1itg755qIK1M6yYMqAYVrIY5d0GdpShRjVek6/zLMllw2GUvBxwDhZQ1oYHVxXS8Rp+jUEvEbeDxo5fytaoCkX49Yk8WvirR8XilrQXnPNlzoBtzY+XjoDD3d2esz</vt:lpwstr>
  </property>
  <property fmtid="{D5CDD505-2E9C-101B-9397-08002B2CF9AE}" pid="62" name="x1ye=63">
    <vt:lpwstr>1XHj/zW5QsE5uN1mcnhSPYy2tzH5BjxKLV3S0dO9NdZEi9y3l6mdIp73PeEikgwCEFFMmK4UTg5qxJe9VIgChLIIvj1hRmRf9jmp+9IqPNp0VNm2j2pzQ9naklQI76vvD8GPitax/avWucGZecmcKbei86XxCgQwHdy4KKDRKo25WwLOXZ45XgSFzoxWDy1yzCXhJJtmvZ9VbJ1IMk9mITaZdEumjiRVU1o00O4RZ0/C96rwTVWvY33Nha5Zbkw</vt:lpwstr>
  </property>
  <property fmtid="{D5CDD505-2E9C-101B-9397-08002B2CF9AE}" pid="63" name="x1ye=64">
    <vt:lpwstr>5Go9O47nMynYJe9R6bZJL9o+lO+FdBufFzfr5iC1iZpaZ5roA26FmtUFjjduxG9ubGW9Z3mk+kjVPqxwhr09MDUkZ19SsqwH/PaDMvXrhkPLHplJFyBvZrdmuEaimTyFxlk6x6W0JktEqktIOr0Scru72CKKfrSBC5Ajo1UkxvdOjn7sr9V5T5vi0Rx8xSxtKjYCZjNI0257zm7R/RVlWbqOQKUWFnuSRNlz/Ag5HHt2UJMBv41yb2zvjiUyhQe</vt:lpwstr>
  </property>
  <property fmtid="{D5CDD505-2E9C-101B-9397-08002B2CF9AE}" pid="64" name="x1ye=65">
    <vt:lpwstr>VRES0j4o2QIEnuD/w5f0T/NkGaZE0jd0wXy+nu4km6ENdX+uSyYZl7WtOX4hbnmUBjjGobEUiqP2EXg4i5/st+hJ+GbdFUyoPhyxf3yMLelwTM1tEhXYNpHQsiRxZaAQ3ZJjJOKkZ7+1IevtaxGIuyiUIx18XRUoHH2eCbZLgYI+bnp5yzf7uLtNdfUP56NKdqYKkw8r9+DHiEyJHiny0zqoIifBxe7CgpiH2drXq8jtH78ou7iwsi6ysFk+o13</vt:lpwstr>
  </property>
  <property fmtid="{D5CDD505-2E9C-101B-9397-08002B2CF9AE}" pid="65" name="x1ye=66">
    <vt:lpwstr>KUNvLQUhzlOTdD6v2tKFJS61XH4ZYDecJF9ikQ4+ZBkN5zzjLuKPMAwFPH6t/oKk9no8NC4d1sdh/8M1/YyThSRVDgJel1vkr+Or+yrk3ymHgktzi8GHYK9lTyar8eHHz0DY6tiiqsvSHhQXPyTmHFHAyXFzkQaOj7B2ft0Gem9I5mrstfWCiS+ad7eANTkQLFdzKqKOXjfxWbNbaEQBAAD0SAW4i7wyIZvtjievrPv0K/ma6qoKVal62SLTbs5</vt:lpwstr>
  </property>
  <property fmtid="{D5CDD505-2E9C-101B-9397-08002B2CF9AE}" pid="66" name="x1ye=67">
    <vt:lpwstr>5bgGVVmCuUvlGr1sBiODt0+jn8y3FyvwYTj5OXKcv9+zIpoJnCihJgeOeOyLzRuCTgbrLN2IeOf35CDRMAta7SRCciOZgoDDIIuASNmtCfA++y/80aN3Wa+nk4VXH7h8PT7hOK3jdUsKRAA0wk6Twepl13T5lGsFaOw3VAxwT6r7ab15TnAsbkLvGuOWUs5IovTW2zWI/e30xa0QLRaMwp3yLhYPdVuYL1AtHYX5wtRPKnYJksPJBy57tfe71hB</vt:lpwstr>
  </property>
  <property fmtid="{D5CDD505-2E9C-101B-9397-08002B2CF9AE}" pid="67" name="x1ye=68">
    <vt:lpwstr>bfhit6g10WQP3v5PNk9yuwUxAOTqTYmIu7+fow+H4mAQXUrobYzJlI3TqxHs1cRS/RNgJZR+ILChXD4Box+8+4+jlCNrfyzg3i95tBIlriJtIelB3wyp9RF8laiT4rwHIVR+kF69i1I38QZs/g4BCHat/UAbbNYj8rWEwexikFId3MIfCZcjJi22OStHNDhmKFMn8lQCyoWWMuA8cWuUJkbyk7VXEW4QZYUWEz7Q4O4BW2RYMXM76eeMRJD4gpC</vt:lpwstr>
  </property>
  <property fmtid="{D5CDD505-2E9C-101B-9397-08002B2CF9AE}" pid="68" name="x1ye=69">
    <vt:lpwstr>XlS3ELU/joLRqmn0XJeY1XP4ZchezbhEK8R3uDYQvwbptfmgBeyxbycQAMxZoZYVNDL+mXxLRw7HfQ2s7tRPenSQ1e7YdYnTUrKfbswoVNpqoZjipgG70mMqhUMJpC6ABY6n6zZPdbVPMJ6pbDjdq3d7E2xqvo7gEftfyDbMHRzeCnibzeU9ofeSpcjb3jLXWJfdtuO3XwUg816ucJrx3+IqGmTF/diasH38xVrfORNVOnrecdo8fFYry9vlVJn</vt:lpwstr>
  </property>
  <property fmtid="{D5CDD505-2E9C-101B-9397-08002B2CF9AE}" pid="69" name="x1ye=7">
    <vt:lpwstr>16aBRmewY6urBI7Y/BvM76jYAVCCTtFA2skKxT1ACEgJDnNUHQ8I2HFniJI5I0O7a2TsXSH5RykUKcCLYnMccfj7xmwwSpHIUds93KFEpVmzrq0IEPX107+zucictQYtbvKzifaYiKAu6YqY1/uC8I4/mHcFiPnOeSb+Ha+A7DjvSXMiyXFlBWi2IBq5YC7PZ6x0UlolSv2LY+2CBvMAouCSnrS38CXq944Gyf2gHViKd/j9636BFCpArWqFd33</vt:lpwstr>
  </property>
  <property fmtid="{D5CDD505-2E9C-101B-9397-08002B2CF9AE}" pid="70" name="x1ye=70">
    <vt:lpwstr>iSUJ2E6e0B4FaAy7atzQYHlJ8rJT0+iBrXFM1mxVrlvA+ZTMdLs0+YCwB9voNrvEZMc7lLD7K14bFAN8uEqFjCZvXmLboQ6ebgXGGf92bXAIGgz2OxHwH8t3kMy1Co23jS46/jtWcJS64/m90sZjPPadRmg6zMluxxupnO1+ARHreQNE9iHekq21LUgvYmmtwasz4NvpI/wnLXuQNz78fR+dxcFJMyR54R0uoHuby2Bk8/l8WsfpZGoonvNxFKL</vt:lpwstr>
  </property>
  <property fmtid="{D5CDD505-2E9C-101B-9397-08002B2CF9AE}" pid="71" name="x1ye=71">
    <vt:lpwstr>NvaM5VVKKVP2QqTM1eo4WUDqSVeBlveUEbUliaqLekNzBYXyXTPT2YGb06BGF4JgBmrHFrtgcrPWK0pfkEI4Ffdjfp1KuLKQ9fPhxO8gjSPYoHPCjGsMNdY9kzvDtd9uxCI/SDg9qKk6gnfZfvWFNvFH1/fRfFA6cYDHXVnt2Y75scI3y4BqxVXHEWcIOsVH9V9ddL4An5uGQMydmkaKUcso0ynPNTyEdS8iEs2mwrU+zCQYLt8NXwM0Txeny78</vt:lpwstr>
  </property>
  <property fmtid="{D5CDD505-2E9C-101B-9397-08002B2CF9AE}" pid="72" name="x1ye=72">
    <vt:lpwstr>OcCEc7dNs+VFLBBzrF3wNzVWFGWgu7XbA44np1DHNEymYbyu7yTX9ZeG3mK5xLkhdveZ0SiTcpU0vRVJj8MwX0B+Qv9nf6GMPNzq9WzCPyuNm/n1TEF6PXcKQyHIo6e2ApmgkeB33kqU6dOCYvenZI+JvK46afI67BJcUAdXQrw1K5pQ5L21hQN+JXIWw3JmXw0NxmXmugi0vcq1SHS7iY+oddQWSjT9CmlvbqHNthjc79PYZbLL9uK0HG341Vl</vt:lpwstr>
  </property>
  <property fmtid="{D5CDD505-2E9C-101B-9397-08002B2CF9AE}" pid="73" name="x1ye=73">
    <vt:lpwstr>NQk2i5KKjYB9uCar85O3mNDUam7vpkESaNPatKrAoTyT9JNT1sKtkjflRq0SSOcYakhCCkjRTh3c52mMjKebHzpf+uu9a/SrMNjSou8vD5ItXDfUEFM3woi8qwZoi3tMMzctI3ViJlB6pj8v32HqL6ziJnNHknjNE0z/N3r172veZD5Z2BPX9Rq6IMJaTQId1Ud+j0h+FZdNP10F0xxf6nkG7m7BrdvcbH3FgDcNVV2RFqJZKxAARC/nir9nzOB</vt:lpwstr>
  </property>
  <property fmtid="{D5CDD505-2E9C-101B-9397-08002B2CF9AE}" pid="74" name="x1ye=74">
    <vt:lpwstr>cUOAQ0x2sPSmhUyjfK4GuNwXzKcSP1zJcELMKcrY0XIhwR5pO6IC3JvrsRjzL87mJmEgDG3rjG4bZJHEbkTejRHjgJBDrQOMYMzhVIjJQArTVzWte1HEWbo3ntOMMesYalVtmSWD7TH0SPGeBgSQAA</vt:lpwstr>
  </property>
  <property fmtid="{D5CDD505-2E9C-101B-9397-08002B2CF9AE}" pid="75" name="x1ye=8">
    <vt:lpwstr>SbzAeFZ9GlK2xMtO/txq/KFFhLwMQFCeq+JQ91Mc2+LlHw2hWE/MgkfUtk0l1DOnjyjul34CV2RazvohyAfBxU0yEdH8UPjvDBhfhhCZsmAj3uD6YyTk7k7QBdhi+dNPbVoF2ZgDPPqY3KeE46aMda/Nvc1mLSeP4IcdtyAGhlcNy5zc0V738+qhsarcIxbKIyD6be3ezR/ezsEtIlEwXsELr0z5w71+trAADX+OVFLI8uX2KekmGk8dxu1Qy+M</vt:lpwstr>
  </property>
  <property fmtid="{D5CDD505-2E9C-101B-9397-08002B2CF9AE}" pid="76" name="x1ye=9">
    <vt:lpwstr>UFjbhkDF6SOBDrr9zMO3WM0aNdowRKebXTvVYXzuqRavHTok2A4PjVOnDO8OKCVDsL1wKvA4LobP7E1q9dU80hStSaILN+jG7z+erytQZ3QY064roiKfqMwQmftcGawKYb5ivgsym2cVQqOgAHF4DjzHR25CxcyB621xaagOqsFdGqoE1Tyfxcex1c+j3eDrKHbQIarVzd6EuwdM+tyjrKLfZYVf48muqHkncXt2TL6SDjARvM90lIMFj+dTZ2D</vt:lpwstr>
  </property>
</Properties>
</file>