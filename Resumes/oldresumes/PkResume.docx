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4A7D81" w14:paraId="79E13AD9" w14:textId="77777777">
        <w:trPr>
          <w:tblCellSpacing w:w="0" w:type="dxa"/>
        </w:trPr>
        <w:tc>
          <w:tcPr>
            <w:tcW w:w="0" w:type="auto"/>
            <w:shd w:val="clear" w:color="auto" w:fill="3C5769"/>
            <w:tcMar>
              <w:top w:w="0" w:type="dxa"/>
              <w:left w:w="0" w:type="dxa"/>
              <w:bottom w:w="0" w:type="dxa"/>
              <w:right w:w="0" w:type="dxa"/>
            </w:tcMar>
            <w:vAlign w:val="bottom"/>
            <w:hideMark/>
          </w:tcPr>
          <w:p w14:paraId="1EFCF401" w14:textId="77777777" w:rsidR="004A7D81" w:rsidRDefault="00EB41FF">
            <w:pPr>
              <w:pStyle w:val="monogram"/>
              <w:spacing w:line="720" w:lineRule="atLeast"/>
              <w:rPr>
                <w:rStyle w:val="divdocumentdivPARAGRAPHNAME"/>
                <w:b/>
                <w:bCs/>
                <w:spacing w:val="30"/>
                <w:sz w:val="52"/>
                <w:szCs w:val="52"/>
                <w:shd w:val="clear" w:color="auto" w:fill="auto"/>
              </w:rPr>
            </w:pPr>
            <w:r>
              <w:rPr>
                <w:rStyle w:val="divdocumentdivPARAGRAPHNAME"/>
                <w:b/>
                <w:bCs/>
                <w:noProof/>
                <w:spacing w:val="30"/>
                <w:sz w:val="52"/>
                <w:szCs w:val="52"/>
                <w:shd w:val="clear" w:color="auto" w:fill="auto"/>
              </w:rPr>
              <w:drawing>
                <wp:inline distT="0" distB="0" distL="0" distR="0" wp14:anchorId="127BC76F" wp14:editId="319EAD3D">
                  <wp:extent cx="513338" cy="51257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5875" name=""/>
                          <pic:cNvPicPr>
                            <a:picLocks noChangeAspect="1"/>
                          </pic:cNvPicPr>
                        </pic:nvPicPr>
                        <pic:blipFill>
                          <a:blip r:embed="rId5"/>
                          <a:stretch>
                            <a:fillRect/>
                          </a:stretch>
                        </pic:blipFill>
                        <pic:spPr>
                          <a:xfrm>
                            <a:off x="0" y="0"/>
                            <a:ext cx="513338" cy="512578"/>
                          </a:xfrm>
                          <a:prstGeom prst="rect">
                            <a:avLst/>
                          </a:prstGeom>
                        </pic:spPr>
                      </pic:pic>
                    </a:graphicData>
                  </a:graphic>
                </wp:inline>
              </w:drawing>
            </w:r>
          </w:p>
          <w:p w14:paraId="69298BB3" w14:textId="500829CE" w:rsidR="004A7D81" w:rsidRDefault="00AF40C0">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span"/>
                <w:rFonts w:ascii="Georgia, serif" w:eastAsia="Georgia, serif" w:hAnsi="Georgia, serif" w:cs="Georgia, serif"/>
                <w:b/>
                <w:bCs/>
                <w:i/>
                <w:iCs/>
                <w:color w:val="FFFFFF"/>
                <w:spacing w:val="30"/>
                <w:sz w:val="52"/>
                <w:szCs w:val="52"/>
              </w:rPr>
              <w:t>KONDURU PRAVEEN</w:t>
            </w:r>
          </w:p>
        </w:tc>
      </w:tr>
    </w:tbl>
    <w:p w14:paraId="509B9B74" w14:textId="77777777" w:rsidR="004A7D81" w:rsidRDefault="004A7D81">
      <w:pPr>
        <w:rPr>
          <w:vanish/>
        </w:rPr>
      </w:pPr>
    </w:p>
    <w:tbl>
      <w:tblPr>
        <w:tblStyle w:val="divdocumentparentContainer"/>
        <w:tblW w:w="11774" w:type="dxa"/>
        <w:tblInd w:w="5" w:type="dxa"/>
        <w:tblLayout w:type="fixed"/>
        <w:tblCellMar>
          <w:left w:w="0" w:type="dxa"/>
          <w:right w:w="0" w:type="dxa"/>
        </w:tblCellMar>
        <w:tblLook w:val="05E0" w:firstRow="1" w:lastRow="1" w:firstColumn="1" w:lastColumn="1" w:noHBand="0" w:noVBand="1"/>
      </w:tblPr>
      <w:tblGrid>
        <w:gridCol w:w="236"/>
        <w:gridCol w:w="6620"/>
        <w:gridCol w:w="582"/>
        <w:gridCol w:w="30"/>
        <w:gridCol w:w="206"/>
        <w:gridCol w:w="3594"/>
        <w:gridCol w:w="206"/>
        <w:gridCol w:w="94"/>
        <w:gridCol w:w="206"/>
      </w:tblGrid>
      <w:tr w:rsidR="004A7D81" w14:paraId="257922AF" w14:textId="77777777" w:rsidTr="00131E5F">
        <w:trPr>
          <w:gridAfter w:val="1"/>
          <w:wAfter w:w="206" w:type="dxa"/>
        </w:trPr>
        <w:tc>
          <w:tcPr>
            <w:tcW w:w="236" w:type="dxa"/>
            <w:tcMar>
              <w:top w:w="5" w:type="dxa"/>
              <w:left w:w="5" w:type="dxa"/>
              <w:bottom w:w="5" w:type="dxa"/>
              <w:right w:w="5" w:type="dxa"/>
            </w:tcMar>
            <w:hideMark/>
          </w:tcPr>
          <w:p w14:paraId="7CA79E75" w14:textId="77777777" w:rsidR="004A7D81" w:rsidRDefault="004A7D81">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4576EF3B" w14:textId="77777777" w:rsidR="004A7D81" w:rsidRDefault="00EB41FF">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4EF1B9C" w14:textId="0A327692" w:rsidR="00131E5F" w:rsidRPr="00FD4425" w:rsidRDefault="00FA7A77" w:rsidP="00131E5F">
            <w:pPr>
              <w:pStyle w:val="BodyText"/>
              <w:numPr>
                <w:ilvl w:val="0"/>
                <w:numId w:val="8"/>
              </w:numPr>
              <w:suppressAutoHyphens/>
              <w:autoSpaceDE/>
              <w:autoSpaceDN/>
              <w:adjustRightInd/>
              <w:spacing w:after="0"/>
              <w:jc w:val="both"/>
              <w:rPr>
                <w:rFonts w:ascii="Book Antiqua" w:hAnsi="Book Antiqua"/>
                <w:sz w:val="22"/>
                <w:szCs w:val="22"/>
              </w:rPr>
            </w:pPr>
            <w:r>
              <w:rPr>
                <w:rFonts w:ascii="Book Antiqua" w:hAnsi="Book Antiqua"/>
                <w:sz w:val="22"/>
                <w:szCs w:val="22"/>
              </w:rPr>
              <w:t>15</w:t>
            </w:r>
            <w:r w:rsidR="004840CF">
              <w:rPr>
                <w:rFonts w:ascii="Book Antiqua" w:hAnsi="Book Antiqua"/>
                <w:sz w:val="22"/>
                <w:szCs w:val="22"/>
              </w:rPr>
              <w:t xml:space="preserve">+ years of </w:t>
            </w:r>
            <w:r w:rsidR="00131E5F">
              <w:rPr>
                <w:rFonts w:ascii="Book Antiqua" w:hAnsi="Book Antiqua"/>
                <w:sz w:val="22"/>
                <w:szCs w:val="22"/>
              </w:rPr>
              <w:t xml:space="preserve">Experience </w:t>
            </w:r>
            <w:r w:rsidR="00131E5F" w:rsidRPr="00FD4425">
              <w:rPr>
                <w:rFonts w:ascii="Book Antiqua" w:hAnsi="Book Antiqua"/>
                <w:sz w:val="22"/>
                <w:szCs w:val="22"/>
              </w:rPr>
              <w:t>in all the phases of SDLC design and development of Enterprise-level web and windows applications using Microsoft Technologies.</w:t>
            </w:r>
          </w:p>
          <w:p w14:paraId="25E97D3C" w14:textId="4CFB865F" w:rsidR="00131E5F"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 xml:space="preserve">Proficient in Object Oriented Design/Development (OOD), Object Oriented Analysis and Design (OOAD) and </w:t>
            </w:r>
            <w:r w:rsidR="006E43C7" w:rsidRPr="00FD4425">
              <w:rPr>
                <w:rFonts w:ascii="Book Antiqua" w:hAnsi="Book Antiqua"/>
                <w:sz w:val="22"/>
                <w:szCs w:val="22"/>
              </w:rPr>
              <w:t>Test-Driven</w:t>
            </w:r>
            <w:r w:rsidRPr="00FD4425">
              <w:rPr>
                <w:rFonts w:ascii="Book Antiqua" w:hAnsi="Book Antiqua"/>
                <w:sz w:val="22"/>
                <w:szCs w:val="22"/>
              </w:rPr>
              <w:t xml:space="preserve"> Development (TDD).</w:t>
            </w:r>
          </w:p>
          <w:p w14:paraId="685EC15A" w14:textId="6CFBDBA8" w:rsidR="00FA7A77" w:rsidRPr="00FD4425" w:rsidRDefault="00FA7A77" w:rsidP="00131E5F">
            <w:pPr>
              <w:numPr>
                <w:ilvl w:val="0"/>
                <w:numId w:val="8"/>
              </w:numPr>
              <w:jc w:val="both"/>
              <w:rPr>
                <w:rFonts w:ascii="Book Antiqua" w:hAnsi="Book Antiqua"/>
                <w:sz w:val="22"/>
                <w:szCs w:val="22"/>
              </w:rPr>
            </w:pPr>
            <w:r>
              <w:rPr>
                <w:rFonts w:ascii="Book Antiqua" w:hAnsi="Book Antiqua"/>
                <w:sz w:val="22"/>
                <w:szCs w:val="22"/>
              </w:rPr>
              <w:t>Strong Experience in developing Rest API’s, Webservices.</w:t>
            </w:r>
          </w:p>
          <w:p w14:paraId="09762EE2" w14:textId="6CF649B7" w:rsidR="00131E5F" w:rsidRPr="00FD4425"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Extensive</w:t>
            </w:r>
            <w:r>
              <w:rPr>
                <w:rFonts w:ascii="Book Antiqua" w:hAnsi="Book Antiqua"/>
                <w:sz w:val="22"/>
                <w:szCs w:val="22"/>
              </w:rPr>
              <w:t xml:space="preserve"> </w:t>
            </w:r>
            <w:r w:rsidRPr="00FD4425">
              <w:rPr>
                <w:rFonts w:ascii="Book Antiqua" w:hAnsi="Book Antiqua"/>
                <w:sz w:val="22"/>
                <w:szCs w:val="22"/>
              </w:rPr>
              <w:t>experience in using C#, ASP.NET</w:t>
            </w:r>
            <w:r w:rsidRPr="00FD4425">
              <w:rPr>
                <w:rFonts w:ascii="Book Antiqua" w:hAnsi="Book Antiqua"/>
                <w:bCs/>
                <w:sz w:val="22"/>
                <w:szCs w:val="22"/>
              </w:rPr>
              <w:t xml:space="preserve">, </w:t>
            </w:r>
            <w:r>
              <w:rPr>
                <w:rFonts w:ascii="Book Antiqua" w:hAnsi="Book Antiqua"/>
                <w:bCs/>
                <w:sz w:val="22"/>
                <w:szCs w:val="22"/>
              </w:rPr>
              <w:t>.Net Frameworks *. .Net Core</w:t>
            </w:r>
            <w:r w:rsidR="00B34DA2">
              <w:rPr>
                <w:rFonts w:ascii="Book Antiqua" w:hAnsi="Book Antiqua"/>
                <w:bCs/>
                <w:sz w:val="22"/>
                <w:szCs w:val="22"/>
              </w:rPr>
              <w:t>, react js, redux</w:t>
            </w:r>
            <w:r>
              <w:rPr>
                <w:rFonts w:ascii="Book Antiqua" w:hAnsi="Book Antiqua"/>
                <w:bCs/>
                <w:sz w:val="22"/>
                <w:szCs w:val="22"/>
              </w:rPr>
              <w:t>.</w:t>
            </w:r>
          </w:p>
          <w:p w14:paraId="15F13D8A" w14:textId="77777777" w:rsidR="00131E5F" w:rsidRPr="00FD4425"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Experience in analyzing Functional requirements, designing UML, Use Case and Class Diagrams using Microsoft Visio.</w:t>
            </w:r>
          </w:p>
          <w:p w14:paraId="62D29BC4" w14:textId="2F242F22" w:rsidR="00131E5F" w:rsidRDefault="00131E5F" w:rsidP="00131E5F">
            <w:pPr>
              <w:numPr>
                <w:ilvl w:val="0"/>
                <w:numId w:val="8"/>
              </w:numPr>
              <w:jc w:val="both"/>
              <w:rPr>
                <w:rFonts w:ascii="Book Antiqua" w:hAnsi="Book Antiqua"/>
                <w:sz w:val="22"/>
                <w:szCs w:val="22"/>
              </w:rPr>
            </w:pPr>
            <w:r>
              <w:rPr>
                <w:rFonts w:ascii="Book Antiqua" w:hAnsi="Book Antiqua"/>
                <w:sz w:val="22"/>
                <w:szCs w:val="22"/>
              </w:rPr>
              <w:t xml:space="preserve">Expertise in developing SPA applications using java script </w:t>
            </w:r>
            <w:r w:rsidR="00B3134F">
              <w:rPr>
                <w:rFonts w:ascii="Book Antiqua" w:hAnsi="Book Antiqua"/>
                <w:sz w:val="22"/>
                <w:szCs w:val="22"/>
              </w:rPr>
              <w:t xml:space="preserve">mvc* </w:t>
            </w:r>
            <w:r>
              <w:rPr>
                <w:rFonts w:ascii="Book Antiqua" w:hAnsi="Book Antiqua"/>
                <w:sz w:val="22"/>
                <w:szCs w:val="22"/>
              </w:rPr>
              <w:t>frame works</w:t>
            </w:r>
            <w:r w:rsidR="00F7632F">
              <w:rPr>
                <w:rFonts w:ascii="Book Antiqua" w:hAnsi="Book Antiqua"/>
                <w:sz w:val="22"/>
                <w:szCs w:val="22"/>
              </w:rPr>
              <w:t>.</w:t>
            </w:r>
          </w:p>
          <w:p w14:paraId="44AE96BA" w14:textId="4173F6CB" w:rsidR="00131E5F" w:rsidRDefault="00131E5F" w:rsidP="00131E5F">
            <w:pPr>
              <w:numPr>
                <w:ilvl w:val="0"/>
                <w:numId w:val="8"/>
              </w:numPr>
              <w:jc w:val="both"/>
              <w:rPr>
                <w:rFonts w:ascii="Book Antiqua" w:hAnsi="Book Antiqua"/>
                <w:sz w:val="22"/>
                <w:szCs w:val="22"/>
              </w:rPr>
            </w:pPr>
            <w:r>
              <w:rPr>
                <w:rFonts w:ascii="Book Antiqua" w:hAnsi="Book Antiqua"/>
                <w:sz w:val="22"/>
                <w:szCs w:val="22"/>
              </w:rPr>
              <w:t xml:space="preserve">Expertise </w:t>
            </w:r>
            <w:r w:rsidR="008409A7">
              <w:rPr>
                <w:rFonts w:ascii="Book Antiqua" w:hAnsi="Book Antiqua"/>
                <w:sz w:val="22"/>
                <w:szCs w:val="22"/>
              </w:rPr>
              <w:t>in react.js</w:t>
            </w:r>
            <w:r>
              <w:rPr>
                <w:rFonts w:ascii="Book Antiqua" w:hAnsi="Book Antiqua"/>
                <w:sz w:val="22"/>
                <w:szCs w:val="22"/>
              </w:rPr>
              <w:t xml:space="preserve">. Redux, webpack, grunt, node.js, material design, CSS, </w:t>
            </w:r>
            <w:r w:rsidR="008269F8">
              <w:rPr>
                <w:rFonts w:ascii="Book Antiqua" w:hAnsi="Book Antiqua"/>
                <w:sz w:val="22"/>
                <w:szCs w:val="22"/>
              </w:rPr>
              <w:t>HTML5, CSS</w:t>
            </w:r>
            <w:r w:rsidR="006E43C7">
              <w:rPr>
                <w:rFonts w:ascii="Book Antiqua" w:hAnsi="Book Antiqua"/>
                <w:sz w:val="22"/>
                <w:szCs w:val="22"/>
              </w:rPr>
              <w:t>3, JavaScript</w:t>
            </w:r>
            <w:r w:rsidR="008269F8">
              <w:rPr>
                <w:rFonts w:ascii="Book Antiqua" w:hAnsi="Book Antiqua"/>
                <w:sz w:val="22"/>
                <w:szCs w:val="22"/>
              </w:rPr>
              <w:t xml:space="preserve"> and Jquery</w:t>
            </w:r>
          </w:p>
          <w:p w14:paraId="78D94651" w14:textId="77777777" w:rsidR="00131E5F" w:rsidRPr="00FD4425" w:rsidRDefault="00131E5F" w:rsidP="00131E5F">
            <w:pPr>
              <w:numPr>
                <w:ilvl w:val="0"/>
                <w:numId w:val="8"/>
              </w:numPr>
              <w:jc w:val="both"/>
              <w:rPr>
                <w:rFonts w:ascii="Book Antiqua" w:hAnsi="Book Antiqua"/>
                <w:sz w:val="22"/>
                <w:szCs w:val="22"/>
              </w:rPr>
            </w:pPr>
            <w:r>
              <w:rPr>
                <w:rFonts w:ascii="Book Antiqua" w:hAnsi="Book Antiqua"/>
                <w:sz w:val="22"/>
                <w:szCs w:val="22"/>
              </w:rPr>
              <w:t>Expertise in microservice development using .net core, webapi.</w:t>
            </w:r>
          </w:p>
          <w:p w14:paraId="426B8F15" w14:textId="77777777" w:rsidR="00131E5F" w:rsidRPr="00FD4425"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Strong experience in data retrieval and manipulation using ADO.NET data objects such as Dataset, Data Reader, Data list, Data Adapt</w:t>
            </w:r>
            <w:r>
              <w:rPr>
                <w:rFonts w:ascii="Book Antiqua" w:hAnsi="Book Antiqua"/>
                <w:sz w:val="22"/>
                <w:szCs w:val="22"/>
              </w:rPr>
              <w:t>e</w:t>
            </w:r>
            <w:r w:rsidRPr="00FD4425">
              <w:rPr>
                <w:rFonts w:ascii="Book Antiqua" w:hAnsi="Book Antiqua"/>
                <w:sz w:val="22"/>
                <w:szCs w:val="22"/>
              </w:rPr>
              <w:t>r.</w:t>
            </w:r>
          </w:p>
          <w:p w14:paraId="335CE3A2" w14:textId="77777777" w:rsidR="00131E5F" w:rsidRPr="00FD4425" w:rsidRDefault="00131E5F" w:rsidP="00131E5F">
            <w:pPr>
              <w:numPr>
                <w:ilvl w:val="0"/>
                <w:numId w:val="8"/>
              </w:numPr>
              <w:suppressAutoHyphens/>
              <w:jc w:val="both"/>
              <w:rPr>
                <w:rFonts w:ascii="Book Antiqua" w:hAnsi="Book Antiqua"/>
                <w:sz w:val="22"/>
                <w:szCs w:val="22"/>
              </w:rPr>
            </w:pPr>
            <w:r w:rsidRPr="00FD4425">
              <w:rPr>
                <w:rFonts w:ascii="Book Antiqua" w:hAnsi="Book Antiqua"/>
                <w:sz w:val="22"/>
                <w:szCs w:val="22"/>
              </w:rPr>
              <w:t xml:space="preserve">Experience of handling queries using .Net 3.5 </w:t>
            </w:r>
            <w:r w:rsidRPr="00663F95">
              <w:rPr>
                <w:rFonts w:ascii="Book Antiqua" w:hAnsi="Book Antiqua"/>
                <w:b/>
                <w:sz w:val="22"/>
                <w:szCs w:val="22"/>
              </w:rPr>
              <w:t>LINQ</w:t>
            </w:r>
            <w:r w:rsidRPr="00FD4425">
              <w:rPr>
                <w:rFonts w:ascii="Book Antiqua" w:hAnsi="Book Antiqua"/>
                <w:sz w:val="22"/>
                <w:szCs w:val="22"/>
              </w:rPr>
              <w:t xml:space="preserve"> components.</w:t>
            </w:r>
          </w:p>
          <w:p w14:paraId="0D9590E0" w14:textId="10759E3C" w:rsidR="00131E5F"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Proficient working with Stored Procedures, Triggers, Cursors, Functions and Views on SQL Server</w:t>
            </w:r>
            <w:r w:rsidR="00F56F77">
              <w:rPr>
                <w:rFonts w:ascii="Book Antiqua" w:hAnsi="Book Antiqua"/>
                <w:sz w:val="22"/>
                <w:szCs w:val="22"/>
              </w:rPr>
              <w:t>, TSql</w:t>
            </w:r>
            <w:r w:rsidR="00D339F0">
              <w:rPr>
                <w:rFonts w:ascii="Book Antiqua" w:hAnsi="Book Antiqua"/>
                <w:sz w:val="22"/>
                <w:szCs w:val="22"/>
              </w:rPr>
              <w:t>, SSRS</w:t>
            </w:r>
          </w:p>
          <w:p w14:paraId="3DE39EBE" w14:textId="77777777" w:rsidR="00131E5F" w:rsidRDefault="00131E5F" w:rsidP="00131E5F">
            <w:pPr>
              <w:numPr>
                <w:ilvl w:val="0"/>
                <w:numId w:val="8"/>
              </w:numPr>
              <w:jc w:val="both"/>
              <w:rPr>
                <w:rFonts w:ascii="Book Antiqua" w:hAnsi="Book Antiqua"/>
                <w:sz w:val="22"/>
                <w:szCs w:val="22"/>
              </w:rPr>
            </w:pPr>
            <w:r>
              <w:rPr>
                <w:rFonts w:ascii="Book Antiqua" w:hAnsi="Book Antiqua"/>
                <w:sz w:val="22"/>
                <w:szCs w:val="22"/>
              </w:rPr>
              <w:t>Strong expertise with middle ware technologies like Rabbit and good exposure to Kafka streaming.</w:t>
            </w:r>
          </w:p>
          <w:p w14:paraId="604DAFCB" w14:textId="638EEF62" w:rsidR="00131E5F" w:rsidRPr="00FD4425" w:rsidRDefault="00131E5F" w:rsidP="00131E5F">
            <w:pPr>
              <w:numPr>
                <w:ilvl w:val="0"/>
                <w:numId w:val="8"/>
              </w:numPr>
              <w:jc w:val="both"/>
              <w:rPr>
                <w:rFonts w:ascii="Book Antiqua" w:hAnsi="Book Antiqua"/>
                <w:sz w:val="22"/>
                <w:szCs w:val="22"/>
              </w:rPr>
            </w:pPr>
            <w:r>
              <w:rPr>
                <w:rFonts w:ascii="Book Antiqua" w:hAnsi="Book Antiqua"/>
                <w:sz w:val="22"/>
                <w:szCs w:val="22"/>
              </w:rPr>
              <w:t xml:space="preserve">Expertise with Postgres, </w:t>
            </w:r>
            <w:r w:rsidR="00F56F77">
              <w:rPr>
                <w:rFonts w:ascii="Book Antiqua" w:hAnsi="Book Antiqua"/>
                <w:sz w:val="22"/>
                <w:szCs w:val="22"/>
              </w:rPr>
              <w:t xml:space="preserve">Mongo </w:t>
            </w:r>
            <w:r w:rsidR="000E5935">
              <w:rPr>
                <w:rFonts w:ascii="Book Antiqua" w:hAnsi="Book Antiqua"/>
                <w:sz w:val="22"/>
                <w:szCs w:val="22"/>
              </w:rPr>
              <w:t>db.</w:t>
            </w:r>
          </w:p>
          <w:p w14:paraId="1F5DF79C" w14:textId="77777777" w:rsidR="00131E5F" w:rsidRPr="00FD4425"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 xml:space="preserve">Excellent experience in developing and consuming </w:t>
            </w:r>
            <w:r w:rsidRPr="00663F95">
              <w:rPr>
                <w:rFonts w:ascii="Book Antiqua" w:hAnsi="Book Antiqua"/>
                <w:b/>
                <w:sz w:val="22"/>
                <w:szCs w:val="22"/>
              </w:rPr>
              <w:t>Windows Communication Foundation</w:t>
            </w:r>
            <w:r w:rsidRPr="00FD4425">
              <w:rPr>
                <w:rFonts w:ascii="Book Antiqua" w:hAnsi="Book Antiqua"/>
                <w:sz w:val="22"/>
                <w:szCs w:val="22"/>
              </w:rPr>
              <w:t xml:space="preserve"> (WCF) Services.</w:t>
            </w:r>
          </w:p>
          <w:p w14:paraId="72F0CE9F" w14:textId="1A16B8F4" w:rsidR="00131E5F" w:rsidRPr="00FD4425" w:rsidRDefault="0022119F" w:rsidP="00131E5F">
            <w:pPr>
              <w:numPr>
                <w:ilvl w:val="0"/>
                <w:numId w:val="8"/>
              </w:numPr>
              <w:jc w:val="both"/>
              <w:rPr>
                <w:rFonts w:ascii="Book Antiqua" w:hAnsi="Book Antiqua"/>
                <w:sz w:val="22"/>
                <w:szCs w:val="22"/>
              </w:rPr>
            </w:pPr>
            <w:r>
              <w:rPr>
                <w:rFonts w:ascii="Book Antiqua" w:hAnsi="Book Antiqua"/>
                <w:sz w:val="22"/>
                <w:szCs w:val="22"/>
              </w:rPr>
              <w:t>Good experience and exposure to Public Cloud like Azure and AWS.</w:t>
            </w:r>
          </w:p>
          <w:p w14:paraId="23F5A5CC" w14:textId="77777777" w:rsidR="00131E5F" w:rsidRPr="00FD4425" w:rsidRDefault="00131E5F" w:rsidP="00131E5F">
            <w:pPr>
              <w:numPr>
                <w:ilvl w:val="0"/>
                <w:numId w:val="8"/>
              </w:numPr>
              <w:jc w:val="both"/>
              <w:rPr>
                <w:rFonts w:ascii="Book Antiqua" w:hAnsi="Book Antiqua"/>
                <w:sz w:val="22"/>
                <w:szCs w:val="22"/>
              </w:rPr>
            </w:pPr>
            <w:r w:rsidRPr="00FD4425">
              <w:rPr>
                <w:rFonts w:ascii="Book Antiqua" w:hAnsi="Book Antiqua"/>
                <w:sz w:val="22"/>
                <w:szCs w:val="22"/>
              </w:rPr>
              <w:t xml:space="preserve">Experience with Software Development Processes &amp; Models: </w:t>
            </w:r>
            <w:r w:rsidRPr="00663F95">
              <w:rPr>
                <w:rFonts w:ascii="Book Antiqua" w:hAnsi="Book Antiqua"/>
                <w:b/>
                <w:sz w:val="22"/>
                <w:szCs w:val="22"/>
              </w:rPr>
              <w:t>Agile</w:t>
            </w:r>
            <w:r w:rsidRPr="00FD4425">
              <w:rPr>
                <w:rFonts w:ascii="Book Antiqua" w:hAnsi="Book Antiqua"/>
                <w:sz w:val="22"/>
                <w:szCs w:val="22"/>
              </w:rPr>
              <w:t>, Waterfall &amp; Scrum Model</w:t>
            </w:r>
            <w:bookmarkStart w:id="0" w:name="lhsq178"/>
            <w:bookmarkStart w:id="1" w:name="lhsq179"/>
            <w:bookmarkStart w:id="2" w:name="lhsq180"/>
            <w:bookmarkStart w:id="3" w:name="lhsq181"/>
            <w:bookmarkStart w:id="4" w:name="eri8108"/>
            <w:bookmarkStart w:id="5" w:name="lhsq182"/>
            <w:bookmarkStart w:id="6" w:name="eri8107"/>
            <w:bookmarkStart w:id="7" w:name="lhsq183"/>
            <w:bookmarkStart w:id="8" w:name="eri8106"/>
            <w:bookmarkStart w:id="9" w:name="lhsq184"/>
            <w:bookmarkStart w:id="10" w:name="eri8105"/>
            <w:bookmarkStart w:id="11" w:name="lhsq185"/>
            <w:bookmarkStart w:id="12" w:name="eri8104"/>
            <w:bookmarkStart w:id="13" w:name="lhsq186"/>
            <w:bookmarkStart w:id="14" w:name="eri8103"/>
            <w:bookmarkStart w:id="15" w:name="lhsq187"/>
            <w:bookmarkStart w:id="16" w:name="eri8102"/>
            <w:bookmarkStart w:id="17" w:name="lhsq188"/>
            <w:bookmarkStart w:id="18" w:name="lhsq18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FD4425">
              <w:rPr>
                <w:rFonts w:ascii="Book Antiqua" w:hAnsi="Book Antiqua"/>
                <w:sz w:val="22"/>
                <w:szCs w:val="22"/>
              </w:rPr>
              <w:t>.</w:t>
            </w:r>
          </w:p>
          <w:p w14:paraId="21E63D08" w14:textId="77777777" w:rsidR="00131E5F" w:rsidRPr="00FD4425" w:rsidRDefault="00131E5F" w:rsidP="00131E5F">
            <w:pPr>
              <w:pStyle w:val="ListParagraph"/>
              <w:widowControl w:val="0"/>
              <w:numPr>
                <w:ilvl w:val="0"/>
                <w:numId w:val="8"/>
              </w:numPr>
              <w:autoSpaceDE w:val="0"/>
              <w:autoSpaceDN w:val="0"/>
              <w:adjustRightInd w:val="0"/>
              <w:spacing w:after="0" w:line="240" w:lineRule="auto"/>
              <w:jc w:val="both"/>
              <w:rPr>
                <w:rFonts w:ascii="Book Antiqua" w:hAnsi="Book Antiqua"/>
              </w:rPr>
            </w:pPr>
            <w:r w:rsidRPr="00FD4425">
              <w:rPr>
                <w:rFonts w:ascii="Book Antiqua" w:hAnsi="Book Antiqua" w:cs="Arial"/>
                <w:color w:val="000000"/>
              </w:rPr>
              <w:t>Good amount of experience in translating complicated enterprise specific business rules and procedures into appropriate business logic components such as code libraries, stored procedures and security models.</w:t>
            </w:r>
          </w:p>
          <w:p w14:paraId="18C01F0B" w14:textId="77777777" w:rsidR="00131E5F" w:rsidRPr="00FD4425" w:rsidRDefault="00131E5F" w:rsidP="00131E5F">
            <w:pPr>
              <w:pStyle w:val="ListParagraph"/>
              <w:widowControl w:val="0"/>
              <w:numPr>
                <w:ilvl w:val="0"/>
                <w:numId w:val="8"/>
              </w:numPr>
              <w:autoSpaceDE w:val="0"/>
              <w:autoSpaceDN w:val="0"/>
              <w:adjustRightInd w:val="0"/>
              <w:spacing w:after="0" w:line="240" w:lineRule="auto"/>
              <w:jc w:val="both"/>
              <w:rPr>
                <w:rFonts w:ascii="Book Antiqua" w:hAnsi="Book Antiqua"/>
                <w:bCs/>
                <w:u w:val="single"/>
              </w:rPr>
            </w:pPr>
            <w:r w:rsidRPr="00FD4425">
              <w:rPr>
                <w:rFonts w:ascii="Book Antiqua" w:hAnsi="Book Antiqua" w:cs="Arial"/>
                <w:color w:val="000000"/>
              </w:rPr>
              <w:t>Energetic self-starter with excellent analytical and organizational skills along with the ability to work individually as well as in a team environment with good team spirit.</w:t>
            </w:r>
          </w:p>
          <w:p w14:paraId="438E4B64" w14:textId="77777777" w:rsidR="00131E5F" w:rsidRDefault="00131E5F">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p>
          <w:p w14:paraId="7A2B7251" w14:textId="4FC7EAFA" w:rsidR="004A7D81" w:rsidRDefault="00EB41FF">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Work History</w:t>
            </w:r>
          </w:p>
          <w:p w14:paraId="0A545CA0" w14:textId="34FFA19B" w:rsidR="00711126" w:rsidRDefault="00711126" w:rsidP="00711126">
            <w:pPr>
              <w:pStyle w:val="BodyText"/>
              <w:jc w:val="both"/>
              <w:rPr>
                <w:rFonts w:ascii="Book Antiqua" w:hAnsi="Book Antiqua"/>
              </w:rPr>
            </w:pPr>
            <w:r w:rsidRPr="00FD4425">
              <w:rPr>
                <w:rFonts w:ascii="Book Antiqua" w:hAnsi="Book Antiqua"/>
                <w:u w:val="single"/>
              </w:rPr>
              <w:t>Professional Experience</w:t>
            </w:r>
            <w:r w:rsidRPr="00FD4425">
              <w:rPr>
                <w:rFonts w:ascii="Book Antiqua" w:hAnsi="Book Antiqua"/>
              </w:rPr>
              <w:t>: -</w:t>
            </w:r>
          </w:p>
          <w:p w14:paraId="6172207E" w14:textId="34F6049A" w:rsidR="00711126" w:rsidRDefault="00711126" w:rsidP="004840CF">
            <w:pPr>
              <w:pStyle w:val="BodyText"/>
              <w:shd w:val="clear" w:color="auto" w:fill="D9D9D9" w:themeFill="background1" w:themeFillShade="D9"/>
              <w:rPr>
                <w:rFonts w:ascii="Book Antiqua" w:hAnsi="Book Antiqua"/>
              </w:rPr>
            </w:pPr>
            <w:r>
              <w:rPr>
                <w:rFonts w:ascii="Book Antiqua" w:hAnsi="Book Antiqua"/>
              </w:rPr>
              <w:t>Employer</w:t>
            </w:r>
            <w:r>
              <w:rPr>
                <w:rFonts w:ascii="Book Antiqua" w:hAnsi="Book Antiqua"/>
              </w:rPr>
              <w:tab/>
              <w:t xml:space="preserve">: </w:t>
            </w:r>
            <w:r w:rsidR="00FA7A77">
              <w:rPr>
                <w:rFonts w:ascii="Book Antiqua" w:hAnsi="Book Antiqua"/>
              </w:rPr>
              <w:t>Mythri Consulting</w:t>
            </w:r>
            <w:r>
              <w:rPr>
                <w:rFonts w:ascii="Book Antiqua" w:hAnsi="Book Antiqua"/>
              </w:rPr>
              <w:t>.</w:t>
            </w:r>
            <w:r>
              <w:rPr>
                <w:rFonts w:ascii="Book Antiqua" w:hAnsi="Book Antiqua"/>
              </w:rPr>
              <w:tab/>
            </w:r>
            <w:r w:rsidR="00457EB7">
              <w:rPr>
                <w:rFonts w:ascii="Book Antiqua" w:hAnsi="Book Antiqua"/>
              </w:rPr>
              <w:t xml:space="preserve">    </w:t>
            </w:r>
            <w:r w:rsidR="002B0400">
              <w:rPr>
                <w:rFonts w:ascii="Book Antiqua" w:hAnsi="Book Antiqua"/>
              </w:rPr>
              <w:t xml:space="preserve"> </w:t>
            </w:r>
            <w:r w:rsidR="00E526D5">
              <w:rPr>
                <w:rFonts w:ascii="Book Antiqua" w:hAnsi="Book Antiqua"/>
              </w:rPr>
              <w:t>Jan</w:t>
            </w:r>
            <w:r>
              <w:rPr>
                <w:rFonts w:ascii="Book Antiqua" w:hAnsi="Book Antiqua"/>
              </w:rPr>
              <w:t xml:space="preserve"> 20</w:t>
            </w:r>
            <w:r w:rsidR="002B0400">
              <w:rPr>
                <w:rFonts w:ascii="Book Antiqua" w:hAnsi="Book Antiqua"/>
              </w:rPr>
              <w:t>20</w:t>
            </w:r>
            <w:r w:rsidRPr="00FD4425">
              <w:rPr>
                <w:rFonts w:ascii="Book Antiqua" w:hAnsi="Book Antiqua"/>
              </w:rPr>
              <w:t xml:space="preserve"> – </w:t>
            </w:r>
            <w:r>
              <w:rPr>
                <w:rFonts w:ascii="Book Antiqua" w:hAnsi="Book Antiqua"/>
              </w:rPr>
              <w:t>Present</w:t>
            </w:r>
          </w:p>
          <w:p w14:paraId="6CAF57FA" w14:textId="01C5C87B" w:rsidR="00B57979" w:rsidRPr="00FD4425" w:rsidRDefault="00B57979" w:rsidP="004840CF">
            <w:pPr>
              <w:pStyle w:val="BodyText"/>
              <w:shd w:val="clear" w:color="auto" w:fill="D9D9D9" w:themeFill="background1" w:themeFillShade="D9"/>
              <w:rPr>
                <w:rFonts w:ascii="Book Antiqua" w:hAnsi="Book Antiqua"/>
              </w:rPr>
            </w:pPr>
            <w:r>
              <w:rPr>
                <w:rFonts w:ascii="Book Antiqua" w:hAnsi="Book Antiqua"/>
              </w:rPr>
              <w:t xml:space="preserve">Client             : </w:t>
            </w:r>
            <w:r w:rsidR="00FA7A77">
              <w:rPr>
                <w:rFonts w:ascii="Book Antiqua" w:hAnsi="Book Antiqua"/>
              </w:rPr>
              <w:t>Cognizant Technologies</w:t>
            </w:r>
          </w:p>
          <w:p w14:paraId="72556EB7" w14:textId="17A1C7A0" w:rsidR="00711126" w:rsidRPr="00FD4425" w:rsidRDefault="00711126" w:rsidP="004840CF">
            <w:pPr>
              <w:pStyle w:val="BodyText"/>
              <w:shd w:val="clear" w:color="auto" w:fill="D9D9D9" w:themeFill="background1" w:themeFillShade="D9"/>
              <w:jc w:val="both"/>
              <w:rPr>
                <w:rFonts w:ascii="Book Antiqua" w:hAnsi="Book Antiqua"/>
              </w:rPr>
            </w:pPr>
            <w:r w:rsidRPr="00FD4425">
              <w:rPr>
                <w:rFonts w:ascii="Book Antiqua" w:hAnsi="Book Antiqua"/>
              </w:rPr>
              <w:t xml:space="preserve">Role                : </w:t>
            </w:r>
            <w:r w:rsidR="00BF4442">
              <w:rPr>
                <w:rFonts w:ascii="Book Antiqua" w:hAnsi="Book Antiqua"/>
              </w:rPr>
              <w:t xml:space="preserve">Senior </w:t>
            </w:r>
            <w:r w:rsidR="00FF1FF1">
              <w:rPr>
                <w:rFonts w:ascii="Book Antiqua" w:hAnsi="Book Antiqua"/>
              </w:rPr>
              <w:t>Net Developer</w:t>
            </w:r>
          </w:p>
          <w:p w14:paraId="19745935" w14:textId="18CFF53E" w:rsidR="002B0400" w:rsidRPr="00E526D5" w:rsidRDefault="00711126" w:rsidP="004840CF">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r w:rsidRPr="00E526D5">
              <w:rPr>
                <w:rFonts w:ascii="Book Antiqua" w:hAnsi="Book Antiqua"/>
              </w:rPr>
              <w:t>Location</w:t>
            </w:r>
            <w:r w:rsidRPr="00E526D5">
              <w:rPr>
                <w:rFonts w:ascii="Book Antiqua" w:hAnsi="Book Antiqua"/>
              </w:rPr>
              <w:tab/>
              <w:t xml:space="preserve">: </w:t>
            </w:r>
            <w:r w:rsidR="00B57979" w:rsidRPr="00E526D5">
              <w:rPr>
                <w:rFonts w:ascii="Book Antiqua" w:hAnsi="Book Antiqua"/>
              </w:rPr>
              <w:t>Texas</w:t>
            </w:r>
            <w:r w:rsidR="00E526D5">
              <w:rPr>
                <w:rFonts w:ascii="Book Antiqua" w:hAnsi="Book Antiqua"/>
              </w:rPr>
              <w:tab/>
            </w:r>
          </w:p>
          <w:p w14:paraId="4C3D1F07" w14:textId="6C3D379D" w:rsidR="002B0400" w:rsidRDefault="002B0400" w:rsidP="00711126">
            <w:pPr>
              <w:pStyle w:val="BodyText"/>
              <w:jc w:val="both"/>
              <w:rPr>
                <w:rFonts w:ascii="Book Antiqua" w:hAnsi="Book Antiqua"/>
                <w:sz w:val="22"/>
                <w:szCs w:val="22"/>
                <w:shd w:val="clear" w:color="auto" w:fill="FFFFFF"/>
              </w:rPr>
            </w:pPr>
            <w:r>
              <w:rPr>
                <w:rFonts w:ascii="Book Antiqua" w:hAnsi="Book Antiqua"/>
                <w:sz w:val="22"/>
                <w:szCs w:val="22"/>
                <w:shd w:val="clear" w:color="auto" w:fill="FFFFFF"/>
              </w:rPr>
              <w:t>The Logistics application is a key application which manages the case related details and has multiple interfaces with different applications. The application helps to quickly look at the facts of the case, upload evidences information. Helps Lawyers to find the key facts of the case.</w:t>
            </w:r>
          </w:p>
          <w:p w14:paraId="62C2DE56" w14:textId="77777777" w:rsidR="00711126" w:rsidRPr="00833E27" w:rsidRDefault="00711126" w:rsidP="00711126">
            <w:pPr>
              <w:pStyle w:val="BodyText"/>
              <w:jc w:val="both"/>
              <w:rPr>
                <w:rFonts w:ascii="Book Antiqua" w:hAnsi="Book Antiqua"/>
                <w:sz w:val="22"/>
                <w:szCs w:val="22"/>
                <w:shd w:val="clear" w:color="auto" w:fill="FFFFFF"/>
              </w:rPr>
            </w:pPr>
            <w:r w:rsidRPr="00833E27">
              <w:rPr>
                <w:rFonts w:ascii="Book Antiqua" w:hAnsi="Book Antiqua"/>
                <w:sz w:val="22"/>
                <w:szCs w:val="22"/>
                <w:shd w:val="clear" w:color="auto" w:fill="FFFFFF"/>
              </w:rPr>
              <w:t>Responsibilities:</w:t>
            </w:r>
          </w:p>
          <w:p w14:paraId="68D8713E" w14:textId="13191409" w:rsidR="00711126" w:rsidRPr="00833E27" w:rsidRDefault="00866427"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Created microservices using .net core, .net Web Api.</w:t>
            </w:r>
          </w:p>
          <w:p w14:paraId="288806B3" w14:textId="3C17969F" w:rsidR="00711126" w:rsidRDefault="00B57979"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Created SPA using react.js</w:t>
            </w:r>
            <w:r w:rsidR="00711126" w:rsidRPr="00833E27">
              <w:rPr>
                <w:rFonts w:ascii="Book Antiqua" w:eastAsia="Times New Roman" w:hAnsi="Book Antiqua" w:cs="Arial"/>
                <w:shd w:val="clear" w:color="auto" w:fill="FFFFFF"/>
              </w:rPr>
              <w:t xml:space="preserve"> </w:t>
            </w:r>
          </w:p>
          <w:p w14:paraId="6FFA1E90" w14:textId="0D50944B" w:rsidR="00AD3A60" w:rsidRDefault="00AD3A60"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Designed UI screens, Styling using HTML5, react,CSS3, JavaScript.</w:t>
            </w:r>
          </w:p>
          <w:p w14:paraId="6755CA73" w14:textId="4953D195" w:rsidR="00AD3A60" w:rsidRPr="00833E27" w:rsidRDefault="00AD3A60"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Designed reports using SSRS.</w:t>
            </w:r>
          </w:p>
          <w:p w14:paraId="0575C956" w14:textId="3DA02401" w:rsidR="00711126" w:rsidRDefault="00883642"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Implemented asynchronous communication between microservices using rabbit MQ message broker.</w:t>
            </w:r>
          </w:p>
          <w:p w14:paraId="439215DA" w14:textId="63F77438" w:rsidR="00883642" w:rsidRDefault="00883642"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Improved performance by introducing parallel processing.</w:t>
            </w:r>
          </w:p>
          <w:p w14:paraId="27326854" w14:textId="4A94B888" w:rsidR="00883642" w:rsidRDefault="00883642"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Implemented open API specs</w:t>
            </w:r>
          </w:p>
          <w:p w14:paraId="4678205C" w14:textId="5AE6FA97" w:rsidR="00883642" w:rsidRDefault="00883642" w:rsidP="00711126">
            <w:pPr>
              <w:pStyle w:val="ListParagraph"/>
              <w:numPr>
                <w:ilvl w:val="0"/>
                <w:numId w:val="9"/>
              </w:numPr>
              <w:ind w:right="669"/>
              <w:rPr>
                <w:rFonts w:ascii="Book Antiqua" w:eastAsia="Times New Roman" w:hAnsi="Book Antiqua" w:cs="Arial"/>
                <w:shd w:val="clear" w:color="auto" w:fill="FFFFFF"/>
              </w:rPr>
            </w:pPr>
            <w:r>
              <w:rPr>
                <w:rFonts w:ascii="Book Antiqua" w:eastAsia="Times New Roman" w:hAnsi="Book Antiqua" w:cs="Arial"/>
                <w:shd w:val="clear" w:color="auto" w:fill="FFFFFF"/>
              </w:rPr>
              <w:t>Used AWS s3 service for pushing docs and images</w:t>
            </w:r>
          </w:p>
          <w:p w14:paraId="0F5D3C09" w14:textId="3CB5FA04" w:rsidR="00711126" w:rsidRPr="00FD4425" w:rsidRDefault="00711126" w:rsidP="004840CF">
            <w:pPr>
              <w:pStyle w:val="BodyText"/>
              <w:shd w:val="clear" w:color="auto" w:fill="D9D9D9" w:themeFill="background1" w:themeFillShade="D9"/>
              <w:rPr>
                <w:rFonts w:ascii="Book Antiqua" w:hAnsi="Book Antiqua"/>
              </w:rPr>
            </w:pPr>
            <w:r w:rsidRPr="004840CF">
              <w:rPr>
                <w:rFonts w:ascii="Book Antiqua" w:hAnsi="Book Antiqua"/>
                <w:b/>
                <w:bCs/>
                <w:u w:val="single"/>
              </w:rPr>
              <w:t>Environment</w:t>
            </w:r>
            <w:r w:rsidRPr="004840CF">
              <w:rPr>
                <w:rFonts w:ascii="Book Antiqua" w:hAnsi="Book Antiqua"/>
                <w:b/>
                <w:bCs/>
              </w:rPr>
              <w:t>:</w:t>
            </w:r>
            <w:r w:rsidRPr="004840CF">
              <w:rPr>
                <w:rFonts w:ascii="Book Antiqua" w:hAnsi="Book Antiqua"/>
              </w:rPr>
              <w:t xml:space="preserve"> C#, </w:t>
            </w:r>
            <w:r w:rsidR="00883642" w:rsidRPr="004840CF">
              <w:rPr>
                <w:rFonts w:ascii="Book Antiqua" w:hAnsi="Book Antiqua"/>
              </w:rPr>
              <w:t>.net Core</w:t>
            </w:r>
            <w:r w:rsidRPr="004840CF">
              <w:rPr>
                <w:rFonts w:ascii="Book Antiqua" w:hAnsi="Book Antiqua"/>
              </w:rPr>
              <w:t xml:space="preserve"> DevOps, Agile </w:t>
            </w:r>
            <w:r w:rsidR="00E526D5" w:rsidRPr="004840CF">
              <w:rPr>
                <w:rFonts w:ascii="Book Antiqua" w:hAnsi="Book Antiqua"/>
              </w:rPr>
              <w:t>Methodology, asp.net</w:t>
            </w:r>
            <w:r w:rsidR="00883642" w:rsidRPr="004840CF">
              <w:rPr>
                <w:rFonts w:ascii="Book Antiqua" w:hAnsi="Book Antiqua"/>
              </w:rPr>
              <w:t xml:space="preserve"> webapi. Rabbit MQ, Reactjs, </w:t>
            </w:r>
            <w:r w:rsidR="00AD3A60" w:rsidRPr="004840CF">
              <w:rPr>
                <w:rFonts w:ascii="Book Antiqua" w:hAnsi="Book Antiqua"/>
              </w:rPr>
              <w:t>Redux, swagger</w:t>
            </w:r>
            <w:r w:rsidR="00EB251F" w:rsidRPr="004840CF">
              <w:rPr>
                <w:rFonts w:ascii="Book Antiqua" w:hAnsi="Book Antiqua"/>
              </w:rPr>
              <w:t xml:space="preserve">, </w:t>
            </w:r>
            <w:r w:rsidR="00E526D5" w:rsidRPr="004840CF">
              <w:rPr>
                <w:rFonts w:ascii="Book Antiqua" w:hAnsi="Book Antiqua"/>
              </w:rPr>
              <w:t>Asp net</w:t>
            </w:r>
            <w:r w:rsidR="00EB251F" w:rsidRPr="004840CF">
              <w:rPr>
                <w:rFonts w:ascii="Book Antiqua" w:hAnsi="Book Antiqua"/>
              </w:rPr>
              <w:t xml:space="preserve"> MVC,</w:t>
            </w:r>
            <w:r w:rsidR="00AD3A60" w:rsidRPr="004840CF">
              <w:rPr>
                <w:rFonts w:ascii="Book Antiqua" w:hAnsi="Book Antiqua"/>
              </w:rPr>
              <w:t xml:space="preserve"> </w:t>
            </w:r>
            <w:r w:rsidR="00EB251F" w:rsidRPr="004840CF">
              <w:rPr>
                <w:rFonts w:ascii="Book Antiqua" w:hAnsi="Book Antiqua"/>
              </w:rPr>
              <w:t>Sql Server</w:t>
            </w:r>
            <w:r w:rsidR="00AD3A60" w:rsidRPr="004840CF">
              <w:rPr>
                <w:rFonts w:ascii="Book Antiqua" w:hAnsi="Book Antiqua"/>
              </w:rPr>
              <w:t xml:space="preserve"> 2012, SSRS, CSS3, HTML5.</w:t>
            </w:r>
          </w:p>
          <w:p w14:paraId="3157A8DC" w14:textId="6A285D07" w:rsidR="00711126" w:rsidRPr="00883642" w:rsidRDefault="00711126" w:rsidP="00883642">
            <w:pPr>
              <w:ind w:right="669"/>
              <w:jc w:val="both"/>
              <w:rPr>
                <w:rFonts w:ascii="Book Antiqua" w:hAnsi="Book Antiqua"/>
              </w:rPr>
            </w:pPr>
          </w:p>
          <w:p w14:paraId="0AF5BC9E" w14:textId="10BDBD15" w:rsidR="00711126" w:rsidRDefault="00711126" w:rsidP="006F385D">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bookmarkStart w:id="19" w:name="OLE_LINK3"/>
            <w:bookmarkStart w:id="20" w:name="OLE_LINK5"/>
            <w:r>
              <w:rPr>
                <w:rFonts w:ascii="Book Antiqua" w:hAnsi="Book Antiqua"/>
              </w:rPr>
              <w:t>Employer</w:t>
            </w:r>
            <w:r>
              <w:rPr>
                <w:rFonts w:ascii="Book Antiqua" w:hAnsi="Book Antiqua"/>
              </w:rPr>
              <w:tab/>
              <w:t xml:space="preserve">: </w:t>
            </w:r>
            <w:r w:rsidR="00FA7A77">
              <w:rPr>
                <w:rFonts w:ascii="Book Antiqua" w:hAnsi="Book Antiqua"/>
              </w:rPr>
              <w:t>SIA</w:t>
            </w:r>
            <w:r>
              <w:rPr>
                <w:rFonts w:ascii="Book Antiqua" w:hAnsi="Book Antiqua"/>
              </w:rPr>
              <w:t xml:space="preserve"> </w:t>
            </w:r>
            <w:r w:rsidR="00FA7A77">
              <w:rPr>
                <w:rFonts w:ascii="Book Antiqua" w:hAnsi="Book Antiqua"/>
              </w:rPr>
              <w:t>Global</w:t>
            </w:r>
            <w:r>
              <w:rPr>
                <w:rFonts w:ascii="Book Antiqua" w:hAnsi="Book Antiqua"/>
              </w:rPr>
              <w:t xml:space="preserve"> </w:t>
            </w:r>
            <w:r w:rsidR="00E526D5">
              <w:rPr>
                <w:rFonts w:ascii="Book Antiqua" w:hAnsi="Book Antiqua"/>
              </w:rPr>
              <w:t xml:space="preserve">    </w:t>
            </w:r>
            <w:r w:rsidR="00FA7A77">
              <w:rPr>
                <w:rFonts w:ascii="Book Antiqua" w:hAnsi="Book Antiqua"/>
              </w:rPr>
              <w:t xml:space="preserve">                           </w:t>
            </w:r>
            <w:r w:rsidRPr="00FD4425">
              <w:rPr>
                <w:rFonts w:ascii="Book Antiqua" w:hAnsi="Book Antiqua"/>
              </w:rPr>
              <w:t>May 1</w:t>
            </w:r>
            <w:r w:rsidR="00FF1FF1">
              <w:rPr>
                <w:rFonts w:ascii="Book Antiqua" w:hAnsi="Book Antiqua"/>
              </w:rPr>
              <w:t>8</w:t>
            </w:r>
            <w:r w:rsidRPr="00FD4425">
              <w:rPr>
                <w:rFonts w:ascii="Book Antiqua" w:hAnsi="Book Antiqua"/>
              </w:rPr>
              <w:t xml:space="preserve"> – </w:t>
            </w:r>
            <w:r w:rsidR="00E526D5">
              <w:rPr>
                <w:rFonts w:ascii="Book Antiqua" w:hAnsi="Book Antiqua"/>
              </w:rPr>
              <w:t>Jan2020</w:t>
            </w:r>
          </w:p>
          <w:bookmarkEnd w:id="19"/>
          <w:p w14:paraId="1051B1D3" w14:textId="71C90FFE" w:rsidR="00711126" w:rsidRPr="00FD4425" w:rsidRDefault="00711126" w:rsidP="006F385D">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r>
              <w:rPr>
                <w:rFonts w:ascii="Book Antiqua" w:hAnsi="Book Antiqua"/>
              </w:rPr>
              <w:t>Client</w:t>
            </w:r>
            <w:r>
              <w:rPr>
                <w:rFonts w:ascii="Book Antiqua" w:hAnsi="Book Antiqua"/>
              </w:rPr>
              <w:tab/>
            </w:r>
            <w:r>
              <w:rPr>
                <w:rFonts w:ascii="Book Antiqua" w:hAnsi="Book Antiqua"/>
              </w:rPr>
              <w:tab/>
            </w:r>
            <w:r w:rsidRPr="00FD4425">
              <w:rPr>
                <w:rFonts w:ascii="Book Antiqua" w:hAnsi="Book Antiqua"/>
              </w:rPr>
              <w:t xml:space="preserve">: U.S. Commodity                        </w:t>
            </w:r>
          </w:p>
          <w:p w14:paraId="291F9683" w14:textId="77777777" w:rsidR="00711126" w:rsidRPr="00FD4425" w:rsidRDefault="00711126" w:rsidP="006F385D">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r w:rsidRPr="00FD4425">
              <w:rPr>
                <w:rFonts w:ascii="Book Antiqua" w:hAnsi="Book Antiqua"/>
              </w:rPr>
              <w:t>Project            : Portal</w:t>
            </w:r>
          </w:p>
          <w:p w14:paraId="3BDDF588" w14:textId="017A6C3D" w:rsidR="00711126" w:rsidRDefault="00711126" w:rsidP="006F385D">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r w:rsidRPr="00FD4425">
              <w:rPr>
                <w:rFonts w:ascii="Book Antiqua" w:hAnsi="Book Antiqua"/>
              </w:rPr>
              <w:t>Role                : S</w:t>
            </w:r>
            <w:r w:rsidR="009714F7">
              <w:rPr>
                <w:rFonts w:ascii="Book Antiqua" w:hAnsi="Book Antiqua"/>
              </w:rPr>
              <w:t xml:space="preserve">enior </w:t>
            </w:r>
            <w:r w:rsidRPr="00FD4425">
              <w:rPr>
                <w:rFonts w:ascii="Book Antiqua" w:hAnsi="Book Antiqua"/>
              </w:rPr>
              <w:t xml:space="preserve">NET Developer </w:t>
            </w:r>
          </w:p>
          <w:p w14:paraId="110817EE" w14:textId="0C875790" w:rsidR="00711126" w:rsidRPr="00FD4425" w:rsidRDefault="00711126" w:rsidP="006F385D">
            <w:pPr>
              <w:pStyle w:val="BodyText"/>
              <w:shd w:val="clear" w:color="auto" w:fill="D9D9D9" w:themeFill="background1" w:themeFillShade="D9"/>
              <w:tabs>
                <w:tab w:val="left" w:pos="720"/>
                <w:tab w:val="left" w:pos="1440"/>
                <w:tab w:val="left" w:pos="2160"/>
                <w:tab w:val="left" w:pos="5046"/>
              </w:tabs>
              <w:jc w:val="both"/>
              <w:rPr>
                <w:rFonts w:ascii="Book Antiqua" w:hAnsi="Book Antiqua"/>
              </w:rPr>
            </w:pPr>
            <w:r>
              <w:rPr>
                <w:rFonts w:ascii="Book Antiqua" w:hAnsi="Book Antiqua"/>
              </w:rPr>
              <w:t>Location</w:t>
            </w:r>
            <w:r>
              <w:rPr>
                <w:rFonts w:ascii="Book Antiqua" w:hAnsi="Book Antiqua"/>
              </w:rPr>
              <w:tab/>
              <w:t>: Washington, DC</w:t>
            </w:r>
            <w:bookmarkEnd w:id="20"/>
          </w:p>
          <w:p w14:paraId="7E8AC034" w14:textId="77777777" w:rsidR="00711126" w:rsidRPr="00FD4425" w:rsidRDefault="00711126" w:rsidP="00711126">
            <w:pPr>
              <w:tabs>
                <w:tab w:val="left" w:pos="-1620"/>
                <w:tab w:val="left" w:pos="0"/>
              </w:tabs>
              <w:jc w:val="both"/>
              <w:rPr>
                <w:rFonts w:ascii="Book Antiqua" w:hAnsi="Book Antiqua" w:cs="Calibri"/>
                <w:sz w:val="22"/>
                <w:szCs w:val="22"/>
              </w:rPr>
            </w:pPr>
            <w:r w:rsidRPr="00FD4425">
              <w:rPr>
                <w:rFonts w:ascii="Book Antiqua" w:hAnsi="Book Antiqua"/>
                <w:sz w:val="22"/>
                <w:szCs w:val="22"/>
                <w:shd w:val="clear" w:color="auto" w:fill="FFFFFF"/>
              </w:rPr>
              <w:t>The mission of the Commodity Futures Trading Commission (CFTC) is to foster open, transparent, competitive, and financially sound markets, to avoid systemic risk, and to protect the market users and their funds, consumers, and the public from fraud, manipulation, and abusive practices related to derivatives and other products that are subject to the Commodity Exchange Act. Portal provides all the necessary reporting forms to the firms for submitting the data.</w:t>
            </w:r>
          </w:p>
          <w:p w14:paraId="2BFC7451" w14:textId="77777777" w:rsidR="00711126" w:rsidRPr="00FD4425" w:rsidRDefault="00711126" w:rsidP="00711126">
            <w:pPr>
              <w:pStyle w:val="BodyText"/>
              <w:jc w:val="both"/>
              <w:rPr>
                <w:rFonts w:ascii="Book Antiqua" w:hAnsi="Book Antiqua"/>
              </w:rPr>
            </w:pPr>
          </w:p>
          <w:p w14:paraId="0F0710C9" w14:textId="77777777" w:rsidR="00711126" w:rsidRPr="00FD4425" w:rsidRDefault="00711126" w:rsidP="00711126">
            <w:pPr>
              <w:pStyle w:val="BodyText"/>
              <w:jc w:val="both"/>
              <w:rPr>
                <w:rFonts w:ascii="Book Antiqua" w:hAnsi="Book Antiqua"/>
                <w:sz w:val="22"/>
                <w:szCs w:val="22"/>
              </w:rPr>
            </w:pPr>
            <w:bookmarkStart w:id="21" w:name="OLE_LINK6"/>
            <w:r w:rsidRPr="00FD4425">
              <w:rPr>
                <w:rFonts w:ascii="Book Antiqua" w:hAnsi="Book Antiqua"/>
                <w:sz w:val="22"/>
                <w:szCs w:val="22"/>
              </w:rPr>
              <w:lastRenderedPageBreak/>
              <w:t>Responsibilities:</w:t>
            </w:r>
          </w:p>
          <w:p w14:paraId="1D1B9BD4" w14:textId="77777777" w:rsidR="00711126" w:rsidRPr="00FD4425" w:rsidRDefault="00711126" w:rsidP="00711126">
            <w:pPr>
              <w:numPr>
                <w:ilvl w:val="0"/>
                <w:numId w:val="10"/>
              </w:numPr>
              <w:overflowPunct w:val="0"/>
              <w:autoSpaceDE w:val="0"/>
              <w:autoSpaceDN w:val="0"/>
              <w:adjustRightInd w:val="0"/>
              <w:jc w:val="both"/>
              <w:rPr>
                <w:rFonts w:ascii="Book Antiqua" w:hAnsi="Book Antiqua"/>
                <w:color w:val="000000"/>
                <w:sz w:val="22"/>
                <w:szCs w:val="22"/>
              </w:rPr>
            </w:pPr>
            <w:r w:rsidRPr="00FD4425">
              <w:rPr>
                <w:rFonts w:ascii="Book Antiqua" w:hAnsi="Book Antiqua"/>
                <w:color w:val="000000"/>
                <w:sz w:val="22"/>
                <w:szCs w:val="22"/>
              </w:rPr>
              <w:t>Designed and developed complex Web Forms &amp; User Interface (UI) Screens using C#, ASP.NET, HTML &amp; Java Script.</w:t>
            </w:r>
          </w:p>
          <w:p w14:paraId="4735DF52" w14:textId="77777777" w:rsidR="00711126" w:rsidRPr="00FD4425" w:rsidRDefault="00711126" w:rsidP="00711126">
            <w:pPr>
              <w:pStyle w:val="BodyText"/>
              <w:numPr>
                <w:ilvl w:val="0"/>
                <w:numId w:val="10"/>
              </w:numPr>
              <w:spacing w:after="0"/>
              <w:jc w:val="both"/>
              <w:rPr>
                <w:rFonts w:ascii="Book Antiqua" w:hAnsi="Book Antiqua"/>
                <w:color w:val="000000"/>
                <w:sz w:val="22"/>
                <w:szCs w:val="22"/>
              </w:rPr>
            </w:pPr>
            <w:r w:rsidRPr="00FD4425">
              <w:rPr>
                <w:rFonts w:ascii="Book Antiqua" w:hAnsi="Book Antiqua"/>
                <w:color w:val="000000"/>
                <w:sz w:val="22"/>
                <w:szCs w:val="22"/>
              </w:rPr>
              <w:t>Developed web pages to create messages, to set up messages rules and to set up content using ASP.NET, AJAX, and C #, JavaScript.</w:t>
            </w:r>
          </w:p>
          <w:p w14:paraId="78C51551" w14:textId="77777777" w:rsidR="00711126" w:rsidRPr="00FD4425" w:rsidRDefault="00711126" w:rsidP="00711126">
            <w:pPr>
              <w:pStyle w:val="BodyText"/>
              <w:numPr>
                <w:ilvl w:val="0"/>
                <w:numId w:val="10"/>
              </w:numPr>
              <w:spacing w:after="0"/>
              <w:jc w:val="both"/>
              <w:rPr>
                <w:rFonts w:ascii="Book Antiqua" w:hAnsi="Book Antiqua"/>
                <w:color w:val="000000"/>
                <w:sz w:val="22"/>
                <w:szCs w:val="22"/>
              </w:rPr>
            </w:pPr>
            <w:r w:rsidRPr="00FD4425">
              <w:rPr>
                <w:rFonts w:ascii="Book Antiqua" w:hAnsi="Book Antiqua"/>
                <w:color w:val="000000"/>
                <w:sz w:val="22"/>
                <w:szCs w:val="22"/>
              </w:rPr>
              <w:t>Performed querying to database using LINQ to SQL and querying to XML files using LINQ to XML.</w:t>
            </w:r>
          </w:p>
          <w:p w14:paraId="3BCFBE09" w14:textId="77777777" w:rsidR="00711126" w:rsidRPr="00FD4425" w:rsidRDefault="00711126" w:rsidP="00711126">
            <w:pPr>
              <w:numPr>
                <w:ilvl w:val="0"/>
                <w:numId w:val="10"/>
              </w:numPr>
              <w:overflowPunct w:val="0"/>
              <w:autoSpaceDE w:val="0"/>
              <w:autoSpaceDN w:val="0"/>
              <w:adjustRightInd w:val="0"/>
              <w:jc w:val="both"/>
              <w:rPr>
                <w:rFonts w:ascii="Book Antiqua" w:hAnsi="Book Antiqua"/>
                <w:color w:val="000000"/>
                <w:sz w:val="22"/>
                <w:szCs w:val="22"/>
              </w:rPr>
            </w:pPr>
            <w:r w:rsidRPr="00FD4425">
              <w:rPr>
                <w:rFonts w:ascii="Book Antiqua" w:hAnsi="Book Antiqua"/>
                <w:color w:val="000000"/>
                <w:sz w:val="22"/>
                <w:szCs w:val="22"/>
              </w:rPr>
              <w:t>Developed business objects viz., Business Entities, façade layer objects and data access objects using OOD /OOP concepts for the N-tier web application.</w:t>
            </w:r>
          </w:p>
          <w:p w14:paraId="2BBA319E" w14:textId="77777777" w:rsidR="00711126" w:rsidRPr="00FD4425" w:rsidRDefault="00711126" w:rsidP="00711126">
            <w:pPr>
              <w:pStyle w:val="BodyText"/>
              <w:numPr>
                <w:ilvl w:val="0"/>
                <w:numId w:val="10"/>
              </w:numPr>
              <w:contextualSpacing/>
              <w:jc w:val="both"/>
              <w:rPr>
                <w:rFonts w:ascii="Book Antiqua" w:hAnsi="Book Antiqua"/>
                <w:sz w:val="22"/>
                <w:szCs w:val="22"/>
              </w:rPr>
            </w:pPr>
            <w:r w:rsidRPr="00FD4425">
              <w:rPr>
                <w:rFonts w:ascii="Book Antiqua" w:hAnsi="Book Antiqua"/>
                <w:color w:val="000000"/>
                <w:sz w:val="22"/>
                <w:szCs w:val="22"/>
              </w:rPr>
              <w:t>Developed various User Controls and Custom Controls for the application.</w:t>
            </w:r>
          </w:p>
          <w:p w14:paraId="210E45C7" w14:textId="6A774827" w:rsidR="00711126" w:rsidRPr="00FD4425" w:rsidRDefault="00711126" w:rsidP="00711126">
            <w:pPr>
              <w:pStyle w:val="BodyText"/>
              <w:numPr>
                <w:ilvl w:val="0"/>
                <w:numId w:val="10"/>
              </w:numPr>
              <w:contextualSpacing/>
              <w:jc w:val="both"/>
              <w:rPr>
                <w:rFonts w:ascii="Book Antiqua" w:hAnsi="Book Antiqua"/>
                <w:sz w:val="22"/>
                <w:szCs w:val="22"/>
              </w:rPr>
            </w:pPr>
            <w:r w:rsidRPr="00FD4425">
              <w:rPr>
                <w:rFonts w:ascii="Book Antiqua" w:hAnsi="Book Antiqua"/>
                <w:color w:val="000000"/>
                <w:sz w:val="22"/>
                <w:szCs w:val="22"/>
              </w:rPr>
              <w:t xml:space="preserve">Converted the legacy application using </w:t>
            </w:r>
            <w:r w:rsidRPr="00E43264">
              <w:rPr>
                <w:rFonts w:ascii="Book Antiqua" w:hAnsi="Book Antiqua"/>
                <w:color w:val="000000"/>
                <w:sz w:val="22"/>
                <w:szCs w:val="22"/>
              </w:rPr>
              <w:t>AngularJS, HTML and CSS</w:t>
            </w:r>
            <w:r w:rsidR="00E526D5">
              <w:rPr>
                <w:rFonts w:ascii="Book Antiqua" w:hAnsi="Book Antiqua"/>
                <w:color w:val="000000"/>
                <w:sz w:val="22"/>
                <w:szCs w:val="22"/>
              </w:rPr>
              <w:t xml:space="preserve">3, HTML 5 </w:t>
            </w:r>
            <w:r w:rsidRPr="00E43264">
              <w:rPr>
                <w:rFonts w:ascii="Book Antiqua" w:hAnsi="Book Antiqua"/>
                <w:color w:val="000000"/>
                <w:sz w:val="22"/>
                <w:szCs w:val="22"/>
              </w:rPr>
              <w:t>and Bootstrap.</w:t>
            </w:r>
          </w:p>
          <w:p w14:paraId="3B97B2CB" w14:textId="77777777" w:rsidR="00711126" w:rsidRPr="00FD4425" w:rsidRDefault="00711126" w:rsidP="00711126">
            <w:pPr>
              <w:pStyle w:val="BodyText"/>
              <w:numPr>
                <w:ilvl w:val="0"/>
                <w:numId w:val="10"/>
              </w:numPr>
              <w:spacing w:after="0"/>
              <w:contextualSpacing/>
              <w:jc w:val="both"/>
              <w:rPr>
                <w:rFonts w:ascii="Book Antiqua" w:hAnsi="Book Antiqua"/>
                <w:sz w:val="22"/>
                <w:szCs w:val="22"/>
              </w:rPr>
            </w:pPr>
            <w:r w:rsidRPr="00FD4425">
              <w:rPr>
                <w:rFonts w:ascii="Book Antiqua" w:hAnsi="Book Antiqua"/>
                <w:color w:val="000000"/>
                <w:sz w:val="22"/>
                <w:szCs w:val="22"/>
              </w:rPr>
              <w:t>Worked with Telerik File Upload control to handle large files.</w:t>
            </w:r>
          </w:p>
          <w:p w14:paraId="45B2E4DF" w14:textId="77777777" w:rsidR="00711126" w:rsidRPr="00FD4425" w:rsidRDefault="00711126" w:rsidP="00711126">
            <w:pPr>
              <w:pStyle w:val="BodyText"/>
              <w:numPr>
                <w:ilvl w:val="0"/>
                <w:numId w:val="10"/>
              </w:numPr>
              <w:spacing w:after="0"/>
              <w:jc w:val="both"/>
              <w:rPr>
                <w:rFonts w:ascii="Book Antiqua" w:hAnsi="Book Antiqua"/>
                <w:sz w:val="22"/>
                <w:szCs w:val="22"/>
              </w:rPr>
            </w:pPr>
            <w:r w:rsidRPr="00FD4425">
              <w:rPr>
                <w:rFonts w:ascii="Book Antiqua" w:hAnsi="Book Antiqua"/>
                <w:bCs/>
                <w:color w:val="000000"/>
                <w:sz w:val="22"/>
                <w:szCs w:val="22"/>
              </w:rPr>
              <w:t>Used TFS to automatically build the projects and source code management.</w:t>
            </w:r>
          </w:p>
          <w:p w14:paraId="7B0311A8" w14:textId="77777777" w:rsidR="00711126" w:rsidRPr="00FD4425" w:rsidRDefault="00711126" w:rsidP="00711126">
            <w:pPr>
              <w:numPr>
                <w:ilvl w:val="0"/>
                <w:numId w:val="10"/>
              </w:numPr>
              <w:overflowPunct w:val="0"/>
              <w:autoSpaceDE w:val="0"/>
              <w:autoSpaceDN w:val="0"/>
              <w:adjustRightInd w:val="0"/>
              <w:jc w:val="both"/>
              <w:rPr>
                <w:rFonts w:ascii="Book Antiqua" w:hAnsi="Book Antiqua"/>
                <w:bCs/>
                <w:sz w:val="22"/>
                <w:szCs w:val="22"/>
              </w:rPr>
            </w:pPr>
            <w:r w:rsidRPr="00FD4425">
              <w:rPr>
                <w:rFonts w:ascii="Book Antiqua" w:hAnsi="Book Antiqua"/>
                <w:bCs/>
                <w:sz w:val="22"/>
                <w:szCs w:val="22"/>
              </w:rPr>
              <w:t xml:space="preserve">Converted legacy application web service into </w:t>
            </w:r>
            <w:r w:rsidRPr="00FD4425">
              <w:rPr>
                <w:rFonts w:ascii="Book Antiqua" w:hAnsi="Book Antiqua"/>
                <w:sz w:val="22"/>
                <w:szCs w:val="22"/>
              </w:rPr>
              <w:t>Class library DLL’s.</w:t>
            </w:r>
          </w:p>
          <w:bookmarkEnd w:id="21"/>
          <w:p w14:paraId="3FC94148" w14:textId="77777777" w:rsidR="00711126" w:rsidRPr="00FD4425" w:rsidRDefault="00711126" w:rsidP="00711126">
            <w:pPr>
              <w:numPr>
                <w:ilvl w:val="0"/>
                <w:numId w:val="10"/>
              </w:numPr>
              <w:overflowPunct w:val="0"/>
              <w:autoSpaceDE w:val="0"/>
              <w:autoSpaceDN w:val="0"/>
              <w:adjustRightInd w:val="0"/>
              <w:jc w:val="both"/>
              <w:rPr>
                <w:rFonts w:ascii="Book Antiqua" w:hAnsi="Book Antiqua"/>
                <w:color w:val="000000"/>
                <w:sz w:val="22"/>
                <w:szCs w:val="22"/>
              </w:rPr>
            </w:pPr>
            <w:r w:rsidRPr="00FD4425">
              <w:rPr>
                <w:rFonts w:ascii="Book Antiqua" w:hAnsi="Book Antiqua"/>
                <w:color w:val="000000"/>
                <w:sz w:val="22"/>
                <w:szCs w:val="22"/>
              </w:rPr>
              <w:t>Extensively used View State &amp; Caching for the dynamic controls to speed up the application.</w:t>
            </w:r>
          </w:p>
          <w:p w14:paraId="26DA4CB0" w14:textId="77777777" w:rsidR="00711126" w:rsidRPr="00FD4425" w:rsidRDefault="00711126" w:rsidP="00711126">
            <w:pPr>
              <w:numPr>
                <w:ilvl w:val="0"/>
                <w:numId w:val="10"/>
              </w:numPr>
              <w:overflowPunct w:val="0"/>
              <w:autoSpaceDE w:val="0"/>
              <w:autoSpaceDN w:val="0"/>
              <w:adjustRightInd w:val="0"/>
              <w:jc w:val="both"/>
              <w:rPr>
                <w:rFonts w:ascii="Book Antiqua" w:hAnsi="Book Antiqua"/>
                <w:bCs/>
                <w:sz w:val="22"/>
                <w:szCs w:val="22"/>
              </w:rPr>
            </w:pPr>
            <w:r w:rsidRPr="00FD4425">
              <w:rPr>
                <w:rFonts w:ascii="Book Antiqua" w:hAnsi="Book Antiqua"/>
                <w:bCs/>
                <w:sz w:val="22"/>
                <w:szCs w:val="22"/>
              </w:rPr>
              <w:t>Worked with SQL Broker Queues for Async Messaging.</w:t>
            </w:r>
          </w:p>
          <w:p w14:paraId="1FBCB423" w14:textId="77777777" w:rsidR="00711126" w:rsidRPr="00FD4425" w:rsidRDefault="00711126" w:rsidP="00711126">
            <w:pPr>
              <w:numPr>
                <w:ilvl w:val="0"/>
                <w:numId w:val="10"/>
              </w:numPr>
              <w:overflowPunct w:val="0"/>
              <w:autoSpaceDE w:val="0"/>
              <w:autoSpaceDN w:val="0"/>
              <w:adjustRightInd w:val="0"/>
              <w:jc w:val="both"/>
              <w:rPr>
                <w:rFonts w:ascii="Book Antiqua" w:hAnsi="Book Antiqua"/>
                <w:bCs/>
                <w:color w:val="000000"/>
                <w:sz w:val="22"/>
                <w:szCs w:val="22"/>
              </w:rPr>
            </w:pPr>
            <w:r w:rsidRPr="00FD4425">
              <w:rPr>
                <w:rFonts w:ascii="Book Antiqua" w:hAnsi="Book Antiqua"/>
                <w:bCs/>
                <w:color w:val="000000"/>
                <w:sz w:val="22"/>
                <w:szCs w:val="22"/>
              </w:rPr>
              <w:t>Unit Testing and extensively involved in Bug Fixing.</w:t>
            </w:r>
          </w:p>
          <w:p w14:paraId="25575F09" w14:textId="77777777" w:rsidR="00711126" w:rsidRPr="00FD4425" w:rsidRDefault="00711126" w:rsidP="00711126">
            <w:pPr>
              <w:overflowPunct w:val="0"/>
              <w:ind w:left="720"/>
              <w:jc w:val="both"/>
              <w:rPr>
                <w:rFonts w:ascii="Book Antiqua" w:hAnsi="Book Antiqua"/>
                <w:sz w:val="22"/>
                <w:szCs w:val="22"/>
              </w:rPr>
            </w:pPr>
          </w:p>
          <w:p w14:paraId="23E59837" w14:textId="305F9B14" w:rsidR="00711126" w:rsidRPr="00FD4425" w:rsidRDefault="00711126" w:rsidP="00FF1FF1">
            <w:pPr>
              <w:pStyle w:val="BodyText"/>
              <w:shd w:val="clear" w:color="auto" w:fill="D9D9D9" w:themeFill="background1" w:themeFillShade="D9"/>
              <w:rPr>
                <w:rFonts w:ascii="Book Antiqua" w:hAnsi="Book Antiqua"/>
              </w:rPr>
            </w:pPr>
            <w:r w:rsidRPr="00FD4425">
              <w:rPr>
                <w:rFonts w:ascii="Book Antiqua" w:hAnsi="Book Antiqua"/>
                <w:sz w:val="22"/>
                <w:szCs w:val="22"/>
              </w:rPr>
              <w:t xml:space="preserve">Environment: SharePoint 2010, C#, Visual Studio 2013, </w:t>
            </w:r>
            <w:r w:rsidR="00E526D5" w:rsidRPr="00FD4425">
              <w:rPr>
                <w:rFonts w:ascii="Book Antiqua" w:hAnsi="Book Antiqua"/>
                <w:sz w:val="22"/>
                <w:szCs w:val="22"/>
              </w:rPr>
              <w:t>jQuery</w:t>
            </w:r>
            <w:r w:rsidRPr="00FD4425">
              <w:rPr>
                <w:rFonts w:ascii="Book Antiqua" w:hAnsi="Book Antiqua"/>
                <w:sz w:val="22"/>
                <w:szCs w:val="22"/>
              </w:rPr>
              <w:t>, SQL Server 2008, TFS 2013, Agile Methodology</w:t>
            </w:r>
            <w:r w:rsidR="00E526D5">
              <w:rPr>
                <w:rFonts w:ascii="Book Antiqua" w:hAnsi="Book Antiqua"/>
                <w:sz w:val="22"/>
                <w:szCs w:val="22"/>
              </w:rPr>
              <w:t>, CSS3, HTML5, SSRS, T-SQL, ASP.NET MVC</w:t>
            </w:r>
          </w:p>
          <w:p w14:paraId="1081ACD5" w14:textId="77777777" w:rsidR="00FF1FF1" w:rsidRDefault="00FF1FF1" w:rsidP="00711126">
            <w:pPr>
              <w:pStyle w:val="BodyText"/>
              <w:rPr>
                <w:rFonts w:ascii="Book Antiqua" w:hAnsi="Book Antiqua"/>
              </w:rPr>
            </w:pPr>
          </w:p>
          <w:p w14:paraId="3A0D3572" w14:textId="286BB13F" w:rsidR="00711126" w:rsidRPr="00FD4425" w:rsidRDefault="00711126" w:rsidP="00ED29FE">
            <w:pPr>
              <w:pStyle w:val="BodyText"/>
              <w:shd w:val="clear" w:color="auto" w:fill="D9D9D9" w:themeFill="background1" w:themeFillShade="D9"/>
              <w:rPr>
                <w:rFonts w:ascii="Book Antiqua" w:hAnsi="Book Antiqua"/>
              </w:rPr>
            </w:pPr>
            <w:r>
              <w:rPr>
                <w:rFonts w:ascii="Book Antiqua" w:hAnsi="Book Antiqua"/>
              </w:rPr>
              <w:t xml:space="preserve">Employer: </w:t>
            </w:r>
            <w:r w:rsidR="00FA7A77">
              <w:rPr>
                <w:rFonts w:ascii="Book Antiqua" w:hAnsi="Book Antiqua"/>
              </w:rPr>
              <w:t xml:space="preserve"> SIA Gloabal</w:t>
            </w:r>
            <w:r>
              <w:rPr>
                <w:rFonts w:ascii="Book Antiqua" w:hAnsi="Book Antiqua"/>
              </w:rPr>
              <w:t xml:space="preserve"> </w:t>
            </w:r>
            <w:r w:rsidR="00FF1FF1">
              <w:rPr>
                <w:rFonts w:ascii="Book Antiqua" w:hAnsi="Book Antiqua"/>
              </w:rPr>
              <w:t xml:space="preserve"> </w:t>
            </w:r>
            <w:r w:rsidR="00FA7A77">
              <w:rPr>
                <w:rFonts w:ascii="Book Antiqua" w:hAnsi="Book Antiqua"/>
              </w:rPr>
              <w:t xml:space="preserve">                         </w:t>
            </w:r>
            <w:r w:rsidR="00FF1FF1">
              <w:rPr>
                <w:rFonts w:ascii="Book Antiqua" w:hAnsi="Book Antiqua"/>
              </w:rPr>
              <w:t>May 2016</w:t>
            </w:r>
            <w:r w:rsidRPr="00FD4425">
              <w:rPr>
                <w:rFonts w:ascii="Book Antiqua" w:hAnsi="Book Antiqua"/>
              </w:rPr>
              <w:t xml:space="preserve"> – </w:t>
            </w:r>
            <w:r>
              <w:rPr>
                <w:rFonts w:ascii="Book Antiqua" w:hAnsi="Book Antiqua"/>
              </w:rPr>
              <w:t>May 201</w:t>
            </w:r>
            <w:r w:rsidR="00FF1FF1">
              <w:rPr>
                <w:rFonts w:ascii="Book Antiqua" w:hAnsi="Book Antiqua"/>
              </w:rPr>
              <w:t>8</w:t>
            </w:r>
          </w:p>
          <w:p w14:paraId="27C82A7C" w14:textId="1DCF959D" w:rsidR="00711126" w:rsidRDefault="00711126" w:rsidP="00ED29FE">
            <w:pPr>
              <w:pStyle w:val="BodyText"/>
              <w:shd w:val="clear" w:color="auto" w:fill="D9D9D9" w:themeFill="background1" w:themeFillShade="D9"/>
              <w:jc w:val="both"/>
              <w:rPr>
                <w:rFonts w:ascii="Book Antiqua" w:hAnsi="Book Antiqua"/>
              </w:rPr>
            </w:pPr>
            <w:r w:rsidRPr="00FD4425">
              <w:rPr>
                <w:rFonts w:ascii="Book Antiqua" w:hAnsi="Book Antiqua"/>
              </w:rPr>
              <w:t>Client</w:t>
            </w:r>
            <w:r w:rsidRPr="00FD4425">
              <w:rPr>
                <w:rFonts w:ascii="Book Antiqua" w:hAnsi="Book Antiqua"/>
              </w:rPr>
              <w:tab/>
            </w:r>
            <w:r w:rsidRPr="00FD4425">
              <w:rPr>
                <w:rFonts w:ascii="Book Antiqua" w:hAnsi="Book Antiqua"/>
              </w:rPr>
              <w:tab/>
              <w:t xml:space="preserve"> : </w:t>
            </w:r>
            <w:r w:rsidR="00FA7A77">
              <w:rPr>
                <w:rFonts w:ascii="Book Antiqua" w:hAnsi="Book Antiqua"/>
              </w:rPr>
              <w:t>Cognizant Technologies</w:t>
            </w:r>
          </w:p>
          <w:p w14:paraId="4512A93E" w14:textId="77777777" w:rsidR="00711126" w:rsidRPr="00FD4425" w:rsidRDefault="00711126" w:rsidP="00ED29FE">
            <w:pPr>
              <w:pStyle w:val="BodyText"/>
              <w:shd w:val="clear" w:color="auto" w:fill="D9D9D9" w:themeFill="background1" w:themeFillShade="D9"/>
              <w:jc w:val="both"/>
              <w:rPr>
                <w:rFonts w:ascii="Book Antiqua" w:hAnsi="Book Antiqua"/>
              </w:rPr>
            </w:pPr>
            <w:r w:rsidRPr="00FD4425">
              <w:rPr>
                <w:rFonts w:ascii="Book Antiqua" w:hAnsi="Book Antiqua"/>
              </w:rPr>
              <w:t>Project            : Westlaw CaseLogistix</w:t>
            </w:r>
          </w:p>
          <w:p w14:paraId="77F39353" w14:textId="77777777" w:rsidR="00711126" w:rsidRPr="00FD4425" w:rsidRDefault="00711126" w:rsidP="00ED29FE">
            <w:pPr>
              <w:pStyle w:val="BodyText"/>
              <w:shd w:val="clear" w:color="auto" w:fill="D9D9D9" w:themeFill="background1" w:themeFillShade="D9"/>
              <w:jc w:val="both"/>
              <w:rPr>
                <w:rFonts w:ascii="Book Antiqua" w:hAnsi="Book Antiqua"/>
              </w:rPr>
            </w:pPr>
            <w:r w:rsidRPr="00FD4425">
              <w:rPr>
                <w:rFonts w:ascii="Book Antiqua" w:hAnsi="Book Antiqua"/>
              </w:rPr>
              <w:t xml:space="preserve">Role                : .NET Developer </w:t>
            </w:r>
          </w:p>
          <w:p w14:paraId="5667D541" w14:textId="77777777" w:rsidR="00711126" w:rsidRPr="00FD4425" w:rsidRDefault="00711126" w:rsidP="00ED29FE">
            <w:pPr>
              <w:pStyle w:val="BodyText"/>
              <w:shd w:val="clear" w:color="auto" w:fill="D9D9D9" w:themeFill="background1" w:themeFillShade="D9"/>
              <w:jc w:val="both"/>
              <w:rPr>
                <w:rFonts w:ascii="Book Antiqua" w:hAnsi="Book Antiqua"/>
              </w:rPr>
            </w:pPr>
            <w:r>
              <w:rPr>
                <w:rFonts w:ascii="Book Antiqua" w:hAnsi="Book Antiqua"/>
              </w:rPr>
              <w:t>Location</w:t>
            </w:r>
            <w:r>
              <w:rPr>
                <w:rFonts w:ascii="Book Antiqua" w:hAnsi="Book Antiqua"/>
              </w:rPr>
              <w:tab/>
              <w:t>: Denver, CO</w:t>
            </w:r>
          </w:p>
          <w:p w14:paraId="686D136D" w14:textId="77777777" w:rsidR="00711126" w:rsidRPr="00FD4425" w:rsidRDefault="00711126" w:rsidP="00711126">
            <w:pPr>
              <w:tabs>
                <w:tab w:val="left" w:pos="-1620"/>
                <w:tab w:val="left" w:pos="0"/>
              </w:tabs>
              <w:jc w:val="both"/>
              <w:rPr>
                <w:rFonts w:ascii="Book Antiqua" w:hAnsi="Book Antiqua"/>
                <w:shd w:val="clear" w:color="auto" w:fill="FFFFFF"/>
              </w:rPr>
            </w:pPr>
            <w:r w:rsidRPr="00FD4425">
              <w:rPr>
                <w:rFonts w:ascii="Book Antiqua" w:hAnsi="Book Antiqua"/>
                <w:shd w:val="clear" w:color="auto" w:fill="FFFFFF"/>
              </w:rPr>
              <w:t xml:space="preserve">Westlaw CaseLogistix is a scalable document review, analysis and production software platform that provides a quick, simple, accurate way to review electronically stored information (ESI). </w:t>
            </w:r>
          </w:p>
          <w:p w14:paraId="3B8F1D41" w14:textId="77777777" w:rsidR="00711126" w:rsidRPr="00FD4425" w:rsidRDefault="00711126" w:rsidP="00711126">
            <w:pPr>
              <w:tabs>
                <w:tab w:val="left" w:pos="-1620"/>
                <w:tab w:val="left" w:pos="0"/>
              </w:tabs>
              <w:jc w:val="both"/>
              <w:rPr>
                <w:rFonts w:ascii="Book Antiqua" w:hAnsi="Book Antiqua" w:cs="Calibri"/>
              </w:rPr>
            </w:pPr>
            <w:r w:rsidRPr="00FD4425">
              <w:rPr>
                <w:rFonts w:ascii="Book Antiqua" w:hAnsi="Book Antiqua"/>
                <w:shd w:val="clear" w:color="auto" w:fill="FFFFFF"/>
              </w:rPr>
              <w:t xml:space="preserve">ESI Information is gathered from SharePoint Portal. </w:t>
            </w:r>
            <w:r w:rsidRPr="00FD4425">
              <w:rPr>
                <w:rFonts w:ascii="Book Antiqua" w:hAnsi="Book Antiqua" w:cs="Calibri"/>
              </w:rPr>
              <w:t xml:space="preserve">CaseLogistix provides and integrates a wide variety of tools and features needed to perform litigation Analysis, Review from document ingestion to coding, tagging through data </w:t>
            </w:r>
            <w:r>
              <w:rPr>
                <w:rFonts w:ascii="Book Antiqua" w:hAnsi="Book Antiqua" w:cs="Calibri"/>
              </w:rPr>
              <w:t>discovery, and Production. Case</w:t>
            </w:r>
            <w:r w:rsidRPr="00FD4425">
              <w:rPr>
                <w:rFonts w:ascii="Book Antiqua" w:hAnsi="Book Antiqua" w:cs="Calibri"/>
              </w:rPr>
              <w:t>Logistix Uses Analytics service to perform analytics on the documents like Email Threading, Clustering and Near Duplicates.</w:t>
            </w:r>
          </w:p>
          <w:p w14:paraId="7C622C96" w14:textId="77777777" w:rsidR="00711126" w:rsidRPr="00FD4425" w:rsidRDefault="00711126" w:rsidP="00711126">
            <w:pPr>
              <w:pStyle w:val="BodyText"/>
              <w:jc w:val="both"/>
              <w:rPr>
                <w:rFonts w:ascii="Book Antiqua" w:hAnsi="Book Antiqua"/>
              </w:rPr>
            </w:pPr>
          </w:p>
          <w:p w14:paraId="5D557EDC" w14:textId="77777777" w:rsidR="00711126" w:rsidRPr="00FD4425" w:rsidRDefault="00711126" w:rsidP="00711126">
            <w:pPr>
              <w:pStyle w:val="BodyText"/>
              <w:jc w:val="both"/>
              <w:rPr>
                <w:rFonts w:ascii="Book Antiqua" w:hAnsi="Book Antiqua"/>
                <w:sz w:val="22"/>
                <w:szCs w:val="22"/>
              </w:rPr>
            </w:pPr>
            <w:r w:rsidRPr="00FD4425">
              <w:rPr>
                <w:rFonts w:ascii="Book Antiqua" w:hAnsi="Book Antiqua"/>
                <w:sz w:val="22"/>
                <w:szCs w:val="22"/>
              </w:rPr>
              <w:t>Responsibilities:</w:t>
            </w:r>
          </w:p>
          <w:p w14:paraId="33F0AE3E"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lastRenderedPageBreak/>
              <w:t>Involved in gathering the requirements and discussed the best approaches for development of the product.</w:t>
            </w:r>
          </w:p>
          <w:p w14:paraId="33593EB7"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 xml:space="preserve">Developed </w:t>
            </w:r>
            <w:r w:rsidRPr="00FD4425">
              <w:rPr>
                <w:rFonts w:ascii="Book Antiqua" w:hAnsi="Book Antiqua" w:cs="Calibri"/>
              </w:rPr>
              <w:t xml:space="preserve">CaseLogistix windows application using C#, </w:t>
            </w:r>
            <w:r w:rsidRPr="00FD4425">
              <w:rPr>
                <w:rFonts w:ascii="Book Antiqua" w:hAnsi="Book Antiqua"/>
                <w:sz w:val="22"/>
                <w:szCs w:val="22"/>
              </w:rPr>
              <w:t>WPF and Caliburn Micro MVVM framework.</w:t>
            </w:r>
          </w:p>
          <w:p w14:paraId="01C7C32F"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Implemented the windows Send To like feature in the application.</w:t>
            </w:r>
          </w:p>
          <w:p w14:paraId="6797873D"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Worked with various COM components.</w:t>
            </w:r>
          </w:p>
          <w:p w14:paraId="3B2C0C99"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Worked with Telerik controls to develop the frontend.</w:t>
            </w:r>
          </w:p>
          <w:p w14:paraId="23EC2778"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Worked with SQL Server Management Studio in developing queries, stored procedures and other database related operations.</w:t>
            </w:r>
          </w:p>
          <w:p w14:paraId="35B2F0EC"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Worked on integrating the application with the other applications.</w:t>
            </w:r>
          </w:p>
          <w:p w14:paraId="2CD16EC5" w14:textId="77777777" w:rsidR="00711126" w:rsidRPr="00FD4425" w:rsidRDefault="00711126" w:rsidP="00711126">
            <w:pPr>
              <w:pStyle w:val="BodyText"/>
              <w:numPr>
                <w:ilvl w:val="0"/>
                <w:numId w:val="10"/>
              </w:numPr>
              <w:jc w:val="both"/>
              <w:rPr>
                <w:rFonts w:ascii="Book Antiqua" w:hAnsi="Book Antiqua"/>
                <w:sz w:val="22"/>
                <w:szCs w:val="22"/>
              </w:rPr>
            </w:pPr>
            <w:r w:rsidRPr="00FD4425">
              <w:rPr>
                <w:rFonts w:ascii="Book Antiqua" w:hAnsi="Book Antiqua"/>
                <w:sz w:val="22"/>
                <w:szCs w:val="22"/>
              </w:rPr>
              <w:t xml:space="preserve">Involved in testing the application and fixing the bugs. </w:t>
            </w:r>
          </w:p>
          <w:p w14:paraId="799337A8" w14:textId="5E3639EE" w:rsidR="00711126" w:rsidRPr="00FD4425" w:rsidRDefault="00711126" w:rsidP="00711126">
            <w:pPr>
              <w:pStyle w:val="BodyText"/>
              <w:jc w:val="both"/>
              <w:rPr>
                <w:rFonts w:ascii="Book Antiqua" w:hAnsi="Book Antiqua"/>
                <w:sz w:val="22"/>
                <w:szCs w:val="22"/>
              </w:rPr>
            </w:pPr>
            <w:r w:rsidRPr="00FD4425">
              <w:rPr>
                <w:rFonts w:ascii="Book Antiqua" w:hAnsi="Book Antiqua"/>
                <w:sz w:val="22"/>
                <w:szCs w:val="22"/>
              </w:rPr>
              <w:t xml:space="preserve">Environment: .net 4.0, C#, Visual Studio 2013, WPF, Caliburn Micro, MVVM, </w:t>
            </w:r>
            <w:r w:rsidR="00540A72" w:rsidRPr="00FD4425">
              <w:rPr>
                <w:rFonts w:ascii="Book Antiqua" w:hAnsi="Book Antiqua"/>
                <w:sz w:val="22"/>
                <w:szCs w:val="22"/>
              </w:rPr>
              <w:t>jQuery</w:t>
            </w:r>
            <w:r w:rsidRPr="00FD4425">
              <w:rPr>
                <w:rFonts w:ascii="Book Antiqua" w:hAnsi="Book Antiqua"/>
                <w:sz w:val="22"/>
                <w:szCs w:val="22"/>
              </w:rPr>
              <w:t>, JavaScript,  SQL Server 2008,  Agile</w:t>
            </w:r>
            <w:r w:rsidR="00540A72">
              <w:rPr>
                <w:rFonts w:ascii="Book Antiqua" w:hAnsi="Book Antiqua"/>
                <w:sz w:val="22"/>
                <w:szCs w:val="22"/>
              </w:rPr>
              <w:t>, SSRS, HTML5, CSS3</w:t>
            </w:r>
          </w:p>
          <w:p w14:paraId="1FCB1BCC" w14:textId="77777777" w:rsidR="00711126" w:rsidRPr="00FD4425" w:rsidRDefault="00711126" w:rsidP="00711126">
            <w:pPr>
              <w:pStyle w:val="BodyText"/>
              <w:jc w:val="both"/>
              <w:rPr>
                <w:rFonts w:ascii="Book Antiqua" w:hAnsi="Book Antiqua"/>
              </w:rPr>
            </w:pPr>
          </w:p>
          <w:p w14:paraId="5C662FB6" w14:textId="77777777" w:rsidR="00711126" w:rsidRPr="00FD4425" w:rsidRDefault="00711126" w:rsidP="00711126">
            <w:pPr>
              <w:ind w:right="36"/>
              <w:jc w:val="both"/>
              <w:rPr>
                <w:rFonts w:ascii="Book Antiqua" w:hAnsi="Book Antiqua"/>
              </w:rPr>
            </w:pPr>
          </w:p>
          <w:p w14:paraId="57413FB1" w14:textId="61593F38" w:rsidR="00711126" w:rsidRPr="00FD4425" w:rsidRDefault="00711126" w:rsidP="00711126">
            <w:pPr>
              <w:tabs>
                <w:tab w:val="left" w:pos="720"/>
              </w:tabs>
              <w:ind w:firstLine="720"/>
              <w:jc w:val="both"/>
              <w:rPr>
                <w:rFonts w:ascii="Book Antiqua" w:hAnsi="Book Antiqua"/>
                <w:i/>
              </w:rPr>
            </w:pPr>
            <w:r w:rsidRPr="00FD4425">
              <w:rPr>
                <w:rFonts w:ascii="Book Antiqua" w:hAnsi="Book Antiqua"/>
              </w:rPr>
              <w:tab/>
            </w:r>
            <w:r w:rsidRPr="00FD4425">
              <w:rPr>
                <w:rFonts w:ascii="Book Antiqua" w:hAnsi="Book Antiqua"/>
              </w:rPr>
              <w:tab/>
              <w:t>*</w:t>
            </w:r>
            <w:r w:rsidRPr="00FD4425">
              <w:rPr>
                <w:rFonts w:ascii="Book Antiqua" w:hAnsi="Book Antiqua"/>
              </w:rPr>
              <w:tab/>
            </w:r>
          </w:p>
          <w:p w14:paraId="41183BF4" w14:textId="64A9E69A" w:rsidR="004A7D81" w:rsidRDefault="004A7D81" w:rsidP="00711126">
            <w:pPr>
              <w:pStyle w:val="ListParagraph"/>
              <w:ind w:right="669"/>
              <w:jc w:val="both"/>
              <w:rPr>
                <w:rStyle w:val="left-box"/>
                <w:rFonts w:ascii="Palatino Linotype" w:eastAsia="Palatino Linotype" w:hAnsi="Palatino Linotype" w:cs="Palatino Linotype"/>
                <w:color w:val="4A4A4A"/>
                <w:sz w:val="20"/>
                <w:szCs w:val="20"/>
              </w:rPr>
            </w:pPr>
          </w:p>
        </w:tc>
        <w:tc>
          <w:tcPr>
            <w:tcW w:w="582" w:type="dxa"/>
            <w:tcMar>
              <w:top w:w="5" w:type="dxa"/>
              <w:left w:w="5" w:type="dxa"/>
              <w:bottom w:w="5" w:type="dxa"/>
              <w:right w:w="5" w:type="dxa"/>
            </w:tcMar>
            <w:vAlign w:val="bottom"/>
            <w:hideMark/>
          </w:tcPr>
          <w:p w14:paraId="59C0C76C" w14:textId="77777777" w:rsidR="004A7D81" w:rsidRDefault="004A7D81">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 w:type="dxa"/>
            <w:shd w:val="clear" w:color="auto" w:fill="F5F5F5"/>
            <w:tcMar>
              <w:top w:w="5" w:type="dxa"/>
              <w:left w:w="5" w:type="dxa"/>
              <w:bottom w:w="5" w:type="dxa"/>
              <w:right w:w="5" w:type="dxa"/>
            </w:tcMar>
            <w:vAlign w:val="bottom"/>
            <w:hideMark/>
          </w:tcPr>
          <w:p w14:paraId="53AF5486" w14:textId="77777777" w:rsidR="004A7D81" w:rsidRDefault="004A7D81">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gridSpan w:val="2"/>
            <w:shd w:val="clear" w:color="auto" w:fill="F5F5F5"/>
            <w:tcMar>
              <w:top w:w="5" w:type="dxa"/>
              <w:left w:w="5" w:type="dxa"/>
              <w:bottom w:w="5" w:type="dxa"/>
              <w:right w:w="5" w:type="dxa"/>
            </w:tcMar>
            <w:hideMark/>
          </w:tcPr>
          <w:p w14:paraId="084A6DCD" w14:textId="5721B84C" w:rsidR="004A7D81" w:rsidRDefault="0046718F">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P</w:t>
            </w:r>
            <w:r w:rsidR="00EB41FF">
              <w:rPr>
                <w:rStyle w:val="span"/>
                <w:rFonts w:ascii="Palatino Linotype" w:eastAsia="Palatino Linotype" w:hAnsi="Palatino Linotype" w:cs="Palatino Linotype"/>
                <w:color w:val="4A4A4A"/>
                <w:sz w:val="20"/>
                <w:szCs w:val="20"/>
              </w:rPr>
              <w:t>raveen</w:t>
            </w:r>
            <w:r>
              <w:rPr>
                <w:rStyle w:val="span"/>
                <w:rFonts w:ascii="Palatino Linotype" w:eastAsia="Palatino Linotype" w:hAnsi="Palatino Linotype" w:cs="Palatino Linotype"/>
                <w:color w:val="4A4A4A"/>
                <w:sz w:val="20"/>
                <w:szCs w:val="20"/>
              </w:rPr>
              <w:t>konduru79</w:t>
            </w:r>
            <w:r w:rsidR="00EB41FF">
              <w:rPr>
                <w:rStyle w:val="span"/>
                <w:rFonts w:ascii="Palatino Linotype" w:eastAsia="Palatino Linotype" w:hAnsi="Palatino Linotype" w:cs="Palatino Linotype"/>
                <w:color w:val="4A4A4A"/>
                <w:sz w:val="20"/>
                <w:szCs w:val="20"/>
              </w:rPr>
              <w:t>@gmail.com</w:t>
            </w:r>
            <w:r w:rsidR="00EB41FF">
              <w:rPr>
                <w:rStyle w:val="span"/>
                <w:rFonts w:ascii="Palatino Linotype" w:eastAsia="Palatino Linotype" w:hAnsi="Palatino Linotype" w:cs="Palatino Linotype"/>
                <w:color w:val="4A4A4A"/>
                <w:sz w:val="20"/>
                <w:szCs w:val="20"/>
              </w:rPr>
              <w:br/>
            </w:r>
            <w:r w:rsidR="00601D6B" w:rsidRPr="00601D6B">
              <w:rPr>
                <w:rStyle w:val="span"/>
                <w:rFonts w:ascii="Palatino Linotype" w:eastAsia="Palatino Linotype" w:hAnsi="Palatino Linotype" w:cs="Palatino Linotype"/>
                <w:color w:val="4A4A4A"/>
                <w:sz w:val="20"/>
                <w:szCs w:val="20"/>
              </w:rPr>
              <w:t>3312482176</w:t>
            </w:r>
            <w:r w:rsidR="00EB41FF">
              <w:rPr>
                <w:rStyle w:val="span"/>
                <w:rFonts w:ascii="Palatino Linotype" w:eastAsia="Palatino Linotype" w:hAnsi="Palatino Linotype" w:cs="Palatino Linotype"/>
                <w:color w:val="4A4A4A"/>
                <w:sz w:val="20"/>
                <w:szCs w:val="20"/>
              </w:rPr>
              <w:br/>
              <w:t>Schaumburg, IL</w:t>
            </w:r>
            <w:r w:rsidR="00EB41FF">
              <w:rPr>
                <w:rStyle w:val="documentzipsuffix"/>
                <w:rFonts w:ascii="Palatino Linotype" w:eastAsia="Palatino Linotype" w:hAnsi="Palatino Linotype" w:cs="Palatino Linotype"/>
                <w:color w:val="4A4A4A"/>
              </w:rPr>
              <w:t xml:space="preserve"> </w:t>
            </w:r>
            <w:r w:rsidR="00EB41FF">
              <w:rPr>
                <w:rStyle w:val="span"/>
                <w:rFonts w:ascii="Palatino Linotype" w:eastAsia="Palatino Linotype" w:hAnsi="Palatino Linotype" w:cs="Palatino Linotype"/>
                <w:color w:val="4A4A4A"/>
                <w:sz w:val="20"/>
                <w:szCs w:val="20"/>
              </w:rPr>
              <w:t>60169</w:t>
            </w:r>
            <w:r w:rsidR="00EB41FF">
              <w:rPr>
                <w:rStyle w:val="documentzipsuffix"/>
                <w:rFonts w:ascii="Palatino Linotype" w:eastAsia="Palatino Linotype" w:hAnsi="Palatino Linotype" w:cs="Palatino Linotype"/>
                <w:color w:val="4A4A4A"/>
              </w:rPr>
              <w:t xml:space="preserve"> </w:t>
            </w:r>
            <w:r w:rsidR="00EB41FF">
              <w:rPr>
                <w:rStyle w:val="span"/>
                <w:rFonts w:ascii="Palatino Linotype" w:eastAsia="Palatino Linotype" w:hAnsi="Palatino Linotype" w:cs="Palatino Linotype"/>
                <w:vanish/>
                <w:color w:val="4A4A4A"/>
                <w:sz w:val="20"/>
                <w:szCs w:val="20"/>
              </w:rPr>
              <w:t>60169, Schaumburg, IL</w:t>
            </w:r>
            <w:r w:rsidR="00EB41FF">
              <w:rPr>
                <w:rStyle w:val="documentzipprefix"/>
                <w:rFonts w:ascii="Palatino Linotype" w:eastAsia="Palatino Linotype" w:hAnsi="Palatino Linotype" w:cs="Palatino Linotype"/>
                <w:color w:val="4A4A4A"/>
              </w:rPr>
              <w:t xml:space="preserve"> </w:t>
            </w:r>
          </w:p>
          <w:p w14:paraId="42BA5009" w14:textId="77777777" w:rsidR="004A7D81" w:rsidRDefault="00EB41FF">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009D2F08" w14:textId="77777777" w:rsidR="004A7D81" w:rsidRDefault="00EB41FF" w:rsidP="001B4F7D">
            <w:pPr>
              <w:pStyle w:val="divdocumentulli"/>
              <w:numPr>
                <w:ilvl w:val="0"/>
                <w:numId w:val="12"/>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Software Engineering</w:t>
            </w:r>
          </w:p>
          <w:p w14:paraId="2921FD81" w14:textId="42CD750E" w:rsidR="004A7D81" w:rsidRDefault="00EB41FF" w:rsidP="001B4F7D">
            <w:pPr>
              <w:pStyle w:val="divdocumentulli"/>
              <w:numPr>
                <w:ilvl w:val="0"/>
                <w:numId w:val="12"/>
              </w:numP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ReactJS, Redux, Grunt, Web Pack</w:t>
            </w:r>
          </w:p>
          <w:p w14:paraId="18070F2A" w14:textId="6FB44663" w:rsidR="004A7D81" w:rsidRDefault="00EB41FF" w:rsidP="001B4F7D">
            <w:pPr>
              <w:pStyle w:val="divdocumentulli"/>
              <w:numPr>
                <w:ilvl w:val="0"/>
                <w:numId w:val="12"/>
              </w:numP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C#,.ASP.NET, ASP.NET MVC, WebAPI, WPF, Entity Framework</w:t>
            </w:r>
          </w:p>
          <w:p w14:paraId="61DD804E" w14:textId="1D90F4D5" w:rsidR="004A7D81" w:rsidRDefault="00EB41FF" w:rsidP="001B4F7D">
            <w:pPr>
              <w:pStyle w:val="divdocumentulli"/>
              <w:numPr>
                <w:ilvl w:val="0"/>
                <w:numId w:val="12"/>
              </w:numP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NServiceBus, MSMQ, RabbitMQ, Amazon SQS</w:t>
            </w:r>
            <w:r w:rsidR="00EB251F">
              <w:rPr>
                <w:rStyle w:val="singlecolumnspanpaddedlinenth-child1"/>
                <w:rFonts w:ascii="Palatino Linotype" w:eastAsia="Palatino Linotype" w:hAnsi="Palatino Linotype" w:cs="Palatino Linotype"/>
                <w:color w:val="4A4A4A"/>
                <w:sz w:val="20"/>
                <w:szCs w:val="20"/>
              </w:rPr>
              <w:t>, SSRS</w:t>
            </w:r>
          </w:p>
          <w:p w14:paraId="099021D2" w14:textId="6BB7B64F" w:rsidR="004A7D81" w:rsidRDefault="00EB41FF" w:rsidP="001B4F7D">
            <w:pPr>
              <w:pStyle w:val="divdocumentulli"/>
              <w:numPr>
                <w:ilvl w:val="0"/>
                <w:numId w:val="12"/>
              </w:numP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w:t>
            </w:r>
            <w:r w:rsidR="00F56F77">
              <w:rPr>
                <w:rStyle w:val="singlecolumnspanpaddedlinenth-child1"/>
                <w:rFonts w:ascii="Palatino Linotype" w:eastAsia="Palatino Linotype" w:hAnsi="Palatino Linotype" w:cs="Palatino Linotype"/>
                <w:color w:val="4A4A4A"/>
                <w:sz w:val="20"/>
                <w:szCs w:val="20"/>
              </w:rPr>
              <w:t xml:space="preserve"> 2008, 2012</w:t>
            </w:r>
            <w:r>
              <w:rPr>
                <w:rStyle w:val="singlecolumnspanpaddedlinenth-child1"/>
                <w:rFonts w:ascii="Palatino Linotype" w:eastAsia="Palatino Linotype" w:hAnsi="Palatino Linotype" w:cs="Palatino Linotype"/>
                <w:color w:val="4A4A4A"/>
                <w:sz w:val="20"/>
                <w:szCs w:val="20"/>
              </w:rPr>
              <w:t>, Mongo DB, Postgres</w:t>
            </w:r>
          </w:p>
          <w:p w14:paraId="796E1940" w14:textId="77777777" w:rsidR="004A7D81" w:rsidRDefault="00EB41FF" w:rsidP="001B4F7D">
            <w:pPr>
              <w:pStyle w:val="divdocumentulli"/>
              <w:numPr>
                <w:ilvl w:val="0"/>
                <w:numId w:val="12"/>
              </w:numPr>
              <w:spacing w:line="300" w:lineRule="atLeast"/>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Jasmine, Karma, Jest, XUnit, NUnit</w:t>
            </w:r>
          </w:p>
          <w:p w14:paraId="0FCBB3A6" w14:textId="77777777" w:rsidR="004A7D81" w:rsidRDefault="00EB41FF" w:rsidP="001B4F7D">
            <w:pPr>
              <w:pStyle w:val="divdocumentulli"/>
              <w:numPr>
                <w:ilvl w:val="0"/>
                <w:numId w:val="12"/>
              </w:numPr>
              <w:spacing w:line="300" w:lineRule="atLeast"/>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AppDynamics, Splunk</w:t>
            </w:r>
          </w:p>
          <w:p w14:paraId="14B7A37A" w14:textId="77777777" w:rsidR="004A7D81" w:rsidRDefault="00EB41FF" w:rsidP="001B4F7D">
            <w:pPr>
              <w:pStyle w:val="divdocumentulli"/>
              <w:numPr>
                <w:ilvl w:val="0"/>
                <w:numId w:val="12"/>
              </w:numPr>
              <w:spacing w:line="300" w:lineRule="atLeast"/>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TFS, Bit bucket, Jenkins, Git</w:t>
            </w:r>
          </w:p>
          <w:p w14:paraId="6738A871" w14:textId="4745A91A" w:rsidR="001B4F7D" w:rsidRDefault="001B4F7D" w:rsidP="001B4F7D">
            <w:pPr>
              <w:pStyle w:val="divdocumentulli"/>
              <w:numPr>
                <w:ilvl w:val="0"/>
                <w:numId w:val="12"/>
              </w:numPr>
              <w:spacing w:after="400" w:line="300" w:lineRule="atLeast"/>
              <w:rPr>
                <w:rStyle w:val="right-box"/>
                <w:rFonts w:ascii="Palatino Linotype" w:eastAsia="Palatino Linotype" w:hAnsi="Palatino Linotype" w:cs="Palatino Linotype"/>
                <w:color w:val="4A4A4A"/>
                <w:sz w:val="20"/>
                <w:szCs w:val="20"/>
                <w:shd w:val="clear" w:color="auto" w:fill="auto"/>
              </w:rPr>
            </w:pPr>
            <w:r>
              <w:rPr>
                <w:rStyle w:val="right-box"/>
                <w:rFonts w:ascii="Palatino Linotype" w:eastAsia="Palatino Linotype" w:hAnsi="Palatino Linotype" w:cs="Palatino Linotype"/>
                <w:color w:val="4A4A4A"/>
                <w:sz w:val="20"/>
                <w:szCs w:val="20"/>
                <w:shd w:val="clear" w:color="auto" w:fill="auto"/>
              </w:rPr>
              <w:t>Microservices, Parallel Processing, Asynchronous Messaging.</w:t>
            </w:r>
          </w:p>
          <w:p w14:paraId="0262B73A" w14:textId="77777777" w:rsidR="004A7D81" w:rsidRDefault="00EB41FF">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6C175A2" w14:textId="3C6C846A" w:rsidR="00A80066" w:rsidRPr="00A80066" w:rsidRDefault="00EB41FF" w:rsidP="00FA7A77">
            <w:pPr>
              <w:pStyle w:val="paddedline"/>
              <w:spacing w:after="400" w:line="300" w:lineRule="atLeast"/>
              <w:rPr>
                <w:rStyle w:val="right-box"/>
                <w:rFonts w:ascii="Palatino Linotype" w:eastAsia="Palatino Linotype" w:hAnsi="Palatino Linotype" w:cs="Palatino Linotype"/>
                <w:b/>
                <w:bCs/>
                <w:i/>
                <w:iCs/>
                <w:color w:val="4A4A4A"/>
                <w:sz w:val="20"/>
                <w:szCs w:val="20"/>
                <w:u w:val="single"/>
                <w:shd w:val="clear" w:color="auto" w:fill="auto"/>
              </w:rPr>
            </w:pPr>
            <w:r w:rsidRPr="000E5935">
              <w:rPr>
                <w:rStyle w:val="txtBold"/>
                <w:rFonts w:ascii="Palatino Linotype" w:eastAsia="Palatino Linotype" w:hAnsi="Palatino Linotype" w:cs="Palatino Linotype"/>
                <w:color w:val="4A4A4A"/>
                <w:sz w:val="20"/>
                <w:szCs w:val="20"/>
              </w:rPr>
              <w:t>MASTERS</w:t>
            </w:r>
            <w:r w:rsidR="000E5935" w:rsidRPr="000E5935">
              <w:rPr>
                <w:rStyle w:val="span"/>
                <w:rFonts w:eastAsia="Palatino Linotype"/>
                <w:b/>
                <w:bCs/>
              </w:rPr>
              <w:t xml:space="preserve"> IN </w:t>
            </w:r>
            <w:r w:rsidRPr="000E5935">
              <w:rPr>
                <w:rStyle w:val="span"/>
                <w:rFonts w:ascii="Palatino Linotype" w:eastAsia="Palatino Linotype" w:hAnsi="Palatino Linotype" w:cs="Palatino Linotype"/>
                <w:b/>
                <w:bCs/>
                <w:color w:val="4A4A4A"/>
                <w:sz w:val="20"/>
                <w:szCs w:val="20"/>
              </w:rPr>
              <w:t>COMPUTER APPLICATIONS</w:t>
            </w:r>
            <w:r>
              <w:rPr>
                <w:rStyle w:val="right-box"/>
                <w:rFonts w:ascii="Palatino Linotype" w:eastAsia="Palatino Linotype" w:hAnsi="Palatino Linotype" w:cs="Palatino Linotype"/>
                <w:color w:val="4A4A4A"/>
                <w:sz w:val="20"/>
                <w:szCs w:val="20"/>
                <w:shd w:val="clear" w:color="auto" w:fill="auto"/>
              </w:rPr>
              <w:t xml:space="preserve"> </w:t>
            </w:r>
            <w:r w:rsidR="000E5935">
              <w:rPr>
                <w:rStyle w:val="right-box"/>
                <w:rFonts w:ascii="Palatino Linotype" w:eastAsia="Palatino Linotype" w:hAnsi="Palatino Linotype" w:cs="Palatino Linotype"/>
                <w:color w:val="4A4A4A"/>
                <w:sz w:val="20"/>
                <w:szCs w:val="20"/>
                <w:shd w:val="clear" w:color="auto" w:fill="auto"/>
              </w:rPr>
              <w:t xml:space="preserve">  </w:t>
            </w:r>
          </w:p>
        </w:tc>
        <w:tc>
          <w:tcPr>
            <w:tcW w:w="300" w:type="dxa"/>
            <w:gridSpan w:val="2"/>
            <w:shd w:val="clear" w:color="auto" w:fill="F5F5F5"/>
            <w:tcMar>
              <w:top w:w="5" w:type="dxa"/>
              <w:left w:w="5" w:type="dxa"/>
              <w:bottom w:w="5" w:type="dxa"/>
              <w:right w:w="5" w:type="dxa"/>
            </w:tcMar>
            <w:vAlign w:val="bottom"/>
            <w:hideMark/>
          </w:tcPr>
          <w:p w14:paraId="06CA99C1" w14:textId="77777777" w:rsidR="004A7D81" w:rsidRDefault="004A7D81">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r w:rsidR="004A7D81" w14:paraId="3E45F660" w14:textId="77777777" w:rsidTr="00131E5F">
        <w:tblPrEx>
          <w:tblCellMar>
            <w:left w:w="108" w:type="dxa"/>
            <w:right w:w="108" w:type="dxa"/>
          </w:tblCellMar>
        </w:tblPrEx>
        <w:trPr>
          <w:trHeight w:val="14070"/>
        </w:trPr>
        <w:tc>
          <w:tcPr>
            <w:tcW w:w="236" w:type="dxa"/>
            <w:shd w:val="clear" w:color="auto" w:fill="auto"/>
          </w:tcPr>
          <w:p w14:paraId="33345570" w14:textId="77777777" w:rsidR="004A7D81" w:rsidRDefault="004A7D81"/>
        </w:tc>
        <w:tc>
          <w:tcPr>
            <w:tcW w:w="6620" w:type="dxa"/>
            <w:shd w:val="clear" w:color="auto" w:fill="auto"/>
          </w:tcPr>
          <w:p w14:paraId="79BE7690" w14:textId="77777777" w:rsidR="004A7D81" w:rsidRDefault="004A7D81"/>
        </w:tc>
        <w:tc>
          <w:tcPr>
            <w:tcW w:w="582" w:type="dxa"/>
            <w:shd w:val="clear" w:color="auto" w:fill="auto"/>
          </w:tcPr>
          <w:p w14:paraId="1AD75A17" w14:textId="77777777" w:rsidR="004A7D81" w:rsidRDefault="004A7D81"/>
        </w:tc>
        <w:tc>
          <w:tcPr>
            <w:tcW w:w="236" w:type="dxa"/>
            <w:gridSpan w:val="2"/>
            <w:shd w:val="clear" w:color="auto" w:fill="F5F5F5"/>
          </w:tcPr>
          <w:p w14:paraId="52A7EDDC" w14:textId="77777777" w:rsidR="004A7D81" w:rsidRDefault="004A7D81"/>
        </w:tc>
        <w:tc>
          <w:tcPr>
            <w:tcW w:w="3800" w:type="dxa"/>
            <w:gridSpan w:val="2"/>
            <w:shd w:val="clear" w:color="auto" w:fill="F5F5F5"/>
          </w:tcPr>
          <w:p w14:paraId="0F5CF208" w14:textId="77777777" w:rsidR="004A7D81" w:rsidRDefault="004A7D81"/>
        </w:tc>
        <w:tc>
          <w:tcPr>
            <w:tcW w:w="300" w:type="dxa"/>
            <w:gridSpan w:val="2"/>
            <w:shd w:val="clear" w:color="auto" w:fill="F5F5F5"/>
          </w:tcPr>
          <w:p w14:paraId="7BBDDFF7" w14:textId="77777777" w:rsidR="004A7D81" w:rsidRDefault="004A7D81"/>
        </w:tc>
      </w:tr>
    </w:tbl>
    <w:p w14:paraId="1D098D3B" w14:textId="77777777" w:rsidR="004A7D81" w:rsidRDefault="00EB41FF">
      <w:pPr>
        <w:pStyle w:val="div"/>
        <w:spacing w:line="20" w:lineRule="atLeast"/>
        <w:rPr>
          <w:rFonts w:ascii="Palatino Linotype" w:eastAsia="Palatino Linotype" w:hAnsi="Palatino Linotype" w:cs="Palatino Linotype"/>
          <w:color w:val="4A4A4A"/>
          <w:sz w:val="20"/>
          <w:szCs w:val="20"/>
        </w:rPr>
      </w:pPr>
      <w:r>
        <w:rPr>
          <w:color w:val="FFFFFF"/>
          <w:sz w:val="2"/>
        </w:rPr>
        <w:t>.</w:t>
      </w:r>
    </w:p>
    <w:sectPr w:rsidR="004A7D81">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609CDBD5-90DB-44C0-ACE7-1B01F08FC84D}"/>
    <w:embedBold r:id="rId2" w:fontKey="{BA8810D7-AF02-4069-ABFC-3AC01D28842B}"/>
    <w:embedBoldItalic r:id="rId3" w:fontKey="{881C53DE-661D-44E2-83C6-130373D351EE}"/>
  </w:font>
  <w:font w:name="Calibri">
    <w:panose1 w:val="020F0502020204030204"/>
    <w:charset w:val="00"/>
    <w:family w:val="swiss"/>
    <w:pitch w:val="variable"/>
    <w:sig w:usb0="E4002EFF" w:usb1="C000247B" w:usb2="00000009" w:usb3="00000000" w:csb0="000001FF" w:csb1="00000000"/>
    <w:embedRegular r:id="rId4" w:fontKey="{39DA736F-B186-4452-83A0-299352A7ED1B}"/>
  </w:font>
  <w:font w:name="Arial">
    <w:panose1 w:val="020B0604020202020204"/>
    <w:charset w:val="00"/>
    <w:family w:val="swiss"/>
    <w:pitch w:val="variable"/>
    <w:sig w:usb0="E0002EFF" w:usb1="C000785B" w:usb2="00000009" w:usb3="00000000" w:csb0="000001FF" w:csb1="00000000"/>
  </w:font>
  <w:font w:name="Georgia, serif">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embedRegular r:id="rId5" w:fontKey="{4621B42F-F8E0-4609-ADB4-36151045F3D2}"/>
    <w:embedBold r:id="rId6" w:fontKey="{9AFF4990-822A-42BB-8D92-039B2E0B003B}"/>
    <w:embedItalic r:id="rId7" w:fontKey="{7F43A392-8545-42E2-B37B-56BAF99DA96E}"/>
  </w:font>
  <w:font w:name="Calibri Light">
    <w:panose1 w:val="020F0302020204030204"/>
    <w:charset w:val="00"/>
    <w:family w:val="swiss"/>
    <w:pitch w:val="variable"/>
    <w:sig w:usb0="E4002EFF" w:usb1="C000247B" w:usb2="00000009" w:usb3="00000000" w:csb0="000001FF" w:csb1="00000000"/>
    <w:embedRegular r:id="rId8" w:fontKey="{AA736871-F26D-49A4-A7A6-6BB5ADF4D3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E0E428F6">
      <w:start w:val="1"/>
      <w:numFmt w:val="bullet"/>
      <w:lvlText w:val=""/>
      <w:lvlJc w:val="left"/>
      <w:pPr>
        <w:ind w:left="720" w:hanging="360"/>
      </w:pPr>
      <w:rPr>
        <w:rFonts w:ascii="Symbol" w:hAnsi="Symbol"/>
      </w:rPr>
    </w:lvl>
    <w:lvl w:ilvl="1" w:tplc="B8EE330E">
      <w:start w:val="1"/>
      <w:numFmt w:val="bullet"/>
      <w:lvlText w:val="o"/>
      <w:lvlJc w:val="left"/>
      <w:pPr>
        <w:tabs>
          <w:tab w:val="num" w:pos="1440"/>
        </w:tabs>
        <w:ind w:left="1440" w:hanging="360"/>
      </w:pPr>
      <w:rPr>
        <w:rFonts w:ascii="Courier New" w:hAnsi="Courier New"/>
      </w:rPr>
    </w:lvl>
    <w:lvl w:ilvl="2" w:tplc="06706800">
      <w:start w:val="1"/>
      <w:numFmt w:val="bullet"/>
      <w:lvlText w:val=""/>
      <w:lvlJc w:val="left"/>
      <w:pPr>
        <w:tabs>
          <w:tab w:val="num" w:pos="2160"/>
        </w:tabs>
        <w:ind w:left="2160" w:hanging="360"/>
      </w:pPr>
      <w:rPr>
        <w:rFonts w:ascii="Wingdings" w:hAnsi="Wingdings"/>
      </w:rPr>
    </w:lvl>
    <w:lvl w:ilvl="3" w:tplc="3A3A37D4">
      <w:start w:val="1"/>
      <w:numFmt w:val="bullet"/>
      <w:lvlText w:val=""/>
      <w:lvlJc w:val="left"/>
      <w:pPr>
        <w:tabs>
          <w:tab w:val="num" w:pos="2880"/>
        </w:tabs>
        <w:ind w:left="2880" w:hanging="360"/>
      </w:pPr>
      <w:rPr>
        <w:rFonts w:ascii="Symbol" w:hAnsi="Symbol"/>
      </w:rPr>
    </w:lvl>
    <w:lvl w:ilvl="4" w:tplc="45622486">
      <w:start w:val="1"/>
      <w:numFmt w:val="bullet"/>
      <w:lvlText w:val="o"/>
      <w:lvlJc w:val="left"/>
      <w:pPr>
        <w:tabs>
          <w:tab w:val="num" w:pos="3600"/>
        </w:tabs>
        <w:ind w:left="3600" w:hanging="360"/>
      </w:pPr>
      <w:rPr>
        <w:rFonts w:ascii="Courier New" w:hAnsi="Courier New"/>
      </w:rPr>
    </w:lvl>
    <w:lvl w:ilvl="5" w:tplc="85CC547A">
      <w:start w:val="1"/>
      <w:numFmt w:val="bullet"/>
      <w:lvlText w:val=""/>
      <w:lvlJc w:val="left"/>
      <w:pPr>
        <w:tabs>
          <w:tab w:val="num" w:pos="4320"/>
        </w:tabs>
        <w:ind w:left="4320" w:hanging="360"/>
      </w:pPr>
      <w:rPr>
        <w:rFonts w:ascii="Wingdings" w:hAnsi="Wingdings"/>
      </w:rPr>
    </w:lvl>
    <w:lvl w:ilvl="6" w:tplc="64EC211C">
      <w:start w:val="1"/>
      <w:numFmt w:val="bullet"/>
      <w:lvlText w:val=""/>
      <w:lvlJc w:val="left"/>
      <w:pPr>
        <w:tabs>
          <w:tab w:val="num" w:pos="5040"/>
        </w:tabs>
        <w:ind w:left="5040" w:hanging="360"/>
      </w:pPr>
      <w:rPr>
        <w:rFonts w:ascii="Symbol" w:hAnsi="Symbol"/>
      </w:rPr>
    </w:lvl>
    <w:lvl w:ilvl="7" w:tplc="8028137C">
      <w:start w:val="1"/>
      <w:numFmt w:val="bullet"/>
      <w:lvlText w:val="o"/>
      <w:lvlJc w:val="left"/>
      <w:pPr>
        <w:tabs>
          <w:tab w:val="num" w:pos="5760"/>
        </w:tabs>
        <w:ind w:left="5760" w:hanging="360"/>
      </w:pPr>
      <w:rPr>
        <w:rFonts w:ascii="Courier New" w:hAnsi="Courier New"/>
      </w:rPr>
    </w:lvl>
    <w:lvl w:ilvl="8" w:tplc="D4FC856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C1F8E688">
      <w:start w:val="1"/>
      <w:numFmt w:val="bullet"/>
      <w:lvlText w:val=""/>
      <w:lvlJc w:val="left"/>
      <w:pPr>
        <w:ind w:left="720" w:hanging="360"/>
      </w:pPr>
      <w:rPr>
        <w:rFonts w:ascii="Symbol" w:hAnsi="Symbol"/>
      </w:rPr>
    </w:lvl>
    <w:lvl w:ilvl="1" w:tplc="803AD87E">
      <w:start w:val="1"/>
      <w:numFmt w:val="bullet"/>
      <w:lvlText w:val="o"/>
      <w:lvlJc w:val="left"/>
      <w:pPr>
        <w:tabs>
          <w:tab w:val="num" w:pos="1440"/>
        </w:tabs>
        <w:ind w:left="1440" w:hanging="360"/>
      </w:pPr>
      <w:rPr>
        <w:rFonts w:ascii="Courier New" w:hAnsi="Courier New"/>
      </w:rPr>
    </w:lvl>
    <w:lvl w:ilvl="2" w:tplc="D756A30E">
      <w:start w:val="1"/>
      <w:numFmt w:val="bullet"/>
      <w:lvlText w:val=""/>
      <w:lvlJc w:val="left"/>
      <w:pPr>
        <w:tabs>
          <w:tab w:val="num" w:pos="2160"/>
        </w:tabs>
        <w:ind w:left="2160" w:hanging="360"/>
      </w:pPr>
      <w:rPr>
        <w:rFonts w:ascii="Wingdings" w:hAnsi="Wingdings"/>
      </w:rPr>
    </w:lvl>
    <w:lvl w:ilvl="3" w:tplc="D82CA150">
      <w:start w:val="1"/>
      <w:numFmt w:val="bullet"/>
      <w:lvlText w:val=""/>
      <w:lvlJc w:val="left"/>
      <w:pPr>
        <w:tabs>
          <w:tab w:val="num" w:pos="2880"/>
        </w:tabs>
        <w:ind w:left="2880" w:hanging="360"/>
      </w:pPr>
      <w:rPr>
        <w:rFonts w:ascii="Symbol" w:hAnsi="Symbol"/>
      </w:rPr>
    </w:lvl>
    <w:lvl w:ilvl="4" w:tplc="FA40F59C">
      <w:start w:val="1"/>
      <w:numFmt w:val="bullet"/>
      <w:lvlText w:val="o"/>
      <w:lvlJc w:val="left"/>
      <w:pPr>
        <w:tabs>
          <w:tab w:val="num" w:pos="3600"/>
        </w:tabs>
        <w:ind w:left="3600" w:hanging="360"/>
      </w:pPr>
      <w:rPr>
        <w:rFonts w:ascii="Courier New" w:hAnsi="Courier New"/>
      </w:rPr>
    </w:lvl>
    <w:lvl w:ilvl="5" w:tplc="0F5C8C24">
      <w:start w:val="1"/>
      <w:numFmt w:val="bullet"/>
      <w:lvlText w:val=""/>
      <w:lvlJc w:val="left"/>
      <w:pPr>
        <w:tabs>
          <w:tab w:val="num" w:pos="4320"/>
        </w:tabs>
        <w:ind w:left="4320" w:hanging="360"/>
      </w:pPr>
      <w:rPr>
        <w:rFonts w:ascii="Wingdings" w:hAnsi="Wingdings"/>
      </w:rPr>
    </w:lvl>
    <w:lvl w:ilvl="6" w:tplc="D54437A0">
      <w:start w:val="1"/>
      <w:numFmt w:val="bullet"/>
      <w:lvlText w:val=""/>
      <w:lvlJc w:val="left"/>
      <w:pPr>
        <w:tabs>
          <w:tab w:val="num" w:pos="5040"/>
        </w:tabs>
        <w:ind w:left="5040" w:hanging="360"/>
      </w:pPr>
      <w:rPr>
        <w:rFonts w:ascii="Symbol" w:hAnsi="Symbol"/>
      </w:rPr>
    </w:lvl>
    <w:lvl w:ilvl="7" w:tplc="7C9A981E">
      <w:start w:val="1"/>
      <w:numFmt w:val="bullet"/>
      <w:lvlText w:val="o"/>
      <w:lvlJc w:val="left"/>
      <w:pPr>
        <w:tabs>
          <w:tab w:val="num" w:pos="5760"/>
        </w:tabs>
        <w:ind w:left="5760" w:hanging="360"/>
      </w:pPr>
      <w:rPr>
        <w:rFonts w:ascii="Courier New" w:hAnsi="Courier New"/>
      </w:rPr>
    </w:lvl>
    <w:lvl w:ilvl="8" w:tplc="3C58855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7D721CB8">
      <w:start w:val="1"/>
      <w:numFmt w:val="bullet"/>
      <w:lvlText w:val=""/>
      <w:lvlJc w:val="left"/>
      <w:pPr>
        <w:ind w:left="720" w:hanging="360"/>
      </w:pPr>
      <w:rPr>
        <w:rFonts w:ascii="Symbol" w:hAnsi="Symbol"/>
      </w:rPr>
    </w:lvl>
    <w:lvl w:ilvl="1" w:tplc="296EB26A">
      <w:start w:val="1"/>
      <w:numFmt w:val="bullet"/>
      <w:lvlText w:val="o"/>
      <w:lvlJc w:val="left"/>
      <w:pPr>
        <w:tabs>
          <w:tab w:val="num" w:pos="1440"/>
        </w:tabs>
        <w:ind w:left="1440" w:hanging="360"/>
      </w:pPr>
      <w:rPr>
        <w:rFonts w:ascii="Courier New" w:hAnsi="Courier New"/>
      </w:rPr>
    </w:lvl>
    <w:lvl w:ilvl="2" w:tplc="401CFB20">
      <w:start w:val="1"/>
      <w:numFmt w:val="bullet"/>
      <w:lvlText w:val=""/>
      <w:lvlJc w:val="left"/>
      <w:pPr>
        <w:tabs>
          <w:tab w:val="num" w:pos="2160"/>
        </w:tabs>
        <w:ind w:left="2160" w:hanging="360"/>
      </w:pPr>
      <w:rPr>
        <w:rFonts w:ascii="Wingdings" w:hAnsi="Wingdings"/>
      </w:rPr>
    </w:lvl>
    <w:lvl w:ilvl="3" w:tplc="7C4E6426">
      <w:start w:val="1"/>
      <w:numFmt w:val="bullet"/>
      <w:lvlText w:val=""/>
      <w:lvlJc w:val="left"/>
      <w:pPr>
        <w:tabs>
          <w:tab w:val="num" w:pos="2880"/>
        </w:tabs>
        <w:ind w:left="2880" w:hanging="360"/>
      </w:pPr>
      <w:rPr>
        <w:rFonts w:ascii="Symbol" w:hAnsi="Symbol"/>
      </w:rPr>
    </w:lvl>
    <w:lvl w:ilvl="4" w:tplc="943672BA">
      <w:start w:val="1"/>
      <w:numFmt w:val="bullet"/>
      <w:lvlText w:val="o"/>
      <w:lvlJc w:val="left"/>
      <w:pPr>
        <w:tabs>
          <w:tab w:val="num" w:pos="3600"/>
        </w:tabs>
        <w:ind w:left="3600" w:hanging="360"/>
      </w:pPr>
      <w:rPr>
        <w:rFonts w:ascii="Courier New" w:hAnsi="Courier New"/>
      </w:rPr>
    </w:lvl>
    <w:lvl w:ilvl="5" w:tplc="B00AF96A">
      <w:start w:val="1"/>
      <w:numFmt w:val="bullet"/>
      <w:lvlText w:val=""/>
      <w:lvlJc w:val="left"/>
      <w:pPr>
        <w:tabs>
          <w:tab w:val="num" w:pos="4320"/>
        </w:tabs>
        <w:ind w:left="4320" w:hanging="360"/>
      </w:pPr>
      <w:rPr>
        <w:rFonts w:ascii="Wingdings" w:hAnsi="Wingdings"/>
      </w:rPr>
    </w:lvl>
    <w:lvl w:ilvl="6" w:tplc="249CFDA2">
      <w:start w:val="1"/>
      <w:numFmt w:val="bullet"/>
      <w:lvlText w:val=""/>
      <w:lvlJc w:val="left"/>
      <w:pPr>
        <w:tabs>
          <w:tab w:val="num" w:pos="5040"/>
        </w:tabs>
        <w:ind w:left="5040" w:hanging="360"/>
      </w:pPr>
      <w:rPr>
        <w:rFonts w:ascii="Symbol" w:hAnsi="Symbol"/>
      </w:rPr>
    </w:lvl>
    <w:lvl w:ilvl="7" w:tplc="CC845F0A">
      <w:start w:val="1"/>
      <w:numFmt w:val="bullet"/>
      <w:lvlText w:val="o"/>
      <w:lvlJc w:val="left"/>
      <w:pPr>
        <w:tabs>
          <w:tab w:val="num" w:pos="5760"/>
        </w:tabs>
        <w:ind w:left="5760" w:hanging="360"/>
      </w:pPr>
      <w:rPr>
        <w:rFonts w:ascii="Courier New" w:hAnsi="Courier New"/>
      </w:rPr>
    </w:lvl>
    <w:lvl w:ilvl="8" w:tplc="9E00D92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0C407408">
      <w:start w:val="1"/>
      <w:numFmt w:val="bullet"/>
      <w:lvlText w:val=""/>
      <w:lvlJc w:val="left"/>
      <w:pPr>
        <w:ind w:left="720" w:hanging="360"/>
      </w:pPr>
      <w:rPr>
        <w:rFonts w:ascii="Symbol" w:hAnsi="Symbol"/>
      </w:rPr>
    </w:lvl>
    <w:lvl w:ilvl="1" w:tplc="E72E8F86">
      <w:start w:val="1"/>
      <w:numFmt w:val="bullet"/>
      <w:lvlText w:val="o"/>
      <w:lvlJc w:val="left"/>
      <w:pPr>
        <w:tabs>
          <w:tab w:val="num" w:pos="1440"/>
        </w:tabs>
        <w:ind w:left="1440" w:hanging="360"/>
      </w:pPr>
      <w:rPr>
        <w:rFonts w:ascii="Courier New" w:hAnsi="Courier New"/>
      </w:rPr>
    </w:lvl>
    <w:lvl w:ilvl="2" w:tplc="73A29324">
      <w:start w:val="1"/>
      <w:numFmt w:val="bullet"/>
      <w:lvlText w:val=""/>
      <w:lvlJc w:val="left"/>
      <w:pPr>
        <w:tabs>
          <w:tab w:val="num" w:pos="2160"/>
        </w:tabs>
        <w:ind w:left="2160" w:hanging="360"/>
      </w:pPr>
      <w:rPr>
        <w:rFonts w:ascii="Wingdings" w:hAnsi="Wingdings"/>
      </w:rPr>
    </w:lvl>
    <w:lvl w:ilvl="3" w:tplc="3F3AEADA">
      <w:start w:val="1"/>
      <w:numFmt w:val="bullet"/>
      <w:lvlText w:val=""/>
      <w:lvlJc w:val="left"/>
      <w:pPr>
        <w:tabs>
          <w:tab w:val="num" w:pos="2880"/>
        </w:tabs>
        <w:ind w:left="2880" w:hanging="360"/>
      </w:pPr>
      <w:rPr>
        <w:rFonts w:ascii="Symbol" w:hAnsi="Symbol"/>
      </w:rPr>
    </w:lvl>
    <w:lvl w:ilvl="4" w:tplc="2C32EA86">
      <w:start w:val="1"/>
      <w:numFmt w:val="bullet"/>
      <w:lvlText w:val="o"/>
      <w:lvlJc w:val="left"/>
      <w:pPr>
        <w:tabs>
          <w:tab w:val="num" w:pos="3600"/>
        </w:tabs>
        <w:ind w:left="3600" w:hanging="360"/>
      </w:pPr>
      <w:rPr>
        <w:rFonts w:ascii="Courier New" w:hAnsi="Courier New"/>
      </w:rPr>
    </w:lvl>
    <w:lvl w:ilvl="5" w:tplc="D61EC1BA">
      <w:start w:val="1"/>
      <w:numFmt w:val="bullet"/>
      <w:lvlText w:val=""/>
      <w:lvlJc w:val="left"/>
      <w:pPr>
        <w:tabs>
          <w:tab w:val="num" w:pos="4320"/>
        </w:tabs>
        <w:ind w:left="4320" w:hanging="360"/>
      </w:pPr>
      <w:rPr>
        <w:rFonts w:ascii="Wingdings" w:hAnsi="Wingdings"/>
      </w:rPr>
    </w:lvl>
    <w:lvl w:ilvl="6" w:tplc="A1887582">
      <w:start w:val="1"/>
      <w:numFmt w:val="bullet"/>
      <w:lvlText w:val=""/>
      <w:lvlJc w:val="left"/>
      <w:pPr>
        <w:tabs>
          <w:tab w:val="num" w:pos="5040"/>
        </w:tabs>
        <w:ind w:left="5040" w:hanging="360"/>
      </w:pPr>
      <w:rPr>
        <w:rFonts w:ascii="Symbol" w:hAnsi="Symbol"/>
      </w:rPr>
    </w:lvl>
    <w:lvl w:ilvl="7" w:tplc="836E925E">
      <w:start w:val="1"/>
      <w:numFmt w:val="bullet"/>
      <w:lvlText w:val="o"/>
      <w:lvlJc w:val="left"/>
      <w:pPr>
        <w:tabs>
          <w:tab w:val="num" w:pos="5760"/>
        </w:tabs>
        <w:ind w:left="5760" w:hanging="360"/>
      </w:pPr>
      <w:rPr>
        <w:rFonts w:ascii="Courier New" w:hAnsi="Courier New"/>
      </w:rPr>
    </w:lvl>
    <w:lvl w:ilvl="8" w:tplc="889A18EE">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76C58D6">
      <w:start w:val="1"/>
      <w:numFmt w:val="bullet"/>
      <w:lvlText w:val=""/>
      <w:lvlJc w:val="left"/>
      <w:pPr>
        <w:ind w:left="720" w:hanging="360"/>
      </w:pPr>
      <w:rPr>
        <w:rFonts w:ascii="Symbol" w:hAnsi="Symbol"/>
      </w:rPr>
    </w:lvl>
    <w:lvl w:ilvl="1" w:tplc="6706C33A">
      <w:start w:val="1"/>
      <w:numFmt w:val="bullet"/>
      <w:lvlText w:val="o"/>
      <w:lvlJc w:val="left"/>
      <w:pPr>
        <w:tabs>
          <w:tab w:val="num" w:pos="1440"/>
        </w:tabs>
        <w:ind w:left="1440" w:hanging="360"/>
      </w:pPr>
      <w:rPr>
        <w:rFonts w:ascii="Courier New" w:hAnsi="Courier New"/>
      </w:rPr>
    </w:lvl>
    <w:lvl w:ilvl="2" w:tplc="3C9482E2">
      <w:start w:val="1"/>
      <w:numFmt w:val="bullet"/>
      <w:lvlText w:val=""/>
      <w:lvlJc w:val="left"/>
      <w:pPr>
        <w:tabs>
          <w:tab w:val="num" w:pos="2160"/>
        </w:tabs>
        <w:ind w:left="2160" w:hanging="360"/>
      </w:pPr>
      <w:rPr>
        <w:rFonts w:ascii="Wingdings" w:hAnsi="Wingdings"/>
      </w:rPr>
    </w:lvl>
    <w:lvl w:ilvl="3" w:tplc="A5BEE0BE">
      <w:start w:val="1"/>
      <w:numFmt w:val="bullet"/>
      <w:lvlText w:val=""/>
      <w:lvlJc w:val="left"/>
      <w:pPr>
        <w:tabs>
          <w:tab w:val="num" w:pos="2880"/>
        </w:tabs>
        <w:ind w:left="2880" w:hanging="360"/>
      </w:pPr>
      <w:rPr>
        <w:rFonts w:ascii="Symbol" w:hAnsi="Symbol"/>
      </w:rPr>
    </w:lvl>
    <w:lvl w:ilvl="4" w:tplc="65F04424">
      <w:start w:val="1"/>
      <w:numFmt w:val="bullet"/>
      <w:lvlText w:val="o"/>
      <w:lvlJc w:val="left"/>
      <w:pPr>
        <w:tabs>
          <w:tab w:val="num" w:pos="3600"/>
        </w:tabs>
        <w:ind w:left="3600" w:hanging="360"/>
      </w:pPr>
      <w:rPr>
        <w:rFonts w:ascii="Courier New" w:hAnsi="Courier New"/>
      </w:rPr>
    </w:lvl>
    <w:lvl w:ilvl="5" w:tplc="7A4ADF94">
      <w:start w:val="1"/>
      <w:numFmt w:val="bullet"/>
      <w:lvlText w:val=""/>
      <w:lvlJc w:val="left"/>
      <w:pPr>
        <w:tabs>
          <w:tab w:val="num" w:pos="4320"/>
        </w:tabs>
        <w:ind w:left="4320" w:hanging="360"/>
      </w:pPr>
      <w:rPr>
        <w:rFonts w:ascii="Wingdings" w:hAnsi="Wingdings"/>
      </w:rPr>
    </w:lvl>
    <w:lvl w:ilvl="6" w:tplc="EC8A2C5A">
      <w:start w:val="1"/>
      <w:numFmt w:val="bullet"/>
      <w:lvlText w:val=""/>
      <w:lvlJc w:val="left"/>
      <w:pPr>
        <w:tabs>
          <w:tab w:val="num" w:pos="5040"/>
        </w:tabs>
        <w:ind w:left="5040" w:hanging="360"/>
      </w:pPr>
      <w:rPr>
        <w:rFonts w:ascii="Symbol" w:hAnsi="Symbol"/>
      </w:rPr>
    </w:lvl>
    <w:lvl w:ilvl="7" w:tplc="FFCCE342">
      <w:start w:val="1"/>
      <w:numFmt w:val="bullet"/>
      <w:lvlText w:val="o"/>
      <w:lvlJc w:val="left"/>
      <w:pPr>
        <w:tabs>
          <w:tab w:val="num" w:pos="5760"/>
        </w:tabs>
        <w:ind w:left="5760" w:hanging="360"/>
      </w:pPr>
      <w:rPr>
        <w:rFonts w:ascii="Courier New" w:hAnsi="Courier New"/>
      </w:rPr>
    </w:lvl>
    <w:lvl w:ilvl="8" w:tplc="1A9E7BE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D50711C">
      <w:start w:val="1"/>
      <w:numFmt w:val="bullet"/>
      <w:lvlText w:val=""/>
      <w:lvlJc w:val="left"/>
      <w:pPr>
        <w:ind w:left="720" w:hanging="360"/>
      </w:pPr>
      <w:rPr>
        <w:rFonts w:ascii="Symbol" w:hAnsi="Symbol"/>
      </w:rPr>
    </w:lvl>
    <w:lvl w:ilvl="1" w:tplc="C72A4142">
      <w:start w:val="1"/>
      <w:numFmt w:val="bullet"/>
      <w:lvlText w:val="o"/>
      <w:lvlJc w:val="left"/>
      <w:pPr>
        <w:tabs>
          <w:tab w:val="num" w:pos="1440"/>
        </w:tabs>
        <w:ind w:left="1440" w:hanging="360"/>
      </w:pPr>
      <w:rPr>
        <w:rFonts w:ascii="Courier New" w:hAnsi="Courier New"/>
      </w:rPr>
    </w:lvl>
    <w:lvl w:ilvl="2" w:tplc="0B7CDEF2">
      <w:start w:val="1"/>
      <w:numFmt w:val="bullet"/>
      <w:lvlText w:val=""/>
      <w:lvlJc w:val="left"/>
      <w:pPr>
        <w:tabs>
          <w:tab w:val="num" w:pos="2160"/>
        </w:tabs>
        <w:ind w:left="2160" w:hanging="360"/>
      </w:pPr>
      <w:rPr>
        <w:rFonts w:ascii="Wingdings" w:hAnsi="Wingdings"/>
      </w:rPr>
    </w:lvl>
    <w:lvl w:ilvl="3" w:tplc="7F429CA4">
      <w:start w:val="1"/>
      <w:numFmt w:val="bullet"/>
      <w:lvlText w:val=""/>
      <w:lvlJc w:val="left"/>
      <w:pPr>
        <w:tabs>
          <w:tab w:val="num" w:pos="2880"/>
        </w:tabs>
        <w:ind w:left="2880" w:hanging="360"/>
      </w:pPr>
      <w:rPr>
        <w:rFonts w:ascii="Symbol" w:hAnsi="Symbol"/>
      </w:rPr>
    </w:lvl>
    <w:lvl w:ilvl="4" w:tplc="DD963EB0">
      <w:start w:val="1"/>
      <w:numFmt w:val="bullet"/>
      <w:lvlText w:val="o"/>
      <w:lvlJc w:val="left"/>
      <w:pPr>
        <w:tabs>
          <w:tab w:val="num" w:pos="3600"/>
        </w:tabs>
        <w:ind w:left="3600" w:hanging="360"/>
      </w:pPr>
      <w:rPr>
        <w:rFonts w:ascii="Courier New" w:hAnsi="Courier New"/>
      </w:rPr>
    </w:lvl>
    <w:lvl w:ilvl="5" w:tplc="6498A036">
      <w:start w:val="1"/>
      <w:numFmt w:val="bullet"/>
      <w:lvlText w:val=""/>
      <w:lvlJc w:val="left"/>
      <w:pPr>
        <w:tabs>
          <w:tab w:val="num" w:pos="4320"/>
        </w:tabs>
        <w:ind w:left="4320" w:hanging="360"/>
      </w:pPr>
      <w:rPr>
        <w:rFonts w:ascii="Wingdings" w:hAnsi="Wingdings"/>
      </w:rPr>
    </w:lvl>
    <w:lvl w:ilvl="6" w:tplc="A8C2A1D0">
      <w:start w:val="1"/>
      <w:numFmt w:val="bullet"/>
      <w:lvlText w:val=""/>
      <w:lvlJc w:val="left"/>
      <w:pPr>
        <w:tabs>
          <w:tab w:val="num" w:pos="5040"/>
        </w:tabs>
        <w:ind w:left="5040" w:hanging="360"/>
      </w:pPr>
      <w:rPr>
        <w:rFonts w:ascii="Symbol" w:hAnsi="Symbol"/>
      </w:rPr>
    </w:lvl>
    <w:lvl w:ilvl="7" w:tplc="4D0AF05E">
      <w:start w:val="1"/>
      <w:numFmt w:val="bullet"/>
      <w:lvlText w:val="o"/>
      <w:lvlJc w:val="left"/>
      <w:pPr>
        <w:tabs>
          <w:tab w:val="num" w:pos="5760"/>
        </w:tabs>
        <w:ind w:left="5760" w:hanging="360"/>
      </w:pPr>
      <w:rPr>
        <w:rFonts w:ascii="Courier New" w:hAnsi="Courier New"/>
      </w:rPr>
    </w:lvl>
    <w:lvl w:ilvl="8" w:tplc="CAD84D8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FBDCC286">
      <w:start w:val="1"/>
      <w:numFmt w:val="bullet"/>
      <w:lvlText w:val=""/>
      <w:lvlJc w:val="left"/>
      <w:pPr>
        <w:ind w:left="720" w:hanging="360"/>
      </w:pPr>
      <w:rPr>
        <w:rFonts w:ascii="Symbol" w:hAnsi="Symbol"/>
      </w:rPr>
    </w:lvl>
    <w:lvl w:ilvl="1" w:tplc="0374DB20">
      <w:start w:val="1"/>
      <w:numFmt w:val="bullet"/>
      <w:lvlText w:val="o"/>
      <w:lvlJc w:val="left"/>
      <w:pPr>
        <w:tabs>
          <w:tab w:val="num" w:pos="1440"/>
        </w:tabs>
        <w:ind w:left="1440" w:hanging="360"/>
      </w:pPr>
      <w:rPr>
        <w:rFonts w:ascii="Courier New" w:hAnsi="Courier New"/>
      </w:rPr>
    </w:lvl>
    <w:lvl w:ilvl="2" w:tplc="1278DAA6">
      <w:start w:val="1"/>
      <w:numFmt w:val="bullet"/>
      <w:lvlText w:val=""/>
      <w:lvlJc w:val="left"/>
      <w:pPr>
        <w:tabs>
          <w:tab w:val="num" w:pos="2160"/>
        </w:tabs>
        <w:ind w:left="2160" w:hanging="360"/>
      </w:pPr>
      <w:rPr>
        <w:rFonts w:ascii="Wingdings" w:hAnsi="Wingdings"/>
      </w:rPr>
    </w:lvl>
    <w:lvl w:ilvl="3" w:tplc="A0CAF9EC">
      <w:start w:val="1"/>
      <w:numFmt w:val="bullet"/>
      <w:lvlText w:val=""/>
      <w:lvlJc w:val="left"/>
      <w:pPr>
        <w:tabs>
          <w:tab w:val="num" w:pos="2880"/>
        </w:tabs>
        <w:ind w:left="2880" w:hanging="360"/>
      </w:pPr>
      <w:rPr>
        <w:rFonts w:ascii="Symbol" w:hAnsi="Symbol"/>
      </w:rPr>
    </w:lvl>
    <w:lvl w:ilvl="4" w:tplc="9CD056BE">
      <w:start w:val="1"/>
      <w:numFmt w:val="bullet"/>
      <w:lvlText w:val="o"/>
      <w:lvlJc w:val="left"/>
      <w:pPr>
        <w:tabs>
          <w:tab w:val="num" w:pos="3600"/>
        </w:tabs>
        <w:ind w:left="3600" w:hanging="360"/>
      </w:pPr>
      <w:rPr>
        <w:rFonts w:ascii="Courier New" w:hAnsi="Courier New"/>
      </w:rPr>
    </w:lvl>
    <w:lvl w:ilvl="5" w:tplc="3B28E876">
      <w:start w:val="1"/>
      <w:numFmt w:val="bullet"/>
      <w:lvlText w:val=""/>
      <w:lvlJc w:val="left"/>
      <w:pPr>
        <w:tabs>
          <w:tab w:val="num" w:pos="4320"/>
        </w:tabs>
        <w:ind w:left="4320" w:hanging="360"/>
      </w:pPr>
      <w:rPr>
        <w:rFonts w:ascii="Wingdings" w:hAnsi="Wingdings"/>
      </w:rPr>
    </w:lvl>
    <w:lvl w:ilvl="6" w:tplc="9C12D572">
      <w:start w:val="1"/>
      <w:numFmt w:val="bullet"/>
      <w:lvlText w:val=""/>
      <w:lvlJc w:val="left"/>
      <w:pPr>
        <w:tabs>
          <w:tab w:val="num" w:pos="5040"/>
        </w:tabs>
        <w:ind w:left="5040" w:hanging="360"/>
      </w:pPr>
      <w:rPr>
        <w:rFonts w:ascii="Symbol" w:hAnsi="Symbol"/>
      </w:rPr>
    </w:lvl>
    <w:lvl w:ilvl="7" w:tplc="04C8EF2A">
      <w:start w:val="1"/>
      <w:numFmt w:val="bullet"/>
      <w:lvlText w:val="o"/>
      <w:lvlJc w:val="left"/>
      <w:pPr>
        <w:tabs>
          <w:tab w:val="num" w:pos="5760"/>
        </w:tabs>
        <w:ind w:left="5760" w:hanging="360"/>
      </w:pPr>
      <w:rPr>
        <w:rFonts w:ascii="Courier New" w:hAnsi="Courier New"/>
      </w:rPr>
    </w:lvl>
    <w:lvl w:ilvl="8" w:tplc="D89A40EA">
      <w:start w:val="1"/>
      <w:numFmt w:val="bullet"/>
      <w:lvlText w:val=""/>
      <w:lvlJc w:val="left"/>
      <w:pPr>
        <w:tabs>
          <w:tab w:val="num" w:pos="6480"/>
        </w:tabs>
        <w:ind w:left="6480" w:hanging="360"/>
      </w:pPr>
      <w:rPr>
        <w:rFonts w:ascii="Wingdings" w:hAnsi="Wingdings"/>
      </w:rPr>
    </w:lvl>
  </w:abstractNum>
  <w:abstractNum w:abstractNumId="7" w15:restartNumberingAfterBreak="0">
    <w:nsid w:val="00EF01F3"/>
    <w:multiLevelType w:val="hybridMultilevel"/>
    <w:tmpl w:val="005E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97F8F"/>
    <w:multiLevelType w:val="hybridMultilevel"/>
    <w:tmpl w:val="4296E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76466"/>
    <w:multiLevelType w:val="hybridMultilevel"/>
    <w:tmpl w:val="CEF88FC0"/>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10" w15:restartNumberingAfterBreak="0">
    <w:nsid w:val="35314D65"/>
    <w:multiLevelType w:val="hybridMultilevel"/>
    <w:tmpl w:val="A98617A4"/>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11" w15:restartNumberingAfterBreak="0">
    <w:nsid w:val="3FC5303D"/>
    <w:multiLevelType w:val="hybridMultilevel"/>
    <w:tmpl w:val="B260B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306EB"/>
    <w:multiLevelType w:val="hybridMultilevel"/>
    <w:tmpl w:val="41A8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C15C5B"/>
    <w:multiLevelType w:val="hybridMultilevel"/>
    <w:tmpl w:val="FA9A8530"/>
    <w:lvl w:ilvl="0" w:tplc="77348AC6">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12"/>
  </w:num>
  <w:num w:numId="10">
    <w:abstractNumId w:val="7"/>
  </w:num>
  <w:num w:numId="11">
    <w:abstractNumId w:val="9"/>
  </w:num>
  <w:num w:numId="12">
    <w:abstractNumId w:val="10"/>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D81"/>
    <w:rsid w:val="000E5935"/>
    <w:rsid w:val="00131E5F"/>
    <w:rsid w:val="001B4F7D"/>
    <w:rsid w:val="0022119F"/>
    <w:rsid w:val="002B0400"/>
    <w:rsid w:val="002E528B"/>
    <w:rsid w:val="003F0BC0"/>
    <w:rsid w:val="00457EB7"/>
    <w:rsid w:val="0046718F"/>
    <w:rsid w:val="004840CF"/>
    <w:rsid w:val="004A7D81"/>
    <w:rsid w:val="00504AEE"/>
    <w:rsid w:val="00540A72"/>
    <w:rsid w:val="00601D6B"/>
    <w:rsid w:val="00637237"/>
    <w:rsid w:val="00680642"/>
    <w:rsid w:val="006E43C7"/>
    <w:rsid w:val="006F385D"/>
    <w:rsid w:val="00711126"/>
    <w:rsid w:val="007733C1"/>
    <w:rsid w:val="007F6033"/>
    <w:rsid w:val="008269F8"/>
    <w:rsid w:val="008409A7"/>
    <w:rsid w:val="00866427"/>
    <w:rsid w:val="00883642"/>
    <w:rsid w:val="00937353"/>
    <w:rsid w:val="009517B3"/>
    <w:rsid w:val="00964B74"/>
    <w:rsid w:val="009714F7"/>
    <w:rsid w:val="00990263"/>
    <w:rsid w:val="009C7F6E"/>
    <w:rsid w:val="00A80066"/>
    <w:rsid w:val="00AA5DB9"/>
    <w:rsid w:val="00AD3A60"/>
    <w:rsid w:val="00AF40C0"/>
    <w:rsid w:val="00B3134F"/>
    <w:rsid w:val="00B34DA2"/>
    <w:rsid w:val="00B416E4"/>
    <w:rsid w:val="00B57979"/>
    <w:rsid w:val="00BA04CC"/>
    <w:rsid w:val="00BF4442"/>
    <w:rsid w:val="00D339F0"/>
    <w:rsid w:val="00DB3111"/>
    <w:rsid w:val="00E526D5"/>
    <w:rsid w:val="00EB251F"/>
    <w:rsid w:val="00EB41FF"/>
    <w:rsid w:val="00ED29FE"/>
    <w:rsid w:val="00F05DDE"/>
    <w:rsid w:val="00F56F77"/>
    <w:rsid w:val="00F7632F"/>
    <w:rsid w:val="00FA7A77"/>
    <w:rsid w:val="00FF1FF1"/>
    <w:rsid w:val="00FF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D0AE"/>
  <w15:docId w15:val="{9A50396C-011F-446E-8770-BD259DBAD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u">
    <w:name w:val="u"/>
    <w:basedOn w:val="DefaultParagraphFont"/>
    <w:rPr>
      <w:sz w:val="24"/>
      <w:szCs w:val="24"/>
      <w:bdr w:val="none" w:sz="0" w:space="0" w:color="auto"/>
      <w:vertAlign w:val="baseline"/>
    </w:rPr>
  </w:style>
  <w:style w:type="character" w:customStyle="1" w:styleId="Strong1">
    <w:name w:val="Strong1"/>
    <w:basedOn w:val="DefaultParagraphFont"/>
    <w:rPr>
      <w:sz w:val="24"/>
      <w:szCs w:val="24"/>
      <w:bdr w:val="none" w:sz="0" w:space="0" w:color="auto"/>
      <w:vertAlign w:val="baseline"/>
    </w:rPr>
  </w:style>
  <w:style w:type="paragraph" w:customStyle="1" w:styleId="divdocumentulli">
    <w:name w:val="div_document_ul_li"/>
    <w:basedOn w:val="Normal"/>
    <w:pPr>
      <w:pBdr>
        <w:left w:val="none" w:sz="0" w:space="2" w:color="auto"/>
      </w:pBdr>
    </w:pPr>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sectionSECTIONALNK">
    <w:name w:val="div_document_right-box_section_SECTION_ALNK"/>
    <w:basedOn w:val="Normal"/>
    <w:pPr>
      <w:pBdr>
        <w:top w:val="single" w:sz="8" w:space="0" w:color="C4C4C4"/>
      </w:pBdr>
    </w:p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styleId="ListParagraph">
    <w:name w:val="List Paragraph"/>
    <w:basedOn w:val="Normal"/>
    <w:link w:val="ListParagraphChar"/>
    <w:qFormat/>
    <w:rsid w:val="00131E5F"/>
    <w:pPr>
      <w:spacing w:after="200" w:line="276" w:lineRule="auto"/>
      <w:ind w:left="720"/>
      <w:contextualSpacing/>
    </w:pPr>
    <w:rPr>
      <w:rFonts w:ascii="Calibri" w:eastAsia="Calibri" w:hAnsi="Calibri"/>
      <w:sz w:val="22"/>
      <w:szCs w:val="22"/>
    </w:rPr>
  </w:style>
  <w:style w:type="paragraph" w:styleId="BodyText">
    <w:name w:val="Body Text"/>
    <w:basedOn w:val="Normal"/>
    <w:link w:val="BodyTextChar"/>
    <w:rsid w:val="00131E5F"/>
    <w:pPr>
      <w:widowControl w:val="0"/>
      <w:autoSpaceDE w:val="0"/>
      <w:autoSpaceDN w:val="0"/>
      <w:adjustRightInd w:val="0"/>
      <w:spacing w:after="120"/>
    </w:pPr>
    <w:rPr>
      <w:rFonts w:ascii="Arial" w:hAnsi="Arial" w:cs="Arial"/>
    </w:rPr>
  </w:style>
  <w:style w:type="character" w:customStyle="1" w:styleId="BodyTextChar">
    <w:name w:val="Body Text Char"/>
    <w:basedOn w:val="DefaultParagraphFont"/>
    <w:link w:val="BodyText"/>
    <w:rsid w:val="00131E5F"/>
    <w:rPr>
      <w:rFonts w:ascii="Arial" w:hAnsi="Arial" w:cs="Arial"/>
      <w:sz w:val="24"/>
      <w:szCs w:val="24"/>
    </w:rPr>
  </w:style>
  <w:style w:type="character" w:customStyle="1" w:styleId="ListParagraphChar">
    <w:name w:val="List Paragraph Char"/>
    <w:link w:val="ListParagraph"/>
    <w:locked/>
    <w:rsid w:val="00131E5F"/>
    <w:rPr>
      <w:rFonts w:ascii="Calibri" w:eastAsia="Calibri" w:hAnsi="Calibri"/>
      <w:sz w:val="22"/>
      <w:szCs w:val="22"/>
    </w:rPr>
  </w:style>
  <w:style w:type="character" w:customStyle="1" w:styleId="apple-style-span">
    <w:name w:val="apple-style-span"/>
    <w:basedOn w:val="DefaultParagraphFont"/>
    <w:rsid w:val="00711126"/>
  </w:style>
  <w:style w:type="character" w:customStyle="1" w:styleId="apple-converted-space">
    <w:name w:val="apple-converted-space"/>
    <w:basedOn w:val="DefaultParagraphFont"/>
    <w:rsid w:val="00711126"/>
  </w:style>
  <w:style w:type="paragraph" w:styleId="NormalWeb">
    <w:name w:val="Normal (Web)"/>
    <w:basedOn w:val="Normal"/>
    <w:uiPriority w:val="99"/>
    <w:rsid w:val="0071112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PRAVEENKONDURU</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PRAVEENKONDURU</dc:title>
  <dc:creator>Konduru, Praveen</dc:creator>
  <cp:lastModifiedBy>Konduru, Praveen</cp:lastModifiedBy>
  <cp:revision>29</cp:revision>
  <dcterms:created xsi:type="dcterms:W3CDTF">2022-10-17T21:05:00Z</dcterms:created>
  <dcterms:modified xsi:type="dcterms:W3CDTF">2023-02-17T04:32:00Z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YEkAAB+LCAAAAAAABAAUm7Vy61AURT9IhRhSiplZnZiZ9fXPL0WaaCb2vefsvdZ4LKD4H0z8cSSEkRRDwByKQwIm8NgfyXE4RWWGGZwQz+oXuXY84Wfkdb/D3sj7xliESQpLf1RqLEkmUP9t8rTU0QvL57Z93iXlQ1Z/92Tbf2MapXe4JAQGPnltibgJTmIeSVqZ6n8YR7tyLTdYXuQ1EKBrXoJRzca6qP9JAd6M5MBYbN3ZaK8tLpGEEyEnzvk</vt:lpwstr>
  </property>
  <property fmtid="{D5CDD505-2E9C-101B-9397-08002B2CF9AE}" pid="3" name="x1ye=1">
    <vt:lpwstr>y0d3/AbC/7cPf7fzxpfB+Lw3j5C5Vgz0SPMAy55dOUrRwLJRTyiHvNs4qHqYA1KIrPqlJx9qRvS5NMLgsRMlMSefhL4+L/e/XPWd+G/8tacmJkFLUbWR2EtEF3E7K31Kb7OIJfJWkxr5li2W6eNxbGwKlG9eBMcA22J0PL32OrgC+GTbHe1xv9DpW+LRUWmwVakspiYFv3l8P5qOlbSSEV/74YN9f2QyXBCaAcvJNBNk93jjQgrYXWeSZGQF03f</vt:lpwstr>
  </property>
  <property fmtid="{D5CDD505-2E9C-101B-9397-08002B2CF9AE}" pid="4" name="x1ye=10">
    <vt:lpwstr>3NvUPXz/Yl9ykMT54HkHjNZ7lhavFXkE2AknZa2WUQY2EObpUxgXwXPo2VuorK1XayAQj2o5N69/DpWaJr0f/yZ6DjL7SavoZhq3R7XhCCpU8mV0WykSwQWPirF4dhteENpqniXxHeSlIPSb1yqaqiPOM39SOth7LerCUsKsAwGZ22zNudM46cpYgDld5aJE98n93oBZGAA7r424lHaEsBvErjL4/laynLZXDYsrU2vPe6LtrIWKZvOfs+/2hf3</vt:lpwstr>
  </property>
  <property fmtid="{D5CDD505-2E9C-101B-9397-08002B2CF9AE}" pid="5" name="x1ye=11">
    <vt:lpwstr>ZUkFrlk8PDWOGIKhNGuPwXmkh2q7DfFHw33HE/3W3HwGHAAuntCtVugUUGaKuUN08HbxzI893AkIOSz+M2xkVNkRVQgAStDYc3L+6BUWaQujMsGnZUpJZy0aCGZVLjrL/2quwc8P5H3RNgRljYN+fovOaiXbw2o7K9gezGjJJGWog5DeNOtwlo797veyoINiq65b3pTLwyMgaEIq/6OF3sHwkzfrzejeNySVdtuIS9xqnPGPGa1G6HdYYi6d5T8</vt:lpwstr>
  </property>
  <property fmtid="{D5CDD505-2E9C-101B-9397-08002B2CF9AE}" pid="6" name="x1ye=12">
    <vt:lpwstr>vYOCKILYjSlU2ZAlHevy05HtZRc59XIbOHujpgaQX1bPpmbbqt87veQKHOQUlYtuaPhbTwto2iEj+W9tand05lCiSGnGLJfGIFgpglb40ygwY0rti+IXxss7yLLQ7dg+g5XodJNzzwh6BKPSXy5CUc4/4gjOIecMUVamjhPhaS2OlwgLlPYUyvubO1s/zgaI+hheEGtGaj3m4F/tkeEsVkmCdOtXPFenKcpTlYzD8DraAu5DU2/WbZ/buCNyC8b</vt:lpwstr>
  </property>
  <property fmtid="{D5CDD505-2E9C-101B-9397-08002B2CF9AE}" pid="7" name="x1ye=13">
    <vt:lpwstr>02dH6ofTR7hyBDixd8HmiYfpxvJLq34FU4Cz5cpqvisGS/bknmaBejG4O84dKmWWh4cjNNtywn18Pe2b0kjd/SzBnYEtV2wMyjFGXdGZ1Ukork8CzigFLzk93sHsLXn++toBeORJxHrJpcQ9nn2SY/BcfVWez9w7j1FsX/GefJIToCzfDrtmLlUBGqCT4BZhK7CaBiSYUAfpqh+RqbXCdjSxTIX5XNrNye3yjSbp4hTtsxyMHBkjnj+FL9TwMPV</vt:lpwstr>
  </property>
  <property fmtid="{D5CDD505-2E9C-101B-9397-08002B2CF9AE}" pid="8" name="x1ye=14">
    <vt:lpwstr>mVXplRsGAzvkOYs+nE6w0qNeEhPWSUQ79/71AK6DmVahDmYLCUbNbr0nophP34rrjmLnKbukLO5TnM6ZgLWBHd2ZyIhuBY72N6gexAfmtln1nQw2LwBjW93LfSWChlNtQEErW1YH9u96r+ztn5gs62T0HmhZX8no/ADvgKTVldpOUDa/x31vCP7E4FhTgeX2SFkzeIGKQXi9IlGA4llULRsvHeEUp1y+uR2+SyOd46vw+nddg9CL1GNFVjcaPjC</vt:lpwstr>
  </property>
  <property fmtid="{D5CDD505-2E9C-101B-9397-08002B2CF9AE}" pid="9" name="x1ye=15">
    <vt:lpwstr>0sTgJzDIhwIpqG5/2svrHUrBQef1IoSs0XxWQ2Ble5rAMZMf3HLKFDuGlZNTvuKqYt7Bb9qqnIM74ep+R91oi+juHt/yXDuRSP00HlS7yvx4QYLZU8Zs635C+KqavxHOhq725b8ErOCLAl3Fe1OA7BHFzHZDYCThNMdTZnKFCDcLlzkyJKoXaUvXWwDgX3c7+jSLhRZI64fm8n6txtgJXXh0TIqnulT9OfLSXeYYgtdF5LxLZeSK1JRCWveaQu5</vt:lpwstr>
  </property>
  <property fmtid="{D5CDD505-2E9C-101B-9397-08002B2CF9AE}" pid="10" name="x1ye=16">
    <vt:lpwstr>KUCHeaAXr+USI/YXivlCkrRe1X+NJbgcIfPm2aCP5wsp6zben2rJVTNEyvaQQ7N+3AJLS4ZPQpJHA3ngGuoeMukZO3aFxB+6nKhBgRh7QlCEiraqwhVWNW3ycH0aGHHl2dsYgFTeA9u6tx6LgINKAURrAXIGjNDPqUa8UkQ7hzKGtTC0AMpZQ4oD6P9u7oxgNnFm31l3MKlo6XPHTkizSg44qHDU4TiSZ/o7WbUrU+438vOJFYMtsqfFuOixcr8</vt:lpwstr>
  </property>
  <property fmtid="{D5CDD505-2E9C-101B-9397-08002B2CF9AE}" pid="11" name="x1ye=17">
    <vt:lpwstr>9QS1HvKng/nKLEr4+XLnNsbI+aK0fxjkWYOOtQET55mX4g+u0+vu5Rtf6yxkDxtxn3G65LVe/o9aUVKdNlEPRs6mJ2IXGuVUeQr0zZoe6KbI/OM1HPPuAv1Wl6f3PnPav1JUWpMf6oQqARM9fJ2BRnRmrc2DUSJs/TeWnkiZaXBBf+ccV63ZEbRAahpMUDa0HcbdRGjrrLJSDYso3PPYjVwWGtPj2HjPkgPhMC0HiSnAKyyZIOV8PziNSic9p7S</vt:lpwstr>
  </property>
  <property fmtid="{D5CDD505-2E9C-101B-9397-08002B2CF9AE}" pid="12" name="x1ye=18">
    <vt:lpwstr>Q/r/Kz9Dtq90NbRcfEjmO7Ij5TIaEInLYPmylJfMHk73Fj0gczGaG5WDYDrmLEEcUukMyJlapqJZZ4qHePmp/uO8pubQ4Jb/diXSz8Qk2WKOMue54koLoXBdmZcbfm8RUG2gLy5b9DN+CLv2HDNdC/BVjZ76dyIYkf4S6TKPAS/pbBjYVD7YJXbixd3SIwfkl55J9LDtKzOijqLC/NtwucYVSg/K3ROP590u2bHf9pv2HCdUqkMyDp9fWi6KhOC</vt:lpwstr>
  </property>
  <property fmtid="{D5CDD505-2E9C-101B-9397-08002B2CF9AE}" pid="13" name="x1ye=19">
    <vt:lpwstr>ufJq5W3Tu0PiZMUCn7nIhbQ9x6zA1C2PHf60aq7m+XGrNhkw5zITytzDM8ubvxRs966l8Dbd/V7CjHRTm3+PJ/WVckHJ9Uc0oFrkCnlABLoGdBNUArXRHHJtgbZOg0OqEmRInL64XwFQyomDTgiq6BGRLX6ZvPtdnjuy0AVu00Qe9rbLzstIK9fVLpRo1nFZR59o8flYFGF+3JrXmV9b7jaGvO5mjiHY34Jpnedyr5ZV8Z4CdzbEWALs5FL0/Ir</vt:lpwstr>
  </property>
  <property fmtid="{D5CDD505-2E9C-101B-9397-08002B2CF9AE}" pid="14" name="x1ye=2">
    <vt:lpwstr>QjaZWtatZMI03P3BRg/aedckURo3Coxx8Wf0ak/FndtP8x2SBOnGqGOfwKLunqXObMEoQ+jeh6qeHumh/li0LBTd2ch50B38BF/OysliTTK9/7cO9lsAiMWisHs7urABozo/kFDYMcbwKrWKucJwN/UUlv6x96mGRlQy1D9GHMKVSNDreY7CvpU+IneiefOAvh4sX6SUO6dQxiLT2nc84rP5n2LgJb81PaRSTy0pqLMEpLnLR6hJ5aSekohu9ro</vt:lpwstr>
  </property>
  <property fmtid="{D5CDD505-2E9C-101B-9397-08002B2CF9AE}" pid="15" name="x1ye=20">
    <vt:lpwstr>br8HOzjX7qOuR4Voc0VRjjdEN2xSasDKV1fiSeAv5hBCFxfmDVjW/TsMsEmzVlL1hinMzq69PvhyfsuhKC+pvXb/lItmsw3d5sC2CSM4OwJ4Llry8yB24mqDfpIxoDfJfYM2g6mdU31Ih+OYOLmH9Ploe/SLQaflsbf8h69kgWqSdF9w0z70rzVFJfwTCNtGV8qWWtz5Gan5g+4/HS5mnAOOt+FBYmmu192rNCqRbjb2aEYIsB8JX5MgO2jvI1U</vt:lpwstr>
  </property>
  <property fmtid="{D5CDD505-2E9C-101B-9397-08002B2CF9AE}" pid="16" name="x1ye=21">
    <vt:lpwstr>O62+ww8DjqD+AjjPa/FA/SxJBSlC7VcqySgtOmwyI+jjSoNXbv6mT/zpvegEjUvwSdaFkC7++sthDT8Gta7C5+vOWPbCbuyr4GTfRxk6VDA3PKzsfJJ3w8+d8IhXYnUNcsw1mxyNPQxM9nqG80WKvh2oWacSGVCyG9k9E/iwXb4lBgNi2ASnf+MMJcCdsBYoj4GZa3QpFoQ/kTcd+N+Yw+kB4Q+8bECdy7/Ci0ResZlPkr8EaWA2YIKJP/cFv/D</vt:lpwstr>
  </property>
  <property fmtid="{D5CDD505-2E9C-101B-9397-08002B2CF9AE}" pid="17" name="x1ye=22">
    <vt:lpwstr>ZXJPghWMQLDpqqaCv2COaJZlGSKsJ0Ny0DyHbafs42Az9PwXpOQvPCAiUbMWBO0y77lPAirhFtSl5HUV5fKYAmeGtzdPaIlG3nWdPbLfnNXKDd+URUX9ixi+MVQfZbV1cu2WZ2ulxeiVn2n9ShqdZAwqgkVsBomfhX5Zvb2nb8C3LcJYEq/TUUgo9DDkK/tu1Prd1XkVWENwYjMg1o2ZzmvJInD+T7aBIU1P0iG/6cxXNyHtFNeMkrhuDa8IB4B</vt:lpwstr>
  </property>
  <property fmtid="{D5CDD505-2E9C-101B-9397-08002B2CF9AE}" pid="18" name="x1ye=23">
    <vt:lpwstr>FtinEwgJuMOsKbcFNr+UDrMcG7sGLU6AktFyWU1sqALayeinmm9CM+zu0JFVIchAHat1bMEfwmsaFpe//iVxt1Pb3ch71/yl9n4HzkmePDntPtUMCe2k/KvclZOxoEEAWaIMBM3SOueX1bms6vGo3mmZa+kwcOsIrzQrHXmJCSf3XNoWD2lcviBoPaXniOYOyvlM5xVQ+T+3bRjxZjnBJHrVykT0Kr9lalvcJd+ijtcYS+ROGvafr79kZWe9ElC</vt:lpwstr>
  </property>
  <property fmtid="{D5CDD505-2E9C-101B-9397-08002B2CF9AE}" pid="19" name="x1ye=24">
    <vt:lpwstr>3VVNs6LdbBHmzQ5L8nTDMSKWmdnWcODKwZCBWsEhofysomtGJ1Bc6RVbHtKNmex8yuKXDbk+ZcMURHn336xzlCnlApsg57sZ3Z+LLuZCEgCF/QYJvFTCnban/BYEtrIbrsPB1ZyuYDo+IhTG8VBAjk5He8rO0tjFzMgOrQH2bOtzKjXEYSPUkJ0fSqElBv4hjRm5PHQf9M8hV13rxMgfxyD+pjB/+x08bLGcIvbFaeA5l4FOFuW3IzwDtX21jhs</vt:lpwstr>
  </property>
  <property fmtid="{D5CDD505-2E9C-101B-9397-08002B2CF9AE}" pid="20" name="x1ye=25">
    <vt:lpwstr>kb4hipdspm+soojZeukL1A0LYL5ZY+OOhqAhQ5Sp285mNNPV+41KBofWqlMhmjmpSCPcLwOr7VdM7mDMH+qxUBbF0cvSqvvwkgPIVVpd3pkFweQT4zrIp/cGnD4uw/ysI4JZKExfK1jOgy0mytDT4mGDbZKz84Afv+oPutOvySKBUyUst6DhisU1hzpLXeZkZtIMCwwHeKDeXLrY3T/D/E4QqAaioyKGmePrfPJ5d9Y2aCkkAYTOw1TBc88nfnC</vt:lpwstr>
  </property>
  <property fmtid="{D5CDD505-2E9C-101B-9397-08002B2CF9AE}" pid="21" name="x1ye=26">
    <vt:lpwstr>pwwfZlgZmRhfb5LMOvhV2WB0vNWRDM1AkYfCUxSoArqDpj6Zd0l9/1FZyRKvhYCIMFT+Lat3zTLaOn9R2i2eWpVdLs7OlETosvdubL1YnhOVXuHBWqlDds8vfNrq2YIWGjc2VezqBrm66b/loXVhDcBY1oYoIk+KEwSkT+zkKx0OJXSseF/V0c2KAZD4Nb06JrKhk1M+n8D1BoZL5HIshtC+HTrUgPPlS91BAK9vtiuzU9Ofthj0LJF/v8YslJ8</vt:lpwstr>
  </property>
  <property fmtid="{D5CDD505-2E9C-101B-9397-08002B2CF9AE}" pid="22" name="x1ye=27">
    <vt:lpwstr>FSqFBnvI/PHwYsxxARaON6G77XizH+uOegXsYV3YTU401ao4XmRerY6Z5YUYch641hqb4kC11TVmBn4IBpTkNpKLMjn0vlt71aP9Vk98thRvPaJbY3pCHz97e76diH2M5iBxeSE2pQgDOg2CWCczxWxeCZ+npnVsFumn/hu/SiErWd+sizovo17zyYD3+pn8INIBoj8kD6qLm/cMzDdLryHPo+y0e0bImNwxlO734G2u6tnIDwkfPkTmwOHD7kr</vt:lpwstr>
  </property>
  <property fmtid="{D5CDD505-2E9C-101B-9397-08002B2CF9AE}" pid="23" name="x1ye=28">
    <vt:lpwstr>idfEt1kedFZV7GkWYe/kXkpvpA733miU8MIEK81H1kWVdOhwH4sfjIasVIn6QsxEL/kCU6HoxkDLIDPW2XCXuiZEIizAl0JpBbxJOfKa+uFvNIui5Xb/akQW2EbxDuNIHlgt8DIo7UoP6vcirlAehRTEcUQ+HQXjy6Eu3UZqAn0HEjcesJXviK71w3Gi5LoPSriDq6Cvl17TLP5GEAzrTmExJ2aF0D4jmtGM6ZkiN3pd9SHGGh8QTIqGEb7mEI5</vt:lpwstr>
  </property>
  <property fmtid="{D5CDD505-2E9C-101B-9397-08002B2CF9AE}" pid="24" name="x1ye=29">
    <vt:lpwstr>r6lc3C4fCPtVCfcMKOTmxwNiUQLpgZBApAL0XB/Sx9hKWoi8RtpetWO2Nw/ozZ5HIfrt2spqJDTUYJInk1ujzudWd039aaxyyUfrjS1FF/H3YgqDeYMB7cogteyYuqcdUXpJI1vs1pTLI9r63zBM+eg+N5mC7rpG5TyJ4SGC93B5xj+gHE3pMBMe4dU1HrSLUwd4J7TVp3SjnBzKmn3mN9+NtKWl9we6yvgG1tJDZ2FEhCx5eoBiQQI8oZRvVoq</vt:lpwstr>
  </property>
  <property fmtid="{D5CDD505-2E9C-101B-9397-08002B2CF9AE}" pid="25" name="x1ye=3">
    <vt:lpwstr>0lwiykMwhG5zX8w+NKi2X90irT1IimsenE0JiKG2SfmDIbODNdnhmxe0fLwmGK+y53DsN0VVFyWMPE853LSCtto7nKqwPXgwSudCjUtb6UQLYce/D2mXNQzcHpmXYx/Yd5mLsoDBE72hX93WNF3mP2o0wJcl2/ZD2vHsu6TempXLx0rPOwwcc/zf5uBh4/hHJqIxhlZES2hAqqjJG+qXeuiER5AUGGku+j7Dccd1tMrdn4Q8Lj0AKj6eB1q8iwA</vt:lpwstr>
  </property>
  <property fmtid="{D5CDD505-2E9C-101B-9397-08002B2CF9AE}" pid="26" name="x1ye=30">
    <vt:lpwstr>Z3eJrrG4xFUba3q0I5DtUT9WL9ioB7yBJvgVr3/TPt5mRsATvCtxfEh3i8kNr4KGC0grDmAFIK98axSUb+nAfEQACxX5TCFJNbEul+RPL5o/84oEUYSrqwa1IZUT6isYXfCQ9B3fkVwEr/0T8nKH67CFgjLqK6lqBGBAKqRQxkVlD6tn65fF2ffoDIGRNefDdBfy+xH0Opwy7VXzOCVMWx+G28g6Sf3GLDVoix6uFD5xj9qLoDTY5j9b0hSHplP</vt:lpwstr>
  </property>
  <property fmtid="{D5CDD505-2E9C-101B-9397-08002B2CF9AE}" pid="27" name="x1ye=31">
    <vt:lpwstr>KxlMwQs/b8K7t9rzIT1R/F64ugwLD9G4hKz9vyRjhTDHl7wjlMvfZub69kxFUzQs0+jSAU3sb8uebYH/tVJW9TOj8tzMKvk6bMcoR8BSsKyYtwf1wGImGvPVsF8aH4htRG3iRyHZxEU0GRkzbFWhLElCh9Ptfr0NS60AhzPyRrH1yICx2BuWuyRccwCa1+wb1S1FrfwvdRzsXv4xWuY/TamwYYR9WO23V6GrrmRREs7Da2Y8BqW9bkZerp0bnaE</vt:lpwstr>
  </property>
  <property fmtid="{D5CDD505-2E9C-101B-9397-08002B2CF9AE}" pid="28" name="x1ye=32">
    <vt:lpwstr>Zhdn/nwCx0eX+iQwQZS6Iqw3foNwIyboj3rwyV86pn9NeAf8fPNaFveozoMeedUsvcc2zMnIN8O1gVCbE4KxvEe9TKApFP6KlPxkrmaVj4OkLL9H1ZbNGEeb9jywurZ6GUKJUQuaCVPvZ/EV03tSwBbbB/11N/pGgJQ9VCj/BpoNxUwNMceCYLXYgw2AFytgrWajYNkeRZ0n/v466rpL57ddz/JjJmRX3thSB6RErANVIlGZLQvJF6Xbx6lC5+1</vt:lpwstr>
  </property>
  <property fmtid="{D5CDD505-2E9C-101B-9397-08002B2CF9AE}" pid="29" name="x1ye=33">
    <vt:lpwstr>X9hOv9W774n8BQ6Pz318mXJ/mf6N5wO2zNtkkS4wlWe9JzCkvGavqboQpn/hOodGmwfgzh9U8svOmk1yvZQ49qqsdSsYQQOTUloF94gigu1mJbLVHFFoqwq1doxhf2uT+x9lViurT+fUUZz8GgESt1l95FxcmezZlSJU9ENJQlrk9YFBpHT8PmIitcr+Q5KOZUGJ810FtZfs8KO/QrJxiFX+oJVekcDcI7E4Jbh8R/me2vacxpzekwq/782YOSF</vt:lpwstr>
  </property>
  <property fmtid="{D5CDD505-2E9C-101B-9397-08002B2CF9AE}" pid="30" name="x1ye=34">
    <vt:lpwstr>HEhBgicp4h29PXbz1pvk+iIe7Avn46TuveVOrogDEUy7mcTJ/4bOruEzaw9/K3bkCvSA+QyVcL/oHVRfqEFl1tsrA89KLSXv8d00KsLCAG/Lpx6Zwhdjq+yj7Bj8e5DYvcCjzwdiD/rZSHNFD4O1ZtiS1AuLdw90sh7bo/+qfBhPXM7dYyWkZYkm0jv16POvlA50uUfmSUDSfxYPDuQT9qOso/LRBgFATsuZfKDxNygl6ziET26V5gDFNpzg5qf</vt:lpwstr>
  </property>
  <property fmtid="{D5CDD505-2E9C-101B-9397-08002B2CF9AE}" pid="31" name="x1ye=35">
    <vt:lpwstr>N//mENG+t54NxKWDoGu0ieeJi+E/qjOVSR5nne0P9wenNaGQQSyoCT4ZhgfJOW6vRzlT4iLxCsGw6XDW/x+ZhXyubAgmhP9JXLRSrgwo1k0ETWuVT6OHrwFL2CW5iRAfSUarKo87K1h9PPdgqsZsJCxVBLACtfPyuj0LQL2t6bIQOHGcoawfT6ol/odBXimufHCRglKhHx/t0RIE5nCKNf5bIKKdFg/+kZvOLoUaM4k3pSFKy1vtGbVoJjKX97y</vt:lpwstr>
  </property>
  <property fmtid="{D5CDD505-2E9C-101B-9397-08002B2CF9AE}" pid="32" name="x1ye=36">
    <vt:lpwstr>wSSd49Qj1YWdX1AdIHYp7iJ4IyxtPYY5LvZryT+lMrgy8+9N++HJEcweh/MrY546jps/C1UHtz/OaDku8tgCGkneqmhR2ZbhbBcia59MQB/jaxgWmStmC0/9aWNv9aI9WnGpjZu5q82mVfMmwfxxtQr/tjDzkjXTUUPTeJF22AdTdKsRgbk1hjuzA8J+DqsFIkAP1rKYNbNMkEnQ7NGgwG1mV3qquGM/tvrFMknnulKCTMsOGpvurp/JAr/h2QP</vt:lpwstr>
  </property>
  <property fmtid="{D5CDD505-2E9C-101B-9397-08002B2CF9AE}" pid="33" name="x1ye=37">
    <vt:lpwstr>2gWuQfNKLvcytIS7NMicg8Yhxx2e+TQn+aUlIUivQyR/YJB7XAfgk4/7iDj8e+M5/OGB5YGfc5JJuE0zunty5ExHb7EOx2iQ+ICoPUBv1ahgDCd2WR1yMjisyq0p4dUCJU3pW07phBzn4apUjBRvRIWF5qioWf9anXG24wGW+GPkv9YVRZ25aM6gFCGLAr01LLMhfd4n57RdlJjsrdv2d5nYyRKdsoPymqYggirb8Ttj2VMlqKjP/xOldhM6SRy</vt:lpwstr>
  </property>
  <property fmtid="{D5CDD505-2E9C-101B-9397-08002B2CF9AE}" pid="34" name="x1ye=38">
    <vt:lpwstr>9iLBZYOtKjSJpdOkG16N03BHFsNVdjjXoOVanfQ0iNhnr7smDRfNY3HyD4BKP9hbepnloucJ6/yPqsDWInUo3xl0AxZioFk+Jc1tJoY/7VjZD9Te7uAH38iBn/xUXdJUr1t27h2aVdwLtyjDLOJSBewl4PSpdD4+/htfOq4ZLbpe5NRcZeDWke+iyuyzroe2JyokRVSu+RW9l4TuBSV1ZpkEMuylg5LZ+jrGpo7d/dY85TSEvzfKkhs+Gk9maZE</vt:lpwstr>
  </property>
  <property fmtid="{D5CDD505-2E9C-101B-9397-08002B2CF9AE}" pid="35" name="x1ye=39">
    <vt:lpwstr>DsLbkh4uLhqqtTf9YYwgmbuTYZAM4WXgYFeTL6EdbPNLgFcVWplKS7bwqCJrrINOBIDGt+zTXbnDL4EI9+kc8/ww2xI7aTWb2yX9Gkj6mnwNd4gVrTdfu5BiqxxsGwCLpr4/HwxNXxTehPHPIoL6xUPKa1D6BMygIzNKUMjxl0aHVOTYQyOB63UnIG9RP98arsBL/ZCBrr/Lu2FvjYPZBRWpiuyf3uyoHfu+nczFs6dShRHgG33x/U07SeSdpQt</vt:lpwstr>
  </property>
  <property fmtid="{D5CDD505-2E9C-101B-9397-08002B2CF9AE}" pid="36" name="x1ye=4">
    <vt:lpwstr>ylJtReFO87+XeDQpmOKYrWUGUAtvaNRrbSXzQkiOYRuj46YJrNBj6oFJPtZUrG9L3N3vY2Pr3jdU9Udm6spM0qt3Hdv9MdtUQ87MCZ3zlCrqtJL8Qc91JHQaZoM7ckDAz0rXOF/evP5ZhKtRyp+CijTS2dupC3amW/yMEV75vcbA5euSSLhtauq38vwIMmaw5SyTZNF17usGwLH9J3R/OZVh2ZE9caUkKv9NDy652AuAOIQJGpAne9gPJsoc5k6</vt:lpwstr>
  </property>
  <property fmtid="{D5CDD505-2E9C-101B-9397-08002B2CF9AE}" pid="37" name="x1ye=40">
    <vt:lpwstr>CwUBNe1C6/N/HB8yMHRKOwYZvRNN5huJzKz+Xrx8udf7U2HCCYtYqUCEUtifDHhPr7PPUtCs0f6ZPrMrGkWF+A++boLI/ICl+uthzZTsY1T1je2PcVyzkU9GvxsV5oHlQMyEG65S8oXRadliGFdHQXO0b6WCc7ly6BxUFZt0S2GLgrLEH5ARJ9MAjw6Nzy4BOp7DG0nMXPG2Xps6HNRQI0utaVBSBUPCK+/s+Y0R02+EaGq7A27XHf3wN5Qv2Yn</vt:lpwstr>
  </property>
  <property fmtid="{D5CDD505-2E9C-101B-9397-08002B2CF9AE}" pid="38" name="x1ye=41">
    <vt:lpwstr>zfN7o6KDu9jeZl8VO4wvBceaRIkL9NtziiyHgFUD5De3AFm/NwkkOHZz09DEdQNJu7AbZg2NB5TYM3C9Vq4W/RzfXRKQHUH86picR9Nd2owIYhjqucMNmuw4/0I/jcigbAlb3mnsr7cHUDNZCisTSVufHv9ZYSCnSS3TSbMFQ3QPabl6FmTG3nYiejOMPpkW0nTj780PsGI3+z1IGLjDb/MsUUOL+Jiiu7oCGXDfPW7y3VocNAftHFVUFrdWoyI</vt:lpwstr>
  </property>
  <property fmtid="{D5CDD505-2E9C-101B-9397-08002B2CF9AE}" pid="39" name="x1ye=42">
    <vt:lpwstr>dw/kL4p0EcbNj+qjsz7CBUE/wtUgnaAZe2m+iVVJfPlMgDGWCHMcWXE/loQNxMGrEsnlp1q39VLp7hCjwrvz+DtksLMHt3t7n6fw2hPNnkF2jiIwqFhYiIyEluyoUdd+y4+JcdzXNPjpHGvibPi81jUYKrA0ZcJ+BRk7FWvPtD+geGcAV2UZ2KO458tutVzWqNPz4dHgRX2l3lFtuPHc6O1QSJ98O1dptfjE4ieKvBOuwZfe/+QukZOVPIOv91+</vt:lpwstr>
  </property>
  <property fmtid="{D5CDD505-2E9C-101B-9397-08002B2CF9AE}" pid="40" name="x1ye=43">
    <vt:lpwstr>4kLb6nWPhoCCBvnuCfsQMEQ3DLLMFs2OcEVQWcJaY1OLc2YwrAo0HiF3PIz6pgGU9blO1gidD4DAbzXkJgA//gKNDxXw/7upjm3XkGfliasClhjzcxTxJzg8kFdVStT9lVH881E6S5Tf806SWip7NVAM3Nz5jEtrnJ29Ci1catnHIPUYOM+k0SINGSBXPyR2DI5K+F/D2U4zzYfMbVfAWeBWDWdI6UR2JZezc2dT6f1qSA1vgmb9j1IyS7W++80</vt:lpwstr>
  </property>
  <property fmtid="{D5CDD505-2E9C-101B-9397-08002B2CF9AE}" pid="41" name="x1ye=44">
    <vt:lpwstr>8B/0SrDsOIG0CO/+118hKcJ4e+OpjbeY6Uk/vOTCAIPj4US4v1/SPHHRv4eOPiD3UdzuQJBLve3HrZocbdTQdIj8QG7wFxm/25ib8dI1JXmbFf4dVU3kIFDTWhDLWxrUFm1U0WynMejeB6a4J2rTlBvr2M2motbNPSDG3FjhWCjlwZB6I34sNt434TV1ISS05lWFVkQwCsGpFKCJZryXuMlRi+5z26pDhlTEhqVIgRXa5qVEwzK3BPjbGgDGrhy</vt:lpwstr>
  </property>
  <property fmtid="{D5CDD505-2E9C-101B-9397-08002B2CF9AE}" pid="42" name="x1ye=45">
    <vt:lpwstr>HQSdWr0eHvr99SC/zLUh9vbS/YoSeYeBy0L0A5UnGtV8e9DuU0Y6WII3M4ehas0FZXfCBMttALvw+AJT5Oy7UP4z/OXxcQSLy4POwMbA5vkiaHOuKm73LCtMbuvKGiGO3OHjHNwTDnr12+pL7F3ROina8q9XSOrUKqGZ07p2VisC8AfV42K0LLYbaVSJf0YdzbtZWy0w7OYW/ex81TPAzCPLTyh3LByhTlI3QqFJ1Xg/EKrTfd9LEq7Ztw5K5ud</vt:lpwstr>
  </property>
  <property fmtid="{D5CDD505-2E9C-101B-9397-08002B2CF9AE}" pid="43" name="x1ye=46">
    <vt:lpwstr>5YhgmO6vOc3NjB60O+gTpbX9cBbVBIx6ArfFMIe8zHAuWY7nClE7ykoWbrIkJk4gMbnCgxFi5ROddAjiKbmzYz9f3igHIi8glfSc3LbiHEn/yO5ekLuqm+iqDidPRHpWOw3qlQ/lLfNRP2NxEr+norA6m5Z0jKn7eRTDEep3dx5jnrpe3EWXMG+NvL9Y9PtM8YyIrphySgsQ6QIgK9bFGgLJEp580cFBuv1cw9Mf96cOTtxSqrozidWku4JhCfC</vt:lpwstr>
  </property>
  <property fmtid="{D5CDD505-2E9C-101B-9397-08002B2CF9AE}" pid="44" name="x1ye=47">
    <vt:lpwstr>lGf3QadypEsbiTqb2fNkFwa1uetcVcJfWaQ+hi+TI5kmIGwg+ub2/bbQaQELCs/J+8A7IulZWpbtg+ITaSxPNZdkGKYXLnBTrQhlYJqZflcAxcX3dACN5asqnZv2iWLfRBdTUP4bRCPlfbUlOYUGWf8Upi8m30CnVzh3/bM5JcxaJyy3ophrE/Jv9kKR8hh5BN7wZBSkZpnEX4IpqHrbUoJwfKDalxnXt8W+NYPKZSu7X5tXyFkFqN11Do4kX9D</vt:lpwstr>
  </property>
  <property fmtid="{D5CDD505-2E9C-101B-9397-08002B2CF9AE}" pid="45" name="x1ye=48">
    <vt:lpwstr>ViOMDPFam0/lOwveEIeOfOe6dl7lmn8FLtCLvOldyPz8h2VNNr6Z3pRHlu0eHgEvWSDrdHyoril3QCp6G1fQ+UjQ+xdKRU/6eVWToGqZvVyQM60JxWrwjY3/ySoatG4ei7LcrM1i6gC174XyV7m3zr6a3/J1by6Ac7lDcO04myDw3ylY9l1K3OuVbnybLrQ94X1eW4OfbjOR/G7NlqchGOWcQzfCNvlT9HBwGBn5KWSo6HE17JXDeiKTfV7qMhW</vt:lpwstr>
  </property>
  <property fmtid="{D5CDD505-2E9C-101B-9397-08002B2CF9AE}" pid="46" name="x1ye=49">
    <vt:lpwstr>kE4oP/yl+RY9wQZ/tWyu7RyYEQu8WERWuGa5gdpKRIt7VRXzrap7+z+n4ELMTk68uXdj97xCuLxEFVLokhrIPCmdG4RqusbtOJmLJxR0S61ezLfig4dgWQnL7JQ7VQJPug98K3DYVTeYfdn3rMBfBPy64bBU2wZZrQ1lrLRuctOG3fTguECirOiMRs+DC+bdub18o2WYGxitKnIBSUX4bjuLwNvJ85ZzOPak1FFRwJRmVdwUwzJyfneYE2TeXGw</vt:lpwstr>
  </property>
  <property fmtid="{D5CDD505-2E9C-101B-9397-08002B2CF9AE}" pid="47" name="x1ye=5">
    <vt:lpwstr>GclFQ4B+NLBov1rGmDoU1r/50pjOkh/W1eENypLD9168kfbVRsB2/CU8iIiIbfREEbgCEeboWYvK+/284m6pSOOg3vmsk3Mhuz8rSEkMAQ1kOCt8RbnL+hX1FBE+U7S6RUPPhm7nRBQj/d/MkOG91URuJ/TTjkjedOnQxrdMXkQZNjaVlodOWgymjlEfnmnBUTbdrGhVKStyfaNPjy5tNw7ocpvkS+2eif3om1oJ2De2z1s3wR7KbD5GYAIiyge</vt:lpwstr>
  </property>
  <property fmtid="{D5CDD505-2E9C-101B-9397-08002B2CF9AE}" pid="48" name="x1ye=50">
    <vt:lpwstr>gSlVTI71pqRZmMktmR36VMksVxSRp1Tr+Zi1qD2Xjtj/VlZsQ90cMW71TaR2DIcpbEThZtSkqvu/1x7uhPNQ3v5xSr+lB5z5/U1H1190OrIY7VwneR21+KVH8WFp4GkOABx2l2qwT5ls3JFNDcSFii+1yBoMsg9NcxoWKAuxmq8IPJMzLUgrkaUDZ7cxSG1YqU79+R05BKdFJkVdbEpF+ocmG82AGYdSqHzWxDmcQhGDMzOzv8KCBrZqVCzZkhO</vt:lpwstr>
  </property>
  <property fmtid="{D5CDD505-2E9C-101B-9397-08002B2CF9AE}" pid="49" name="x1ye=51">
    <vt:lpwstr>uqud1tRIC/XvqadSZ/tfp0LP/pH91hvQ0uLW9kgKsmXOoBcwsasWTiRkqu77/2qIu4tNCr67tTaYOqRTngQDQLkqnydc3ZeLbZz48qrhmBdd3DipJPkutMhMNyF/yAaTKbfKlK28ZZoQ9kecbszIgoNdw1+3apHEIMaZNDuD2n2fcxZkKZBEuFxCTT29agVWDVJkKQZwW/nPOjt8NSKRYWysnYN57zVz4R3hUa56WV0E0R1YsTmvX6y8RwOkSDo</vt:lpwstr>
  </property>
  <property fmtid="{D5CDD505-2E9C-101B-9397-08002B2CF9AE}" pid="50" name="x1ye=52">
    <vt:lpwstr>OaKE47w5h9elUnn/pOxBZYXqVQTkC2HynZh9C2YFRXzZNESCnbrR7ykQBgB4gdmLMLngQE9owXv7k4kJxBTSFJz8yha/yXr9s8nPrxHeTj/nZ784JcKczpaAvylhcp86pIjqaj3a1ZTDBcCmbHWgKWsghHlhbUP6+UhUivtIrwkL/MHpiaAWsAkEb/1oPkQNd7gFtBkyA/FGh2d5U7oLA1yPufQ50VbyWBMLIJniTdimPjHqYQsbUDQBCSPBRyC</vt:lpwstr>
  </property>
  <property fmtid="{D5CDD505-2E9C-101B-9397-08002B2CF9AE}" pid="51" name="x1ye=53">
    <vt:lpwstr>A7+cnwLVVljlr26oUOPL0nja6disXfqoUtBeZ6FLVtUlqC3Qj7XLhjGYH+cwj47z9zH9CPBocF97TS3nVYU8zkyt/bacyvov9ywrvAOmeh+5X5o20Pnbru84b+qCMmRyDi3ChobGnGXrPxdBWbIiGHzk85MSY4Q1MvAvey7OydNCSn3NtYW+Nj4XL07SnaRMy3veHIstYXvT7Aj9Da90W+EUCZlUnueRrLXtinT+PYu7nb31qIoppqG/bYqeUYo</vt:lpwstr>
  </property>
  <property fmtid="{D5CDD505-2E9C-101B-9397-08002B2CF9AE}" pid="52" name="x1ye=54">
    <vt:lpwstr>veyrQXsxK+GyiLptQkFcP0+zBAKqJS/ZGw3CXCUtaoFbfViDzAXTJqjNeBOwi3p6Se3/jfCpVAWGoVFxKQ0XKwkf3k84Ny17w0rcWSmDdWKccUddyyHd28/IITVJ0Jl63sUhYZvyVYZPs7nRM269AzImPDccyUnvkCWe9dzrgDfRYLFIQqnHyBWGzyTQTcyd3UVOFv+5NcxLvf0OHbSUXnMWJdGFSDKYSlscN/EubVcb8H26lRUcry8Z8YKCmky</vt:lpwstr>
  </property>
  <property fmtid="{D5CDD505-2E9C-101B-9397-08002B2CF9AE}" pid="53" name="x1ye=55">
    <vt:lpwstr>S2YybVMuMpfz3x9zap/1LD0L6KPD6EMtSfdjanI4q5PiqZidHXNMTN6nTt1g+ZDYoo16/0h/F6+e1R7KkLHJzGbvyQQenRsCY5/6HaxJOoexOWVQiji/K4pXkLo0rw0xJ2vMZRLBy/H0blh06pS+bjeLn57sLXEwjuzjMLU+PtwUqB5EIYntOA9LguchD8eduv0+rMGOc4AxlxL7uC+EVo+5+Ti85GNhxjRZ+WOTUfd8jbMaKvQKNnapZaCWzoG</vt:lpwstr>
  </property>
  <property fmtid="{D5CDD505-2E9C-101B-9397-08002B2CF9AE}" pid="54" name="x1ye=56">
    <vt:lpwstr>5czrpB/TAp26RXLiRt/qqGIiKWW9z+w/KtW4dpfVEQJ+RR57JnfbaHMikKqhKJLSlJdLYRq30O0lN23nha5k8wIe6maLPZKxjlzmxbaekEuvyow/VE/yW6PJL1Txr46tpHSNlfoo9IK/3RzSuF7V5XjF1qIhSsimdTI6hLNdoszmtWNsUFLhBv+Opj/EWTYgX6dJEMgYC5pOy3XLkOaq1JLtt6uU/Uc60xNgOr9goqUcQkCTIgNQrg9cZ7h74bK</vt:lpwstr>
  </property>
  <property fmtid="{D5CDD505-2E9C-101B-9397-08002B2CF9AE}" pid="55" name="x1ye=57">
    <vt:lpwstr>ggHvlRpFof/X9TARo1mUGm8RvkYBnqldxDZr2J43RKBjXjX2ahHf9aSS6Ee+WCww5zMRelXYksVC0OsiYTZE06dUCS5LD13W0/MefvITmZMFkTrEbDvU+upBQKNdDd30YBmBx/ekm5IbUyAU1kaq+SKZ+LPbgIjgESN+0CFQcfmk4etFiAwjVG3kCgHSUsrVDtwbw1PJB37U0V6Ob7OQmiB+s2bT3PR/BnoK2vG+X23Akhggmptv1GctyJXG9a3</vt:lpwstr>
  </property>
  <property fmtid="{D5CDD505-2E9C-101B-9397-08002B2CF9AE}" pid="56" name="x1ye=58">
    <vt:lpwstr>lj8N39eVVlSVIpSS8vH+Ki0rEPbagVSmmZg/ObOSdSB87TuvUe5FH/KKl2CuPI5ptFhlkz1brEC3vNeWqJvmWpsrybTV09d6M31SlTGe/ioXciK9U0flm7VtPfTvhA6v0px+HiP+6uAZthrgyzD5Zfj5SaLDDXjbRP2Y97Mgz4LZibHg3D0iUVeIuepSde1hf1Iz5Ud+w26WyNLC3Q33ffqmLsjWdowzZ3pn17x9O/d1AGWQzUYvKTn2NCIvy00</vt:lpwstr>
  </property>
  <property fmtid="{D5CDD505-2E9C-101B-9397-08002B2CF9AE}" pid="57" name="x1ye=59">
    <vt:lpwstr>anf9YL8WYjiA6ZFRYkRJ8dPwdCRotYBoGHJG1/3V4YIB7pF2kll5dD2WlW9dIibaXoLyjgv0N9Y1vMTJaBwiQO9nE+J8nkERgB3n6vMr1SomSkjjyoPfsL3p4zcG3N7N9HrviVkXQ4MjhvqJrYQiNz0l82cCTTjd9iIFPulxxH+6eq0CafwQjmHT6MWAo0EA39LXQW7Ddb3CNcKTirefGsSoTW2rnEBqOh/B0y/8GCX4RwBEF7Dv0BKgGvCk3tt</vt:lpwstr>
  </property>
  <property fmtid="{D5CDD505-2E9C-101B-9397-08002B2CF9AE}" pid="58" name="x1ye=6">
    <vt:lpwstr>QGktpWy8jNRreJXraSq3RspT+I5iAQKyIzVZfvAR1jQWAXro4A/DiCjN1YhKPo+4br7Zn5qTt70Zqs0CbSOxJemMq1atj0l5QTs7XFQGwRhU+SP6sSnVRahs6xgNkEJNd/V680CayfhPsabvIH/QW/txIPOXQcpo/vcA4akWFuAIs4SSBHW8nA8Yx5qs0uFO9NNFLmjrzdWk+7FEcRckrB0iNUMyLIbl60MCMQ9W9v1AqEnMF/z2tGTamaZqvdk</vt:lpwstr>
  </property>
  <property fmtid="{D5CDD505-2E9C-101B-9397-08002B2CF9AE}" pid="59" name="x1ye=60">
    <vt:lpwstr>+lfUSIZr+R8YENzy2lN8K+06FclByDY0OyzlzZunPibl8mVn6rrX/sxCR/wzDIVP8EpR55mhhmRMKjx81bTyCXB7y3AGc3+utfKx8uN/w28UAM+xXm3EhNpNzK6D37gxJA5bSv1OM6upRy31ZjXIEjwirtNk22vF9XHJSxFD97hwsMzHASw7/LUrL0JhThpqsYEb3zhUwj7BHKb4zuHD6hq23SoRFTLhmrHSkJAoqfM23giVgk3GCq5j0Vu8hjp</vt:lpwstr>
  </property>
  <property fmtid="{D5CDD505-2E9C-101B-9397-08002B2CF9AE}" pid="60" name="x1ye=61">
    <vt:lpwstr>xlcQZDoTI0luHfxdKQ3WvkQC6Uds0wwjCQR2/ikCWrifK4gidfS7NGBLBVdN78qmWusTf72ZRsE7TWzPh0iovgRBUqXrYiWR21LIsqJUfLCzkdegI0Rq1Weqbt1SUCxEAZZN4CscMyIYl05c+Zhry8Jl7NxvxcmXqkZq2PJlODYfKCzdhVkOC28DbOowPxnG6/OfPt3BBRcPIKpMT2BRIeu7V/Av+BpQ/VfGQmgINqLz/4bdUqPc0Xn/yFRmlyP</vt:lpwstr>
  </property>
  <property fmtid="{D5CDD505-2E9C-101B-9397-08002B2CF9AE}" pid="61" name="x1ye=62">
    <vt:lpwstr>UBn/8VbM3p6B39WCFuZuYNpxFSmWWfoVPeFn7jSVeQQkICE89cFm61wgedJQS37bOidFtgWuSlJIv6OvvbNPUdLWVndT06umHUpFAJHUQibOnP7pC/+xOf3yVm7hZ01URYEULTDwhw8HWzP3uRAJG42pBZerNT+9yU39wpXZM4Q1GkyrBEVTrHu+Z2D/HQyir5s4w8Tb7MfG+YpNwVRmq8WZLGnwEe5Md7MKCrZswy74z30vUpfQNEbM9iGjkB9</vt:lpwstr>
  </property>
  <property fmtid="{D5CDD505-2E9C-101B-9397-08002B2CF9AE}" pid="62" name="x1ye=63">
    <vt:lpwstr>76utxEhOXo5dhg9VG59VL97qHL32OfWxGR///Np9Zeu7bXCmRF0n0BCZqs0Abn/IVZADS7NI4Myhl88MHcDCuJyU74McjuVV5oV8EdkEdwKsJrsmXp2r4Qeuodi/2j6i39hKSNq25JsDClq7qOLXZUZVSSbiAWJuDLsSkchpPiJAe1uM4YDJa2GrG0L8Au4B9rYTxKKdzXw2/2ylczAssrhrC8axzHOl4t0VAMtYtfvL1j0jzRklY8qIFta7I+a</vt:lpwstr>
  </property>
  <property fmtid="{D5CDD505-2E9C-101B-9397-08002B2CF9AE}" pid="63" name="x1ye=64">
    <vt:lpwstr>JkkLL1KMmA+mOO6P8Xi1U5WjIpHh7fE/Y+n+/mxR6g+D5JrwKv1vqXw1JGr6T5uBwytHUOBSAvrDhO+ZIMxRTG1Bpd76OMeN0ASm1J+FMVPqCLARqCF274XsXLmmZHi48n8kZabZX0RAepigpLYFUXImiYRp2a8v/2aOlfVyQFb23YjFnUlTu0FfshBwTveE7LBLWYUaiHxV4rWVV0xi4MvRNwljsyY4LRoihkIR22meKmNcmtw7WSk7wTxgDWw</vt:lpwstr>
  </property>
  <property fmtid="{D5CDD505-2E9C-101B-9397-08002B2CF9AE}" pid="64" name="x1ye=65">
    <vt:lpwstr>rqsdw9RvyL7LSv53W41qz/haWpjPGpkXr1U8WuhQ5WLl37imW+qL42pCvyLBeEIuqsdcWonYJsiZOi/Oa/N3TLl7LAEpS9+1Vnbu2ZBHdz72AAaoS1cBHZN2kvwnw/+CgXeRSPn4Q9OJfs4q5Mht5Ru+jg/ARXQxGVUhxPQbi0EYpaUQbEs1azNPLINAYInl0yU8xY29e/cvS/98X/Sk2/AervF8TrXr5o4xcK217URP6yAN1zKf3duzaF2HTqZ</vt:lpwstr>
  </property>
  <property fmtid="{D5CDD505-2E9C-101B-9397-08002B2CF9AE}" pid="65" name="x1ye=66">
    <vt:lpwstr>1twDnrdl7D96bxJXXNODoIbVmNN/0ViCcAwyWf0+UfT1TZv5ZngnrDOGO4UDMpTe3NhyNjubBK2ee6Kk1zJdwIHetPJSDcwrVTLyrPHo4PK+qn39Luj7lDfjnqtDckzOozku4KI8bsa3xnf0QRUexcqP8j2eigRN91CNQmZZhUTUZ+yPRfRWaRJSEQBNEDscBtiTuN2w53aGj89MOcIKsyMqN+vCrFmePp+alMP+MOJe0pmykHv9nOr9yItfQAh</vt:lpwstr>
  </property>
  <property fmtid="{D5CDD505-2E9C-101B-9397-08002B2CF9AE}" pid="66" name="x1ye=67">
    <vt:lpwstr>rcQOLmhqN64T2q22s/heeaK5Ys0VA7EFRWTeL4GvUjcP6YFpmUrHjxnlMnmJT80LY+gm4QSOoKYJruddAEU/nbBqgfbxL+Uup4i0j3YAGBHipxoiVH4DadLq9kJfylpbMXUwTGhDclvC1F1xvimyJmxIei52j5VAuLbJ5jbZMjLEz0cvWdfh1sP9/BrjWR7UIs3P3eilO0yBQrEdk9nfogfqWlFHPchjdkcEW/bOdnH4Hc5+LiOsGbVGnRVOTRD</vt:lpwstr>
  </property>
  <property fmtid="{D5CDD505-2E9C-101B-9397-08002B2CF9AE}" pid="67" name="x1ye=68">
    <vt:lpwstr>kYS/BAHQzwEqb31fWM+42bzZt8PiDQnIM7zbqcxVSZELmNhsLwYWcnHURr5oEg68VLhyGb/b2gJ+jp/pdKFXM0ndmzrvq9wYtmMJNC0UlmjmdiIkIDE6mMMoiqzu8vBm87L0l4BdNMWdqzG6rLAnHdqWw7y16ZULqluHx5uf/XsBZxUiI1gVO/kimO3Sre+i0IXp1lzXW8UKo5xAd7Cix7tq03pxPHAhKH973wBClp224DUwgIWeCjGz++wJcrd</vt:lpwstr>
  </property>
  <property fmtid="{D5CDD505-2E9C-101B-9397-08002B2CF9AE}" pid="68" name="x1ye=69">
    <vt:lpwstr>X0IWnCF0nV4k2kXCMemY+5XB5LxN2yAOV4Wjh+cfQhQsE54558eXjZLwpKlgoJjZ/NAQG1ookrDrbvJB3DUjNC/vzSPZHR0lO4ApUtWDrJ/8XYQ3LgWeQKAibzttwUMoE/bpg16v92+kSjLmOxW/z/v8HbaRAcQKU/nbjmCP+FwAYcTrHiu+wzh7USzM1Emz83Jh71fx4RLu4pkKVRsv4gObnSCcIE7B8F3jGprpHDy6iYptLIgnVemfFPj0RAR</vt:lpwstr>
  </property>
  <property fmtid="{D5CDD505-2E9C-101B-9397-08002B2CF9AE}" pid="69" name="x1ye=7">
    <vt:lpwstr>m0bc+wZG3P6Q1afesZfOsChFSQAHPCkQ0vpTiKScU50f5yYgyjDZ3g6yyArEM8JSw5bu7afshz6Kf6lFdd6I2M8B+bjs1i6MJO3AEMI5Hdw9QC0IpcwxLLlG9WkISlIkKhG2fLY4nIn0W+Mg6g4wEiNY2f8YyVvz80bBIWHCzGWZPaKcx355n3vHSFAaUUvfv72fjm7ZtroJM0L2kD+PucUubhFVSgYlF+x4NE89OCiRfbEeUscR4G3drK7o7Yh</vt:lpwstr>
  </property>
  <property fmtid="{D5CDD505-2E9C-101B-9397-08002B2CF9AE}" pid="70" name="x1ye=70">
    <vt:lpwstr>F8vzmwfsKJDfSJOy+sqEh12HAHa22uLCYIkVZSLX9nezy5vxyrnySRqrRVIBFxLL0JSeopPWAxZ+JfC+Hw2IWDB2iINDmA/cG1cmF64dDaNSA8UfyiiyuMvkA0d5TvlBL++oEXpsxE2WuXH2ftb3eVvWLATT11KLzYs9B9xMLnr7jnjBe+zw+jJb9JOtCBx2wsrJztmleqALNV8nvs40muxEeqqE3fmKObdeiGIf1aO7ziWf9JtDcfW4RPiIq9l</vt:lpwstr>
  </property>
  <property fmtid="{D5CDD505-2E9C-101B-9397-08002B2CF9AE}" pid="71" name="x1ye=71">
    <vt:lpwstr>67O2tKnYGITy2G84O8V+Kpp5qTZnlBWm6BN9WUAOZpdSP01MZ9klLKyRolM8SaKcbBBRov3L3lAmRvq/vkLTFhSrct+6fqEmvKLCc9sKB5NHoy0yqzZ1xzVE+VPbhUgkdYQE6y8o6GB/p260B+YQFnSrbn5NrJaXj0oz+YmbkCPxblGD5DwXtrWj908WB06vfc19tEaXyQ+9fj9ZHd4+tl9KWtN4GvsJMUNcQkXJYXKe5HXvO/miehc6Af0s/ky</vt:lpwstr>
  </property>
  <property fmtid="{D5CDD505-2E9C-101B-9397-08002B2CF9AE}" pid="72" name="x1ye=72">
    <vt:lpwstr>Peu7x58YbcDALIO2XQqIUmFYj/HaoPrydj2L30kknLe7bqO4RUJzdJA3IwPVl6OGbSCZSpU4WitcjBlO8Qpji8KI44BNEN4eR/Fpl52VKcRdT2J+H4NREd0fn5nXL48753xPxg8IVrfr9FUTVXBBqKweQmP8dQpgSf2Z8M0PIC0iEiVtCpM+tWcphvwAsdkO2HXkPqhW2wXOw5pYheR5f8iCX+tDwsBK2NJSkLBYJ4IhzyWmBWiFM1pXx9LNFhe</vt:lpwstr>
  </property>
  <property fmtid="{D5CDD505-2E9C-101B-9397-08002B2CF9AE}" pid="73" name="x1ye=73">
    <vt:lpwstr>gtbGoNBhMK7ZfFT+C2yE+1JtYughX+TuDKU82Y/sAEu9Silkbieha+aixZ4DCcy4hMci9LX8wquPEr/1F0vEJV1btHa2oTElnT/WMQxzaKwExWz7J/QGo8eTx2AKuw6WqQcse3IcF7pp4iudUrPjZc0j6FwrpEWzg0hEJ88KqfJ/rmjtI1q/TP80XewfGVs5dt6CDDasucXL8Bh7RTYHoFcTYEqFjm956Dy2/Bjw2YkQd4xe1UV9rzVZwPr8rWa</vt:lpwstr>
  </property>
  <property fmtid="{D5CDD505-2E9C-101B-9397-08002B2CF9AE}" pid="74" name="x1ye=74">
    <vt:lpwstr>ZgXQnSJrtM5AtmqagBY5osP6dKZaQRo3Wv0Z+mbYGfqz6wt0WJjcg+gfy4oW9KlKAJsszf4dY/pwB+3DnvQimPKDiGWAughT017CxUmRpwGpfQbNlGd0M6JCoeT4+4fB9YBcuSLN7Mvn9fEnp/YEkAAA==</vt:lpwstr>
  </property>
  <property fmtid="{D5CDD505-2E9C-101B-9397-08002B2CF9AE}" pid="75" name="x1ye=8">
    <vt:lpwstr>7Q49cQBlzZBYGGnp3b+9EjbA9LiahYTAOxlT4/XHdKWlZsq/Bs5NjD5cLhXw9V3rXAAm0xno3cJZP67+vh5FeFVEX17+KoCXqqx9Quv+ZSqXXuBbYYDL0HctqbNZ3nin1b4cJTAzJ4NWI8F2ixwBC41gxzfy8hLJPDFPFDZmyP6aaf4Bp4sInfAzsMq8+bMF/km0xZscBStYKCftgWg8OJju6rJAel0UCp1dqr5YvN6CeZYX+9Z/SmcuB8HQex7</vt:lpwstr>
  </property>
  <property fmtid="{D5CDD505-2E9C-101B-9397-08002B2CF9AE}" pid="76" name="x1ye=9">
    <vt:lpwstr>0fDzzzp4wf1XdgzNN8SRlGUVuwldHJwNFRu4fBURjAtDP9M2MsHTunnVOPK2Vyx3+X9L5yvwa5QcQHrcaz1/L+2YuQMt1kDh2MQJ0PvQh1MD+l5K6lAnhq1BJxgiWkcZv1xrYQNJJ3xXtZYWN/8fj6aN8vzCpY4gOh7+TkC8d4vdRoeEoxX6drH7MBjol3jzHZsS6m/UyWMcstR+AdcIkIPxNIyQFsuJZWILD6qPGxHbpTDCCNzx2IK3hs+Hn5/</vt:lpwstr>
  </property>
</Properties>
</file>