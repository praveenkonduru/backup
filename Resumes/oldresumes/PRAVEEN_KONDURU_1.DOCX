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p>
      <w:pPr>
        <w:pStyle w:val="divdocumentdivname"/>
        <w:pBdr>
          <w:top w:val="single" w:sz="8" w:space="0" w:color="0187DE"/>
          <w:left w:val="none" w:sz="0" w:space="0" w:color="auto"/>
          <w:bottom w:val="single" w:sz="8" w:space="12" w:color="0187DE"/>
          <w:right w:val="none" w:sz="0" w:space="0" w:color="auto"/>
        </w:pBdr>
        <w:spacing w:before="0" w:after="0" w:line="720" w:lineRule="atLeast"/>
        <w:ind w:left="0" w:right="0"/>
        <w:jc w:val="center"/>
        <w:rPr>
          <w:rFonts w:ascii="Times New Roman" w:eastAsia="Times New Roman" w:hAnsi="Times New Roman" w:cs="Times New Roman"/>
          <w:b/>
          <w:bCs/>
          <w:smallCaps/>
          <w:color w:val="0187DE"/>
          <w:sz w:val="48"/>
          <w:szCs w:val="48"/>
          <w:bdr w:val="none" w:sz="0" w:space="0" w:color="auto"/>
          <w:vertAlign w:val="baseline"/>
        </w:rPr>
      </w:pPr>
      <w:r>
        <w:rPr>
          <w:rStyle w:val="span"/>
          <w:rFonts w:ascii="Times New Roman" w:eastAsia="Times New Roman" w:hAnsi="Times New Roman" w:cs="Times New Roman"/>
          <w:b/>
          <w:bCs/>
          <w:smallCaps/>
          <w:sz w:val="48"/>
          <w:szCs w:val="48"/>
        </w:rPr>
        <w:t>PRAVEEN</w:t>
      </w:r>
      <w:r>
        <w:rPr>
          <w:rFonts w:ascii="Times New Roman" w:eastAsia="Times New Roman" w:hAnsi="Times New Roman" w:cs="Times New Roman"/>
          <w:b/>
          <w:bCs/>
          <w:smallCaps/>
          <w:sz w:val="48"/>
          <w:szCs w:val="48"/>
          <w:bdr w:val="none" w:sz="0" w:space="0" w:color="auto"/>
          <w:vertAlign w:val="baseline"/>
        </w:rPr>
        <w:t xml:space="preserve"> </w:t>
      </w:r>
      <w:r>
        <w:rPr>
          <w:rStyle w:val="span"/>
          <w:rFonts w:ascii="Times New Roman" w:eastAsia="Times New Roman" w:hAnsi="Times New Roman" w:cs="Times New Roman"/>
          <w:b/>
          <w:bCs/>
          <w:smallCaps/>
          <w:sz w:val="48"/>
          <w:szCs w:val="48"/>
        </w:rPr>
        <w:t>KONDURU</w:t>
      </w:r>
    </w:p>
    <w:p>
      <w:pPr>
        <w:pStyle w:val="divdocumentdivlowerborder"/>
        <w:pBdr>
          <w:top w:val="single" w:sz="24" w:space="0" w:color="0187DE"/>
          <w:left w:val="none" w:sz="0" w:space="0" w:color="auto"/>
          <w:bottom w:val="none" w:sz="0" w:space="0" w:color="auto"/>
          <w:right w:val="none" w:sz="0" w:space="0" w:color="auto"/>
        </w:pBdr>
        <w:spacing w:before="40" w:after="0"/>
        <w:ind w:left="0" w:right="0"/>
        <w:rPr>
          <w:rFonts w:ascii="Times New Roman" w:eastAsia="Times New Roman" w:hAnsi="Times New Roman" w:cs="Times New Roman"/>
          <w:color w:val="0187DE"/>
          <w:sz w:val="0"/>
          <w:szCs w:val="0"/>
          <w:bdr w:val="none" w:sz="0" w:space="0" w:color="auto"/>
          <w:vertAlign w:val="baseline"/>
        </w:rPr>
      </w:pPr>
      <w:r>
        <w:rPr>
          <w:rFonts w:ascii="Times New Roman" w:eastAsia="Times New Roman" w:hAnsi="Times New Roman" w:cs="Times New Roman"/>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Times New Roman" w:eastAsia="Times New Roman" w:hAnsi="Times New Roman" w:cs="Times New Roman"/>
          <w:sz w:val="0"/>
          <w:szCs w:val="0"/>
          <w:bdr w:val="none" w:sz="0" w:space="0" w:color="auto"/>
          <w:vertAlign w:val="baseline"/>
        </w:rPr>
      </w:pPr>
      <w:r>
        <w:rPr>
          <w:rFonts w:ascii="Times New Roman" w:eastAsia="Times New Roman" w:hAnsi="Times New Roman" w:cs="Times New Roman"/>
          <w:sz w:val="0"/>
          <w:szCs w:val="0"/>
          <w:bdr w:val="none" w:sz="0" w:space="0" w:color="auto"/>
          <w:vertAlign w:val="baseline"/>
        </w:rPr>
        <w:t> </w:t>
      </w:r>
    </w:p>
    <w:p>
      <w:pPr>
        <w:pStyle w:val="divaddress"/>
        <w:pBdr>
          <w:top w:val="none" w:sz="0" w:space="0" w:color="auto"/>
          <w:left w:val="none" w:sz="0" w:space="0" w:color="auto"/>
          <w:bottom w:val="none" w:sz="0" w:space="10" w:color="auto"/>
          <w:right w:val="none" w:sz="0" w:space="0" w:color="auto"/>
        </w:pBdr>
        <w:spacing w:before="160"/>
        <w:ind w:left="0" w:right="0"/>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rPr>
        <w:t>Schaumburg</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IL</w:t>
      </w:r>
      <w:r>
        <w:rPr>
          <w:rStyle w:val="documentzipsuffix"/>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60169</w:t>
      </w:r>
      <w:r>
        <w:rPr>
          <w:rStyle w:val="span"/>
          <w:rFonts w:ascii="Times New Roman" w:eastAsia="Times New Roman" w:hAnsi="Times New Roman" w:cs="Times New Roman"/>
          <w:sz w:val="22"/>
          <w:szCs w:val="22"/>
        </w:rPr>
        <w:t> </w:t>
      </w:r>
      <w:r>
        <w:rPr>
          <w:rStyle w:val="documentzipsuffix"/>
          <w:rFonts w:ascii="Times New Roman" w:eastAsia="Times New Roman" w:hAnsi="Times New Roman" w:cs="Times New Roman"/>
        </w:rPr>
        <w:t xml:space="preserve"> </w:t>
      </w:r>
      <w:r>
        <w:rPr>
          <w:rStyle w:val="span"/>
          <w:rFonts w:ascii="Times New Roman" w:eastAsia="Times New Roman" w:hAnsi="Times New Roman" w:cs="Times New Roman"/>
          <w:vanish/>
          <w:sz w:val="22"/>
          <w:szCs w:val="22"/>
        </w:rPr>
        <w:t>60169</w:t>
      </w:r>
      <w:r>
        <w:rPr>
          <w:rStyle w:val="span"/>
          <w:rFonts w:ascii="Times New Roman" w:eastAsia="Times New Roman" w:hAnsi="Times New Roman" w:cs="Times New Roman"/>
          <w:vanish/>
          <w:sz w:val="22"/>
          <w:szCs w:val="22"/>
        </w:rPr>
        <w:t xml:space="preserve">, </w:t>
      </w:r>
      <w:r>
        <w:rPr>
          <w:rStyle w:val="span"/>
          <w:rFonts w:ascii="Times New Roman" w:eastAsia="Times New Roman" w:hAnsi="Times New Roman" w:cs="Times New Roman"/>
          <w:vanish/>
          <w:sz w:val="22"/>
          <w:szCs w:val="22"/>
        </w:rPr>
        <w:t>Schaumburg</w:t>
      </w:r>
      <w:r>
        <w:rPr>
          <w:rStyle w:val="span"/>
          <w:rFonts w:ascii="Times New Roman" w:eastAsia="Times New Roman" w:hAnsi="Times New Roman" w:cs="Times New Roman"/>
          <w:vanish/>
          <w:sz w:val="22"/>
          <w:szCs w:val="22"/>
        </w:rPr>
        <w:t xml:space="preserve">, </w:t>
      </w:r>
      <w:r>
        <w:rPr>
          <w:rStyle w:val="span"/>
          <w:rFonts w:ascii="Times New Roman" w:eastAsia="Times New Roman" w:hAnsi="Times New Roman" w:cs="Times New Roman"/>
          <w:vanish/>
          <w:sz w:val="22"/>
          <w:szCs w:val="22"/>
        </w:rPr>
        <w:t>IL</w:t>
      </w:r>
      <w:r>
        <w:rPr>
          <w:rStyle w:val="span"/>
          <w:rFonts w:ascii="Times New Roman" w:eastAsia="Times New Roman" w:hAnsi="Times New Roman" w:cs="Times New Roman"/>
          <w:vanish/>
          <w:sz w:val="22"/>
          <w:szCs w:val="22"/>
        </w:rPr>
        <w:t> </w:t>
      </w:r>
      <w:r>
        <w:rPr>
          <w:rStyle w:val="documentzipprefix"/>
          <w:rFonts w:ascii="Times New Roman" w:eastAsia="Times New Roman" w:hAnsi="Times New Roman" w:cs="Times New Roman"/>
        </w:rPr>
        <w:t xml:space="preserve"> </w:t>
      </w:r>
      <w:r>
        <w:rPr>
          <w:rStyle w:val="documentbullet"/>
          <w:rFonts w:ascii="Times New Roman" w:eastAsia="Times New Roman" w:hAnsi="Times New Roman" w:cs="Times New Roman"/>
          <w:sz w:val="22"/>
          <w:szCs w:val="22"/>
          <w:vertAlign w:val="baseline"/>
        </w:rPr>
        <w:t>♦</w:t>
      </w:r>
      <w:r>
        <w:rPr>
          <w:rStyle w:val="divdocumentdivaddressli"/>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626-782-3978</w:t>
      </w:r>
      <w:r>
        <w:rPr>
          <w:rFonts w:ascii="Times New Roman" w:eastAsia="Times New Roman" w:hAnsi="Times New Roman" w:cs="Times New Roman"/>
          <w:bdr w:val="none" w:sz="0" w:space="0" w:color="auto"/>
        </w:rPr>
        <w:t xml:space="preserve"> </w:t>
      </w:r>
      <w:r>
        <w:rPr>
          <w:rStyle w:val="documentbullet"/>
          <w:rFonts w:ascii="Times New Roman" w:eastAsia="Times New Roman" w:hAnsi="Times New Roman" w:cs="Times New Roman"/>
          <w:sz w:val="22"/>
          <w:szCs w:val="22"/>
          <w:vertAlign w:val="baseline"/>
        </w:rPr>
        <w:t>♦</w:t>
      </w:r>
      <w:r>
        <w:rPr>
          <w:rStyle w:val="divdocumentdivaddressli"/>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praveen.konduru@gmail.com</w:t>
      </w:r>
      <w:r>
        <w:rPr>
          <w:rFonts w:ascii="Times New Roman" w:eastAsia="Times New Roman" w:hAnsi="Times New Roman" w:cs="Times New Roman"/>
          <w:bdr w:val="none" w:sz="0" w:space="0" w:color="auto"/>
        </w:rPr>
        <w:t xml:space="preserve"> </w:t>
      </w:r>
    </w:p>
    <w:p>
      <w:pPr>
        <w:pStyle w:val="divdocumentsinglecolumn"/>
        <w:pBdr>
          <w:top w:val="none" w:sz="0" w:space="0" w:color="auto"/>
          <w:left w:val="none" w:sz="0" w:space="0" w:color="auto"/>
          <w:bottom w:val="none" w:sz="0" w:space="0" w:color="auto"/>
          <w:right w:val="none" w:sz="0" w:space="0" w:color="auto"/>
        </w:pBdr>
        <w:spacing w:before="240" w:line="360" w:lineRule="atLeast"/>
        <w:ind w:left="0" w:right="0"/>
        <w:jc w:val="center"/>
        <w:rPr>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rPr>
        <w:t>https://www.linkedin.com/in/kondurupraveen/</w:t>
      </w:r>
      <w:r>
        <w:rPr>
          <w:rFonts w:ascii="Times New Roman" w:eastAsia="Times New Roman" w:hAnsi="Times New Roman" w:cs="Times New Roman"/>
          <w:bdr w:val="none" w:sz="0" w:space="0" w:color="auto"/>
        </w:rPr>
        <w:t xml:space="preserve"> </w:t>
      </w:r>
      <w:r>
        <w:rPr>
          <w:rStyle w:val="documentbullet"/>
          <w:rFonts w:ascii="Times New Roman" w:eastAsia="Times New Roman" w:hAnsi="Times New Roman" w:cs="Times New Roman"/>
          <w:vertAlign w:val="baseline"/>
        </w:rPr>
        <w:t>♦</w:t>
      </w:r>
      <w:r>
        <w:rPr>
          <w:rStyle w:val="divdocumentdivadnlLnksli"/>
          <w:rFonts w:ascii="Times New Roman" w:eastAsia="Times New Roman" w:hAnsi="Times New Roman" w:cs="Times New Roman"/>
        </w:rPr>
        <w:t xml:space="preserve"> </w:t>
      </w:r>
      <w:r>
        <w:rPr>
          <w:rStyle w:val="span"/>
          <w:rFonts w:ascii="Times New Roman" w:eastAsia="Times New Roman" w:hAnsi="Times New Roman" w:cs="Times New Roman"/>
        </w:rPr>
        <w:t>https://github.com/praveenkonduru/</w:t>
      </w:r>
      <w:r>
        <w:rPr>
          <w:rFonts w:ascii="Times New Roman" w:eastAsia="Times New Roman" w:hAnsi="Times New Roman" w:cs="Times New Roman"/>
          <w:bdr w:val="none" w:sz="0" w:space="0" w:color="auto"/>
        </w:rPr>
        <w:t xml:space="preserve"> </w:t>
      </w:r>
      <w:r>
        <w:rPr>
          <w:rStyle w:val="documentbullet"/>
          <w:rFonts w:ascii="Times New Roman" w:eastAsia="Times New Roman" w:hAnsi="Times New Roman" w:cs="Times New Roman"/>
          <w:vertAlign w:val="baseline"/>
        </w:rPr>
        <w:t>♦</w:t>
      </w:r>
      <w:r>
        <w:rPr>
          <w:rStyle w:val="divdocumentdivadnlLnksli"/>
          <w:rFonts w:ascii="Times New Roman" w:eastAsia="Times New Roman" w:hAnsi="Times New Roman" w:cs="Times New Roman"/>
        </w:rPr>
        <w:t xml:space="preserve"> </w:t>
      </w:r>
      <w:r>
        <w:rPr>
          <w:rStyle w:val="span"/>
          <w:rFonts w:ascii="Times New Roman" w:eastAsia="Times New Roman" w:hAnsi="Times New Roman" w:cs="Times New Roman"/>
        </w:rPr>
        <w:t>https://stackoverflow.com/users/1175932/praveen</w:t>
      </w:r>
      <w:r>
        <w:rPr>
          <w:rFonts w:ascii="Times New Roman" w:eastAsia="Times New Roman" w:hAnsi="Times New Roman" w:cs="Times New Roman"/>
          <w:bdr w:val="none" w:sz="0" w:space="0" w:color="auto"/>
        </w:rPr>
        <w:t xml:space="preserve"> </w:t>
      </w:r>
    </w:p>
    <w:p>
      <w:pPr>
        <w:pStyle w:val="divdocumentdivheading"/>
        <w:pBdr>
          <w:top w:val="none" w:sz="0" w:space="0" w:color="auto"/>
          <w:left w:val="none" w:sz="0" w:space="0" w:color="auto"/>
          <w:bottom w:val="none" w:sz="0" w:space="0" w:color="auto"/>
          <w:right w:val="none" w:sz="0" w:space="0" w:color="auto"/>
        </w:pBdr>
        <w:tabs>
          <w:tab w:val="left" w:pos="3506"/>
          <w:tab w:val="left" w:pos="10560"/>
        </w:tabs>
        <w:spacing w:before="240" w:line="36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0187DE"/>
          <w:sz w:val="32"/>
        </w:rPr>
        <w:tab/>
      </w:r>
      <w:r>
        <w:rPr>
          <w:rStyle w:val="divdocumentdivsectiontitle"/>
          <w:rFonts w:ascii="Times New Roman" w:eastAsia="Times New Roman" w:hAnsi="Times New Roman" w:cs="Times New Roman"/>
          <w:b w:val="0"/>
          <w:bCs w:val="0"/>
          <w:smallCaps/>
          <w:shd w:val="clear" w:color="auto" w:fill="FFFFFF"/>
        </w:rPr>
        <w:t xml:space="preserve">   Professional Summary   </w:t>
      </w:r>
      <w:r>
        <w:rPr>
          <w:rFonts w:ascii="Times New Roman" w:eastAsia="Times New Roman" w:hAnsi="Times New Roman" w:cs="Times New Roman"/>
          <w:strike/>
          <w:color w:val="0187DE"/>
          <w:sz w:val="32"/>
        </w:rPr>
        <w:tab/>
      </w:r>
    </w:p>
    <w:p>
      <w:pPr>
        <w:pStyle w:val="p"/>
        <w:pBdr>
          <w:top w:val="none" w:sz="0" w:space="0" w:color="auto"/>
          <w:left w:val="none" w:sz="0" w:space="0" w:color="auto"/>
          <w:bottom w:val="none" w:sz="0" w:space="0" w:color="auto"/>
          <w:right w:val="none" w:sz="0" w:space="0" w:color="auto"/>
        </w:pBdr>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Experienced Principal Software Engineer with over 16 years of experience in Software Development. Excellent reputation for resolving problems, improving customer satisfaction, and driving overall operational improvements. Consistently saved costs while increasing profits.</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A proud team player focused on achieving project objectives with speed and accuracy.</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Microsoft Certified Application Developer.</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Expert in Object Oriented Design, Design Patterns, Software Engineering Principles</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Good Experience in System Design, Software Architecture, Dev-Ops practices, micro-services.</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Hands on SPA Development experience using Angular JS, React JS, and Redux, leveraging Node Stack, Karma, and Jasmine.</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Strong experience in providing Middle ware solutions and integrations using Rabbit MQ and NService Bus.</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In depth knowledge and experience of how to design, and improve scalability of web-based applications ensuring the best practices.</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Good understanding of Data Modeling, and experience in Database Design, Views, Normalization, Stored Procedures, Triggers, Views and Functions, LINQ, Entity Framework.</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Good Experience in designing and developing Web Applications using ASP.NET, MVC, LINQ, Entity Framework, WCF, XML, Web Services, REST, JavaScript, HTML, CSS.</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Self-motivated, proficient in learning new technologies and quickly adapting to new environment</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Excellent interpersonal and communication skills, coupled with strong technical and problem solving capabilities.</w:t>
      </w:r>
    </w:p>
    <w:p>
      <w:pPr>
        <w:pStyle w:val="divdocumentdivheading"/>
        <w:pBdr>
          <w:top w:val="none" w:sz="0" w:space="0" w:color="auto"/>
          <w:left w:val="none" w:sz="0" w:space="0" w:color="auto"/>
          <w:bottom w:val="none" w:sz="0" w:space="0" w:color="auto"/>
          <w:right w:val="none" w:sz="0" w:space="0" w:color="auto"/>
        </w:pBdr>
        <w:tabs>
          <w:tab w:val="left" w:pos="4718"/>
          <w:tab w:val="left" w:pos="10560"/>
        </w:tabs>
        <w:spacing w:before="240" w:line="36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0187DE"/>
          <w:sz w:val="32"/>
        </w:rPr>
        <w:tab/>
      </w:r>
      <w:r>
        <w:rPr>
          <w:rStyle w:val="divdocumentdivsectiontitle"/>
          <w:rFonts w:ascii="Times New Roman" w:eastAsia="Times New Roman" w:hAnsi="Times New Roman" w:cs="Times New Roman"/>
          <w:b w:val="0"/>
          <w:bCs w:val="0"/>
          <w:smallCaps/>
          <w:shd w:val="clear" w:color="auto" w:fill="FFFFFF"/>
        </w:rPr>
        <w:t xml:space="preserve">   Skills   </w:t>
      </w:r>
      <w:r>
        <w:rPr>
          <w:rFonts w:ascii="Times New Roman" w:eastAsia="Times New Roman" w:hAnsi="Times New Roman" w:cs="Times New Roman"/>
          <w:strike/>
          <w:color w:val="0187DE"/>
          <w:sz w:val="32"/>
        </w:rPr>
        <w:tab/>
      </w:r>
    </w:p>
    <w:tbl>
      <w:tblPr>
        <w:tblStyle w:val="divdocumenttable"/>
        <w:tblW w:w="0" w:type="auto"/>
        <w:tblInd w:w="5" w:type="dxa"/>
        <w:tblLayout w:type="fixed"/>
        <w:tblCellMar>
          <w:top w:w="0" w:type="dxa"/>
          <w:left w:w="0" w:type="dxa"/>
          <w:bottom w:w="0" w:type="dxa"/>
          <w:right w:w="0" w:type="dxa"/>
        </w:tblCellMar>
        <w:tblLook w:val="05E0"/>
      </w:tblPr>
      <w:tblGrid>
        <w:gridCol w:w="5278"/>
        <w:gridCol w:w="5278"/>
      </w:tblGrid>
      <w:tr>
        <w:tblPrEx>
          <w:tblW w:w="0" w:type="auto"/>
          <w:tblInd w:w="5" w:type="dxa"/>
          <w:tblLayout w:type="fixed"/>
          <w:tblCellMar>
            <w:top w:w="0" w:type="dxa"/>
            <w:left w:w="0" w:type="dxa"/>
            <w:bottom w:w="0" w:type="dxa"/>
            <w:right w:w="0" w:type="dxa"/>
          </w:tblCellMar>
          <w:tblLook w:val="05E0"/>
        </w:tblPrEx>
        <w:tc>
          <w:tcPr>
            <w:tcW w:w="5278" w:type="dxa"/>
            <w:noWrap w:val="0"/>
            <w:tcMar>
              <w:top w:w="5" w:type="dxa"/>
              <w:left w:w="5" w:type="dxa"/>
              <w:bottom w:w="5" w:type="dxa"/>
              <w:right w:w="5" w:type="dxa"/>
            </w:tcMar>
            <w:vAlign w:val="top"/>
            <w:hideMark/>
          </w:tcPr>
          <w:p>
            <w:pPr>
              <w:pStyle w:val="divdocumentulli"/>
              <w:numPr>
                <w:ilvl w:val="0"/>
                <w:numId w:val="1"/>
              </w:numPr>
              <w:spacing w:before="0" w:after="0" w:line="36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Software Engineering</w:t>
            </w:r>
          </w:p>
          <w:p>
            <w:pPr>
              <w:pStyle w:val="divdocumentulli"/>
              <w:numPr>
                <w:ilvl w:val="0"/>
                <w:numId w:val="1"/>
              </w:numPr>
              <w:spacing w:before="0" w:after="0" w:line="36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AngularJS, ReactJS, Redux, Grunt, Web Pack</w:t>
            </w:r>
          </w:p>
          <w:p>
            <w:pPr>
              <w:pStyle w:val="divdocumentulli"/>
              <w:numPr>
                <w:ilvl w:val="0"/>
                <w:numId w:val="1"/>
              </w:numPr>
              <w:spacing w:before="0" w:after="0" w:line="36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C#,.ASP.NET, ASP.NET MVC, WebAPI, ExpressJS, WPF, Entity Framework</w:t>
            </w:r>
          </w:p>
          <w:p>
            <w:pPr>
              <w:pStyle w:val="divdocumentulli"/>
              <w:numPr>
                <w:ilvl w:val="0"/>
                <w:numId w:val="1"/>
              </w:numPr>
              <w:spacing w:before="0" w:after="0" w:line="36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NServiceBus, MSMQ, RabbitMQ, Amazon SQS</w:t>
            </w:r>
          </w:p>
          <w:p>
            <w:pPr>
              <w:pStyle w:val="divdocumentulli"/>
              <w:numPr>
                <w:ilvl w:val="0"/>
                <w:numId w:val="1"/>
              </w:numPr>
              <w:spacing w:before="0" w:after="0" w:line="36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SQL SERVER, Mongo DB, Postgres</w:t>
            </w:r>
          </w:p>
        </w:tc>
        <w:tc>
          <w:tcPr>
            <w:tcW w:w="5278" w:type="dxa"/>
            <w:tcBorders>
              <w:left w:val="single" w:sz="8" w:space="0" w:color="FEFDFD"/>
            </w:tcBorders>
            <w:noWrap w:val="0"/>
            <w:tcMar>
              <w:top w:w="5" w:type="dxa"/>
              <w:left w:w="10" w:type="dxa"/>
              <w:bottom w:w="5" w:type="dxa"/>
              <w:right w:w="5" w:type="dxa"/>
            </w:tcMar>
            <w:vAlign w:val="top"/>
            <w:hideMark/>
          </w:tcPr>
          <w:p>
            <w:pPr>
              <w:pStyle w:val="divdocumentulli"/>
              <w:numPr>
                <w:ilvl w:val="0"/>
                <w:numId w:val="2"/>
              </w:numPr>
              <w:spacing w:before="0" w:after="0" w:line="36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Jasmine, Karma, Jest, XUnit, NUnit</w:t>
            </w:r>
          </w:p>
          <w:p>
            <w:pPr>
              <w:pStyle w:val="divdocumentulli"/>
              <w:numPr>
                <w:ilvl w:val="0"/>
                <w:numId w:val="2"/>
              </w:numPr>
              <w:spacing w:before="0" w:after="0" w:line="36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AppDynamics, Splunk</w:t>
            </w:r>
          </w:p>
          <w:p>
            <w:pPr>
              <w:pStyle w:val="divdocumentulli"/>
              <w:numPr>
                <w:ilvl w:val="0"/>
                <w:numId w:val="2"/>
              </w:numPr>
              <w:spacing w:before="0" w:after="0" w:line="36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TFS, Bit bucket, Jenkins, Git</w:t>
            </w:r>
          </w:p>
          <w:p>
            <w:pPr>
              <w:pStyle w:val="divdocumentulli"/>
              <w:numPr>
                <w:ilvl w:val="0"/>
                <w:numId w:val="2"/>
              </w:numPr>
              <w:spacing w:before="0" w:after="0" w:line="36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API design knowledge</w:t>
            </w:r>
          </w:p>
        </w:tc>
      </w:tr>
    </w:tbl>
    <w:p>
      <w:pPr>
        <w:pStyle w:val="divdocumentdivheading"/>
        <w:pBdr>
          <w:top w:val="none" w:sz="0" w:space="0" w:color="auto"/>
          <w:left w:val="none" w:sz="0" w:space="0" w:color="auto"/>
          <w:bottom w:val="none" w:sz="0" w:space="0" w:color="auto"/>
          <w:right w:val="none" w:sz="0" w:space="0" w:color="auto"/>
        </w:pBdr>
        <w:tabs>
          <w:tab w:val="left" w:pos="4119"/>
          <w:tab w:val="left" w:pos="10560"/>
        </w:tabs>
        <w:spacing w:before="240" w:line="36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0187DE"/>
          <w:sz w:val="32"/>
        </w:rPr>
        <w:tab/>
      </w:r>
      <w:r>
        <w:rPr>
          <w:rStyle w:val="divdocumentdivsectiontitle"/>
          <w:rFonts w:ascii="Times New Roman" w:eastAsia="Times New Roman" w:hAnsi="Times New Roman" w:cs="Times New Roman"/>
          <w:b w:val="0"/>
          <w:bCs w:val="0"/>
          <w:smallCaps/>
          <w:shd w:val="clear" w:color="auto" w:fill="FFFFFF"/>
        </w:rPr>
        <w:t xml:space="preserve">   Work History   </w:t>
      </w:r>
      <w:r>
        <w:rPr>
          <w:rFonts w:ascii="Times New Roman" w:eastAsia="Times New Roman" w:hAnsi="Times New Roman" w:cs="Times New Roman"/>
          <w:strike/>
          <w:color w:val="0187DE"/>
          <w:sz w:val="32"/>
        </w:rPr>
        <w:tab/>
      </w:r>
    </w:p>
    <w:p>
      <w:pPr>
        <w:pStyle w:val="divdocumentsinglecolumn"/>
        <w:pBdr>
          <w:top w:val="none" w:sz="0" w:space="0" w:color="auto"/>
          <w:left w:val="none" w:sz="0" w:space="0" w:color="auto"/>
          <w:bottom w:val="none" w:sz="0" w:space="0" w:color="auto"/>
          <w:right w:val="none" w:sz="0" w:space="0" w:color="auto"/>
        </w:pBdr>
        <w:spacing w:before="0" w:line="36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rPr>
        <w:t>Software Engineer III</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12/2013</w:t>
      </w:r>
      <w:r>
        <w:rPr>
          <w:rStyle w:val="span"/>
          <w:rFonts w:ascii="Times New Roman" w:eastAsia="Times New Roman" w:hAnsi="Times New Roman" w:cs="Times New Roman"/>
        </w:rPr>
        <w:t xml:space="preserve"> to </w:t>
      </w:r>
      <w:r>
        <w:rPr>
          <w:rStyle w:val="span"/>
          <w:rFonts w:ascii="Times New Roman" w:eastAsia="Times New Roman" w:hAnsi="Times New Roman" w:cs="Times New Roman"/>
        </w:rPr>
        <w:t>Current</w:t>
      </w:r>
      <w:r>
        <w:rPr>
          <w:rStyle w:val="spanpaddedline"/>
          <w:rFonts w:ascii="Times New Roman" w:eastAsia="Times New Roman" w:hAnsi="Times New Roman" w:cs="Times New Roman"/>
        </w:rPr>
        <w:t xml:space="preserve"> </w:t>
      </w:r>
    </w:p>
    <w:p>
      <w:pPr>
        <w:pStyle w:val="spanpaddedlineParagraph"/>
        <w:spacing w:before="0" w:after="0" w:line="36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rPr>
        <w:t>CDK Global Inc.</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Hoffman Estates</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IL</w:t>
      </w:r>
    </w:p>
    <w:p>
      <w:pPr>
        <w:pStyle w:val="p"/>
        <w:spacing w:before="0" w:after="0" w:line="360" w:lineRule="atLeast"/>
        <w:ind w:left="0" w:right="0"/>
        <w:rPr>
          <w:rStyle w:val="span"/>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u w:val="single"/>
        </w:rPr>
        <w:t>Project: OneClickToStock</w:t>
      </w:r>
    </w:p>
    <w:p>
      <w:pPr>
        <w:pStyle w:val="p"/>
        <w:spacing w:before="0" w:after="0" w:line="36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OneClickToStock (OCTS) is a key project bridging the gap between DMS and Vehicle Cloud by providing solutions to sync up Legacy DMS and Vehicle Cloud applications. OCTS uses a publisher-subscriber model. It leverages Rabbit MQ Message Broker technology and N-Service Bus under the hood. OCTS micro-services, which monitor the events for any changes to vehicles on Vehicle Cloud and process the vehicles by identifying the changes between DMS and Vehicle Cloud and Update to DMS (Dealer Management System).</w:t>
      </w:r>
    </w:p>
    <w:p>
      <w:pPr>
        <w:pStyle w:val="p"/>
        <w:spacing w:before="0" w:after="0" w:line="360" w:lineRule="atLeast"/>
        <w:ind w:left="0" w:right="0"/>
        <w:rPr>
          <w:rStyle w:val="span"/>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u w:val="single"/>
        </w:rPr>
        <w:t>Achievements:</w:t>
      </w:r>
    </w:p>
    <w:p>
      <w:pPr>
        <w:pStyle w:val="divdocumentulli"/>
        <w:numPr>
          <w:ilvl w:val="0"/>
          <w:numId w:val="3"/>
        </w:numPr>
        <w:spacing w:before="0" w:after="0" w:line="36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Exhibited strong technical aptitude and application expertise resulting in optimized performance, continuous improvement recommendations, and product innovation</w:t>
      </w:r>
    </w:p>
    <w:p>
      <w:pPr>
        <w:pStyle w:val="divdocumentulli"/>
        <w:numPr>
          <w:ilvl w:val="0"/>
          <w:numId w:val="3"/>
        </w:numPr>
        <w:spacing w:before="0" w:after="0" w:line="36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Built Micro Services and Event Based Systems</w:t>
      </w:r>
    </w:p>
    <w:p>
      <w:pPr>
        <w:pStyle w:val="divdocumentulli"/>
        <w:numPr>
          <w:ilvl w:val="0"/>
          <w:numId w:val="3"/>
        </w:numPr>
        <w:spacing w:before="0" w:after="0" w:line="36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Designed complete architecture of the system from scratch</w:t>
      </w:r>
    </w:p>
    <w:p>
      <w:pPr>
        <w:pStyle w:val="divdocumentulli"/>
        <w:numPr>
          <w:ilvl w:val="0"/>
          <w:numId w:val="3"/>
        </w:numPr>
        <w:spacing w:before="0" w:after="0" w:line="36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Improved performance of the application upto 70% by introducing Parallel and Asynchronous processing</w:t>
      </w:r>
    </w:p>
    <w:p>
      <w:pPr>
        <w:pStyle w:val="divdocumentulli"/>
        <w:numPr>
          <w:ilvl w:val="0"/>
          <w:numId w:val="3"/>
        </w:numPr>
        <w:spacing w:before="0" w:after="0" w:line="36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Reduced 70% of support calls by creating extensive logging and classification of errors. Created splunk dashboards with drill down dashboards and Formatted reports for support users helping understanding the real issue in less than a minute</w:t>
      </w:r>
    </w:p>
    <w:p>
      <w:pPr>
        <w:pStyle w:val="divdocumentsinglecolumn"/>
        <w:pBdr>
          <w:top w:val="none" w:sz="0" w:space="0" w:color="auto"/>
          <w:left w:val="none" w:sz="0" w:space="0" w:color="auto"/>
          <w:bottom w:val="none" w:sz="0" w:space="0" w:color="auto"/>
          <w:right w:val="none" w:sz="0" w:space="0" w:color="auto"/>
        </w:pBdr>
        <w:spacing w:before="240" w:line="36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rPr>
        <w:t>Software Engineer III</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12/2013</w:t>
      </w:r>
      <w:r>
        <w:rPr>
          <w:rStyle w:val="span"/>
          <w:rFonts w:ascii="Times New Roman" w:eastAsia="Times New Roman" w:hAnsi="Times New Roman" w:cs="Times New Roman"/>
        </w:rPr>
        <w:t xml:space="preserve"> to </w:t>
      </w:r>
      <w:r>
        <w:rPr>
          <w:rStyle w:val="span"/>
          <w:rFonts w:ascii="Times New Roman" w:eastAsia="Times New Roman" w:hAnsi="Times New Roman" w:cs="Times New Roman"/>
        </w:rPr>
        <w:t>Current</w:t>
      </w:r>
      <w:r>
        <w:rPr>
          <w:rStyle w:val="spanpaddedline"/>
          <w:rFonts w:ascii="Times New Roman" w:eastAsia="Times New Roman" w:hAnsi="Times New Roman" w:cs="Times New Roman"/>
        </w:rPr>
        <w:t xml:space="preserve"> </w:t>
      </w:r>
    </w:p>
    <w:p>
      <w:pPr>
        <w:pStyle w:val="spanpaddedlineParagraph"/>
        <w:spacing w:before="0" w:after="0" w:line="36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rPr>
        <w:t>CDK Global Inc.</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Hoffman Estates</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IL</w:t>
      </w:r>
    </w:p>
    <w:p>
      <w:pPr>
        <w:pStyle w:val="p"/>
        <w:spacing w:before="0" w:after="0" w:line="360" w:lineRule="atLeast"/>
        <w:ind w:left="0" w:right="0"/>
        <w:rPr>
          <w:rStyle w:val="span"/>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Project: Lot Merchandiser:</w:t>
      </w:r>
    </w:p>
    <w:p>
      <w:pPr>
        <w:pStyle w:val="p"/>
        <w:spacing w:before="0" w:after="0" w:line="36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Lot Merchandiser is an inventory management tool, that allows dealers to add vehicles to their inventory. Add descriptions, photos, print window stickers, buyer's guides, etc. Everything to get the vehicle front line ready for online marketing. It is used for CDK website, and syndication to 3rd party websites like cars.com, auto trader, etc. Primary users are internet sales managers. The tool is often used to confirm the accuracy of VIN detailing. Also includes features to set marketing detail about OEM vehicle features, dealer added features, and dealer warranties.</w:t>
      </w:r>
    </w:p>
    <w:p>
      <w:pPr>
        <w:pStyle w:val="p"/>
        <w:spacing w:before="0" w:after="0" w:line="360" w:lineRule="atLeast"/>
        <w:ind w:left="0" w:right="0"/>
        <w:rPr>
          <w:rStyle w:val="span"/>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u w:val="single"/>
        </w:rPr>
        <w:t>Achievements:</w:t>
      </w:r>
    </w:p>
    <w:p>
      <w:pPr>
        <w:pStyle w:val="p"/>
        <w:spacing w:before="0" w:after="0" w:line="36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Built SPA applications using Angular Js and Node stack.</w:t>
      </w:r>
    </w:p>
    <w:p>
      <w:pPr>
        <w:pStyle w:val="p"/>
        <w:spacing w:before="0" w:after="0" w:line="36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 Built React components using React, Redux.</w:t>
      </w:r>
    </w:p>
    <w:p>
      <w:pPr>
        <w:pStyle w:val="p"/>
        <w:spacing w:before="0" w:after="0" w:line="36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 Built CI / CD pipelines, Automating deployments and ALM process.</w:t>
      </w:r>
    </w:p>
    <w:p>
      <w:pPr>
        <w:pStyle w:val="p"/>
        <w:spacing w:before="0" w:after="0" w:line="36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 Developed build and branching strategy. Integrated Build pipeline with Static Code analysis, Unit Testing and Quality gates.</w:t>
      </w:r>
    </w:p>
    <w:p>
      <w:pPr>
        <w:pStyle w:val="p"/>
        <w:spacing w:before="0" w:after="0" w:line="36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 Involved in Data center migration as part of organization wide Data Center move, used puppet as the configuration tool for building machines.</w:t>
      </w:r>
    </w:p>
    <w:p>
      <w:pPr>
        <w:pStyle w:val="p"/>
        <w:spacing w:before="0" w:after="0" w:line="360" w:lineRule="atLeast"/>
        <w:ind w:left="0" w:right="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 Write unit tests using Jasmine and automated tests using selenium</w:t>
      </w:r>
    </w:p>
    <w:p>
      <w:pPr>
        <w:pStyle w:val="divdocumentsinglecolumn"/>
        <w:pBdr>
          <w:top w:val="none" w:sz="0" w:space="0" w:color="auto"/>
          <w:left w:val="none" w:sz="0" w:space="0" w:color="auto"/>
          <w:bottom w:val="none" w:sz="0" w:space="0" w:color="auto"/>
          <w:right w:val="none" w:sz="0" w:space="0" w:color="auto"/>
        </w:pBdr>
        <w:spacing w:before="240" w:line="360" w:lineRule="atLeast"/>
        <w:ind w:left="0" w:right="0"/>
        <w:rPr>
          <w:rFonts w:ascii="Times New Roman" w:eastAsia="Times New Roman" w:hAnsi="Times New Roman" w:cs="Times New Roman"/>
          <w:bdr w:val="none" w:sz="0" w:space="0" w:color="auto"/>
          <w:vertAlign w:val="baseline"/>
        </w:rPr>
      </w:pPr>
      <w:r>
        <w:rPr>
          <w:rStyle w:val="spanjobtitle"/>
          <w:rFonts w:ascii="Times New Roman" w:eastAsia="Times New Roman" w:hAnsi="Times New Roman" w:cs="Times New Roman"/>
        </w:rPr>
        <w:t>Technology Specialist</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06/2011</w:t>
      </w:r>
      <w:r>
        <w:rPr>
          <w:rStyle w:val="span"/>
          <w:rFonts w:ascii="Times New Roman" w:eastAsia="Times New Roman" w:hAnsi="Times New Roman" w:cs="Times New Roman"/>
        </w:rPr>
        <w:t xml:space="preserve"> to </w:t>
      </w:r>
      <w:r>
        <w:rPr>
          <w:rStyle w:val="span"/>
          <w:rFonts w:ascii="Times New Roman" w:eastAsia="Times New Roman" w:hAnsi="Times New Roman" w:cs="Times New Roman"/>
        </w:rPr>
        <w:t>12/2013</w:t>
      </w:r>
      <w:r>
        <w:rPr>
          <w:rStyle w:val="spanpaddedline"/>
          <w:rFonts w:ascii="Times New Roman" w:eastAsia="Times New Roman" w:hAnsi="Times New Roman" w:cs="Times New Roman"/>
        </w:rPr>
        <w:t xml:space="preserve"> </w:t>
      </w:r>
    </w:p>
    <w:p>
      <w:pPr>
        <w:pStyle w:val="spanpaddedlineParagraph"/>
        <w:spacing w:before="0" w:after="0" w:line="36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rPr>
        <w:t>Ness Technologies Inc.,</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Los Angeles</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CA</w:t>
      </w:r>
    </w:p>
    <w:p>
      <w:pPr>
        <w:pStyle w:val="divdocumentulli"/>
        <w:numPr>
          <w:ilvl w:val="0"/>
          <w:numId w:val="4"/>
        </w:numPr>
        <w:spacing w:before="0" w:after="0" w:line="36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Designed google like search text box using c# javascript, web services</w:t>
      </w:r>
    </w:p>
    <w:p>
      <w:pPr>
        <w:pStyle w:val="divdocumentulli"/>
        <w:numPr>
          <w:ilvl w:val="0"/>
          <w:numId w:val="4"/>
        </w:numPr>
        <w:spacing w:before="0" w:after="0" w:line="36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Developed WPF applications using XAML and Caliburn micro ORM framework</w:t>
      </w:r>
    </w:p>
    <w:p>
      <w:pPr>
        <w:pStyle w:val="divdocumentulli"/>
        <w:numPr>
          <w:ilvl w:val="0"/>
          <w:numId w:val="4"/>
        </w:numPr>
        <w:spacing w:before="0" w:after="0" w:line="36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Developed applications using Microsoft Entity Framework</w:t>
      </w:r>
    </w:p>
    <w:p>
      <w:pPr>
        <w:pStyle w:val="divdocumentulli"/>
        <w:numPr>
          <w:ilvl w:val="0"/>
          <w:numId w:val="4"/>
        </w:numPr>
        <w:spacing w:before="0" w:after="0" w:line="36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Developed ASP.NET MVC Razor forms</w:t>
      </w:r>
    </w:p>
    <w:p>
      <w:pPr>
        <w:pStyle w:val="divdocumentulli"/>
        <w:numPr>
          <w:ilvl w:val="0"/>
          <w:numId w:val="4"/>
        </w:numPr>
        <w:spacing w:before="0" w:after="0" w:line="36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Developed custom WPF components like TreeView controls and Custom Radio buttong group components</w:t>
      </w:r>
    </w:p>
    <w:p>
      <w:pPr>
        <w:pStyle w:val="divdocumentulli"/>
        <w:numPr>
          <w:ilvl w:val="0"/>
          <w:numId w:val="4"/>
        </w:numPr>
        <w:spacing w:before="0" w:after="0" w:line="360" w:lineRule="atLeast"/>
        <w:ind w:left="460" w:right="0" w:hanging="210"/>
        <w:rPr>
          <w:rStyle w:val="span"/>
          <w:rFonts w:ascii="Times New Roman" w:eastAsia="Times New Roman" w:hAnsi="Times New Roman" w:cs="Times New Roman"/>
          <w:bdr w:val="none" w:sz="0" w:space="0" w:color="auto"/>
          <w:vertAlign w:val="baseline"/>
        </w:rPr>
      </w:pPr>
      <w:r>
        <w:rPr>
          <w:rStyle w:val="span"/>
          <w:rFonts w:ascii="Times New Roman" w:eastAsia="Times New Roman" w:hAnsi="Times New Roman" w:cs="Times New Roman"/>
          <w:bdr w:val="none" w:sz="0" w:space="0" w:color="auto"/>
          <w:vertAlign w:val="baseline"/>
        </w:rPr>
        <w:t>Significant Contribution towards design of the application architecture</w:t>
      </w:r>
    </w:p>
    <w:p>
      <w:pPr>
        <w:pStyle w:val="divdocumentdivheading"/>
        <w:pBdr>
          <w:top w:val="none" w:sz="0" w:space="0" w:color="auto"/>
          <w:left w:val="none" w:sz="0" w:space="0" w:color="auto"/>
          <w:bottom w:val="none" w:sz="0" w:space="0" w:color="auto"/>
          <w:right w:val="none" w:sz="0" w:space="0" w:color="auto"/>
        </w:pBdr>
        <w:tabs>
          <w:tab w:val="left" w:pos="4380"/>
          <w:tab w:val="left" w:pos="10560"/>
        </w:tabs>
        <w:spacing w:before="240" w:line="36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0187DE"/>
          <w:sz w:val="32"/>
        </w:rPr>
        <w:tab/>
      </w:r>
      <w:r>
        <w:rPr>
          <w:rStyle w:val="divdocumentdivsectiontitle"/>
          <w:rFonts w:ascii="Times New Roman" w:eastAsia="Times New Roman" w:hAnsi="Times New Roman" w:cs="Times New Roman"/>
          <w:b w:val="0"/>
          <w:bCs w:val="0"/>
          <w:smallCaps/>
          <w:shd w:val="clear" w:color="auto" w:fill="FFFFFF"/>
        </w:rPr>
        <w:t xml:space="preserve">   Education   </w:t>
      </w:r>
      <w:r>
        <w:rPr>
          <w:rFonts w:ascii="Times New Roman" w:eastAsia="Times New Roman" w:hAnsi="Times New Roman" w:cs="Times New Roman"/>
          <w:strike/>
          <w:color w:val="0187DE"/>
          <w:sz w:val="32"/>
        </w:rPr>
        <w:tab/>
      </w:r>
    </w:p>
    <w:p>
      <w:pPr>
        <w:pStyle w:val="divdocumentsinglecolumn"/>
        <w:pBdr>
          <w:top w:val="none" w:sz="0" w:space="0" w:color="auto"/>
          <w:left w:val="none" w:sz="0" w:space="0" w:color="auto"/>
          <w:bottom w:val="none" w:sz="0" w:space="0" w:color="auto"/>
          <w:right w:val="none" w:sz="0" w:space="0" w:color="auto"/>
        </w:pBdr>
        <w:spacing w:before="0" w:after="0" w:line="360" w:lineRule="atLeast"/>
        <w:ind w:left="0" w:right="0"/>
        <w:rPr>
          <w:rFonts w:ascii="Times New Roman" w:eastAsia="Times New Roman" w:hAnsi="Times New Roman" w:cs="Times New Roman"/>
          <w:bdr w:val="none" w:sz="0" w:space="0" w:color="auto"/>
          <w:vertAlign w:val="baseline"/>
        </w:rPr>
      </w:pPr>
      <w:r>
        <w:rPr>
          <w:rStyle w:val="spandegree"/>
          <w:rFonts w:ascii="Times New Roman" w:eastAsia="Times New Roman" w:hAnsi="Times New Roman" w:cs="Times New Roman"/>
        </w:rPr>
        <w:t>MASTERS</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COMPUTER APPLICATIONS</w:t>
      </w:r>
      <w:r>
        <w:rPr>
          <w:rStyle w:val="span"/>
          <w:rFonts w:ascii="Times New Roman" w:eastAsia="Times New Roman" w:hAnsi="Times New Roman" w:cs="Times New Roman"/>
        </w:rPr>
        <w:t xml:space="preserve">, </w:t>
      </w:r>
      <w:r>
        <w:rPr>
          <w:rStyle w:val="span"/>
          <w:rFonts w:ascii="Times New Roman" w:eastAsia="Times New Roman" w:hAnsi="Times New Roman" w:cs="Times New Roman"/>
        </w:rPr>
        <w:t>2004</w:t>
      </w:r>
      <w:r>
        <w:rPr>
          <w:rStyle w:val="singlecolumnspanpaddedlinenth-child1"/>
          <w:rFonts w:ascii="Times New Roman" w:eastAsia="Times New Roman" w:hAnsi="Times New Roman" w:cs="Times New Roman"/>
        </w:rPr>
        <w:t xml:space="preserve"> </w:t>
      </w:r>
    </w:p>
    <w:p>
      <w:pPr>
        <w:pStyle w:val="spanpaddedlineParagraph"/>
        <w:spacing w:before="0" w:after="0" w:line="360" w:lineRule="atLeast"/>
        <w:ind w:left="0" w:right="0"/>
        <w:rPr>
          <w:rFonts w:ascii="Times New Roman" w:eastAsia="Times New Roman" w:hAnsi="Times New Roman" w:cs="Times New Roman"/>
          <w:bdr w:val="none" w:sz="0" w:space="0" w:color="auto"/>
          <w:vertAlign w:val="baseline"/>
        </w:rPr>
      </w:pPr>
      <w:r>
        <w:rPr>
          <w:rStyle w:val="spancompanyname"/>
          <w:rFonts w:ascii="Times New Roman" w:eastAsia="Times New Roman" w:hAnsi="Times New Roman" w:cs="Times New Roman"/>
        </w:rPr>
        <w:t>Osmania University</w:t>
      </w:r>
      <w:r>
        <w:rPr>
          <w:rStyle w:val="span"/>
          <w:rFonts w:ascii="Times New Roman" w:eastAsia="Times New Roman" w:hAnsi="Times New Roman" w:cs="Times New Roman"/>
        </w:rPr>
        <w:t xml:space="preserve"> - </w:t>
      </w:r>
      <w:r>
        <w:rPr>
          <w:rStyle w:val="span"/>
          <w:rFonts w:ascii="Times New Roman" w:eastAsia="Times New Roman" w:hAnsi="Times New Roman" w:cs="Times New Roman"/>
        </w:rPr>
        <w:t>Hyderabad India</w:t>
      </w:r>
      <w:r>
        <w:rPr>
          <w:rFonts w:ascii="Times New Roman" w:eastAsia="Times New Roman" w:hAnsi="Times New Roman" w:cs="Times New Roman"/>
          <w:bdr w:val="none" w:sz="0" w:space="0" w:color="auto"/>
          <w:vertAlign w:val="baseline"/>
        </w:rPr>
        <w:t xml:space="preserve"> </w:t>
      </w:r>
    </w:p>
    <w:p>
      <w:pPr>
        <w:pStyle w:val="divdocumentdivheading"/>
        <w:pBdr>
          <w:top w:val="none" w:sz="0" w:space="0" w:color="auto"/>
          <w:left w:val="none" w:sz="0" w:space="0" w:color="auto"/>
          <w:bottom w:val="none" w:sz="0" w:space="0" w:color="auto"/>
          <w:right w:val="none" w:sz="0" w:space="0" w:color="auto"/>
        </w:pBdr>
        <w:tabs>
          <w:tab w:val="left" w:pos="4142"/>
          <w:tab w:val="left" w:pos="10560"/>
        </w:tabs>
        <w:spacing w:before="240" w:line="36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0187DE"/>
          <w:sz w:val="32"/>
        </w:rPr>
        <w:tab/>
      </w:r>
      <w:r>
        <w:rPr>
          <w:rStyle w:val="divdocumentdivsectiontitle"/>
          <w:rFonts w:ascii="Times New Roman" w:eastAsia="Times New Roman" w:hAnsi="Times New Roman" w:cs="Times New Roman"/>
          <w:b w:val="0"/>
          <w:bCs w:val="0"/>
          <w:smallCaps/>
          <w:shd w:val="clear" w:color="auto" w:fill="FFFFFF"/>
        </w:rPr>
        <w:t xml:space="preserve">   Certifications   </w:t>
      </w:r>
      <w:r>
        <w:rPr>
          <w:rFonts w:ascii="Times New Roman" w:eastAsia="Times New Roman" w:hAnsi="Times New Roman" w:cs="Times New Roman"/>
          <w:strike/>
          <w:color w:val="0187DE"/>
          <w:sz w:val="32"/>
        </w:rPr>
        <w:tab/>
      </w:r>
    </w:p>
    <w:p>
      <w:pPr>
        <w:pStyle w:val="divdocumentulli"/>
        <w:numPr>
          <w:ilvl w:val="0"/>
          <w:numId w:val="5"/>
        </w:numPr>
        <w:pBdr>
          <w:top w:val="none" w:sz="0" w:space="0" w:color="auto"/>
          <w:left w:val="none" w:sz="0" w:space="0" w:color="auto"/>
          <w:bottom w:val="none" w:sz="0" w:space="0" w:color="auto"/>
          <w:right w:val="none" w:sz="0" w:space="0" w:color="auto"/>
        </w:pBdr>
        <w:spacing w:before="0" w:after="0" w:line="36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Microsoft Certified Application Developer (</w:t>
      </w:r>
      <w:r>
        <w:rPr>
          <w:rStyle w:val="strong"/>
          <w:rFonts w:ascii="Times New Roman" w:eastAsia="Times New Roman" w:hAnsi="Times New Roman" w:cs="Times New Roman"/>
          <w:b/>
          <w:bCs/>
        </w:rPr>
        <w:t>LicenseId:</w:t>
      </w:r>
      <w:r>
        <w:rPr>
          <w:rFonts w:ascii="Times New Roman" w:eastAsia="Times New Roman" w:hAnsi="Times New Roman" w:cs="Times New Roman"/>
          <w:bdr w:val="none" w:sz="0" w:space="0" w:color="auto"/>
          <w:vertAlign w:val="baseline"/>
        </w:rPr>
        <w:t xml:space="preserve"> 3830270 Year: 2007)</w:t>
      </w:r>
    </w:p>
    <w:p>
      <w:pPr>
        <w:pStyle w:val="divdocumentulli"/>
        <w:numPr>
          <w:ilvl w:val="0"/>
          <w:numId w:val="5"/>
        </w:numPr>
        <w:spacing w:before="0" w:after="0" w:line="36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INSURNACE DOMAIN CERTIFIED (INS-21)</w:t>
      </w:r>
    </w:p>
    <w:p>
      <w:pPr>
        <w:pStyle w:val="divdocumentdivheading"/>
        <w:pBdr>
          <w:top w:val="none" w:sz="0" w:space="0" w:color="auto"/>
          <w:left w:val="none" w:sz="0" w:space="0" w:color="auto"/>
          <w:bottom w:val="none" w:sz="0" w:space="0" w:color="auto"/>
          <w:right w:val="none" w:sz="0" w:space="0" w:color="auto"/>
        </w:pBdr>
        <w:tabs>
          <w:tab w:val="left" w:pos="3858"/>
          <w:tab w:val="left" w:pos="10560"/>
        </w:tabs>
        <w:spacing w:before="240" w:line="36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0187DE"/>
          <w:sz w:val="32"/>
        </w:rPr>
        <w:tab/>
      </w:r>
      <w:r>
        <w:rPr>
          <w:rStyle w:val="divdocumentdivsectiontitle"/>
          <w:rFonts w:ascii="Times New Roman" w:eastAsia="Times New Roman" w:hAnsi="Times New Roman" w:cs="Times New Roman"/>
          <w:b w:val="0"/>
          <w:bCs w:val="0"/>
          <w:smallCaps/>
          <w:shd w:val="clear" w:color="auto" w:fill="FFFFFF"/>
        </w:rPr>
        <w:t xml:space="preserve">   Accomplishments   </w:t>
      </w:r>
      <w:r>
        <w:rPr>
          <w:rFonts w:ascii="Times New Roman" w:eastAsia="Times New Roman" w:hAnsi="Times New Roman" w:cs="Times New Roman"/>
          <w:strike/>
          <w:color w:val="0187DE"/>
          <w:sz w:val="32"/>
        </w:rPr>
        <w:tab/>
      </w:r>
    </w:p>
    <w:p>
      <w:pPr>
        <w:pStyle w:val="divdocumentulli"/>
        <w:numPr>
          <w:ilvl w:val="0"/>
          <w:numId w:val="6"/>
        </w:numPr>
        <w:pBdr>
          <w:top w:val="none" w:sz="0" w:space="0" w:color="auto"/>
          <w:left w:val="none" w:sz="0" w:space="0" w:color="auto"/>
          <w:bottom w:val="none" w:sz="0" w:space="0" w:color="auto"/>
          <w:right w:val="none" w:sz="0" w:space="0" w:color="auto"/>
        </w:pBdr>
        <w:spacing w:before="0" w:after="0" w:line="36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Developed solid working knowledge of engineering, design and architecture as the Lead Software Developer on a team of 5.</w:t>
      </w:r>
    </w:p>
    <w:p>
      <w:pPr>
        <w:pStyle w:val="divdocumentulli"/>
        <w:numPr>
          <w:ilvl w:val="0"/>
          <w:numId w:val="6"/>
        </w:numPr>
        <w:spacing w:before="0" w:after="0" w:line="36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Received several accolades for top performer and solving complex problems.</w:t>
      </w:r>
    </w:p>
    <w:p>
      <w:pPr>
        <w:pStyle w:val="divdocumentulli"/>
        <w:numPr>
          <w:ilvl w:val="0"/>
          <w:numId w:val="6"/>
        </w:numPr>
        <w:spacing w:before="0" w:after="0" w:line="36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Developed agile planning poker for the company as part of an Hackathon. Won peoples choice award and being used across the teams.</w:t>
      </w:r>
    </w:p>
    <w:p>
      <w:pPr>
        <w:pStyle w:val="divdocumentulli"/>
        <w:numPr>
          <w:ilvl w:val="0"/>
          <w:numId w:val="6"/>
        </w:numPr>
        <w:spacing w:before="0" w:after="0" w:line="36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Key contributor in the design and implementation of OCTS Project.</w:t>
      </w:r>
    </w:p>
    <w:p>
      <w:pPr>
        <w:pStyle w:val="divdocumentulli"/>
        <w:numPr>
          <w:ilvl w:val="0"/>
          <w:numId w:val="6"/>
        </w:numPr>
        <w:spacing w:before="0" w:after="0" w:line="360" w:lineRule="atLeast"/>
        <w:ind w:left="460" w:right="0" w:hanging="21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Drastically improved the performance of the application, by introducing asynchronous processing.</w:t>
      </w:r>
    </w:p>
    <w:p>
      <w:pPr>
        <w:pStyle w:val="divdocumentdivheading"/>
        <w:pBdr>
          <w:top w:val="none" w:sz="0" w:space="0" w:color="auto"/>
          <w:left w:val="none" w:sz="0" w:space="0" w:color="auto"/>
          <w:bottom w:val="none" w:sz="0" w:space="0" w:color="auto"/>
          <w:right w:val="none" w:sz="0" w:space="0" w:color="auto"/>
        </w:pBdr>
        <w:tabs>
          <w:tab w:val="left" w:pos="3552"/>
          <w:tab w:val="left" w:pos="10560"/>
        </w:tabs>
        <w:spacing w:before="240" w:line="360" w:lineRule="atLeast"/>
        <w:ind w:left="0" w:right="0"/>
        <w:jc w:val="center"/>
        <w:rPr>
          <w:rFonts w:ascii="Times New Roman" w:eastAsia="Times New Roman" w:hAnsi="Times New Roman" w:cs="Times New Roman"/>
          <w:b w:val="0"/>
          <w:bCs w:val="0"/>
          <w:smallCaps/>
          <w:bdr w:val="none" w:sz="0" w:space="0" w:color="auto"/>
          <w:vertAlign w:val="baseline"/>
        </w:rPr>
      </w:pPr>
      <w:r>
        <w:rPr>
          <w:rFonts w:ascii="Times New Roman" w:eastAsia="Times New Roman" w:hAnsi="Times New Roman" w:cs="Times New Roman"/>
          <w:b w:val="0"/>
          <w:bCs w:val="0"/>
          <w:smallCaps/>
          <w:bdr w:val="none" w:sz="0" w:space="0" w:color="auto"/>
          <w:vertAlign w:val="baseline"/>
        </w:rPr>
        <w:t xml:space="preserve"> </w:t>
      </w:r>
      <w:r>
        <w:rPr>
          <w:rFonts w:ascii="Times New Roman" w:eastAsia="Times New Roman" w:hAnsi="Times New Roman" w:cs="Times New Roman"/>
          <w:strike/>
          <w:color w:val="0187DE"/>
          <w:sz w:val="32"/>
        </w:rPr>
        <w:tab/>
      </w:r>
      <w:r>
        <w:rPr>
          <w:rStyle w:val="divdocumentdivsectiontitle"/>
          <w:rFonts w:ascii="Times New Roman" w:eastAsia="Times New Roman" w:hAnsi="Times New Roman" w:cs="Times New Roman"/>
          <w:b w:val="0"/>
          <w:bCs w:val="0"/>
          <w:smallCaps/>
          <w:shd w:val="clear" w:color="auto" w:fill="FFFFFF"/>
        </w:rPr>
        <w:t xml:space="preserve">   Employement History   </w:t>
      </w:r>
      <w:r>
        <w:rPr>
          <w:rFonts w:ascii="Times New Roman" w:eastAsia="Times New Roman" w:hAnsi="Times New Roman" w:cs="Times New Roman"/>
          <w:strike/>
          <w:color w:val="0187DE"/>
          <w:sz w:val="32"/>
        </w:rPr>
        <w:tab/>
      </w:r>
    </w:p>
    <w:p>
      <w:pPr>
        <w:pStyle w:val="p"/>
        <w:pBdr>
          <w:top w:val="none" w:sz="0" w:space="0" w:color="auto"/>
          <w:left w:val="none" w:sz="0" w:space="0" w:color="auto"/>
          <w:bottom w:val="none" w:sz="0" w:space="0" w:color="auto"/>
          <w:right w:val="none" w:sz="0" w:space="0" w:color="auto"/>
        </w:pBdr>
        <w:spacing w:before="0" w:after="0" w:line="360" w:lineRule="atLeast"/>
        <w:ind w:left="0" w:right="0"/>
        <w:rPr>
          <w:rFonts w:ascii="Times New Roman" w:eastAsia="Times New Roman" w:hAnsi="Times New Roman" w:cs="Times New Roman"/>
          <w:bdr w:val="none" w:sz="0" w:space="0" w:color="auto"/>
          <w:vertAlign w:val="baseline"/>
        </w:rPr>
      </w:pPr>
      <w:r>
        <w:rPr>
          <w:rStyle w:val="strong"/>
          <w:rFonts w:ascii="Times New Roman" w:eastAsia="Times New Roman" w:hAnsi="Times New Roman" w:cs="Times New Roman"/>
          <w:b/>
          <w:bCs/>
        </w:rPr>
        <w:t>EMPLOYEEMENT HISTORY:</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CDK Global</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Software Engineer-III</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Dec2013 - Present.</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1950 Hassell Road, Hoffman Estates IL – 60169, USA</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Ness USA, Inc.</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Technology Specialist</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June2011 – Dec2013</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226 Airport Parkway, Suite 470, SanJose, CA 91150, USA</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CTS USA Inc.,</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Senior Associate projects</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Jan2011 – Jun 2011</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500 Frank W. Burr Blvd, Teaneck, NJ 07666, USA</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Hanu</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Senior Programmer Analyst</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Oct2010 -Jan2011</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5 Independence Way, Suite300, Princeton, NJ 08540, USA.</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CSC</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Senior Software Engineer</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Sep2006 - Sep2010</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7th Floor, Block 1B DLF IT Park, Chennai – 600089, INDIA.</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Surya Jyothi Infotech, PVT Ltd.</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Software Engineer</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Jan2006 - Sep2006</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Surya Towers, 2nd Floor, 105, Secunderabad – 500003, INDIA.</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V-Empower Solutions Pvt. Ltd.</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Programmer Analyst</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Nov2004 - Dec2005</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10-1-17, 4th floor Dana chamber, Adj. HYD –India.</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Ltd. Programmer Analyst Nov2004 - Dec2005 10-1-17, 4th floor Dana chamber, Adj. HYD –India</w:t>
      </w:r>
    </w:p>
    <w:p>
      <w:pPr>
        <w:pStyle w:val="p"/>
        <w:spacing w:before="0" w:after="0" w:line="360" w:lineRule="atLeast"/>
        <w:ind w:left="0" w:right="0"/>
        <w:rPr>
          <w:rFonts w:ascii="Times New Roman" w:eastAsia="Times New Roman" w:hAnsi="Times New Roman" w:cs="Times New Roman"/>
          <w:bdr w:val="none" w:sz="0" w:space="0" w:color="auto"/>
          <w:vertAlign w:val="baseline"/>
        </w:rPr>
      </w:pPr>
      <w:r>
        <w:rPr>
          <w:rFonts w:ascii="Times New Roman" w:eastAsia="Times New Roman" w:hAnsi="Times New Roman" w:cs="Times New Roman"/>
          <w:bdr w:val="none" w:sz="0" w:space="0" w:color="auto"/>
          <w:vertAlign w:val="baseline"/>
        </w:rPr>
        <w:t>10-1-17, 4th floor Dana chamber, Adj. HYD –India.</w:t>
      </w:r>
    </w:p>
    <w:sectPr>
      <w:pgSz w:w="12240" w:h="15840"/>
      <w:pgMar w:top="640" w:right="840" w:bottom="640" w:left="84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36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187DE"/>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
    <w:name w:val="div_document_div_lowerborder"/>
    <w:basedOn w:val="Normal"/>
    <w:pPr>
      <w:pBdr>
        <w:top w:val="single" w:sz="24" w:space="0" w:color="0187DE"/>
      </w:pBdr>
      <w:spacing w:line="0" w:lineRule="atLeast"/>
    </w:pPr>
    <w:rPr>
      <w:color w:val="0187DE"/>
      <w:sz w:val="0"/>
      <w:szCs w:val="0"/>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SECTIONCNTC">
    <w:name w:val="div_document_div_SECTION_CNTC"/>
    <w:basedOn w:val="Normal"/>
    <w:pPr>
      <w:pBdr>
        <w:bottom w:val="none" w:sz="0" w:space="10" w:color="auto"/>
      </w:pBdr>
    </w:pPr>
  </w:style>
  <w:style w:type="paragraph" w:customStyle="1" w:styleId="divaddress">
    <w:name w:val="div_address"/>
    <w:basedOn w:val="div"/>
    <w:pPr>
      <w:spacing w:line="340" w:lineRule="atLeast"/>
      <w:jc w:val="center"/>
    </w:pPr>
    <w:rPr>
      <w:sz w:val="22"/>
      <w:szCs w:val="22"/>
    </w:rPr>
  </w:style>
  <w:style w:type="character" w:customStyle="1" w:styleId="divdocumentdivaddressli">
    <w:name w:val="div_document_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ocumentbullet">
    <w:name w:val="document_bullet"/>
    <w:basedOn w:val="DefaultParagraphFont"/>
    <w:rPr>
      <w:sz w:val="24"/>
      <w:szCs w:val="24"/>
    </w:rPr>
  </w:style>
  <w:style w:type="paragraph" w:customStyle="1" w:styleId="divdocumentsection">
    <w:name w:val="div_document_section"/>
    <w:basedOn w:val="Normal"/>
  </w:style>
  <w:style w:type="paragraph" w:customStyle="1" w:styleId="divdocumentsinglecolumn">
    <w:name w:val="div_document_singlecolumn"/>
    <w:basedOn w:val="Normal"/>
  </w:style>
  <w:style w:type="character" w:customStyle="1" w:styleId="divdocumentdivadnlLnksli">
    <w:name w:val="div_document_div_adnlLnks_li"/>
    <w:basedOn w:val="DefaultParagraphFont"/>
  </w:style>
  <w:style w:type="paragraph" w:customStyle="1" w:styleId="divdocumentdivheading">
    <w:name w:val="div_document_div_heading"/>
    <w:basedOn w:val="Normal"/>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187DE"/>
      <w:sz w:val="32"/>
      <w:szCs w:val="32"/>
    </w:rPr>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spanpaddedline">
    <w:name w:val="span_paddedline"/>
    <w:basedOn w:val="span"/>
  </w:style>
  <w:style w:type="paragraph" w:customStyle="1" w:styleId="spanpaddedlineParagraph">
    <w:name w:val="span_paddedline Paragraph"/>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u">
    <w:name w:val="u"/>
    <w:basedOn w:val="DefaultParagraphFont"/>
    <w:rPr>
      <w:sz w:val="24"/>
      <w:szCs w:val="24"/>
      <w:bdr w:val="none" w:sz="0" w:space="0" w:color="auto"/>
      <w:vertAlign w:val="baseline"/>
    </w:rPr>
  </w:style>
  <w:style w:type="character" w:customStyle="1" w:styleId="strong">
    <w:name w:val="strong"/>
    <w:basedOn w:val="DefaultParagraphFont"/>
    <w:rPr>
      <w:sz w:val="24"/>
      <w:szCs w:val="24"/>
      <w:bdr w:val="none" w:sz="0" w:space="0" w:color="auto"/>
      <w:vertAlign w:val="baseline"/>
    </w:rPr>
  </w:style>
  <w:style w:type="character" w:customStyle="1" w:styleId="spandegree">
    <w:name w:val="span_degre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PRAVEEN KONDURU</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YEkAAB+LCAAAAAAABAAUm8Wyq2AQhB+IBW5L3N3ZQXB3e/p77jZV8MvMdH+dVCgSEVEKYilUEDgChXFYxESWgmAEIViM4rYLr6HUtzn/VlUyvRNXt2FLwb2JIywbgWH5EybB7HMbXc4OoWhbFPe1i7pM5YLYWuq23UpdSSXh4XLrxMlYATxZ0MYa8lDwR9CTQ+UqlHOCIUSt/cRXwtkZOoE05u4Bt9URRn0RQRxh0ACCZfpp9wZ+nTFq7uQe3Xh</vt:lpwstr>
  </property>
  <property fmtid="{D5CDD505-2E9C-101B-9397-08002B2CF9AE}" pid="3" name="x1ye=1">
    <vt:lpwstr>DXNLf2gL00XSiAYQ8FDrW2nMFrsCJQiaG7SvVzs3GZHLwUA5thzUC6NeO2QkmnXaXyAQphtHDXJrq4Vzsqm3Yl1SjgC4HJC6ui4CKPUY48DMHnTaIXn8o0SaPYxyzW/Gq4Fz5QbkK+moF7yF9ou4S4etl4+9wGcAsjAZ07yXE6aSf+kkejTDnnCz0JRMwQOtZng9UBIHK9dw4PdRqlOvDNZN4QCPQOQAyMB91rtbm8tIVrGA+V9h1hDw99N9eA6</vt:lpwstr>
  </property>
  <property fmtid="{D5CDD505-2E9C-101B-9397-08002B2CF9AE}" pid="4" name="x1ye=10">
    <vt:lpwstr>gOInIC2sNA9yfPpPEtJ/6fZxp/yDXj36neSyXPqlDMJ4LW8y0SUlVaSxN/MBaeMYTBVU8GgPR6SeJBn22j1EBDxSiR+5KlbJkNG9XCHFwr2OCJmh5fRONhkGp2iXpsMacq5GQd0W8APiNDB+PHakRJmkSeN7+o8meQ7d0AevwAs0TZtLAKi9bxjtCv+Jkb6vVlcrJOCE6lpe6OCzf8D4XE/cM89h59JWmmqQ0towPY/FOwQLX4lHkipU/0aDJEt</vt:lpwstr>
  </property>
  <property fmtid="{D5CDD505-2E9C-101B-9397-08002B2CF9AE}" pid="5" name="x1ye=11">
    <vt:lpwstr>XT2Ip6SERDeiAhrOP5DnSc3djr+UIvzg0kDm41mMYVSmpVKCrbyPhe7zspyWBR1dNSWQUOMRrBU7OWlfy+DyOTXCb8V4wO4iW/tFsEp40ownAHFvtWD3wXVrPtJqAwOEpCYBrwUz5pf0BQm728cTBdebfgESMDuRqXnzHCvExGQkD3Q3FdCxcOc3/Tg9u0R9ldB0pUrRIl3ry9a2pG5EXXI3/73GQAEKc//0fDHIDY8klmIKt2UBdCGEQ5hJK5A</vt:lpwstr>
  </property>
  <property fmtid="{D5CDD505-2E9C-101B-9397-08002B2CF9AE}" pid="6" name="x1ye=12">
    <vt:lpwstr>QdCOkegOYsQ26WNefdQSRUTcw5UJxvSSVQNjVNlv2HbJYqx0xdlM/cD97DkpKXOQelD/gI3ytII+Z2lzFeUW5Q0bZLwT3fRBTbJaAeUBr8dARiuyccxClTFjE6ruU3MwM2jpx7aIXJqLOmhzAVMtpV7ePFiOvXt+Ah3qwUDD8gCmbM+2RA+t6XB05ksORvwhfb7RhWjIUjs5GCPPjLggoST6O1jsJN4TUjrgednCbLKHebO4iQ66nf5qK4dQm7n</vt:lpwstr>
  </property>
  <property fmtid="{D5CDD505-2E9C-101B-9397-08002B2CF9AE}" pid="7" name="x1ye=13">
    <vt:lpwstr>sFf6SKfrJxTbISE13bzXb6vfi3RuCtp1lO38CUWkGUU0/oop+66+PWv6twf6pxqtVcxnhMeOuyEqLKf5T3U7T4nSkhfFxdZ928g4mSWy3SMJxMb3l6ZcuO5uy9+kg5W0fbAvGBSLiQ4q6k8zdTGcOrtwdhjqeG8LtMQa2r5eAuhnyRA/Pyu2HjJiP1jBlBO8eLybyOfxh2lVjNIY3OLFn8z8uB+dfJ03qRrpOb/BkBaGtlci/2/JPGWncRnfxN/</vt:lpwstr>
  </property>
  <property fmtid="{D5CDD505-2E9C-101B-9397-08002B2CF9AE}" pid="8" name="x1ye=14">
    <vt:lpwstr>f5wd1FB3ZBPl06mwPWuhaFg/+R9D11Edvmdc1MOB82fktRNsmRlM0NJCg5W4bPgHfXmoyUlQb8kV1MaC+2xxpp6w8KEbtTFAQ5Rh7uQRikmY0L5bZw0gGZGSznqALBY255CTi4vyYrYCZ8qkZ+pRN+ReaC0CmgSYqM2qGDI3+nQQe1R/Y6NFOUnOl1+KYTd3gt3IoTaDefhrOepKogF+r55TiJqJutgYUsOEPRymg+JJdNDYdHoPZZED/G+3MEl</vt:lpwstr>
  </property>
  <property fmtid="{D5CDD505-2E9C-101B-9397-08002B2CF9AE}" pid="9" name="x1ye=15">
    <vt:lpwstr>57UKzSXyyBGGqAR48F+27VkDKPBgb0XZT3xT2KmAxoN/oWhRSRAQ5Wc0E8Za6V0rgkNDpS432gtwM5Mnl5wsxl0qJJ0eYlgmGSS+myOOaPI35ewgBh9F1oMPsBjf5O43vti4EFVtlSX15vEQxVpZjMfWIP1Ak6zFgqEAAnTu6Wfuo6fLQmflDgf+Tn6SMvrqx2G8cut+OY55qya41jCGs0E+IRB4beScC8Ly72r0Svkt2GqmytuNdO6boNvZ1BI</vt:lpwstr>
  </property>
  <property fmtid="{D5CDD505-2E9C-101B-9397-08002B2CF9AE}" pid="10" name="x1ye=16">
    <vt:lpwstr>0rJzBdXwLH/2iEH+dLvWYEZxExB2NyDpNuYNwRTaG3jsX7AVku2VaVIxaiGE6oiObDvU+DDTbCE+EnNXsuqrIYjjkr8HUm8aHjPkhDDcDsOAxG67n+29t/yTDnFSiBSG5LXONjdhZPWiw96rtYNfwHH0St57fKeiQihognCsOA5DT+oXszfigETklVDCIRspwbdvGAWr2J1zUiJ3ai348X/KvkL3vlOM3pxsz6jja/ngstiJHAmS9ie9gnAhmtB</vt:lpwstr>
  </property>
  <property fmtid="{D5CDD505-2E9C-101B-9397-08002B2CF9AE}" pid="11" name="x1ye=17">
    <vt:lpwstr>UGGE/pjBOQ9Maap6DBZn1geo0LRNrszLp3m/qZWfiijobFdrpmJDJKGb6kwPSgnZoR/UUQ2JgMtHEDYg1ojaByQuKK/6KuxPGSszlBxoZPJcIkemL+jM1B6NmmBQjiv8r6dZGLgNCGkdeqQQLh6/XBmBd019e7VinhdPP/klBLRXQH/eYNA272KAi7mI0wGZVpk8pRbJbHrMmnXD8JMSGrP23WFD6dw1zpaFpva0OJ/JzVxKV2WvLKUpsu8Dkyx</vt:lpwstr>
  </property>
  <property fmtid="{D5CDD505-2E9C-101B-9397-08002B2CF9AE}" pid="12" name="x1ye=18">
    <vt:lpwstr>49aEG+uFPdF/H0Wqo91PSXKYvYL0pdjZeM+vq+yjodzivLmElNXVAExk6zLXaA5l0aGC8nPO0q6Jm1W8Eh2AsJ76Gy9duY3TrF0/0ScNuxtsmoE/yYfEtfoj3FhI4fjpKY0JcSK+bAP988kKnAWr4gwVi4SR0jJuY6pxHWxaWRvsF7CgM+4l7jbKxiWZqk05DUOr/E8yyCZn7NMd8BuFfMf/MlcNJj7j/+b8iJ3smw7OLTl5c+b3GJPLK8pEchZ</vt:lpwstr>
  </property>
  <property fmtid="{D5CDD505-2E9C-101B-9397-08002B2CF9AE}" pid="13" name="x1ye=19">
    <vt:lpwstr>jv0YNzDcOABr22j5M6KdzuyLgrHvfH/hkFh9HP24h9eZJYPhyVaZZidRtcHDTFBWvxOUxLNWUuMzihEVnwdYT9U6kLmTn+SZ+vzHzG5eBUoGIZ/HORULyCj4lUc+uNljZ44yw+km1kGyCc1ZHIym5abp4gTPpbeg931DLnKjiUsdPIa2ve3uNXN+0Qkb2sn6u6Nzh+mshiBLYG4HTHyp940kjG6w6yKY7tWN5svO/qja39JN0sorO0gLo0cY3Xu</vt:lpwstr>
  </property>
  <property fmtid="{D5CDD505-2E9C-101B-9397-08002B2CF9AE}" pid="14" name="x1ye=2">
    <vt:lpwstr>KHcZfVzh1CaHVJjpUK3mPhqrtoILWS3jkcvpjZiJ9V+PAP7hOqk0EgeEZlVXzcIf2MHYWOm8fOp360SxJxPe0bX5nsvujg29Nw7ns7SOiGmR/JDs/c2SSMf6rNjd0nN75rHKknWRAPq3y/UK5VTHhctwAqOjI6jogyyOhIhor7KwUg+9vxSFN+Z5DQ6BEs4N72r6IU+N/JIwngJHS2hBEj8dmAf2x3OzHrRRhxi0HMexXA5ZSdIVVG+dtA41g6Q</vt:lpwstr>
  </property>
  <property fmtid="{D5CDD505-2E9C-101B-9397-08002B2CF9AE}" pid="15" name="x1ye=20">
    <vt:lpwstr>FfNdteLKNZ6tiOA76sh5JoD2qSzm3IxWfL6demAcg/h/wcsLZ2dRsPugYLNUjRY8/vjyzj32r3OeSVsDg2gldE2kGeeWTJVeAjEwL6YkBTljgp3HB6VV5fOK8i8OyYfnL3j9R1/Dp7lb9yeZ60TXeRgswxbfFl/msoZf9EpJ2R8EPr8sISNr/MxGTFMl7QZ/ECKZJ9lC6gj6bwwVIqYVHFFpRuGhX8UkLXQJgPr0fGK8UtOa/jSF/hodBr4tgsZ</vt:lpwstr>
  </property>
  <property fmtid="{D5CDD505-2E9C-101B-9397-08002B2CF9AE}" pid="16" name="x1ye=21">
    <vt:lpwstr>3sQOyWO+AF1QH0tur6npvKbSPNBa7grrumXQZlLpz8ZfP61KkqLHqNs6cj1sHhpsHGkzGQwsCzAzRx/fjtBUO+Nx1v0UYKNG6g1XyRyZ5xnE0JA0If6IvEFi6Mao8GZ6ZyCk9h5MoVW9goFyDLVRmyYkIK3dOfbIH2+r08yOuNAEiMklf3ajSwWywFSa2yMuw/TmnPxAVXlxg+SfR0WsZBUVxVdAeUpbO0st5ZjCt0KYuE15nkmjv91iav3n+/P</vt:lpwstr>
  </property>
  <property fmtid="{D5CDD505-2E9C-101B-9397-08002B2CF9AE}" pid="17" name="x1ye=22">
    <vt:lpwstr>zAZyuVpVMBrmWYvqgwmeWIy1VitN9+pFZg3aqxBYbFFwyXG1yUOl3j8OJ+SH+aRiBCJm0LOQLR7bPjlDGIs8Vqfy+PiB1T6uTQAr1WgPxUXbb7KkGNJBpzAr1AXNYUFFvsvJ8WubxGO6dPLZwreXzaI7WdXX30v/orAaKn39cU/J3JtGsxLbltHb8FpDbH97mcs4pNnLel9hPyCjYP530myin8ZL3pCLuqfVUDOwKBWglwyj1/kz8eRzH6qUHsE</vt:lpwstr>
  </property>
  <property fmtid="{D5CDD505-2E9C-101B-9397-08002B2CF9AE}" pid="18" name="x1ye=23">
    <vt:lpwstr>FUYO8fnoj4drBLcJ4dDJgQhJKEIJiceU2Dxng7qytWHALmbNs6kDlA4T7+1GdX0QY2IF/ztLL5rqDA+Cnbyu1yMx3hzyEbn7x25dvdxdOF/crcCCpz87LNzreWd5Gm/ooKRmkqAIRIfPyJ6+YeEwv4QVrOty2MqCdsG7j9qjlMj7cybrsv0B8FNL5ICsE/a3wmnrzM7xJPy4nTeSFNopM+mR+tmkSVxiYWtxk4+FS6ePfzC8csIR5zylkU2cdtp</vt:lpwstr>
  </property>
  <property fmtid="{D5CDD505-2E9C-101B-9397-08002B2CF9AE}" pid="19" name="x1ye=24">
    <vt:lpwstr>AjbvPzHHN59dqrujXoA0rlGrndAUicefw/acM7QlL5V6xur9bemx92KTvhb0RjtvL/AypTLz85RFDlMwto0JSCIKqdEUwvL9wGHGcwEkwRUU+dL7zaddkQ7rQm21Skm/O+dAgqLoceorwCNNfFjU2tBW/r3vbwV3Vt3S+sMxmjgBFdiFNCF2zroMye2SGnSv9mAGGf0LO9kxdgBYv8lkNdFkevTRLKHXjJqy6Y2R/FmaBXevyNW/PxBwrqXWBiX</vt:lpwstr>
  </property>
  <property fmtid="{D5CDD505-2E9C-101B-9397-08002B2CF9AE}" pid="20" name="x1ye=25">
    <vt:lpwstr>z++QZ1uAXL/IFDGwYjAehJEMles6N4eadFnJjqOKi011PIn84sKmuVBS23SZs/eJDQ4k9wt3XZ8F/FIrsv2syQEW9b+yL8nYnJCTQHDroS4gp82C9eOc7P/t+8RGSzu4vtyYRZlaC8N4zW+aazo/B8rGUCpxwXej0HSk40NjTrn8S6S1ACEh08kf6oVbdJJJMIXL2sQKrWviW+768K4bdN3RDTobcv6Z32OEqCSm587ZyO5hC84dJeUNvOKI7YB</vt:lpwstr>
  </property>
  <property fmtid="{D5CDD505-2E9C-101B-9397-08002B2CF9AE}" pid="21" name="x1ye=26">
    <vt:lpwstr>14q6zMVcYS3GndUvB3APIZgGDnR+vz0Rx8D18lqjGipMwEG7cMF36w8OTf3ZwcYqE/jnVMgcPETKP4JKjnTm9WO5UjSiMsUmBAfOCaPsF5PwKBOiNCWA9mIXVFdetquQgWwF839/wpFPlRdKpXe4l7Lk4lZZ1CjBFX2D495Y4gwceAf8Gb1lfbwsjzyKU+oiTXEOduc02MpYfwhvACIEZ4a8gd23+lvkG4pw8lGq7Iu+rTb7YSpVNzDIa7BU1O5</vt:lpwstr>
  </property>
  <property fmtid="{D5CDD505-2E9C-101B-9397-08002B2CF9AE}" pid="22" name="x1ye=27">
    <vt:lpwstr>XdBZn69WIu6lShmlO0swu0pClrC60rx0pAxTqRH1VpF4BbUP0uxXuXtQms32Qi1kFVaIIbMCilWCSrZaAbO+7X5ZIItWP9sEaWOtR4Lq3UD3oRb2yezq3A9worfBNViCWC+AfE51tRECvSAS970DvzLHXaul72cMu8Iv/b903syz80U+NOvKksUu5zPjK5EelNjGGPyOGWiA4mhzwlxTql2pMwg+L3IgPyjQFrzeIHBNB+0Itt3POfpcLv4OvvW</vt:lpwstr>
  </property>
  <property fmtid="{D5CDD505-2E9C-101B-9397-08002B2CF9AE}" pid="23" name="x1ye=28">
    <vt:lpwstr>MVT78flilkkvKvON9B67MrO34D1vDFkNnwnfbJA/m/b3mJoLxHkUHIPONtnfaLVWjmTQvq4ShIDegICPQlSrqWfm2F4lJFDTcdblt03mc8hp9UOiv/kGoaeQJKBqYWvIYTNkYEKsAcddJ0elxPoXoiJch/0WlxM7glTyhWJYPBSK3bKg9XX5VwtaJJNxA32SkHUm/AXpLECUMb4LYeV8LbW+hLTCvl6FAHj8cUCFd71OtjDze5B3iVAADxI8pPj</vt:lpwstr>
  </property>
  <property fmtid="{D5CDD505-2E9C-101B-9397-08002B2CF9AE}" pid="24" name="x1ye=29">
    <vt:lpwstr>6ovfiMp2K70QmaKM+7KXLo+kmhz6WyxoA3RqfHQQ2DzGt3uGASw0/q4jH7xZ3FIN+qCOynnCEVxozUZWu3t4DjfzDGvw2gxI73SPBmUhDXK5zqCXVfVGs3yGKNKseG2htfr5J3jxUmlTgUFF+5M7uuyz0GxfVrWhh+Iuc0DRpSJlj/Q9bYoSH5Br3QFAE2Mk95DZnenF2QfNlJPkIfRui1HGixE0ruh/CwS3rNZ5Xfon7O+h5cWNwFrYACxi9nQ</vt:lpwstr>
  </property>
  <property fmtid="{D5CDD505-2E9C-101B-9397-08002B2CF9AE}" pid="25" name="x1ye=3">
    <vt:lpwstr>gy8ezmZuoOQ9yWdSBd0HUjF9iDHTKAwX6tzuXDLaM3JuCz8YOtHj4wEq0LC8+ugfhN7wXq45f6mFUW2TV/3s6r97xooqMl5kkNjmugSeVWM8BAIlNk+m8S6Gk6+v2a3i/Ws7jRRNJTY1pU4ZG9c0VasmSOESCixpxOesxoyw0W6bEFmdIq3uhFz63t4tlXgoxsiqR6xKbVNdjtFrJqvBVAOaAUjqGXx/ZYkX8BGSjrgh/DxF89wJvfRE/aaj/wd</vt:lpwstr>
  </property>
  <property fmtid="{D5CDD505-2E9C-101B-9397-08002B2CF9AE}" pid="26" name="x1ye=30">
    <vt:lpwstr>rIAKixwnW+7v7sxBR0N6Xd9WHHXy4TuLndYIXX9I/f2tuDfk1yG3pBQnH8B6mWaZR4B6JAiWt/Ucth9lSn3PcExNxdDiE4g+zMMQjxPOTgMeLoiLkTHqRgSBX8XVVQ2GCEOGcqZq1dpi/yd3MOH1DtPaldc5VW3jSN8GM5P6kivcDGxGpQHd0WX39ssa4xqnAdSlT2JJ8cSTW7ALbgfd8FsQAiB6A9b6lnzrdlndJyzjNS45fmP+ASCIUdmLLSS</vt:lpwstr>
  </property>
  <property fmtid="{D5CDD505-2E9C-101B-9397-08002B2CF9AE}" pid="27" name="x1ye=31">
    <vt:lpwstr>VhduZIoBTHzbFJa6yGB0BOE7upvgViJ1Z2dHdHtLq/E+qLaR73Km3bcVX/xpd8l29bjcI3zdbLuL99hchvbUJUb2bgjXNVejHb5KsY5U6Z/mQ2O8QKmYMSpyLSWbmwetpyh/j06/DVi9UrQEjPqCmv+8xamQRdovjbwoP3FLcqLM0/09up6aNAbv+rLOoLd8LRa9Vt94Ok2lKqgYynRgl+SeNcI4SOVoSEP/bEVu/Xt6/x1IlgNE+1SqrNvrhyf</vt:lpwstr>
  </property>
  <property fmtid="{D5CDD505-2E9C-101B-9397-08002B2CF9AE}" pid="28" name="x1ye=32">
    <vt:lpwstr>Sqs1SQwX/3/TUJVnf983gntGr1WYkya2To7lSxdFKcG/LO2SfxW9Dtk1tkorDBWmOUjRL/rEpS1yS05JQlXPOH57K2LtAfUscspvki2TCrX5w7OJiQV/EivTllh+X86D/v1sFhtwdpZsWw7a9ZjyykVZiByx5OCTbM12qk9Rrqxgr5NB1qdJMT+LqIIjc+mAE3AYm/II9BTZ8doiUvlE6T7SFoi6S4Si1CvRP+ORl5vBJ1B5YvxbwD/3mpt039+</vt:lpwstr>
  </property>
  <property fmtid="{D5CDD505-2E9C-101B-9397-08002B2CF9AE}" pid="29" name="x1ye=33">
    <vt:lpwstr>+xskOxcHHfXs7wMXt9+cIpZX+0TrxR4Ay1qmlo5Dd+pdw3FpDOEMUw6rLwh0X/gABhDmUG5uFO7aG0ou/+Jkq48K2zYKKLZnZ52SCX3gUTWActLhPdSWkdD++TfbnNp2bDvAi/MajQhSn80Azu/203EQIcFllDba88o5e59TM3nfq6S8fcgOT84qBHSUc5BWaNqwJF77DUzGec9uLUWCHn8ILEgExYQRCPXZWExB7G8KyzBXLT/1e85WvnJ2E+M</vt:lpwstr>
  </property>
  <property fmtid="{D5CDD505-2E9C-101B-9397-08002B2CF9AE}" pid="30" name="x1ye=34">
    <vt:lpwstr>se9OtYZwsMLRnMlIIF4J8t7KJb+eN3xMYDgr8fc2Z4qS7emWFVuNN58rUuAbCae+1ltRsBK7JWrsHjiva2wI0qH8Bkav95UbtPaPan4/mwNGWSFDAEgTz+zirb9NSVQMlQoAzzCF4bySi5xryhGtVHAz4LlQGzHw5sYgKYpxbQY8WaoyOws53fDUspgevJBOgZ/clx+T7LvM4tfQWqwJC1BGPCr7aMFKRy6v/3pIVUNLjWTWFuRupfiCXkMAhxG</vt:lpwstr>
  </property>
  <property fmtid="{D5CDD505-2E9C-101B-9397-08002B2CF9AE}" pid="31" name="x1ye=35">
    <vt:lpwstr>oUjxqp4xQKCmzq2+qeqTYaM+u7/gQ/0/Snc6VOkogzvmKbUwgcyGRqvezOLjd5m+3e8H+9gOxP8ij/3bQmt2oyRZPhcnOxaQznPZqoQSjHziJw/HHO3sQ62Z7RyZ1Xf27Ww8HXX89tl0n6HkEIr6LH/dH6bOP2AYAuhg4nxduR4C1d7flrXazfqPUY+Je5WWPa3ecB/E9cH/JnkVwP7kHV5ltPRdUJOybqC73TDlUUFHERvHp4yAyWhwuUZ0zaM</vt:lpwstr>
  </property>
  <property fmtid="{D5CDD505-2E9C-101B-9397-08002B2CF9AE}" pid="32" name="x1ye=36">
    <vt:lpwstr>R1wF6WDw4Nj19fFi3pJRz5GzyeCeyzUUF9Ul3i3JYUjuH3zZ6Jd8T1+bVd5Vd7SDh1A5xZ+F/O0ts/8IuynbbseHnOO6IC1s77BdsGbOPYJN5bdM/Mv/RuIiXwPozXLCvV8Gltr5kzAP9K6ycTihJxry2flTWymaj8YZ75OyRcSUItp3PV4pRj6fdb1eI/Y6Kke32Ibn03aQMiViHmrV/0WEtTfOMdk/MGZ2MF2aqhcA/3sGgtORmvLwwJFWH7d</vt:lpwstr>
  </property>
  <property fmtid="{D5CDD505-2E9C-101B-9397-08002B2CF9AE}" pid="33" name="x1ye=37">
    <vt:lpwstr>g4OqwAeL6abDdd/QB0jxEBWAAulbqFv41HO/SqZynGhJWltubhaQyblqKagfToCkJSPzcHlia4F8vGEEZ8KnNvjv14vxzwg80/XrEck2kTOpZtuI9xKSfiHtXWkPteMC4XXYE+ntSGzdxVhid8iPWtDz/vESW1fFwbFcx268VtNnx0vXBh8m4bFMFtAZMuNEJvi2w1pF3BuBSG8PAM+zjJY/khlhHYhWxeJ8Ec070X/CE9b9QeC0quBNt+aIOmT</vt:lpwstr>
  </property>
  <property fmtid="{D5CDD505-2E9C-101B-9397-08002B2CF9AE}" pid="34" name="x1ye=38">
    <vt:lpwstr>cH+pdEMv7KKGWYUtD8AwtL+yumuaqBMNndk0PBJRs1W+jUnLnkMXVCX7MmNS4i9OXtIK2/mkVwny0d3nvdtgPik+3SL+8etx3+svz19wDHMw5nhlnxeajHyLSZl0nHfL+DPzAePLsae67saNbinnxJoNyQD0Lx3dF426zCEOm8ykh1Fs57yNnfpyjQYTwL125+F+Ur4w+mKhS8ApXWNkY29o0u3LRhBCXKJ99cCIlJWzobwTHostBTumeK+Tc56</vt:lpwstr>
  </property>
  <property fmtid="{D5CDD505-2E9C-101B-9397-08002B2CF9AE}" pid="35" name="x1ye=39">
    <vt:lpwstr>68XIGHrnGdbAXMYrVUybHejvz0UhApkHASCSrmn+Au4VZM43V3sPevkk0oqkxbeZ7B9Fm9bhsTEy9FwUyZ8Qv8AEO83kbJQHREyRtWLIUPP383Rd8Y867wVIGaKz5KBm17wWgAmMyfSgnsId+lFhD4Pt5D5E19YOoqZMUKsYH+oGfP6iFs8d4JOmY0vqnoukoTCp6Hr5s8vov5aAZ/vmHrK4RARFBLN5LQG3aKDor/oQozbXdkcoW6ah3ni7/zD</vt:lpwstr>
  </property>
  <property fmtid="{D5CDD505-2E9C-101B-9397-08002B2CF9AE}" pid="36" name="x1ye=4">
    <vt:lpwstr>0mK2jw2IFk1fb1PRz54A44ZCRrFk+hltheJROO80Pov8KE/nKR+njfI7BISbF70qqWAoHlzGZQQ1IXnoSkf53UGQlCK3Pz+5I+Id6ZZCwvfv4OiXQ3qwBIPKOdE9xslsET2sw1JrGZIo+fxSFwPqjvQyJm3TKd0mNRpZKrsOFwww/FuOw1Ghiz2eAFL5WhvcnAgHsbJxAs3xGY3a+UFJ+FdGtb77c63JX4WFM4v8hNGipjZZEbZ/eOPDwDgRsfs</vt:lpwstr>
  </property>
  <property fmtid="{D5CDD505-2E9C-101B-9397-08002B2CF9AE}" pid="37" name="x1ye=40">
    <vt:lpwstr>hjbRnnTkF1UFQyoXCGwEdRxeiqmVQKhDCAZAttfiDyrVuhG0EoRxEueRtv1vr/7SML7W6uzgiE0MG/Zww6FPugedSMO3X40BI3RLUvrIAVCEEa2tNQXQ52BmLevzJDuXKIsV9CzXidEdQ110K+yjvXKP/qe9glrGbw5WIPiwCFwoRSQPAuut826jkdZvyLi+d3N1Nwwp+6hhqx/lQMBT1oK3/vpxxxhoAMwC0mPsgql2ceDUF2zZE6EtluU8ZmG</vt:lpwstr>
  </property>
  <property fmtid="{D5CDD505-2E9C-101B-9397-08002B2CF9AE}" pid="38" name="x1ye=41">
    <vt:lpwstr>COrdJV3izAkTryCZfhXcmXb7cWdTZCEd9SoiIIG1uezTZ1Yi98ytrUfN3T48qmTlbEeyx3ArIs/JK6x+byHQt7gGIODutuotY+XcxZZT8E4qUwNjvd8IOdSH8/G3hdRU4eJN8WuI1iKl+GfxaZNmefI406ElBdktckaoZRF2j3kQMHC3TP3G1EB5oIbdDRNLd+xx/dUto9AwXZs6W9F+Q9KDRqQ8kU+pcjzGUwRq00xCX+i3jb/lVOJtwa6l1f3</vt:lpwstr>
  </property>
  <property fmtid="{D5CDD505-2E9C-101B-9397-08002B2CF9AE}" pid="39" name="x1ye=42">
    <vt:lpwstr>xVUksdNCJSpIyGRiCS5KbOzog/G1iii3gR4GXv3FD88wneh4kToF7pb3ufPrPNEDjYeGMs+KNDZbLMfBg7iSV0s536RrE4Mg4Vu7pBjQx3NiBgMCb0CawYJzvHCH3wFPibEFkziOavZzIRQ4WpqNjgejvRMitnq/qwRvx0NvxwYpo0g8tinBeueWbt+jMjv6wp3qYUC7yEAgy9C24KaBvZS8FozDHSRxgHdYFEbFghzneIxkDE/A8kNsSS/L0f9</vt:lpwstr>
  </property>
  <property fmtid="{D5CDD505-2E9C-101B-9397-08002B2CF9AE}" pid="40" name="x1ye=43">
    <vt:lpwstr>BnNC/L2nRCR6vMT7Q9OlS5yJdc/XdBmyuism273YvdR2W1Ojd0eeudZ1OWtjpL06yxGGarT3L89/2FZBI1c2JcGO/2gwmmxCkNW/YtNDqSf9/AnI/K0dSBJDINN9bVOe9Ha7yZ8jxWyIEh+8JyGAi/XwD6SII8JpCJ9kYLbOcIq2NQDEQosxfDJnHjHAjJl/dJBYNZtI9F76Bug9o+iHRmqK2Yh4FMJVmwnTfVoEZx9LDUlCO6Wzb/8yi4axJoD</vt:lpwstr>
  </property>
  <property fmtid="{D5CDD505-2E9C-101B-9397-08002B2CF9AE}" pid="41" name="x1ye=44">
    <vt:lpwstr>eeZrHWhoPalJPjiIARM+YONsWASVQk8ZDczltPpXBS/l9SfrlXyBJDTPMhv9bpboNrwuwMF2FMRjTdJ2tNi3+Hn4a5Fap6eATpD2xLFqP24PSLjeZvfEpGhClosBx316nt+pbgNSWfNi2tqJ/TN84RJtquueD0YnsiOp7HOXwq0IIcK9Cf39JVIJipfV6ffAK8ieEIcp4i/WzDRXp3Oi2Xic3h1SB3FULWm+gF8Vv9Q13+NWEyfmFBQ04Wvdynu</vt:lpwstr>
  </property>
  <property fmtid="{D5CDD505-2E9C-101B-9397-08002B2CF9AE}" pid="42" name="x1ye=45">
    <vt:lpwstr>gfhw1eaCDFryqlSYqB1Rv/g3jQPp7edOGzs+qRQ9ubpMVuxkaNb0EEnGH8Yv2C1YwisFuNO7N2QnCrWATOqFBq7/cXKm7luwLwftasScpRc8DqAXDokTzfuNrMa/aZkZhmtopZm2iEXbo/q8hrJn9jvo8Zzvf/ZUQtJsFecKoq0xzBCs0zC2HA6z+MtpC/q6w93d3D4yFy+J1gBk5AMCAx4vWZAgx/nMimVV51JClyuNQRsoRRXs5Rb9hd13cU/</vt:lpwstr>
  </property>
  <property fmtid="{D5CDD505-2E9C-101B-9397-08002B2CF9AE}" pid="43" name="x1ye=46">
    <vt:lpwstr>2Oj/eBnoRkA33LhLhYGNUnp5DY116znn9KjHK1JAhSBUo+Txw+MaopFjvQW0nQXt1mSYOD5nXRn1E+wOhVghmHwLD+YdHjUG69x4bo82EhiZGsFWT1FL4NJhpI2WBcYLeR8fiioqGVx8XM3Ta334JOCmvAjzggYeYL3Zi250ZPOPwGeHESV6mSiaioYtHAvlRKWS2UTIkils3e3GK9VKM8pbKx0HWPP92OSF4FY59NCvobztZbZyxoqIeLogKUR</vt:lpwstr>
  </property>
  <property fmtid="{D5CDD505-2E9C-101B-9397-08002B2CF9AE}" pid="44" name="x1ye=47">
    <vt:lpwstr>cCa6rSRjb5devZEx6tjoNu0Hz5fh5snKQ5XFCsuxnuhRYXXKUDB5NpbTV1YcDnADCdSGrjnxH3lcMGWpUhFmyLvUSx497gvFedyGzTA0wtVfetsqFLvX6VoFmdYnMoX1m6H9indTmZ5LdfD4HTmr+ZSC3ms5UBBaLb2YYE+efN3iefmwdrfAeP6B+sVcUSQw4ALJFQslX9zIbC/qq5CNS4EDiN0/xla4PASi1ICOMw43Vjj39wMlMMgn4yIzfxR</vt:lpwstr>
  </property>
  <property fmtid="{D5CDD505-2E9C-101B-9397-08002B2CF9AE}" pid="45" name="x1ye=48">
    <vt:lpwstr>2+/HP8hxsRomxPXHqB1hlvKRAIHe57AR4qm8vS4pk+QnWfXfIkTM50oTHhbiKJX3kX4ULte8u0euwtkSqzmWfR+UtN1Bx+1jyqa8JXmnSCB6phbpkxKLFQ7z1P6M5MUw63T74e290LSY7AXmUAd9r9D0xUv7gztgvKDn/fGyoZpd1zOQoa6rw/erhBNbbeSZfxA66bJSpPufKoQsWMHfvgWVFFYX3htE+nfVuLD+yKqvXIhWS/NtBUE3sYEVYCU</vt:lpwstr>
  </property>
  <property fmtid="{D5CDD505-2E9C-101B-9397-08002B2CF9AE}" pid="46" name="x1ye=49">
    <vt:lpwstr>MIvCxKW9/KgTf8aiEA8JZBLV+M9nzp0EifwmJYDruxH+5r5U9FUg7wNcBpVCxRPFA3BCiaP5x1sdogq6XglWcvxD6Zfg2ztxBybxIPFptln+wCmw2bHTBbq/3eCteu1Wq9jp/r3gXkBnC9JFfeV+FP356cB6O5udPx4kZpqZK8WT2zzFmANIGB6hzTNSz5O0/F+nK4FOMZHBaWUDYY4sbocGSbG7Tblx6TfAjIZTHV7jxELzz84/cefwCrTRCgk</vt:lpwstr>
  </property>
  <property fmtid="{D5CDD505-2E9C-101B-9397-08002B2CF9AE}" pid="47" name="x1ye=5">
    <vt:lpwstr>Cf6Mg2eeUQpNtb4JznhPMrsS3ubaBKIEhvYqsLvXNWE+5P4NWt05bi8Xy2ea4zeCBPAgiyN7D8fLtEdxTA4eJJM670uG1q8JVmuyhuFPxcxnuJx1zWr3GwRGarbvaTSy1EYtodvxJXEsKDgoU8jEsW2xdnGRV0etrF+tL2CWHaRQMfHdz8qOlJkqCEXgIplbds2/tYzFlMtJrGVizU0s1VX7bnDAVoCyh1eDx4zH02JA2HM74v9VYzrZ308NP9k</vt:lpwstr>
  </property>
  <property fmtid="{D5CDD505-2E9C-101B-9397-08002B2CF9AE}" pid="48" name="x1ye=50">
    <vt:lpwstr>apkLrezUklQ0gSFv/wr18f+ffPI00JJuDe6DDXDmHZ7EHKh6m5FOPwfuZZEWQE6K3q7Ghbd4swvpuL8YTzmjzu8W6fSzObpSRjHMxZ/COXgloDTEgKQYq0c/nFZsPdP8kOq0xsiZRQVzfS97xBRm1U1+rDXJHk8EXzfZDaYqA6dWpUG3YyKSFLxNXKHIE36J/TUAeq5ys6B5VfMl5/L15SDucUsZq/vV7/1VD4x0Xb9YtCG3BSIulO7R5d/VWVi</vt:lpwstr>
  </property>
  <property fmtid="{D5CDD505-2E9C-101B-9397-08002B2CF9AE}" pid="49" name="x1ye=51">
    <vt:lpwstr>Cn6AqVJsgj+omgYlkls9bD9fUW/Ojjg7OpfSI/nvHmzu7UK2HgqfGrJ3WUua/6v7udjYslMyop/80XcoNrjvgnyJ2x6FyAY5EsEkTus6VI83JRsDMjMFlDQjfDJuKe5c9CnZnMMpvvXmeYDD+M57RMOW93mH/sE1TTatKKoJLuFAbtD09Pd6FjKb3ZQ42nFkjcHUdYs/MIZnAcyMpxV3F9rGJ3Dgpt9YqRnNAmjjzJkAszZi+jg9l0EDxg9EjPb</vt:lpwstr>
  </property>
  <property fmtid="{D5CDD505-2E9C-101B-9397-08002B2CF9AE}" pid="50" name="x1ye=52">
    <vt:lpwstr>0xKKT9NigLgZeY2j8t4BDi3lbU4tMtJYVXtjRXmkom1l/1p1QUoVEnQf4OteXMEwwBAzhLo4MSVkEhe9PU45vL4MS92XTWyQVexQd/vaL0zW5qwJf02VsDwzFTnySTfT/e1bDkKIiNh19wMCyJ7+EhLJUpVu8KuFxGeSoZn812BU/9uunWv+GjDplrAcvJl7n9HMI2LP5z8zulyDB1M4kDc/OGUIJMa8ZmENzaHzkWlcx7xL5RHdOhPUIfDGQnk</vt:lpwstr>
  </property>
  <property fmtid="{D5CDD505-2E9C-101B-9397-08002B2CF9AE}" pid="51" name="x1ye=53">
    <vt:lpwstr>qbf3j0Zc4xUHG041xOv3H195ZREmQCebVZtXuTNJ9gHO0M1YGQxOqOuHYE6Rz43je8iwQyp3Fy+e+iusGdq/JTtj0ww0Gr6w57gaIaytz5HtIxvqP1+bm9HspM5zgT//xMo1FGi/UOYHz+RxDKmLDTdITbDHEucf7fal4fhL2ZUM/irS0/UjWGPxcNfc8sYzbz6VpSnFk5frrdpJZBLJaQ9EUbxpSuWv8MyAhXT+N6s3kkJ0rvR9q2VYcVw+xRV</vt:lpwstr>
  </property>
  <property fmtid="{D5CDD505-2E9C-101B-9397-08002B2CF9AE}" pid="52" name="x1ye=54">
    <vt:lpwstr>LJNjVG8F3EaoOxtUqLJFVao1i7Z9bN8oth1QPtiM2HbEY5nolzyn4/Aju0Sy+M1Wd2RaJyN3KxW5l/Z9PCOmKXS6FAuZuXJn7FHg1XSdTL8CvSLACaymGQUgSYYM3mpnFDq8hTOr2hxEBd5ameeojty8mpwXNZrlY7h1BBlEzTTIJK7sAzWFLumvtYyxWhYC4LMng4fyryrOWfEDwGfAuYPvYGYhIuMTOWjOvOmLgNNf/clmM13fDPYhtXhCgW4</vt:lpwstr>
  </property>
  <property fmtid="{D5CDD505-2E9C-101B-9397-08002B2CF9AE}" pid="53" name="x1ye=55">
    <vt:lpwstr>SQq1RjKh6a0kS4wIGJwYm7wXd1MYvYDwXqc+fLtBwCmQeBr++12/dxQz/3zuOi1Hk8ypg+OZFR83bcfAGoTt/MnLyRvWlZ233citr31FaMsqWXOfgO2p1GvusKv5AN+x5H7Ie7eK3u1+qCVjRlMdiqVBIIE8wzSXvIytG4T09fwL1r+NeMIGSTuSBHc0AvDypJloolw8HrR2rrfisb8+vp2MRgE+xsYUyWWTl7vGMcUW/GYZZCWvX7EzsllnZcP</vt:lpwstr>
  </property>
  <property fmtid="{D5CDD505-2E9C-101B-9397-08002B2CF9AE}" pid="54" name="x1ye=56">
    <vt:lpwstr>6+kbzLgn69p3he7MGNR0Oqp0ZTPA+yUtrGcYthf8Pvaz6lueL3b6N41aIcilImzDkUN/ckevQuoc0Nm1toXLrv0D5kYV9ytMpFr+k/ET/nJkPjQuuFZF/SCCe99rD99PLM7R6oUCAV21bwq5LIrH0N3j+5JOtUsCYDJ7Nx+O91a61MJ7NkVg+mjlJQUEqP/cnvuzBJQx/sRwPwHzcoZiCH5wvA1Js4+bTvMoOikDpP2xk/KByMmuRLl+uIcpSCA</vt:lpwstr>
  </property>
  <property fmtid="{D5CDD505-2E9C-101B-9397-08002B2CF9AE}" pid="55" name="x1ye=57">
    <vt:lpwstr>o8o2h4PoXcoJ2HWKiyZkJDNWXz5p9ss58tjFOUEziLuBd+pk071XLqR3PJMcsp79VJcz5qNRy6bVRQ+sjK9vChuTPH0J7MuJVBV4Ir9st1s98GNjqSOHw7FZNbm1ybza15D/1GRP1S6tB4oN1sVrgx33VzaBLnhFo/DVePV/90CNQ1cLuaa8a/Tx9ZIEpwogPvh5IXRabbyDoaM6fjvdP92bEUVhOh1y0umEmgYjptwFLfpW6bwyn9hadlxrxHw</vt:lpwstr>
  </property>
  <property fmtid="{D5CDD505-2E9C-101B-9397-08002B2CF9AE}" pid="56" name="x1ye=58">
    <vt:lpwstr>1GXJ2GySOfSvN6jpC6274dtRLdJ2HR4Ow3wkbLZqK7gb1DFOYAfOpTRbUTzd9gTobximlG9+u0fdzi+RuDqNsq/iEsDJKhRysZ1/HjPBMG3m8tzD78kYoWVJuaFbPx5Q8c5RDzwK9LlcxM8YeQgAborqIbQRQqmYSauYPdw5A8WkdrLCaYPfnTFxRFjmBF9CLhXkmovOyMSKbwfhzeNnzEKaFq52JyThbikY82bn+7oI8iMq9L2xTjz28AuM7mb</vt:lpwstr>
  </property>
  <property fmtid="{D5CDD505-2E9C-101B-9397-08002B2CF9AE}" pid="57" name="x1ye=59">
    <vt:lpwstr>ci/phDbGAN4BT5PcHmxI+dlpCrHJ/qjWUTvoYdhfkTYa461DxgykjEHifdNml6JXFAwKFCkdJInai0e6uNUe3UK+/ZOw+gRvObrhBVnR8d9uRMWjnt+X8NOr+f5LfcR3blO9zgfHUu/Luzb3pT4RyRW/qvpImKDd18suWCcLRbFHexR4HQamvWSM/dL0OBc60+fBiM+LjIIZVd9zp/0BSMaAZSEAeUL6SjW3i6wgprlyjMbEgGYCGJ32TCUIvxf</vt:lpwstr>
  </property>
  <property fmtid="{D5CDD505-2E9C-101B-9397-08002B2CF9AE}" pid="58" name="x1ye=6">
    <vt:lpwstr>o6b8i5HlayNJ+UyG9p+slQwreiIf4GODHy7l4SgFyXAHokNjqQK9ObEWEMDw3UGYxHoDiMsbXPyL+tniXZwJeDK/OOSB8oEQ+zwjzarz+B1Wy6vP7kUzVJRDm+HuXk7ezwzRPws+Ey+loZYxqANqQbc0nWs6YcEh5Pn8ilbaJ8n9x/1UOAc8Ffp5tBeHrBfDroZrTLg3ypACz7xAQnOdvAlfttn7g7EYLh4L2ywwGbUVTZ2NEdnkYXjjfVicIoH</vt:lpwstr>
  </property>
  <property fmtid="{D5CDD505-2E9C-101B-9397-08002B2CF9AE}" pid="59" name="x1ye=60">
    <vt:lpwstr>KtPW1li7dwSoy3Hl7I9q4Xt3tKaByvsJ2NlffoXNH9i2ok1xGn3J2U1j845Etm9ymqvAS/LuZJFIh9MfwX0Qtsx0oP7GDlWbBFvXdWugiEzi1sxiqgATHbQn01yxd9hJ9xeYFXBInfxHiYM2+2iK/4GThC04w300SurpxjxR2Lx+41nhqDomv91mfTI+yhaEX2/acm9SSOYLlq1FciQSMVdmbdhP7Yk0yvwlUx8YOWPT+/JYDhLw0ssBaAVQDqp</vt:lpwstr>
  </property>
  <property fmtid="{D5CDD505-2E9C-101B-9397-08002B2CF9AE}" pid="60" name="x1ye=61">
    <vt:lpwstr>BW9BsMF/lcXIVqwq+kVMkQXSo7esIPM02GtbsDnjOyRz78WJQkTOepfD7PuFnxt7PDpGJiPwlno79b9S6MmMCqBNmSX9AJR8N3Rzauds5FILjMy8RtZiAuKyS9SJ7yG8eHvofgOceqC94xLge8yUnEyofUtao7DVT10z1L1dP9qkV9Sw/Qoa4pghLmpb9wZ5kU05YHGNazQeXxgSc7Em1sI2nD1mCowpN8xRB1sQQjvYwkyiesMbHraXWTNo3RE</vt:lpwstr>
  </property>
  <property fmtid="{D5CDD505-2E9C-101B-9397-08002B2CF9AE}" pid="61" name="x1ye=62">
    <vt:lpwstr>iklDf+klLjOz1afxAebYgIkKIjcH00quqGwi0P73ZM9WKHc5a/SCMw/zBOV7/wc3R3XAjzw1er2lOqufrjKo9oBcFXO1frdyHAB9uAnURxlyxr50Uh5m4/iSP0MSH2cjyNEPj/7zDyrzn/XH8IOybsF1zEyB/Z+5wGwMvzx0m5PGH0wafDoWMr3QvQG/s38tMTyEbVn2DCa7l/+qi8L5fyobTfrkqD0rtZe0lrfLAbsf/5qrcWGBzsC5bjsmLwb</vt:lpwstr>
  </property>
  <property fmtid="{D5CDD505-2E9C-101B-9397-08002B2CF9AE}" pid="62" name="x1ye=63">
    <vt:lpwstr>lPy3+0D+TjORZzVIUdVNmR9wlDFjLmcjWTeFUFShIOSU/kyWhZ5I/70MEK17dZl+3234E8r+omd37/IzODn9WPmFeFwT4S7mjm9EzjMWgcduTw3C1c3q0Qx9fzhR037nj0voCieVk/9LgKHY6N0KafGmwSM+NriT7dENq13smxZf1Kfnvi6owTjhifuAjApG385GIXK316TiXsPol3mXRpjEpnQ2okuJPMz890axRhAoWkNjXqtt2GrbqlNbAwv</vt:lpwstr>
  </property>
  <property fmtid="{D5CDD505-2E9C-101B-9397-08002B2CF9AE}" pid="63" name="x1ye=64">
    <vt:lpwstr>VT+1L3bXSzed0AZEzPoqxmFsvjR5TAbp8zYrIyZHgtHNsOn1jmpZdzK3F0cxtLyxLfvsikTW4tgsPMH+O3vn0mTw446YcOj0NFDhTj5/NPKqfLpB9aZEnd5vWZq/3K+macT+KYNfONAObFQ++W4QO0JHx1GB80WAY/yFD42Koc2FpAf/l7jaeLztn6gktJ4PL15wR5G+j1LnIULzjugugQu41W93dPAUZwX6Yejkc6XvURyyIa+d7WDu76PxwRY</vt:lpwstr>
  </property>
  <property fmtid="{D5CDD505-2E9C-101B-9397-08002B2CF9AE}" pid="64" name="x1ye=65">
    <vt:lpwstr>Oo+FFmme5Y9Bv5hNO34e2qb1zqWfSQFhgAk/ij+t52Y4/q/XepowfDhU9wJ6U+kCo6i1i8T2yK10+ISP8W9NIQgQ+agxWnWwPzNH3sVJxzJi3jfpJdyt0sO7WHwo5LlKI/Hy+GiJkXbgKXcMjxA2Qy1cB816/5vNDC0U+fHxH/eil8V0oFBCnvlzWWscYVjiL3qYSi/ba0c+gd/kJb3G8q65U3soExy3ttv3la2UKXE2wldnT6aFMyMByTyT0wg</vt:lpwstr>
  </property>
  <property fmtid="{D5CDD505-2E9C-101B-9397-08002B2CF9AE}" pid="65" name="x1ye=66">
    <vt:lpwstr>EcskggC0KCxmQ0LUg3MVTy3TVvR/+v+bywWoI/jI6OsPmDhBvu4uZlva7+I6tX+wNsZv7SIOiNtez+QG2JhmbKiBGQTKqQf3cawH+pQfI2ZLNpC4JYMHaijaC3tntF5zN3yTk4suPqn4b+3pEjwEX/GbGS8uZDETlTrE9c/qvALJIlBGAoeCAWA4MvcXdnh7vrcPrPP0EqlcpLd47pl4VcoDVzCWqxYsqcoXx83S/5IipAJkhz1ALFkh6yx0F+Q</vt:lpwstr>
  </property>
  <property fmtid="{D5CDD505-2E9C-101B-9397-08002B2CF9AE}" pid="66" name="x1ye=67">
    <vt:lpwstr>h7koQMOPIl4kSfsHz/SKJ3rH34HyP4VJZH2a5TqHk2wAJfA9ewrDInbAw5JQKHJnjg77yOoITTmmqc7VNXFa8pTs0kobfnW0LcVm9dAX3ihWwjSAU2H5mIIZ0sXobxeM6q4If0t/nJx0ZPGrPW6KZ45kR3nxVnstGOUoxkMM7drTmcGTkIQUdBvuUzW0Iwpnb3YAGj3iec0Oos/lU2gr7ZLjl8JISenb49Z3NS5HscqjsioEiW4ZeiOt2AVPoz2</vt:lpwstr>
  </property>
  <property fmtid="{D5CDD505-2E9C-101B-9397-08002B2CF9AE}" pid="67" name="x1ye=68">
    <vt:lpwstr>B70niwEeug8iri6zov6OTE1Uj4iS2mZMM58F2kwrvWJOd2roCJ1msAvYp05t4HF1DP6VDSrXtCmpGwqAv8XetJ79OmW6UKMnHZP9wb7KSeYAF8baqvQiMsqSI1Ffy5nwaxDgJuwxeWdX0+N8KrjjvgHeUEdmO1D7+jZTJkKNtiChyEZyvQgOJ32iMD5kur8HgyVMwfipScLEKrLt5LSpTzvdb10RAXak1aycJD/9xcbMQoGNP0XU8Ejww8QnKBr</vt:lpwstr>
  </property>
  <property fmtid="{D5CDD505-2E9C-101B-9397-08002B2CF9AE}" pid="68" name="x1ye=69">
    <vt:lpwstr>KYDK5zlvfVr582B2dW6MgErgEZV36N9BFn+bbjPIBbsXYK0esLrUl91cOBO0cVBmvTHf45CXzWE0an+BayeXDMj8M+38GCE3CUga2Tmm4ToePkUbeEiIoOQtBQf5Zd9ycAmUCIUgDTiWTRu4sQXJX3kX0c+ATPd44v9Mts+HK72Rl43uhK69TALNfpHgnwLTi8wk0b/+h/OTvIll8m7S7XoWP9YG1gf1oXFW9D+lNZtk9oqKdiRurHp8gBxcAN3</vt:lpwstr>
  </property>
  <property fmtid="{D5CDD505-2E9C-101B-9397-08002B2CF9AE}" pid="69" name="x1ye=7">
    <vt:lpwstr>ERXTxq0baKwOQBzWROCKfZj6UQlCTjm6LWngFGMkkFvSjHcjIWTBCwONtfnwV/8IxOc0YwKsUGPuwDNvwVVBC5c0VhjQ01lkuXX+EEQ8l6TV/Agotw0f/WW8vO8lyTqSKSilkWA0HGnVkrq5dzla5/vmsxXFRQdjS0RWjh3hBLLTWg/tGzpDzEW10PS4Ls/sMQ8ib/ZC+u3Ok4uqXPRXEy2ykg6uLeP5Te7pOYT1hmAv8/nkIGyS8+DNqGrBIb3</vt:lpwstr>
  </property>
  <property fmtid="{D5CDD505-2E9C-101B-9397-08002B2CF9AE}" pid="70" name="x1ye=70">
    <vt:lpwstr>oJWvY1nekDUME6aGbxrqxV3tXTntU69pSKg5fOTWQZ3dYuwNiyDfi5XCv6E7RWf41iC0WIC8x3yYAkA1GuMDwsGZQ+ipBiDqwWZh9KFaGHzpmLTEo9o+ppYYIVDWe1VPlPHL2DX+4S1brHNGULYypL6vW1jHilaLBQQzoXlMvTuA4SIo3iI+mOLcNg/fxytXX5wvMKWhxXrf9lxQltZJO+rMEMdQ9OrHgXkFsgs6UBg5v4aB4cWfjg+Ozqyk9es</vt:lpwstr>
  </property>
  <property fmtid="{D5CDD505-2E9C-101B-9397-08002B2CF9AE}" pid="71" name="x1ye=71">
    <vt:lpwstr>CzxMz/xVbaa9TnIYV1dyZWR+K6UgsDnoINXaeuD3T2w4o1KZFDAizR4nY57PgXfPipQP57eUCyRQ7AdlxqyYx5T+Q4PfvHoGfEDKtGWiq670xcRKl8AoDxPBZKmQPa8h+2lCTz2swYogXDn5TtmECtZQ9BYt1W7B6O2GStiunz3sWvvGOzwENFV7QJWtz4Chtg7LhnoOQppaWS94posYR+3w7qWkt/dI+kvo5jN0dduoYt0gGK4O6fVkjZWNPPy</vt:lpwstr>
  </property>
  <property fmtid="{D5CDD505-2E9C-101B-9397-08002B2CF9AE}" pid="72" name="x1ye=72">
    <vt:lpwstr>XJ3aehOSjNgKx5kmSjElFX2LbDD1nhTZO2YmP55WMgFQaWuEJcPIfSZQSS2M4kCTI24iOuBH0UMtKymFsPDvXWKLbt84MO8/5pU3Jycv1cdUP5P5u7Z/ubmbrUCrcToGSXuS/LwYDn6sFz9v9aLABrqrInF94+BFd/bC0Jg8SIBpIj1N50E4wPzrEIdXfghJt3NYGvR0XsxAiLYUnjFTRfZiMJiY6s+vPYkdwqaZhPnxzHzG8AqRNoW5E2jKwMV</vt:lpwstr>
  </property>
  <property fmtid="{D5CDD505-2E9C-101B-9397-08002B2CF9AE}" pid="73" name="x1ye=73">
    <vt:lpwstr>OMsrj22dsPjO0wpQaGk23ngcTs/4s6oVwBGtFXWyulN5V68apmLdJNQKfn/MUKhMCdnW1U0ZYw0aAiZkNomY9RrqNfBB38FiqVVWG0pdITJ25can7kcTwfQZGN1TrhruJ26MLJ4nuWJQwxzMOrwERXOWQjL/2AncQZLP66YasdUkCrPiY5sEmxihNxZOnJaZrwm4fFhWdSZd7tHbfvvbISmGEujJJSbNRtAjzPtve4wEd9rWOsXESqbnbbQi4xc</vt:lpwstr>
  </property>
  <property fmtid="{D5CDD505-2E9C-101B-9397-08002B2CF9AE}" pid="74" name="x1ye=74">
    <vt:lpwstr>453FzGP6FGTbYZk9m1YyviKm0VN7MNE/G2YvfgNyPAB7JGwuQJV0p8ejzTezxUFYkuvt1JQNiSxDl7IWqcqubRK3j96jyYiqlQb6PwfC3LczSqYVS7yEdYhIc4ApSOc94K7Q8jA4+lYEkAAA==</vt:lpwstr>
  </property>
  <property fmtid="{D5CDD505-2E9C-101B-9397-08002B2CF9AE}" pid="75" name="x1ye=8">
    <vt:lpwstr>dtaYKXpP3CNEjinsbIsWq/lmT+yq39d1Hw6RJhsX12/8bOGwsCbgTd0v/bxLE5VHHLPJPQ4ahF1YTNJS7EClRhnD4wIwjqF+PrHvmL7nZn05Y4WYnBQFwWCfGju4zmCY3RYdYZ5hfzF+bkFXXWatPXLxFciuUcpILiE6/TbEQrWkdtztd9tkg5UKNwDiFGmxBz0oor4qgNTd0jlPwbMatBoe7DOD0xmxFNUvGXa5tp5SaMFcKXMHowvcQfYccpc</vt:lpwstr>
  </property>
  <property fmtid="{D5CDD505-2E9C-101B-9397-08002B2CF9AE}" pid="76" name="x1ye=9">
    <vt:lpwstr>0LT/bznDy2+27E5wyQLUpfV1i7kwEHl8oYoFkXTdy3C8LV6ASltfKSAmKLUJq/hFfCYj54iBFL51/wrI7xOZ+RNuhDRsJtApSjPMaOm0JoaVpizmsE1uj350dX8iybCYkoTFtJ0hX/DYh+iy3G4GpoQcxYK5ns/wmqtyDYnYf+LEIS5mIi5dx5zxEmzlmWJmiiL8Vmc4yMmOJ2l+v4h6MPW+e9eFCDtjf8o3EQHrEEzi1zKWR9XtBQQ+RyGNf+F</vt:lpwstr>
  </property>
</Properties>
</file>