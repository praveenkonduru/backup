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nametable"/>
        <w:tblW w:w="11520" w:type="dxa"/>
        <w:tblCellSpacing w:w="0" w:type="dxa"/>
        <w:tblCellMar>
          <w:left w:w="0" w:type="dxa"/>
          <w:right w:w="0" w:type="dxa"/>
        </w:tblCellMar>
        <w:tblLook w:val="05E0" w:firstRow="1" w:lastRow="1" w:firstColumn="1" w:lastColumn="1" w:noHBand="0" w:noVBand="1"/>
      </w:tblPr>
      <w:tblGrid>
        <w:gridCol w:w="11520"/>
      </w:tblGrid>
      <w:tr w:rsidR="004A7D81" w14:paraId="79E13AD9" w14:textId="77777777">
        <w:trPr>
          <w:tblCellSpacing w:w="0" w:type="dxa"/>
        </w:trPr>
        <w:tc>
          <w:tcPr>
            <w:tcW w:w="0" w:type="auto"/>
            <w:shd w:val="clear" w:color="auto" w:fill="3C5769"/>
            <w:tcMar>
              <w:top w:w="0" w:type="dxa"/>
              <w:left w:w="0" w:type="dxa"/>
              <w:bottom w:w="0" w:type="dxa"/>
              <w:right w:w="0" w:type="dxa"/>
            </w:tcMar>
            <w:vAlign w:val="bottom"/>
            <w:hideMark/>
          </w:tcPr>
          <w:p w14:paraId="1EFCF401" w14:textId="77777777" w:rsidR="004A7D81" w:rsidRDefault="00EB41FF">
            <w:pPr>
              <w:pStyle w:val="monogram"/>
              <w:spacing w:line="720" w:lineRule="atLeast"/>
              <w:rPr>
                <w:rStyle w:val="divdocumentdivPARAGRAPHNAME"/>
                <w:b/>
                <w:bCs/>
                <w:spacing w:val="30"/>
                <w:sz w:val="52"/>
                <w:szCs w:val="52"/>
                <w:shd w:val="clear" w:color="auto" w:fill="auto"/>
              </w:rPr>
            </w:pPr>
            <w:r>
              <w:rPr>
                <w:rStyle w:val="divdocumentdivPARAGRAPHNAME"/>
                <w:b/>
                <w:bCs/>
                <w:noProof/>
                <w:spacing w:val="30"/>
                <w:sz w:val="52"/>
                <w:szCs w:val="52"/>
                <w:shd w:val="clear" w:color="auto" w:fill="auto"/>
              </w:rPr>
              <w:drawing>
                <wp:inline distT="0" distB="0" distL="0" distR="0" wp14:anchorId="127BC76F" wp14:editId="319EAD3D">
                  <wp:extent cx="513338" cy="512578"/>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5875" name=""/>
                          <pic:cNvPicPr>
                            <a:picLocks noChangeAspect="1"/>
                          </pic:cNvPicPr>
                        </pic:nvPicPr>
                        <pic:blipFill>
                          <a:blip r:embed="rId5"/>
                          <a:stretch>
                            <a:fillRect/>
                          </a:stretch>
                        </pic:blipFill>
                        <pic:spPr>
                          <a:xfrm>
                            <a:off x="0" y="0"/>
                            <a:ext cx="513338" cy="512578"/>
                          </a:xfrm>
                          <a:prstGeom prst="rect">
                            <a:avLst/>
                          </a:prstGeom>
                        </pic:spPr>
                      </pic:pic>
                    </a:graphicData>
                  </a:graphic>
                </wp:inline>
              </w:drawing>
            </w:r>
          </w:p>
          <w:p w14:paraId="69298BB3" w14:textId="500829CE" w:rsidR="004A7D81" w:rsidRDefault="00AF40C0">
            <w:pPr>
              <w:spacing w:after="300" w:line="720" w:lineRule="atLeast"/>
              <w:jc w:val="center"/>
              <w:rPr>
                <w:rStyle w:val="span"/>
                <w:rFonts w:ascii="Georgia, serif" w:eastAsia="Georgia, serif" w:hAnsi="Georgia, serif" w:cs="Georgia, serif"/>
                <w:b/>
                <w:bCs/>
                <w:i/>
                <w:iCs/>
                <w:color w:val="FFFFFF"/>
                <w:spacing w:val="30"/>
                <w:sz w:val="52"/>
                <w:szCs w:val="52"/>
              </w:rPr>
            </w:pPr>
            <w:r>
              <w:rPr>
                <w:rStyle w:val="span"/>
                <w:rFonts w:ascii="Georgia, serif" w:eastAsia="Georgia, serif" w:hAnsi="Georgia, serif" w:cs="Georgia, serif"/>
                <w:b/>
                <w:bCs/>
                <w:i/>
                <w:iCs/>
                <w:color w:val="FFFFFF"/>
                <w:spacing w:val="30"/>
                <w:sz w:val="52"/>
                <w:szCs w:val="52"/>
              </w:rPr>
              <w:t>KONDURU PRAVEEN</w:t>
            </w:r>
          </w:p>
        </w:tc>
      </w:tr>
    </w:tbl>
    <w:p w14:paraId="509B9B74" w14:textId="77777777" w:rsidR="004A7D81" w:rsidRDefault="004A7D81">
      <w:pPr>
        <w:rPr>
          <w:vanish/>
        </w:rPr>
      </w:pPr>
    </w:p>
    <w:tbl>
      <w:tblPr>
        <w:tblStyle w:val="divdocumentparentContainer"/>
        <w:tblW w:w="11774" w:type="dxa"/>
        <w:tblInd w:w="5" w:type="dxa"/>
        <w:tblLayout w:type="fixed"/>
        <w:tblCellMar>
          <w:left w:w="0" w:type="dxa"/>
          <w:right w:w="0" w:type="dxa"/>
        </w:tblCellMar>
        <w:tblLook w:val="05E0" w:firstRow="1" w:lastRow="1" w:firstColumn="1" w:lastColumn="1" w:noHBand="0" w:noVBand="1"/>
      </w:tblPr>
      <w:tblGrid>
        <w:gridCol w:w="236"/>
        <w:gridCol w:w="6620"/>
        <w:gridCol w:w="582"/>
        <w:gridCol w:w="30"/>
        <w:gridCol w:w="206"/>
        <w:gridCol w:w="3594"/>
        <w:gridCol w:w="206"/>
        <w:gridCol w:w="94"/>
        <w:gridCol w:w="206"/>
      </w:tblGrid>
      <w:tr w:rsidR="004A7D81" w14:paraId="257922AF" w14:textId="77777777" w:rsidTr="00131E5F">
        <w:trPr>
          <w:gridAfter w:val="1"/>
          <w:wAfter w:w="206" w:type="dxa"/>
        </w:trPr>
        <w:tc>
          <w:tcPr>
            <w:tcW w:w="236" w:type="dxa"/>
            <w:tcMar>
              <w:top w:w="5" w:type="dxa"/>
              <w:left w:w="5" w:type="dxa"/>
              <w:bottom w:w="5" w:type="dxa"/>
              <w:right w:w="5" w:type="dxa"/>
            </w:tcMar>
            <w:hideMark/>
          </w:tcPr>
          <w:p w14:paraId="7CA79E75" w14:textId="77777777" w:rsidR="004A7D81" w:rsidRDefault="004A7D81">
            <w:pPr>
              <w:pStyle w:val="leftboxleftpaddingcellParagraph"/>
              <w:spacing w:line="300" w:lineRule="atLeast"/>
              <w:rPr>
                <w:rStyle w:val="leftboxleftpaddingcell"/>
                <w:rFonts w:ascii="Palatino Linotype" w:eastAsia="Palatino Linotype" w:hAnsi="Palatino Linotype" w:cs="Palatino Linotype"/>
                <w:color w:val="4A4A4A"/>
                <w:sz w:val="20"/>
                <w:szCs w:val="20"/>
              </w:rPr>
            </w:pPr>
          </w:p>
        </w:tc>
        <w:tc>
          <w:tcPr>
            <w:tcW w:w="6620" w:type="dxa"/>
            <w:tcMar>
              <w:top w:w="5" w:type="dxa"/>
              <w:left w:w="5" w:type="dxa"/>
              <w:bottom w:w="5" w:type="dxa"/>
              <w:right w:w="5" w:type="dxa"/>
            </w:tcMar>
            <w:hideMark/>
          </w:tcPr>
          <w:p w14:paraId="4576EF3B" w14:textId="77777777" w:rsidR="004A7D81" w:rsidRDefault="00EB41FF">
            <w:pPr>
              <w:pStyle w:val="divdocumentdivsectiontitle"/>
              <w:pBdr>
                <w:top w:val="none" w:sz="0" w:space="15" w:color="auto"/>
              </w:pBdr>
              <w:spacing w:after="200"/>
              <w:rPr>
                <w:rStyle w:val="left-box"/>
                <w:rFonts w:ascii="Georgia, serif" w:eastAsia="Georgia, serif" w:hAnsi="Georgia, serif" w:cs="Georgia, serif"/>
                <w:b/>
                <w:bCs/>
                <w:i/>
                <w:iCs/>
                <w:color w:val="4A4A4A"/>
                <w:spacing w:val="10"/>
              </w:rPr>
            </w:pPr>
            <w:r>
              <w:rPr>
                <w:rStyle w:val="left-box"/>
                <w:rFonts w:ascii="Georgia, serif" w:eastAsia="Georgia, serif" w:hAnsi="Georgia, serif" w:cs="Georgia, serif"/>
                <w:b/>
                <w:bCs/>
                <w:i/>
                <w:iCs/>
                <w:color w:val="4A4A4A"/>
                <w:spacing w:val="10"/>
              </w:rPr>
              <w:t>Professional Summary</w:t>
            </w:r>
          </w:p>
          <w:p w14:paraId="44EF1B9C" w14:textId="77777777" w:rsidR="00131E5F" w:rsidRPr="00FD4425" w:rsidRDefault="00131E5F" w:rsidP="00131E5F">
            <w:pPr>
              <w:pStyle w:val="BodyText"/>
              <w:numPr>
                <w:ilvl w:val="0"/>
                <w:numId w:val="8"/>
              </w:numPr>
              <w:suppressAutoHyphens/>
              <w:autoSpaceDE/>
              <w:autoSpaceDN/>
              <w:adjustRightInd/>
              <w:spacing w:after="0"/>
              <w:jc w:val="both"/>
              <w:rPr>
                <w:rFonts w:ascii="Book Antiqua" w:hAnsi="Book Antiqua"/>
                <w:sz w:val="22"/>
                <w:szCs w:val="22"/>
              </w:rPr>
            </w:pPr>
            <w:r>
              <w:rPr>
                <w:rFonts w:ascii="Book Antiqua" w:hAnsi="Book Antiqua"/>
                <w:sz w:val="22"/>
                <w:szCs w:val="22"/>
              </w:rPr>
              <w:t xml:space="preserve">Experience </w:t>
            </w:r>
            <w:r w:rsidRPr="00FD4425">
              <w:rPr>
                <w:rFonts w:ascii="Book Antiqua" w:hAnsi="Book Antiqua"/>
                <w:sz w:val="22"/>
                <w:szCs w:val="22"/>
              </w:rPr>
              <w:t>in all the phases of SDLC design and development of Enterprise-level web and windows applications using Microsoft Technologies.</w:t>
            </w:r>
          </w:p>
          <w:p w14:paraId="25E97D3C"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 xml:space="preserve">Proficient in Object Oriented Design/Development (OOD), Object Oriented Analysis and Design (OOAD) and </w:t>
            </w:r>
            <w:proofErr w:type="gramStart"/>
            <w:r w:rsidRPr="00FD4425">
              <w:rPr>
                <w:rFonts w:ascii="Book Antiqua" w:hAnsi="Book Antiqua"/>
                <w:sz w:val="22"/>
                <w:szCs w:val="22"/>
              </w:rPr>
              <w:t>Test Driven</w:t>
            </w:r>
            <w:proofErr w:type="gramEnd"/>
            <w:r w:rsidRPr="00FD4425">
              <w:rPr>
                <w:rFonts w:ascii="Book Antiqua" w:hAnsi="Book Antiqua"/>
                <w:sz w:val="22"/>
                <w:szCs w:val="22"/>
              </w:rPr>
              <w:t xml:space="preserve"> Development (TDD).</w:t>
            </w:r>
          </w:p>
          <w:p w14:paraId="09762EE2" w14:textId="6CF649B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Extensive</w:t>
            </w:r>
            <w:r>
              <w:rPr>
                <w:rFonts w:ascii="Book Antiqua" w:hAnsi="Book Antiqua"/>
                <w:sz w:val="22"/>
                <w:szCs w:val="22"/>
              </w:rPr>
              <w:t xml:space="preserve"> </w:t>
            </w:r>
            <w:r w:rsidRPr="00FD4425">
              <w:rPr>
                <w:rFonts w:ascii="Book Antiqua" w:hAnsi="Book Antiqua"/>
                <w:sz w:val="22"/>
                <w:szCs w:val="22"/>
              </w:rPr>
              <w:t>experience in using C#, ASP.NET</w:t>
            </w:r>
            <w:r w:rsidRPr="00FD4425">
              <w:rPr>
                <w:rFonts w:ascii="Book Antiqua" w:hAnsi="Book Antiqua"/>
                <w:bCs/>
                <w:sz w:val="22"/>
                <w:szCs w:val="22"/>
              </w:rPr>
              <w:t xml:space="preserve">, </w:t>
            </w:r>
            <w:r>
              <w:rPr>
                <w:rFonts w:ascii="Book Antiqua" w:hAnsi="Book Antiqua"/>
                <w:bCs/>
                <w:sz w:val="22"/>
                <w:szCs w:val="22"/>
              </w:rPr>
              <w:t>.Net Frameworks *. .Net Core</w:t>
            </w:r>
            <w:r w:rsidR="00B34DA2">
              <w:rPr>
                <w:rFonts w:ascii="Book Antiqua" w:hAnsi="Book Antiqua"/>
                <w:bCs/>
                <w:sz w:val="22"/>
                <w:szCs w:val="22"/>
              </w:rPr>
              <w:t xml:space="preserve">, react </w:t>
            </w:r>
            <w:proofErr w:type="spellStart"/>
            <w:r w:rsidR="00B34DA2">
              <w:rPr>
                <w:rFonts w:ascii="Book Antiqua" w:hAnsi="Book Antiqua"/>
                <w:bCs/>
                <w:sz w:val="22"/>
                <w:szCs w:val="22"/>
              </w:rPr>
              <w:t>js</w:t>
            </w:r>
            <w:proofErr w:type="spellEnd"/>
            <w:r w:rsidR="00B34DA2">
              <w:rPr>
                <w:rFonts w:ascii="Book Antiqua" w:hAnsi="Book Antiqua"/>
                <w:bCs/>
                <w:sz w:val="22"/>
                <w:szCs w:val="22"/>
              </w:rPr>
              <w:t>, redux</w:t>
            </w:r>
            <w:r>
              <w:rPr>
                <w:rFonts w:ascii="Book Antiqua" w:hAnsi="Book Antiqua"/>
                <w:bCs/>
                <w:sz w:val="22"/>
                <w:szCs w:val="22"/>
              </w:rPr>
              <w:t>.</w:t>
            </w:r>
          </w:p>
          <w:p w14:paraId="15F13D8A"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Experience in analyzing Functional requirements, designing UML, Use Case and Class Diagrams using Microsoft Visio.</w:t>
            </w:r>
          </w:p>
          <w:p w14:paraId="62D29BC4" w14:textId="59AC0B1F" w:rsidR="00131E5F" w:rsidRDefault="00131E5F" w:rsidP="00131E5F">
            <w:pPr>
              <w:numPr>
                <w:ilvl w:val="0"/>
                <w:numId w:val="8"/>
              </w:numPr>
              <w:jc w:val="both"/>
              <w:rPr>
                <w:rFonts w:ascii="Book Antiqua" w:hAnsi="Book Antiqua"/>
                <w:sz w:val="22"/>
                <w:szCs w:val="22"/>
              </w:rPr>
            </w:pPr>
            <w:r>
              <w:rPr>
                <w:rFonts w:ascii="Book Antiqua" w:hAnsi="Book Antiqua"/>
                <w:sz w:val="22"/>
                <w:szCs w:val="22"/>
              </w:rPr>
              <w:t>Expertise in developing SPA applications using java script frame works</w:t>
            </w:r>
            <w:r w:rsidR="00F7632F">
              <w:rPr>
                <w:rFonts w:ascii="Book Antiqua" w:hAnsi="Book Antiqua"/>
                <w:sz w:val="22"/>
                <w:szCs w:val="22"/>
              </w:rPr>
              <w:t>.</w:t>
            </w:r>
          </w:p>
          <w:p w14:paraId="44AE96BA" w14:textId="32E3266D" w:rsidR="00131E5F" w:rsidRDefault="00131E5F" w:rsidP="00131E5F">
            <w:pPr>
              <w:numPr>
                <w:ilvl w:val="0"/>
                <w:numId w:val="8"/>
              </w:numPr>
              <w:jc w:val="both"/>
              <w:rPr>
                <w:rFonts w:ascii="Book Antiqua" w:hAnsi="Book Antiqua"/>
                <w:sz w:val="22"/>
                <w:szCs w:val="22"/>
              </w:rPr>
            </w:pPr>
            <w:r>
              <w:rPr>
                <w:rFonts w:ascii="Book Antiqua" w:hAnsi="Book Antiqua"/>
                <w:sz w:val="22"/>
                <w:szCs w:val="22"/>
              </w:rPr>
              <w:t xml:space="preserve">Expertise </w:t>
            </w:r>
            <w:r w:rsidR="008409A7">
              <w:rPr>
                <w:rFonts w:ascii="Book Antiqua" w:hAnsi="Book Antiqua"/>
                <w:sz w:val="22"/>
                <w:szCs w:val="22"/>
              </w:rPr>
              <w:t>in react.js</w:t>
            </w:r>
            <w:r>
              <w:rPr>
                <w:rFonts w:ascii="Book Antiqua" w:hAnsi="Book Antiqua"/>
                <w:sz w:val="22"/>
                <w:szCs w:val="22"/>
              </w:rPr>
              <w:t xml:space="preserve">. Redux, webpack, grunt, node.js, material design, CSS, </w:t>
            </w:r>
            <w:r w:rsidR="008409A7">
              <w:rPr>
                <w:rFonts w:ascii="Book Antiqua" w:hAnsi="Book Antiqua"/>
                <w:sz w:val="22"/>
                <w:szCs w:val="22"/>
              </w:rPr>
              <w:t>JavaScript</w:t>
            </w:r>
            <w:r>
              <w:rPr>
                <w:rFonts w:ascii="Book Antiqua" w:hAnsi="Book Antiqua"/>
                <w:sz w:val="22"/>
                <w:szCs w:val="22"/>
              </w:rPr>
              <w:t>.</w:t>
            </w:r>
          </w:p>
          <w:p w14:paraId="78D94651" w14:textId="77777777" w:rsidR="00131E5F" w:rsidRPr="00FD4425" w:rsidRDefault="00131E5F" w:rsidP="00131E5F">
            <w:pPr>
              <w:numPr>
                <w:ilvl w:val="0"/>
                <w:numId w:val="8"/>
              </w:numPr>
              <w:jc w:val="both"/>
              <w:rPr>
                <w:rFonts w:ascii="Book Antiqua" w:hAnsi="Book Antiqua"/>
                <w:sz w:val="22"/>
                <w:szCs w:val="22"/>
              </w:rPr>
            </w:pPr>
            <w:r>
              <w:rPr>
                <w:rFonts w:ascii="Book Antiqua" w:hAnsi="Book Antiqua"/>
                <w:sz w:val="22"/>
                <w:szCs w:val="22"/>
              </w:rPr>
              <w:t xml:space="preserve">Expertise in microservice development using .net core, </w:t>
            </w:r>
            <w:proofErr w:type="spellStart"/>
            <w:r>
              <w:rPr>
                <w:rFonts w:ascii="Book Antiqua" w:hAnsi="Book Antiqua"/>
                <w:sz w:val="22"/>
                <w:szCs w:val="22"/>
              </w:rPr>
              <w:t>webapi</w:t>
            </w:r>
            <w:proofErr w:type="spellEnd"/>
            <w:r>
              <w:rPr>
                <w:rFonts w:ascii="Book Antiqua" w:hAnsi="Book Antiqua"/>
                <w:sz w:val="22"/>
                <w:szCs w:val="22"/>
              </w:rPr>
              <w:t>.</w:t>
            </w:r>
          </w:p>
          <w:p w14:paraId="426B8F15"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Strong experience in data retrieval and manipulation using ADO.NET data objects such as Dataset, Data Reader, Data list, Data Adapt</w:t>
            </w:r>
            <w:r>
              <w:rPr>
                <w:rFonts w:ascii="Book Antiqua" w:hAnsi="Book Antiqua"/>
                <w:sz w:val="22"/>
                <w:szCs w:val="22"/>
              </w:rPr>
              <w:t>e</w:t>
            </w:r>
            <w:r w:rsidRPr="00FD4425">
              <w:rPr>
                <w:rFonts w:ascii="Book Antiqua" w:hAnsi="Book Antiqua"/>
                <w:sz w:val="22"/>
                <w:szCs w:val="22"/>
              </w:rPr>
              <w:t>r.</w:t>
            </w:r>
          </w:p>
          <w:p w14:paraId="335CE3A2" w14:textId="77777777" w:rsidR="00131E5F" w:rsidRPr="00FD4425" w:rsidRDefault="00131E5F" w:rsidP="00131E5F">
            <w:pPr>
              <w:numPr>
                <w:ilvl w:val="0"/>
                <w:numId w:val="8"/>
              </w:numPr>
              <w:suppressAutoHyphens/>
              <w:jc w:val="both"/>
              <w:rPr>
                <w:rFonts w:ascii="Book Antiqua" w:hAnsi="Book Antiqua"/>
                <w:sz w:val="22"/>
                <w:szCs w:val="22"/>
              </w:rPr>
            </w:pPr>
            <w:r w:rsidRPr="00FD4425">
              <w:rPr>
                <w:rFonts w:ascii="Book Antiqua" w:hAnsi="Book Antiqua"/>
                <w:sz w:val="22"/>
                <w:szCs w:val="22"/>
              </w:rPr>
              <w:t xml:space="preserve">Experience of handling queries using .Net 3.5 </w:t>
            </w:r>
            <w:r w:rsidRPr="00663F95">
              <w:rPr>
                <w:rFonts w:ascii="Book Antiqua" w:hAnsi="Book Antiqua"/>
                <w:b/>
                <w:sz w:val="22"/>
                <w:szCs w:val="22"/>
              </w:rPr>
              <w:t>LINQ</w:t>
            </w:r>
            <w:r w:rsidRPr="00FD4425">
              <w:rPr>
                <w:rFonts w:ascii="Book Antiqua" w:hAnsi="Book Antiqua"/>
                <w:sz w:val="22"/>
                <w:szCs w:val="22"/>
              </w:rPr>
              <w:t xml:space="preserve"> components.</w:t>
            </w:r>
          </w:p>
          <w:p w14:paraId="0D9590E0" w14:textId="77777777" w:rsidR="00131E5F"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Proficient working with Stored Procedures, Triggers, Cursors, Functions and Views on SQL Server</w:t>
            </w:r>
            <w:r>
              <w:rPr>
                <w:rFonts w:ascii="Book Antiqua" w:hAnsi="Book Antiqua"/>
                <w:sz w:val="22"/>
                <w:szCs w:val="22"/>
              </w:rPr>
              <w:t>.</w:t>
            </w:r>
          </w:p>
          <w:p w14:paraId="3DE39EBE" w14:textId="77777777" w:rsidR="00131E5F" w:rsidRDefault="00131E5F" w:rsidP="00131E5F">
            <w:pPr>
              <w:numPr>
                <w:ilvl w:val="0"/>
                <w:numId w:val="8"/>
              </w:numPr>
              <w:jc w:val="both"/>
              <w:rPr>
                <w:rFonts w:ascii="Book Antiqua" w:hAnsi="Book Antiqua"/>
                <w:sz w:val="22"/>
                <w:szCs w:val="22"/>
              </w:rPr>
            </w:pPr>
            <w:r>
              <w:rPr>
                <w:rFonts w:ascii="Book Antiqua" w:hAnsi="Book Antiqua"/>
                <w:sz w:val="22"/>
                <w:szCs w:val="22"/>
              </w:rPr>
              <w:t>Strong expertise with middle ware technologies like Rabbit and good exposure to Kafka streaming.</w:t>
            </w:r>
          </w:p>
          <w:p w14:paraId="604DAFCB" w14:textId="77777777" w:rsidR="00131E5F" w:rsidRPr="00FD4425" w:rsidRDefault="00131E5F" w:rsidP="00131E5F">
            <w:pPr>
              <w:numPr>
                <w:ilvl w:val="0"/>
                <w:numId w:val="8"/>
              </w:numPr>
              <w:jc w:val="both"/>
              <w:rPr>
                <w:rFonts w:ascii="Book Antiqua" w:hAnsi="Book Antiqua"/>
                <w:sz w:val="22"/>
                <w:szCs w:val="22"/>
              </w:rPr>
            </w:pPr>
            <w:r>
              <w:rPr>
                <w:rFonts w:ascii="Book Antiqua" w:hAnsi="Book Antiqua"/>
                <w:sz w:val="22"/>
                <w:szCs w:val="22"/>
              </w:rPr>
              <w:t>Expertise with Postgres, Mongodb.</w:t>
            </w:r>
          </w:p>
          <w:p w14:paraId="1F5DF79C"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 xml:space="preserve">Excellent experience in developing and consuming </w:t>
            </w:r>
            <w:r w:rsidRPr="00663F95">
              <w:rPr>
                <w:rFonts w:ascii="Book Antiqua" w:hAnsi="Book Antiqua"/>
                <w:b/>
                <w:sz w:val="22"/>
                <w:szCs w:val="22"/>
              </w:rPr>
              <w:t>Windows Communication Foundation</w:t>
            </w:r>
            <w:r w:rsidRPr="00FD4425">
              <w:rPr>
                <w:rFonts w:ascii="Book Antiqua" w:hAnsi="Book Antiqua"/>
                <w:sz w:val="22"/>
                <w:szCs w:val="22"/>
              </w:rPr>
              <w:t xml:space="preserve"> (WCF) Services.</w:t>
            </w:r>
          </w:p>
          <w:p w14:paraId="72F0CE9F"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 xml:space="preserve">Experience in developing the </w:t>
            </w:r>
            <w:r w:rsidRPr="00663F95">
              <w:rPr>
                <w:rFonts w:ascii="Book Antiqua" w:hAnsi="Book Antiqua"/>
                <w:b/>
                <w:sz w:val="22"/>
                <w:szCs w:val="22"/>
              </w:rPr>
              <w:t>SSIS</w:t>
            </w:r>
            <w:r w:rsidRPr="00FD4425">
              <w:rPr>
                <w:rFonts w:ascii="Book Antiqua" w:hAnsi="Book Antiqua"/>
                <w:sz w:val="22"/>
                <w:szCs w:val="22"/>
              </w:rPr>
              <w:t xml:space="preserve"> packages.</w:t>
            </w:r>
          </w:p>
          <w:p w14:paraId="23F5A5CC" w14:textId="77777777" w:rsidR="00131E5F" w:rsidRPr="00FD4425" w:rsidRDefault="00131E5F" w:rsidP="00131E5F">
            <w:pPr>
              <w:numPr>
                <w:ilvl w:val="0"/>
                <w:numId w:val="8"/>
              </w:numPr>
              <w:jc w:val="both"/>
              <w:rPr>
                <w:rFonts w:ascii="Book Antiqua" w:hAnsi="Book Antiqua"/>
                <w:sz w:val="22"/>
                <w:szCs w:val="22"/>
              </w:rPr>
            </w:pPr>
            <w:r w:rsidRPr="00FD4425">
              <w:rPr>
                <w:rFonts w:ascii="Book Antiqua" w:hAnsi="Book Antiqua"/>
                <w:sz w:val="22"/>
                <w:szCs w:val="22"/>
              </w:rPr>
              <w:t xml:space="preserve">Experience with Software Development Processes &amp; Models: </w:t>
            </w:r>
            <w:r w:rsidRPr="00663F95">
              <w:rPr>
                <w:rFonts w:ascii="Book Antiqua" w:hAnsi="Book Antiqua"/>
                <w:b/>
                <w:sz w:val="22"/>
                <w:szCs w:val="22"/>
              </w:rPr>
              <w:t>Agile</w:t>
            </w:r>
            <w:r w:rsidRPr="00FD4425">
              <w:rPr>
                <w:rFonts w:ascii="Book Antiqua" w:hAnsi="Book Antiqua"/>
                <w:sz w:val="22"/>
                <w:szCs w:val="22"/>
              </w:rPr>
              <w:t>, Waterfall &amp; Scrum Model</w:t>
            </w:r>
            <w:bookmarkStart w:id="0" w:name="lhsq178"/>
            <w:bookmarkStart w:id="1" w:name="lhsq179"/>
            <w:bookmarkStart w:id="2" w:name="lhsq180"/>
            <w:bookmarkStart w:id="3" w:name="lhsq181"/>
            <w:bookmarkStart w:id="4" w:name="eri8108"/>
            <w:bookmarkStart w:id="5" w:name="lhsq182"/>
            <w:bookmarkStart w:id="6" w:name="eri8107"/>
            <w:bookmarkStart w:id="7" w:name="lhsq183"/>
            <w:bookmarkStart w:id="8" w:name="eri8106"/>
            <w:bookmarkStart w:id="9" w:name="lhsq184"/>
            <w:bookmarkStart w:id="10" w:name="eri8105"/>
            <w:bookmarkStart w:id="11" w:name="lhsq185"/>
            <w:bookmarkStart w:id="12" w:name="eri8104"/>
            <w:bookmarkStart w:id="13" w:name="lhsq186"/>
            <w:bookmarkStart w:id="14" w:name="eri8103"/>
            <w:bookmarkStart w:id="15" w:name="lhsq187"/>
            <w:bookmarkStart w:id="16" w:name="eri8102"/>
            <w:bookmarkStart w:id="17" w:name="lhsq188"/>
            <w:bookmarkStart w:id="18" w:name="lhsq18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FD4425">
              <w:rPr>
                <w:rFonts w:ascii="Book Antiqua" w:hAnsi="Book Antiqua"/>
                <w:sz w:val="22"/>
                <w:szCs w:val="22"/>
              </w:rPr>
              <w:t>.</w:t>
            </w:r>
          </w:p>
          <w:p w14:paraId="21E63D08" w14:textId="77777777" w:rsidR="00131E5F" w:rsidRPr="00FD4425" w:rsidRDefault="00131E5F" w:rsidP="00131E5F">
            <w:pPr>
              <w:pStyle w:val="ListParagraph"/>
              <w:widowControl w:val="0"/>
              <w:numPr>
                <w:ilvl w:val="0"/>
                <w:numId w:val="8"/>
              </w:numPr>
              <w:autoSpaceDE w:val="0"/>
              <w:autoSpaceDN w:val="0"/>
              <w:adjustRightInd w:val="0"/>
              <w:spacing w:after="0" w:line="240" w:lineRule="auto"/>
              <w:jc w:val="both"/>
              <w:rPr>
                <w:rFonts w:ascii="Book Antiqua" w:hAnsi="Book Antiqua"/>
              </w:rPr>
            </w:pPr>
            <w:r w:rsidRPr="00FD4425">
              <w:rPr>
                <w:rFonts w:ascii="Book Antiqua" w:hAnsi="Book Antiqua" w:cs="Arial"/>
                <w:color w:val="000000"/>
              </w:rPr>
              <w:t xml:space="preserve">Good amount of experience in translating complicated enterprise specific business rules and procedures into appropriate business logic components such as code libraries, stored </w:t>
            </w:r>
            <w:proofErr w:type="gramStart"/>
            <w:r w:rsidRPr="00FD4425">
              <w:rPr>
                <w:rFonts w:ascii="Book Antiqua" w:hAnsi="Book Antiqua" w:cs="Arial"/>
                <w:color w:val="000000"/>
              </w:rPr>
              <w:t>procedures</w:t>
            </w:r>
            <w:proofErr w:type="gramEnd"/>
            <w:r w:rsidRPr="00FD4425">
              <w:rPr>
                <w:rFonts w:ascii="Book Antiqua" w:hAnsi="Book Antiqua" w:cs="Arial"/>
                <w:color w:val="000000"/>
              </w:rPr>
              <w:t xml:space="preserve"> and security models.</w:t>
            </w:r>
          </w:p>
          <w:p w14:paraId="18C01F0B" w14:textId="77777777" w:rsidR="00131E5F" w:rsidRPr="00FD4425" w:rsidRDefault="00131E5F" w:rsidP="00131E5F">
            <w:pPr>
              <w:pStyle w:val="ListParagraph"/>
              <w:widowControl w:val="0"/>
              <w:numPr>
                <w:ilvl w:val="0"/>
                <w:numId w:val="8"/>
              </w:numPr>
              <w:autoSpaceDE w:val="0"/>
              <w:autoSpaceDN w:val="0"/>
              <w:adjustRightInd w:val="0"/>
              <w:spacing w:after="0" w:line="240" w:lineRule="auto"/>
              <w:jc w:val="both"/>
              <w:rPr>
                <w:rFonts w:ascii="Book Antiqua" w:hAnsi="Book Antiqua"/>
                <w:bCs/>
                <w:u w:val="single"/>
              </w:rPr>
            </w:pPr>
            <w:r w:rsidRPr="00FD4425">
              <w:rPr>
                <w:rFonts w:ascii="Book Antiqua" w:hAnsi="Book Antiqua" w:cs="Arial"/>
                <w:color w:val="000000"/>
              </w:rPr>
              <w:t>Energetic self-starter with excellent analytical and organizational skills along with the ability to work individually as well as in a team environment with good team spirit.</w:t>
            </w:r>
          </w:p>
          <w:p w14:paraId="438E4B64" w14:textId="77777777" w:rsidR="00131E5F" w:rsidRDefault="00131E5F">
            <w:pPr>
              <w:pStyle w:val="divdocumentdivsectiontitle"/>
              <w:pBdr>
                <w:top w:val="single" w:sz="8" w:space="15" w:color="C4C4C4"/>
              </w:pBdr>
              <w:spacing w:after="200"/>
              <w:rPr>
                <w:rStyle w:val="left-box"/>
                <w:rFonts w:ascii="Georgia, serif" w:eastAsia="Georgia, serif" w:hAnsi="Georgia, serif" w:cs="Georgia, serif"/>
                <w:b/>
                <w:bCs/>
                <w:i/>
                <w:iCs/>
                <w:color w:val="4A4A4A"/>
                <w:spacing w:val="10"/>
              </w:rPr>
            </w:pPr>
          </w:p>
          <w:p w14:paraId="7A2B7251" w14:textId="4FC7EAFA" w:rsidR="004A7D81" w:rsidRDefault="00EB41FF">
            <w:pPr>
              <w:pStyle w:val="divdocumentdivsectiontitle"/>
              <w:pBdr>
                <w:top w:val="single" w:sz="8" w:space="15" w:color="C4C4C4"/>
              </w:pBdr>
              <w:spacing w:after="200"/>
              <w:rPr>
                <w:rStyle w:val="left-box"/>
                <w:rFonts w:ascii="Georgia, serif" w:eastAsia="Georgia, serif" w:hAnsi="Georgia, serif" w:cs="Georgia, serif"/>
                <w:b/>
                <w:bCs/>
                <w:i/>
                <w:iCs/>
                <w:color w:val="4A4A4A"/>
                <w:spacing w:val="10"/>
              </w:rPr>
            </w:pPr>
            <w:r>
              <w:rPr>
                <w:rStyle w:val="left-box"/>
                <w:rFonts w:ascii="Georgia, serif" w:eastAsia="Georgia, serif" w:hAnsi="Georgia, serif" w:cs="Georgia, serif"/>
                <w:b/>
                <w:bCs/>
                <w:i/>
                <w:iCs/>
                <w:color w:val="4A4A4A"/>
                <w:spacing w:val="10"/>
              </w:rPr>
              <w:lastRenderedPageBreak/>
              <w:t>Work History</w:t>
            </w:r>
          </w:p>
          <w:p w14:paraId="0A545CA0" w14:textId="34FFA19B" w:rsidR="00711126" w:rsidRDefault="00711126" w:rsidP="00711126">
            <w:pPr>
              <w:pStyle w:val="BodyText"/>
              <w:jc w:val="both"/>
              <w:rPr>
                <w:rFonts w:ascii="Book Antiqua" w:hAnsi="Book Antiqua"/>
              </w:rPr>
            </w:pPr>
            <w:r w:rsidRPr="00FD4425">
              <w:rPr>
                <w:rFonts w:ascii="Book Antiqua" w:hAnsi="Book Antiqua"/>
                <w:u w:val="single"/>
              </w:rPr>
              <w:t>Professional Experience</w:t>
            </w:r>
            <w:r w:rsidRPr="00FD4425">
              <w:rPr>
                <w:rFonts w:ascii="Book Antiqua" w:hAnsi="Book Antiqua"/>
              </w:rPr>
              <w:t>: -</w:t>
            </w:r>
          </w:p>
          <w:p w14:paraId="6172207E" w14:textId="413A17C9" w:rsidR="00711126" w:rsidRDefault="00711126" w:rsidP="00711126">
            <w:pPr>
              <w:pStyle w:val="BodyText"/>
              <w:rPr>
                <w:rFonts w:ascii="Book Antiqua" w:hAnsi="Book Antiqua"/>
              </w:rPr>
            </w:pPr>
            <w:r>
              <w:rPr>
                <w:rFonts w:ascii="Book Antiqua" w:hAnsi="Book Antiqua"/>
              </w:rPr>
              <w:t>Employer</w:t>
            </w:r>
            <w:r>
              <w:rPr>
                <w:rFonts w:ascii="Book Antiqua" w:hAnsi="Book Antiqua"/>
              </w:rPr>
              <w:tab/>
              <w:t xml:space="preserve">: </w:t>
            </w:r>
            <w:proofErr w:type="spellStart"/>
            <w:r w:rsidR="00B57979">
              <w:rPr>
                <w:rFonts w:ascii="Book Antiqua" w:hAnsi="Book Antiqua"/>
              </w:rPr>
              <w:t>Mythri</w:t>
            </w:r>
            <w:proofErr w:type="spellEnd"/>
            <w:r w:rsidR="00B57979">
              <w:rPr>
                <w:rFonts w:ascii="Book Antiqua" w:hAnsi="Book Antiqua"/>
              </w:rPr>
              <w:t xml:space="preserve"> Consulting</w:t>
            </w:r>
            <w:r>
              <w:rPr>
                <w:rFonts w:ascii="Book Antiqua" w:hAnsi="Book Antiqua"/>
              </w:rPr>
              <w:t>.</w:t>
            </w:r>
            <w:r>
              <w:rPr>
                <w:rFonts w:ascii="Book Antiqua" w:hAnsi="Book Antiqua"/>
              </w:rPr>
              <w:tab/>
              <w:t>Oct 2017</w:t>
            </w:r>
            <w:r w:rsidRPr="00FD4425">
              <w:rPr>
                <w:rFonts w:ascii="Book Antiqua" w:hAnsi="Book Antiqua"/>
              </w:rPr>
              <w:t xml:space="preserve"> – </w:t>
            </w:r>
            <w:r>
              <w:rPr>
                <w:rFonts w:ascii="Book Antiqua" w:hAnsi="Book Antiqua"/>
              </w:rPr>
              <w:t>Present</w:t>
            </w:r>
          </w:p>
          <w:p w14:paraId="6CAF57FA" w14:textId="6DE872FE" w:rsidR="00B57979" w:rsidRPr="00FD4425" w:rsidRDefault="00B57979" w:rsidP="00711126">
            <w:pPr>
              <w:pStyle w:val="BodyText"/>
              <w:rPr>
                <w:rFonts w:ascii="Book Antiqua" w:hAnsi="Book Antiqua"/>
              </w:rPr>
            </w:pPr>
            <w:r>
              <w:rPr>
                <w:rFonts w:ascii="Book Antiqua" w:hAnsi="Book Antiqua"/>
              </w:rPr>
              <w:t xml:space="preserve">Client           </w:t>
            </w:r>
            <w:proofErr w:type="gramStart"/>
            <w:r>
              <w:rPr>
                <w:rFonts w:ascii="Book Antiqua" w:hAnsi="Book Antiqua"/>
              </w:rPr>
              <w:t xml:space="preserve">  :</w:t>
            </w:r>
            <w:proofErr w:type="gramEnd"/>
            <w:r>
              <w:rPr>
                <w:rFonts w:ascii="Book Antiqua" w:hAnsi="Book Antiqua"/>
              </w:rPr>
              <w:t xml:space="preserve"> Thomson Reuters</w:t>
            </w:r>
          </w:p>
          <w:p w14:paraId="72556EB7"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Role              </w:t>
            </w:r>
            <w:proofErr w:type="gramStart"/>
            <w:r w:rsidRPr="00FD4425">
              <w:rPr>
                <w:rFonts w:ascii="Book Antiqua" w:hAnsi="Book Antiqua"/>
              </w:rPr>
              <w:t xml:space="preserve">  :</w:t>
            </w:r>
            <w:proofErr w:type="gramEnd"/>
            <w:r w:rsidRPr="00FD4425">
              <w:rPr>
                <w:rFonts w:ascii="Book Antiqua" w:hAnsi="Book Antiqua"/>
              </w:rPr>
              <w:t xml:space="preserve"> </w:t>
            </w:r>
            <w:r>
              <w:rPr>
                <w:rFonts w:ascii="Book Antiqua" w:hAnsi="Book Antiqua"/>
              </w:rPr>
              <w:t>Sr. Software Developer</w:t>
            </w:r>
            <w:r w:rsidRPr="00FD4425">
              <w:rPr>
                <w:rFonts w:ascii="Book Antiqua" w:hAnsi="Book Antiqua"/>
              </w:rPr>
              <w:t xml:space="preserve"> </w:t>
            </w:r>
          </w:p>
          <w:p w14:paraId="528566BA" w14:textId="0DFB9D85" w:rsidR="00711126" w:rsidRDefault="00711126" w:rsidP="00711126">
            <w:pPr>
              <w:pStyle w:val="BodyText"/>
              <w:jc w:val="both"/>
              <w:rPr>
                <w:rFonts w:ascii="Book Antiqua" w:hAnsi="Book Antiqua"/>
                <w:sz w:val="22"/>
                <w:szCs w:val="22"/>
                <w:shd w:val="clear" w:color="auto" w:fill="FFFFFF"/>
              </w:rPr>
            </w:pPr>
            <w:r>
              <w:rPr>
                <w:rFonts w:ascii="Book Antiqua" w:hAnsi="Book Antiqua"/>
                <w:sz w:val="22"/>
                <w:szCs w:val="22"/>
                <w:shd w:val="clear" w:color="auto" w:fill="FFFFFF"/>
              </w:rPr>
              <w:t>Location</w:t>
            </w:r>
            <w:r>
              <w:rPr>
                <w:rFonts w:ascii="Book Antiqua" w:hAnsi="Book Antiqua"/>
                <w:sz w:val="22"/>
                <w:szCs w:val="22"/>
                <w:shd w:val="clear" w:color="auto" w:fill="FFFFFF"/>
              </w:rPr>
              <w:tab/>
              <w:t xml:space="preserve">: </w:t>
            </w:r>
            <w:r w:rsidR="00B57979">
              <w:rPr>
                <w:rFonts w:ascii="Book Antiqua" w:hAnsi="Book Antiqua"/>
                <w:sz w:val="22"/>
                <w:szCs w:val="22"/>
                <w:shd w:val="clear" w:color="auto" w:fill="FFFFFF"/>
              </w:rPr>
              <w:t>Texas</w:t>
            </w:r>
          </w:p>
          <w:p w14:paraId="62C2DE56" w14:textId="77777777" w:rsidR="00711126" w:rsidRPr="00833E27" w:rsidRDefault="00711126" w:rsidP="00711126">
            <w:pPr>
              <w:pStyle w:val="BodyText"/>
              <w:jc w:val="both"/>
              <w:rPr>
                <w:rFonts w:ascii="Book Antiqua" w:hAnsi="Book Antiqua"/>
                <w:sz w:val="22"/>
                <w:szCs w:val="22"/>
                <w:shd w:val="clear" w:color="auto" w:fill="FFFFFF"/>
              </w:rPr>
            </w:pPr>
            <w:r w:rsidRPr="00833E27">
              <w:rPr>
                <w:rFonts w:ascii="Book Antiqua" w:hAnsi="Book Antiqua"/>
                <w:sz w:val="22"/>
                <w:szCs w:val="22"/>
                <w:shd w:val="clear" w:color="auto" w:fill="FFFFFF"/>
              </w:rPr>
              <w:t>Responsibilities:</w:t>
            </w:r>
          </w:p>
          <w:p w14:paraId="68D8713E" w14:textId="13191409" w:rsidR="00711126" w:rsidRPr="00833E27" w:rsidRDefault="00866427" w:rsidP="00711126">
            <w:pPr>
              <w:pStyle w:val="ListParagraph"/>
              <w:numPr>
                <w:ilvl w:val="0"/>
                <w:numId w:val="9"/>
              </w:numPr>
              <w:ind w:right="669"/>
              <w:rPr>
                <w:rFonts w:ascii="Book Antiqua" w:eastAsia="Times New Roman" w:hAnsi="Book Antiqua" w:cs="Arial"/>
                <w:shd w:val="clear" w:color="auto" w:fill="FFFFFF"/>
              </w:rPr>
            </w:pPr>
            <w:r>
              <w:rPr>
                <w:rFonts w:ascii="Book Antiqua" w:eastAsia="Times New Roman" w:hAnsi="Book Antiqua" w:cs="Arial"/>
                <w:shd w:val="clear" w:color="auto" w:fill="FFFFFF"/>
              </w:rPr>
              <w:t xml:space="preserve">Created microservices using .net core, .net Web </w:t>
            </w:r>
            <w:proofErr w:type="spellStart"/>
            <w:r>
              <w:rPr>
                <w:rFonts w:ascii="Book Antiqua" w:eastAsia="Times New Roman" w:hAnsi="Book Antiqua" w:cs="Arial"/>
                <w:shd w:val="clear" w:color="auto" w:fill="FFFFFF"/>
              </w:rPr>
              <w:t>Api</w:t>
            </w:r>
            <w:proofErr w:type="spellEnd"/>
            <w:r>
              <w:rPr>
                <w:rFonts w:ascii="Book Antiqua" w:eastAsia="Times New Roman" w:hAnsi="Book Antiqua" w:cs="Arial"/>
                <w:shd w:val="clear" w:color="auto" w:fill="FFFFFF"/>
              </w:rPr>
              <w:t>.</w:t>
            </w:r>
          </w:p>
          <w:p w14:paraId="288806B3" w14:textId="1695357E" w:rsidR="00711126" w:rsidRPr="00833E27" w:rsidRDefault="00B57979" w:rsidP="00711126">
            <w:pPr>
              <w:pStyle w:val="ListParagraph"/>
              <w:numPr>
                <w:ilvl w:val="0"/>
                <w:numId w:val="9"/>
              </w:numPr>
              <w:ind w:right="669"/>
              <w:rPr>
                <w:rFonts w:ascii="Book Antiqua" w:eastAsia="Times New Roman" w:hAnsi="Book Antiqua" w:cs="Arial"/>
                <w:shd w:val="clear" w:color="auto" w:fill="FFFFFF"/>
              </w:rPr>
            </w:pPr>
            <w:r>
              <w:rPr>
                <w:rFonts w:ascii="Book Antiqua" w:eastAsia="Times New Roman" w:hAnsi="Book Antiqua" w:cs="Arial"/>
                <w:shd w:val="clear" w:color="auto" w:fill="FFFFFF"/>
              </w:rPr>
              <w:t>Created SPA using react.js</w:t>
            </w:r>
            <w:r w:rsidR="00711126" w:rsidRPr="00833E27">
              <w:rPr>
                <w:rFonts w:ascii="Book Antiqua" w:eastAsia="Times New Roman" w:hAnsi="Book Antiqua" w:cs="Arial"/>
                <w:shd w:val="clear" w:color="auto" w:fill="FFFFFF"/>
              </w:rPr>
              <w:t xml:space="preserve"> </w:t>
            </w:r>
          </w:p>
          <w:p w14:paraId="0575C956" w14:textId="7BEB4715" w:rsidR="00711126" w:rsidRDefault="00B57979" w:rsidP="00711126">
            <w:pPr>
              <w:pStyle w:val="ListParagraph"/>
              <w:numPr>
                <w:ilvl w:val="0"/>
                <w:numId w:val="9"/>
              </w:numPr>
              <w:ind w:right="669"/>
              <w:rPr>
                <w:rFonts w:ascii="Book Antiqua" w:eastAsia="Times New Roman" w:hAnsi="Book Antiqua" w:cs="Arial"/>
                <w:shd w:val="clear" w:color="auto" w:fill="FFFFFF"/>
              </w:rPr>
            </w:pPr>
            <w:r>
              <w:rPr>
                <w:rFonts w:ascii="Book Antiqua" w:eastAsia="Times New Roman" w:hAnsi="Book Antiqua" w:cs="Arial"/>
                <w:shd w:val="clear" w:color="auto" w:fill="FFFFFF"/>
              </w:rPr>
              <w:t xml:space="preserve">Implemented asynchronous </w:t>
            </w:r>
            <w:proofErr w:type="gramStart"/>
            <w:r>
              <w:rPr>
                <w:rFonts w:ascii="Book Antiqua" w:eastAsia="Times New Roman" w:hAnsi="Book Antiqua" w:cs="Arial"/>
                <w:shd w:val="clear" w:color="auto" w:fill="FFFFFF"/>
              </w:rPr>
              <w:t>back ground</w:t>
            </w:r>
            <w:proofErr w:type="gramEnd"/>
            <w:r>
              <w:rPr>
                <w:rFonts w:ascii="Book Antiqua" w:eastAsia="Times New Roman" w:hAnsi="Book Antiqua" w:cs="Arial"/>
                <w:shd w:val="clear" w:color="auto" w:fill="FFFFFF"/>
              </w:rPr>
              <w:t xml:space="preserve"> services.</w:t>
            </w:r>
          </w:p>
          <w:p w14:paraId="0C12DF87" w14:textId="06A3A7B1" w:rsidR="00B57979" w:rsidRPr="00833E27" w:rsidRDefault="00B57979" w:rsidP="00711126">
            <w:pPr>
              <w:pStyle w:val="ListParagraph"/>
              <w:numPr>
                <w:ilvl w:val="0"/>
                <w:numId w:val="9"/>
              </w:numPr>
              <w:ind w:right="669"/>
              <w:rPr>
                <w:rFonts w:ascii="Book Antiqua" w:eastAsia="Times New Roman" w:hAnsi="Book Antiqua" w:cs="Arial"/>
                <w:shd w:val="clear" w:color="auto" w:fill="FFFFFF"/>
              </w:rPr>
            </w:pPr>
            <w:r>
              <w:rPr>
                <w:rFonts w:ascii="Book Antiqua" w:eastAsia="Times New Roman" w:hAnsi="Book Antiqua" w:cs="Arial"/>
                <w:shd w:val="clear" w:color="auto" w:fill="FFFFFF"/>
              </w:rPr>
              <w:t>Created loosely coupled services by in introducing messaging services.</w:t>
            </w:r>
          </w:p>
          <w:p w14:paraId="12B9A696" w14:textId="77777777" w:rsidR="00711126" w:rsidRPr="00833E27" w:rsidRDefault="00711126" w:rsidP="00711126">
            <w:pPr>
              <w:pStyle w:val="ListParagraph"/>
              <w:numPr>
                <w:ilvl w:val="0"/>
                <w:numId w:val="9"/>
              </w:numPr>
              <w:ind w:right="669"/>
              <w:jc w:val="both"/>
              <w:rPr>
                <w:rFonts w:ascii="Book Antiqua" w:hAnsi="Book Antiqua"/>
                <w:shd w:val="clear" w:color="auto" w:fill="FFFFFF"/>
              </w:rPr>
            </w:pPr>
            <w:r w:rsidRPr="00833E27">
              <w:rPr>
                <w:rFonts w:ascii="Book Antiqua" w:eastAsia="Times New Roman" w:hAnsi="Book Antiqua" w:cs="Arial"/>
                <w:shd w:val="clear" w:color="auto" w:fill="FFFFFF"/>
              </w:rPr>
              <w:t>Develop reports to be used by JT McKinney employees.</w:t>
            </w:r>
          </w:p>
          <w:p w14:paraId="773880C3" w14:textId="77777777" w:rsidR="00711126" w:rsidRPr="00C95C78" w:rsidRDefault="00711126" w:rsidP="00711126">
            <w:pPr>
              <w:pStyle w:val="ListParagraph"/>
              <w:numPr>
                <w:ilvl w:val="0"/>
                <w:numId w:val="9"/>
              </w:numPr>
              <w:ind w:right="669"/>
              <w:jc w:val="both"/>
              <w:rPr>
                <w:rFonts w:ascii="Book Antiqua" w:hAnsi="Book Antiqua"/>
              </w:rPr>
            </w:pPr>
            <w:r w:rsidRPr="00833E27">
              <w:rPr>
                <w:rFonts w:ascii="Book Antiqua" w:hAnsi="Book Antiqua" w:cs="Arial"/>
                <w:shd w:val="clear" w:color="auto" w:fill="FFFFFF"/>
              </w:rPr>
              <w:t>Provide application support by performing root cause analysis and bug fixing.</w:t>
            </w:r>
          </w:p>
          <w:p w14:paraId="4DB0A27D" w14:textId="77777777" w:rsidR="00711126" w:rsidRPr="00C95C78" w:rsidRDefault="00711126" w:rsidP="00711126">
            <w:pPr>
              <w:pStyle w:val="ListParagraph"/>
              <w:numPr>
                <w:ilvl w:val="0"/>
                <w:numId w:val="9"/>
              </w:numPr>
              <w:ind w:right="669"/>
              <w:jc w:val="both"/>
              <w:rPr>
                <w:rFonts w:ascii="Book Antiqua" w:hAnsi="Book Antiqua"/>
              </w:rPr>
            </w:pPr>
            <w:r>
              <w:rPr>
                <w:rFonts w:ascii="Book Antiqua" w:hAnsi="Book Antiqua" w:cs="Arial"/>
                <w:shd w:val="clear" w:color="auto" w:fill="FFFFFF"/>
              </w:rPr>
              <w:t>Build new features into the existing applications developed in asp.net, C#</w:t>
            </w:r>
          </w:p>
          <w:p w14:paraId="6BA33429" w14:textId="77777777" w:rsidR="00711126" w:rsidRPr="00C95C78" w:rsidRDefault="00711126" w:rsidP="00711126">
            <w:pPr>
              <w:pStyle w:val="ListParagraph"/>
              <w:numPr>
                <w:ilvl w:val="0"/>
                <w:numId w:val="9"/>
              </w:numPr>
              <w:ind w:right="669"/>
              <w:jc w:val="both"/>
              <w:rPr>
                <w:rFonts w:ascii="Book Antiqua" w:hAnsi="Book Antiqua"/>
              </w:rPr>
            </w:pPr>
            <w:r>
              <w:rPr>
                <w:rFonts w:ascii="Book Antiqua" w:hAnsi="Book Antiqua" w:cs="Arial"/>
                <w:shd w:val="clear" w:color="auto" w:fill="FFFFFF"/>
              </w:rPr>
              <w:t>Integrate the external API into the existing Application.</w:t>
            </w:r>
          </w:p>
          <w:p w14:paraId="0F5D3C09" w14:textId="77777777" w:rsidR="00711126" w:rsidRPr="00FD4425" w:rsidRDefault="00711126" w:rsidP="00711126">
            <w:pPr>
              <w:pStyle w:val="BodyText"/>
              <w:rPr>
                <w:rFonts w:ascii="Book Antiqua" w:hAnsi="Book Antiqua"/>
              </w:rPr>
            </w:pPr>
            <w:r w:rsidRPr="00FD4425">
              <w:rPr>
                <w:rFonts w:ascii="Book Antiqua" w:hAnsi="Book Antiqua"/>
                <w:sz w:val="22"/>
                <w:szCs w:val="22"/>
              </w:rPr>
              <w:t>Environment: C#, Visual Studio 201</w:t>
            </w:r>
            <w:r>
              <w:rPr>
                <w:rFonts w:ascii="Book Antiqua" w:hAnsi="Book Antiqua"/>
                <w:sz w:val="22"/>
                <w:szCs w:val="22"/>
              </w:rPr>
              <w:t>9/2017</w:t>
            </w:r>
            <w:r w:rsidRPr="00FD4425">
              <w:rPr>
                <w:rFonts w:ascii="Book Antiqua" w:hAnsi="Book Antiqua"/>
                <w:sz w:val="22"/>
                <w:szCs w:val="22"/>
              </w:rPr>
              <w:t>, SQL Server 20</w:t>
            </w:r>
            <w:r>
              <w:rPr>
                <w:rFonts w:ascii="Book Antiqua" w:hAnsi="Book Antiqua"/>
                <w:sz w:val="22"/>
                <w:szCs w:val="22"/>
              </w:rPr>
              <w:t>16</w:t>
            </w:r>
            <w:r w:rsidRPr="00FD4425">
              <w:rPr>
                <w:rFonts w:ascii="Book Antiqua" w:hAnsi="Book Antiqua"/>
                <w:sz w:val="22"/>
                <w:szCs w:val="22"/>
              </w:rPr>
              <w:t xml:space="preserve">, </w:t>
            </w:r>
            <w:r>
              <w:rPr>
                <w:rFonts w:ascii="Book Antiqua" w:hAnsi="Book Antiqua"/>
                <w:sz w:val="22"/>
                <w:szCs w:val="22"/>
              </w:rPr>
              <w:t>Azure DevOps</w:t>
            </w:r>
            <w:r w:rsidRPr="00FD4425">
              <w:rPr>
                <w:rFonts w:ascii="Book Antiqua" w:hAnsi="Book Antiqua"/>
                <w:sz w:val="22"/>
                <w:szCs w:val="22"/>
              </w:rPr>
              <w:t>, Agile Methodology.</w:t>
            </w:r>
          </w:p>
          <w:p w14:paraId="06D4EB68" w14:textId="77777777" w:rsidR="00711126" w:rsidRPr="00F6065B" w:rsidRDefault="00711126" w:rsidP="00711126">
            <w:pPr>
              <w:ind w:right="669"/>
              <w:jc w:val="both"/>
              <w:rPr>
                <w:rFonts w:ascii="Book Antiqua" w:hAnsi="Book Antiqua"/>
              </w:rPr>
            </w:pPr>
          </w:p>
          <w:p w14:paraId="3157A8DC" w14:textId="77777777" w:rsidR="00711126" w:rsidRPr="00FD4425" w:rsidRDefault="00711126" w:rsidP="00711126">
            <w:pPr>
              <w:pStyle w:val="ListParagraph"/>
              <w:ind w:right="669"/>
              <w:jc w:val="both"/>
              <w:rPr>
                <w:rFonts w:ascii="Book Antiqua" w:hAnsi="Book Antiqua"/>
              </w:rPr>
            </w:pPr>
            <w:r w:rsidRPr="00FD4425">
              <w:rPr>
                <w:rFonts w:ascii="Book Antiqua" w:hAnsi="Book Antiqua"/>
              </w:rPr>
              <w:t xml:space="preserve"> </w:t>
            </w:r>
          </w:p>
          <w:p w14:paraId="0AF5BC9E" w14:textId="071493E6" w:rsidR="00711126" w:rsidRDefault="00711126" w:rsidP="00711126">
            <w:pPr>
              <w:pStyle w:val="BodyText"/>
              <w:rPr>
                <w:rFonts w:ascii="Book Antiqua" w:hAnsi="Book Antiqua"/>
              </w:rPr>
            </w:pPr>
            <w:bookmarkStart w:id="19" w:name="OLE_LINK3"/>
            <w:bookmarkStart w:id="20" w:name="OLE_LINK5"/>
            <w:r>
              <w:rPr>
                <w:rFonts w:ascii="Book Antiqua" w:hAnsi="Book Antiqua"/>
              </w:rPr>
              <w:t>Employer</w:t>
            </w:r>
            <w:r>
              <w:rPr>
                <w:rFonts w:ascii="Book Antiqua" w:hAnsi="Book Antiqua"/>
              </w:rPr>
              <w:tab/>
              <w:t>: RSM Technology Solutions</w:t>
            </w:r>
            <w:r>
              <w:rPr>
                <w:rFonts w:ascii="Book Antiqua" w:hAnsi="Book Antiqua"/>
              </w:rPr>
              <w:t xml:space="preserve"> </w:t>
            </w:r>
            <w:r w:rsidRPr="00FD4425">
              <w:rPr>
                <w:rFonts w:ascii="Book Antiqua" w:hAnsi="Book Antiqua"/>
              </w:rPr>
              <w:t xml:space="preserve">May 14 – </w:t>
            </w:r>
            <w:r>
              <w:rPr>
                <w:rFonts w:ascii="Book Antiqua" w:hAnsi="Book Antiqua"/>
              </w:rPr>
              <w:t>October17</w:t>
            </w:r>
          </w:p>
          <w:bookmarkEnd w:id="19"/>
          <w:p w14:paraId="1051B1D3" w14:textId="77777777" w:rsidR="00711126" w:rsidRPr="00FD4425" w:rsidRDefault="00711126" w:rsidP="00711126">
            <w:pPr>
              <w:pStyle w:val="BodyText"/>
              <w:rPr>
                <w:rFonts w:ascii="Book Antiqua" w:hAnsi="Book Antiqua"/>
              </w:rPr>
            </w:pPr>
            <w:r>
              <w:rPr>
                <w:rFonts w:ascii="Book Antiqua" w:hAnsi="Book Antiqua"/>
              </w:rPr>
              <w:t>Client</w:t>
            </w:r>
            <w:r>
              <w:rPr>
                <w:rFonts w:ascii="Book Antiqua" w:hAnsi="Book Antiqua"/>
              </w:rPr>
              <w:tab/>
            </w:r>
            <w:r>
              <w:rPr>
                <w:rFonts w:ascii="Book Antiqua" w:hAnsi="Book Antiqua"/>
              </w:rPr>
              <w:tab/>
            </w:r>
            <w:r w:rsidRPr="00FD4425">
              <w:rPr>
                <w:rFonts w:ascii="Book Antiqua" w:hAnsi="Book Antiqua"/>
              </w:rPr>
              <w:t xml:space="preserve">: U.S. Commodity Futures Trading Commission                         </w:t>
            </w:r>
          </w:p>
          <w:p w14:paraId="291F9683"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Project          </w:t>
            </w:r>
            <w:proofErr w:type="gramStart"/>
            <w:r w:rsidRPr="00FD4425">
              <w:rPr>
                <w:rFonts w:ascii="Book Antiqua" w:hAnsi="Book Antiqua"/>
              </w:rPr>
              <w:t xml:space="preserve">  :</w:t>
            </w:r>
            <w:proofErr w:type="gramEnd"/>
            <w:r w:rsidRPr="00FD4425">
              <w:rPr>
                <w:rFonts w:ascii="Book Antiqua" w:hAnsi="Book Antiqua"/>
              </w:rPr>
              <w:t xml:space="preserve"> Portal</w:t>
            </w:r>
          </w:p>
          <w:p w14:paraId="3BDDF588" w14:textId="77777777" w:rsidR="00711126" w:rsidRDefault="00711126" w:rsidP="00711126">
            <w:pPr>
              <w:pStyle w:val="BodyText"/>
              <w:jc w:val="both"/>
              <w:rPr>
                <w:rFonts w:ascii="Book Antiqua" w:hAnsi="Book Antiqua"/>
              </w:rPr>
            </w:pPr>
            <w:r w:rsidRPr="00FD4425">
              <w:rPr>
                <w:rFonts w:ascii="Book Antiqua" w:hAnsi="Book Antiqua"/>
              </w:rPr>
              <w:t xml:space="preserve">Role              </w:t>
            </w:r>
            <w:proofErr w:type="gramStart"/>
            <w:r w:rsidRPr="00FD4425">
              <w:rPr>
                <w:rFonts w:ascii="Book Antiqua" w:hAnsi="Book Antiqua"/>
              </w:rPr>
              <w:t xml:space="preserve">  :</w:t>
            </w:r>
            <w:proofErr w:type="gramEnd"/>
            <w:r w:rsidRPr="00FD4425">
              <w:rPr>
                <w:rFonts w:ascii="Book Antiqua" w:hAnsi="Book Antiqua"/>
              </w:rPr>
              <w:t xml:space="preserve"> Sr .NET Developer </w:t>
            </w:r>
          </w:p>
          <w:p w14:paraId="4D21495B" w14:textId="77777777" w:rsidR="00711126" w:rsidRPr="00FD4425" w:rsidRDefault="00711126" w:rsidP="00711126">
            <w:pPr>
              <w:pStyle w:val="BodyText"/>
              <w:jc w:val="both"/>
              <w:rPr>
                <w:rFonts w:ascii="Book Antiqua" w:hAnsi="Book Antiqua"/>
              </w:rPr>
            </w:pPr>
            <w:r>
              <w:rPr>
                <w:rFonts w:ascii="Book Antiqua" w:hAnsi="Book Antiqua"/>
              </w:rPr>
              <w:t>Location</w:t>
            </w:r>
            <w:r>
              <w:rPr>
                <w:rFonts w:ascii="Book Antiqua" w:hAnsi="Book Antiqua"/>
              </w:rPr>
              <w:tab/>
              <w:t>: Washington, DC</w:t>
            </w:r>
          </w:p>
          <w:bookmarkEnd w:id="20"/>
          <w:p w14:paraId="110817EE" w14:textId="77777777" w:rsidR="00711126" w:rsidRPr="00FD4425" w:rsidRDefault="00711126" w:rsidP="00711126">
            <w:pPr>
              <w:pStyle w:val="BodyText"/>
              <w:jc w:val="both"/>
              <w:rPr>
                <w:rFonts w:ascii="Book Antiqua" w:hAnsi="Book Antiqua"/>
              </w:rPr>
            </w:pPr>
          </w:p>
          <w:p w14:paraId="7E8AC034" w14:textId="77777777" w:rsidR="00711126" w:rsidRPr="00FD4425" w:rsidRDefault="00711126" w:rsidP="00711126">
            <w:pPr>
              <w:tabs>
                <w:tab w:val="left" w:pos="-1620"/>
                <w:tab w:val="left" w:pos="0"/>
              </w:tabs>
              <w:jc w:val="both"/>
              <w:rPr>
                <w:rFonts w:ascii="Book Antiqua" w:hAnsi="Book Antiqua" w:cs="Calibri"/>
                <w:sz w:val="22"/>
                <w:szCs w:val="22"/>
              </w:rPr>
            </w:pPr>
            <w:r w:rsidRPr="00FD4425">
              <w:rPr>
                <w:rFonts w:ascii="Book Antiqua" w:hAnsi="Book Antiqua"/>
                <w:sz w:val="22"/>
                <w:szCs w:val="22"/>
                <w:shd w:val="clear" w:color="auto" w:fill="FFFFFF"/>
              </w:rPr>
              <w:t>The mission of the Commodity Futures Trading Commission (CFTC) is to foster open, transparent, competitive, and financially sound markets, to avoid systemic risk, and to protect the market users and their funds, consumers, and the public from fraud, manipulation, and abusive practices related to derivatives and other products that are subject to the Commodity Exchange Act. Portal provides all the necessary reporting forms to the firms for submitting the data.</w:t>
            </w:r>
          </w:p>
          <w:p w14:paraId="2BFC7451" w14:textId="77777777" w:rsidR="00711126" w:rsidRPr="00FD4425" w:rsidRDefault="00711126" w:rsidP="00711126">
            <w:pPr>
              <w:pStyle w:val="BodyText"/>
              <w:jc w:val="both"/>
              <w:rPr>
                <w:rFonts w:ascii="Book Antiqua" w:hAnsi="Book Antiqua"/>
              </w:rPr>
            </w:pPr>
          </w:p>
          <w:p w14:paraId="0F0710C9" w14:textId="77777777" w:rsidR="00711126" w:rsidRPr="00FD4425" w:rsidRDefault="00711126" w:rsidP="00711126">
            <w:pPr>
              <w:pStyle w:val="BodyText"/>
              <w:jc w:val="both"/>
              <w:rPr>
                <w:rFonts w:ascii="Book Antiqua" w:hAnsi="Book Antiqua"/>
                <w:sz w:val="22"/>
                <w:szCs w:val="22"/>
              </w:rPr>
            </w:pPr>
            <w:bookmarkStart w:id="21" w:name="OLE_LINK6"/>
            <w:r w:rsidRPr="00FD4425">
              <w:rPr>
                <w:rFonts w:ascii="Book Antiqua" w:hAnsi="Book Antiqua"/>
                <w:sz w:val="22"/>
                <w:szCs w:val="22"/>
              </w:rPr>
              <w:t>Responsibilities:</w:t>
            </w:r>
          </w:p>
          <w:p w14:paraId="1D1B9BD4" w14:textId="77777777" w:rsidR="00711126" w:rsidRPr="00FD4425" w:rsidRDefault="00711126" w:rsidP="00711126">
            <w:pPr>
              <w:numPr>
                <w:ilvl w:val="0"/>
                <w:numId w:val="10"/>
              </w:numPr>
              <w:overflowPunct w:val="0"/>
              <w:autoSpaceDE w:val="0"/>
              <w:autoSpaceDN w:val="0"/>
              <w:adjustRightInd w:val="0"/>
              <w:jc w:val="both"/>
              <w:rPr>
                <w:rFonts w:ascii="Book Antiqua" w:hAnsi="Book Antiqua"/>
                <w:color w:val="000000"/>
                <w:sz w:val="22"/>
                <w:szCs w:val="22"/>
              </w:rPr>
            </w:pPr>
            <w:r w:rsidRPr="00FD4425">
              <w:rPr>
                <w:rFonts w:ascii="Book Antiqua" w:hAnsi="Book Antiqua"/>
                <w:color w:val="000000"/>
                <w:sz w:val="22"/>
                <w:szCs w:val="22"/>
              </w:rPr>
              <w:t xml:space="preserve">Designed and developed complex Web Forms &amp; User Interface (UI) Screens using C#, ASP.NET, HTML &amp; Java </w:t>
            </w:r>
            <w:r w:rsidRPr="00FD4425">
              <w:rPr>
                <w:rFonts w:ascii="Book Antiqua" w:hAnsi="Book Antiqua"/>
                <w:color w:val="000000"/>
                <w:sz w:val="22"/>
                <w:szCs w:val="22"/>
              </w:rPr>
              <w:lastRenderedPageBreak/>
              <w:t>Script.</w:t>
            </w:r>
          </w:p>
          <w:p w14:paraId="4735DF52" w14:textId="77777777" w:rsidR="00711126" w:rsidRPr="00FD4425" w:rsidRDefault="00711126" w:rsidP="00711126">
            <w:pPr>
              <w:pStyle w:val="BodyText"/>
              <w:numPr>
                <w:ilvl w:val="0"/>
                <w:numId w:val="10"/>
              </w:numPr>
              <w:spacing w:after="0"/>
              <w:jc w:val="both"/>
              <w:rPr>
                <w:rFonts w:ascii="Book Antiqua" w:hAnsi="Book Antiqua"/>
                <w:color w:val="000000"/>
                <w:sz w:val="22"/>
                <w:szCs w:val="22"/>
              </w:rPr>
            </w:pPr>
            <w:r w:rsidRPr="00FD4425">
              <w:rPr>
                <w:rFonts w:ascii="Book Antiqua" w:hAnsi="Book Antiqua"/>
                <w:color w:val="000000"/>
                <w:sz w:val="22"/>
                <w:szCs w:val="22"/>
              </w:rPr>
              <w:t>Developed web pages to create messages, to set up messages rules and to set up content using ASP.NET, AJAX, and C #, JavaScript.</w:t>
            </w:r>
          </w:p>
          <w:p w14:paraId="78C51551" w14:textId="77777777" w:rsidR="00711126" w:rsidRPr="00FD4425" w:rsidRDefault="00711126" w:rsidP="00711126">
            <w:pPr>
              <w:pStyle w:val="BodyText"/>
              <w:numPr>
                <w:ilvl w:val="0"/>
                <w:numId w:val="10"/>
              </w:numPr>
              <w:spacing w:after="0"/>
              <w:jc w:val="both"/>
              <w:rPr>
                <w:rFonts w:ascii="Book Antiqua" w:hAnsi="Book Antiqua"/>
                <w:color w:val="000000"/>
                <w:sz w:val="22"/>
                <w:szCs w:val="22"/>
              </w:rPr>
            </w:pPr>
            <w:r w:rsidRPr="00FD4425">
              <w:rPr>
                <w:rFonts w:ascii="Book Antiqua" w:hAnsi="Book Antiqua"/>
                <w:color w:val="000000"/>
                <w:sz w:val="22"/>
                <w:szCs w:val="22"/>
              </w:rPr>
              <w:t>Performed querying to database using LINQ to SQL and querying to XML files using LINQ to XML.</w:t>
            </w:r>
          </w:p>
          <w:p w14:paraId="3BCFBE09" w14:textId="77777777" w:rsidR="00711126" w:rsidRPr="00FD4425" w:rsidRDefault="00711126" w:rsidP="00711126">
            <w:pPr>
              <w:numPr>
                <w:ilvl w:val="0"/>
                <w:numId w:val="10"/>
              </w:numPr>
              <w:overflowPunct w:val="0"/>
              <w:autoSpaceDE w:val="0"/>
              <w:autoSpaceDN w:val="0"/>
              <w:adjustRightInd w:val="0"/>
              <w:jc w:val="both"/>
              <w:rPr>
                <w:rFonts w:ascii="Book Antiqua" w:hAnsi="Book Antiqua"/>
                <w:color w:val="000000"/>
                <w:sz w:val="22"/>
                <w:szCs w:val="22"/>
              </w:rPr>
            </w:pPr>
            <w:r w:rsidRPr="00FD4425">
              <w:rPr>
                <w:rFonts w:ascii="Book Antiqua" w:hAnsi="Book Antiqua"/>
                <w:color w:val="000000"/>
                <w:sz w:val="22"/>
                <w:szCs w:val="22"/>
              </w:rPr>
              <w:t>Developed business objects viz., Business Entities, façade layer objects and data access objects using OOD /OOP concepts for the N-tier web application.</w:t>
            </w:r>
          </w:p>
          <w:p w14:paraId="2BBA319E" w14:textId="77777777" w:rsidR="00711126" w:rsidRPr="00FD4425" w:rsidRDefault="00711126" w:rsidP="00711126">
            <w:pPr>
              <w:pStyle w:val="BodyText"/>
              <w:numPr>
                <w:ilvl w:val="0"/>
                <w:numId w:val="10"/>
              </w:numPr>
              <w:contextualSpacing/>
              <w:jc w:val="both"/>
              <w:rPr>
                <w:rFonts w:ascii="Book Antiqua" w:hAnsi="Book Antiqua"/>
                <w:sz w:val="22"/>
                <w:szCs w:val="22"/>
              </w:rPr>
            </w:pPr>
            <w:r w:rsidRPr="00FD4425">
              <w:rPr>
                <w:rFonts w:ascii="Book Antiqua" w:hAnsi="Book Antiqua"/>
                <w:color w:val="000000"/>
                <w:sz w:val="22"/>
                <w:szCs w:val="22"/>
              </w:rPr>
              <w:t>Developed various User Controls and Custom Controls for the application.</w:t>
            </w:r>
          </w:p>
          <w:p w14:paraId="210E45C7" w14:textId="77777777" w:rsidR="00711126" w:rsidRPr="00FD4425" w:rsidRDefault="00711126" w:rsidP="00711126">
            <w:pPr>
              <w:pStyle w:val="BodyText"/>
              <w:numPr>
                <w:ilvl w:val="0"/>
                <w:numId w:val="10"/>
              </w:numPr>
              <w:contextualSpacing/>
              <w:jc w:val="both"/>
              <w:rPr>
                <w:rFonts w:ascii="Book Antiqua" w:hAnsi="Book Antiqua"/>
                <w:sz w:val="22"/>
                <w:szCs w:val="22"/>
              </w:rPr>
            </w:pPr>
            <w:r w:rsidRPr="00FD4425">
              <w:rPr>
                <w:rFonts w:ascii="Book Antiqua" w:hAnsi="Book Antiqua"/>
                <w:color w:val="000000"/>
                <w:sz w:val="22"/>
                <w:szCs w:val="22"/>
              </w:rPr>
              <w:t xml:space="preserve">Converted the legacy application using </w:t>
            </w:r>
            <w:r w:rsidRPr="00E43264">
              <w:rPr>
                <w:rFonts w:ascii="Book Antiqua" w:hAnsi="Book Antiqua"/>
                <w:color w:val="000000"/>
                <w:sz w:val="22"/>
                <w:szCs w:val="22"/>
              </w:rPr>
              <w:t>AngularJS, HTML and CSS and Bootstrap.</w:t>
            </w:r>
          </w:p>
          <w:p w14:paraId="3B97B2CB" w14:textId="77777777" w:rsidR="00711126" w:rsidRPr="00FD4425" w:rsidRDefault="00711126" w:rsidP="00711126">
            <w:pPr>
              <w:pStyle w:val="BodyText"/>
              <w:numPr>
                <w:ilvl w:val="0"/>
                <w:numId w:val="10"/>
              </w:numPr>
              <w:spacing w:after="0"/>
              <w:contextualSpacing/>
              <w:jc w:val="both"/>
              <w:rPr>
                <w:rFonts w:ascii="Book Antiqua" w:hAnsi="Book Antiqua"/>
                <w:sz w:val="22"/>
                <w:szCs w:val="22"/>
              </w:rPr>
            </w:pPr>
            <w:r w:rsidRPr="00FD4425">
              <w:rPr>
                <w:rFonts w:ascii="Book Antiqua" w:hAnsi="Book Antiqua"/>
                <w:color w:val="000000"/>
                <w:sz w:val="22"/>
                <w:szCs w:val="22"/>
              </w:rPr>
              <w:t>Worked with Telerik File Upload control to handle large files.</w:t>
            </w:r>
          </w:p>
          <w:p w14:paraId="45B2E4DF" w14:textId="77777777" w:rsidR="00711126" w:rsidRPr="00FD4425" w:rsidRDefault="00711126" w:rsidP="00711126">
            <w:pPr>
              <w:pStyle w:val="BodyText"/>
              <w:numPr>
                <w:ilvl w:val="0"/>
                <w:numId w:val="10"/>
              </w:numPr>
              <w:spacing w:after="0"/>
              <w:jc w:val="both"/>
              <w:rPr>
                <w:rFonts w:ascii="Book Antiqua" w:hAnsi="Book Antiqua"/>
                <w:sz w:val="22"/>
                <w:szCs w:val="22"/>
              </w:rPr>
            </w:pPr>
            <w:r w:rsidRPr="00FD4425">
              <w:rPr>
                <w:rFonts w:ascii="Book Antiqua" w:hAnsi="Book Antiqua"/>
                <w:bCs/>
                <w:color w:val="000000"/>
                <w:sz w:val="22"/>
                <w:szCs w:val="22"/>
              </w:rPr>
              <w:t>Used TFS to automatically build the projects and source code management.</w:t>
            </w:r>
          </w:p>
          <w:p w14:paraId="7B0311A8" w14:textId="77777777" w:rsidR="00711126" w:rsidRPr="00FD4425" w:rsidRDefault="00711126" w:rsidP="00711126">
            <w:pPr>
              <w:numPr>
                <w:ilvl w:val="0"/>
                <w:numId w:val="10"/>
              </w:numPr>
              <w:overflowPunct w:val="0"/>
              <w:autoSpaceDE w:val="0"/>
              <w:autoSpaceDN w:val="0"/>
              <w:adjustRightInd w:val="0"/>
              <w:jc w:val="both"/>
              <w:rPr>
                <w:rFonts w:ascii="Book Antiqua" w:hAnsi="Book Antiqua"/>
                <w:bCs/>
                <w:sz w:val="22"/>
                <w:szCs w:val="22"/>
              </w:rPr>
            </w:pPr>
            <w:r w:rsidRPr="00FD4425">
              <w:rPr>
                <w:rFonts w:ascii="Book Antiqua" w:hAnsi="Book Antiqua"/>
                <w:bCs/>
                <w:sz w:val="22"/>
                <w:szCs w:val="22"/>
              </w:rPr>
              <w:t xml:space="preserve">Converted legacy application web service into </w:t>
            </w:r>
            <w:r w:rsidRPr="00FD4425">
              <w:rPr>
                <w:rFonts w:ascii="Book Antiqua" w:hAnsi="Book Antiqua"/>
                <w:sz w:val="22"/>
                <w:szCs w:val="22"/>
              </w:rPr>
              <w:t>Class library DLL’s.</w:t>
            </w:r>
          </w:p>
          <w:bookmarkEnd w:id="21"/>
          <w:p w14:paraId="3FC94148" w14:textId="77777777" w:rsidR="00711126" w:rsidRPr="00FD4425" w:rsidRDefault="00711126" w:rsidP="00711126">
            <w:pPr>
              <w:numPr>
                <w:ilvl w:val="0"/>
                <w:numId w:val="10"/>
              </w:numPr>
              <w:overflowPunct w:val="0"/>
              <w:autoSpaceDE w:val="0"/>
              <w:autoSpaceDN w:val="0"/>
              <w:adjustRightInd w:val="0"/>
              <w:jc w:val="both"/>
              <w:rPr>
                <w:rFonts w:ascii="Book Antiqua" w:hAnsi="Book Antiqua"/>
                <w:color w:val="000000"/>
                <w:sz w:val="22"/>
                <w:szCs w:val="22"/>
              </w:rPr>
            </w:pPr>
            <w:r w:rsidRPr="00FD4425">
              <w:rPr>
                <w:rFonts w:ascii="Book Antiqua" w:hAnsi="Book Antiqua"/>
                <w:color w:val="000000"/>
                <w:sz w:val="22"/>
                <w:szCs w:val="22"/>
              </w:rPr>
              <w:t>Extensively used View State &amp; Caching for the dynamic controls to speed up the application.</w:t>
            </w:r>
          </w:p>
          <w:p w14:paraId="26DA4CB0" w14:textId="77777777" w:rsidR="00711126" w:rsidRPr="00FD4425" w:rsidRDefault="00711126" w:rsidP="00711126">
            <w:pPr>
              <w:numPr>
                <w:ilvl w:val="0"/>
                <w:numId w:val="10"/>
              </w:numPr>
              <w:overflowPunct w:val="0"/>
              <w:autoSpaceDE w:val="0"/>
              <w:autoSpaceDN w:val="0"/>
              <w:adjustRightInd w:val="0"/>
              <w:jc w:val="both"/>
              <w:rPr>
                <w:rFonts w:ascii="Book Antiqua" w:hAnsi="Book Antiqua"/>
                <w:bCs/>
                <w:sz w:val="22"/>
                <w:szCs w:val="22"/>
              </w:rPr>
            </w:pPr>
            <w:r w:rsidRPr="00FD4425">
              <w:rPr>
                <w:rFonts w:ascii="Book Antiqua" w:hAnsi="Book Antiqua"/>
                <w:bCs/>
                <w:sz w:val="22"/>
                <w:szCs w:val="22"/>
              </w:rPr>
              <w:t>Worked with SQL Broker Queues for Async Messaging.</w:t>
            </w:r>
          </w:p>
          <w:p w14:paraId="1FBCB423" w14:textId="77777777" w:rsidR="00711126" w:rsidRPr="00FD4425" w:rsidRDefault="00711126" w:rsidP="00711126">
            <w:pPr>
              <w:numPr>
                <w:ilvl w:val="0"/>
                <w:numId w:val="10"/>
              </w:numPr>
              <w:overflowPunct w:val="0"/>
              <w:autoSpaceDE w:val="0"/>
              <w:autoSpaceDN w:val="0"/>
              <w:adjustRightInd w:val="0"/>
              <w:jc w:val="both"/>
              <w:rPr>
                <w:rFonts w:ascii="Book Antiqua" w:hAnsi="Book Antiqua"/>
                <w:bCs/>
                <w:color w:val="000000"/>
                <w:sz w:val="22"/>
                <w:szCs w:val="22"/>
              </w:rPr>
            </w:pPr>
            <w:r w:rsidRPr="00FD4425">
              <w:rPr>
                <w:rFonts w:ascii="Book Antiqua" w:hAnsi="Book Antiqua"/>
                <w:bCs/>
                <w:color w:val="000000"/>
                <w:sz w:val="22"/>
                <w:szCs w:val="22"/>
              </w:rPr>
              <w:t>Unit Testing and extensively involved in Bug Fixing.</w:t>
            </w:r>
          </w:p>
          <w:p w14:paraId="25575F09" w14:textId="77777777" w:rsidR="00711126" w:rsidRPr="00FD4425" w:rsidRDefault="00711126" w:rsidP="00711126">
            <w:pPr>
              <w:overflowPunct w:val="0"/>
              <w:ind w:left="720"/>
              <w:jc w:val="both"/>
              <w:rPr>
                <w:rFonts w:ascii="Book Antiqua" w:hAnsi="Book Antiqua"/>
                <w:sz w:val="22"/>
                <w:szCs w:val="22"/>
              </w:rPr>
            </w:pPr>
          </w:p>
          <w:p w14:paraId="23E59837" w14:textId="77777777" w:rsidR="00711126" w:rsidRPr="00FD4425" w:rsidRDefault="00711126" w:rsidP="00711126">
            <w:pPr>
              <w:pStyle w:val="BodyText"/>
              <w:rPr>
                <w:rFonts w:ascii="Book Antiqua" w:hAnsi="Book Antiqua"/>
              </w:rPr>
            </w:pPr>
            <w:r w:rsidRPr="00FD4425">
              <w:rPr>
                <w:rFonts w:ascii="Book Antiqua" w:hAnsi="Book Antiqua"/>
                <w:sz w:val="22"/>
                <w:szCs w:val="22"/>
              </w:rPr>
              <w:t xml:space="preserve">Environment: SharePoint 2010, C#, Visual Studio 2013, </w:t>
            </w:r>
            <w:proofErr w:type="spellStart"/>
            <w:r w:rsidRPr="00FD4425">
              <w:rPr>
                <w:rFonts w:ascii="Book Antiqua" w:hAnsi="Book Antiqua"/>
                <w:sz w:val="22"/>
                <w:szCs w:val="22"/>
              </w:rPr>
              <w:t>JQuery</w:t>
            </w:r>
            <w:proofErr w:type="spellEnd"/>
            <w:r w:rsidRPr="00FD4425">
              <w:rPr>
                <w:rFonts w:ascii="Book Antiqua" w:hAnsi="Book Antiqua"/>
                <w:sz w:val="22"/>
                <w:szCs w:val="22"/>
              </w:rPr>
              <w:t>, SQL Server 2008, TFS 2013, Agile Methodology.</w:t>
            </w:r>
          </w:p>
          <w:p w14:paraId="3A0D3572" w14:textId="32BA36C0" w:rsidR="00711126" w:rsidRPr="00FD4425" w:rsidRDefault="00711126" w:rsidP="00711126">
            <w:pPr>
              <w:pStyle w:val="BodyText"/>
              <w:rPr>
                <w:rFonts w:ascii="Book Antiqua" w:hAnsi="Book Antiqua"/>
              </w:rPr>
            </w:pPr>
            <w:r>
              <w:rPr>
                <w:rFonts w:ascii="Book Antiqua" w:hAnsi="Book Antiqua"/>
              </w:rPr>
              <w:t>Employer</w:t>
            </w:r>
            <w:r>
              <w:rPr>
                <w:rFonts w:ascii="Book Antiqua" w:hAnsi="Book Antiqua"/>
              </w:rPr>
              <w:tab/>
              <w:t>: RSM Technology Solutions</w:t>
            </w:r>
            <w:r>
              <w:rPr>
                <w:rFonts w:ascii="Book Antiqua" w:hAnsi="Book Antiqua"/>
              </w:rPr>
              <w:t xml:space="preserve"> </w:t>
            </w:r>
            <w:r>
              <w:rPr>
                <w:rFonts w:ascii="Book Antiqua" w:hAnsi="Book Antiqua"/>
              </w:rPr>
              <w:t>June 12</w:t>
            </w:r>
            <w:r w:rsidRPr="00FD4425">
              <w:rPr>
                <w:rFonts w:ascii="Book Antiqua" w:hAnsi="Book Antiqua"/>
              </w:rPr>
              <w:t xml:space="preserve"> – </w:t>
            </w:r>
            <w:r>
              <w:rPr>
                <w:rFonts w:ascii="Book Antiqua" w:hAnsi="Book Antiqua"/>
              </w:rPr>
              <w:t>May 2014</w:t>
            </w:r>
          </w:p>
          <w:p w14:paraId="27C82A7C" w14:textId="77777777" w:rsidR="00711126" w:rsidRDefault="00711126" w:rsidP="00711126">
            <w:pPr>
              <w:pStyle w:val="BodyText"/>
              <w:jc w:val="both"/>
              <w:rPr>
                <w:rFonts w:ascii="Book Antiqua" w:hAnsi="Book Antiqua"/>
              </w:rPr>
            </w:pPr>
            <w:r w:rsidRPr="00FD4425">
              <w:rPr>
                <w:rFonts w:ascii="Book Antiqua" w:hAnsi="Book Antiqua"/>
              </w:rPr>
              <w:t>Client</w:t>
            </w:r>
            <w:r w:rsidRPr="00FD4425">
              <w:rPr>
                <w:rFonts w:ascii="Book Antiqua" w:hAnsi="Book Antiqua"/>
              </w:rPr>
              <w:tab/>
            </w:r>
            <w:proofErr w:type="gramStart"/>
            <w:r w:rsidRPr="00FD4425">
              <w:rPr>
                <w:rFonts w:ascii="Book Antiqua" w:hAnsi="Book Antiqua"/>
              </w:rPr>
              <w:tab/>
              <w:t xml:space="preserve"> :</w:t>
            </w:r>
            <w:proofErr w:type="gramEnd"/>
            <w:r w:rsidRPr="00FD4425">
              <w:rPr>
                <w:rFonts w:ascii="Book Antiqua" w:hAnsi="Book Antiqua"/>
              </w:rPr>
              <w:t xml:space="preserve"> Thomson Reuters </w:t>
            </w:r>
          </w:p>
          <w:p w14:paraId="4512A93E"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Project          </w:t>
            </w:r>
            <w:proofErr w:type="gramStart"/>
            <w:r w:rsidRPr="00FD4425">
              <w:rPr>
                <w:rFonts w:ascii="Book Antiqua" w:hAnsi="Book Antiqua"/>
              </w:rPr>
              <w:t xml:space="preserve">  :</w:t>
            </w:r>
            <w:proofErr w:type="gramEnd"/>
            <w:r w:rsidRPr="00FD4425">
              <w:rPr>
                <w:rFonts w:ascii="Book Antiqua" w:hAnsi="Book Antiqua"/>
              </w:rPr>
              <w:t xml:space="preserve"> Westlaw </w:t>
            </w:r>
            <w:proofErr w:type="spellStart"/>
            <w:r w:rsidRPr="00FD4425">
              <w:rPr>
                <w:rFonts w:ascii="Book Antiqua" w:hAnsi="Book Antiqua"/>
              </w:rPr>
              <w:t>CaseLogistix</w:t>
            </w:r>
            <w:proofErr w:type="spellEnd"/>
          </w:p>
          <w:p w14:paraId="77F39353"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Role              </w:t>
            </w:r>
            <w:proofErr w:type="gramStart"/>
            <w:r w:rsidRPr="00FD4425">
              <w:rPr>
                <w:rFonts w:ascii="Book Antiqua" w:hAnsi="Book Antiqua"/>
              </w:rPr>
              <w:t xml:space="preserve">  :</w:t>
            </w:r>
            <w:proofErr w:type="gramEnd"/>
            <w:r w:rsidRPr="00FD4425">
              <w:rPr>
                <w:rFonts w:ascii="Book Antiqua" w:hAnsi="Book Antiqua"/>
              </w:rPr>
              <w:t xml:space="preserve"> .NET Developer </w:t>
            </w:r>
          </w:p>
          <w:p w14:paraId="5667D541" w14:textId="77777777" w:rsidR="00711126" w:rsidRPr="00FD4425" w:rsidRDefault="00711126" w:rsidP="00711126">
            <w:pPr>
              <w:pStyle w:val="BodyText"/>
              <w:jc w:val="both"/>
              <w:rPr>
                <w:rFonts w:ascii="Book Antiqua" w:hAnsi="Book Antiqua"/>
              </w:rPr>
            </w:pPr>
            <w:r>
              <w:rPr>
                <w:rFonts w:ascii="Book Antiqua" w:hAnsi="Book Antiqua"/>
              </w:rPr>
              <w:t>Location</w:t>
            </w:r>
            <w:r>
              <w:rPr>
                <w:rFonts w:ascii="Book Antiqua" w:hAnsi="Book Antiqua"/>
              </w:rPr>
              <w:tab/>
              <w:t>: Denver, CO</w:t>
            </w:r>
          </w:p>
          <w:p w14:paraId="686D136D" w14:textId="77777777" w:rsidR="00711126" w:rsidRPr="00FD4425" w:rsidRDefault="00711126" w:rsidP="00711126">
            <w:pPr>
              <w:tabs>
                <w:tab w:val="left" w:pos="-1620"/>
                <w:tab w:val="left" w:pos="0"/>
              </w:tabs>
              <w:jc w:val="both"/>
              <w:rPr>
                <w:rFonts w:ascii="Book Antiqua" w:hAnsi="Book Antiqua"/>
                <w:shd w:val="clear" w:color="auto" w:fill="FFFFFF"/>
              </w:rPr>
            </w:pPr>
            <w:r w:rsidRPr="00FD4425">
              <w:rPr>
                <w:rFonts w:ascii="Book Antiqua" w:hAnsi="Book Antiqua"/>
                <w:shd w:val="clear" w:color="auto" w:fill="FFFFFF"/>
              </w:rPr>
              <w:t xml:space="preserve">Westlaw </w:t>
            </w:r>
            <w:proofErr w:type="spellStart"/>
            <w:r w:rsidRPr="00FD4425">
              <w:rPr>
                <w:rFonts w:ascii="Book Antiqua" w:hAnsi="Book Antiqua"/>
                <w:shd w:val="clear" w:color="auto" w:fill="FFFFFF"/>
              </w:rPr>
              <w:t>CaseLogistix</w:t>
            </w:r>
            <w:proofErr w:type="spellEnd"/>
            <w:r w:rsidRPr="00FD4425">
              <w:rPr>
                <w:rFonts w:ascii="Book Antiqua" w:hAnsi="Book Antiqua"/>
                <w:shd w:val="clear" w:color="auto" w:fill="FFFFFF"/>
              </w:rPr>
              <w:t xml:space="preserve"> is a scalable document review, analysis and production software platform that provides a quick, simple, accurate way to review electronically stored information (ESI). </w:t>
            </w:r>
          </w:p>
          <w:p w14:paraId="3B8F1D41" w14:textId="77777777" w:rsidR="00711126" w:rsidRPr="00FD4425" w:rsidRDefault="00711126" w:rsidP="00711126">
            <w:pPr>
              <w:tabs>
                <w:tab w:val="left" w:pos="-1620"/>
                <w:tab w:val="left" w:pos="0"/>
              </w:tabs>
              <w:jc w:val="both"/>
              <w:rPr>
                <w:rFonts w:ascii="Book Antiqua" w:hAnsi="Book Antiqua" w:cs="Calibri"/>
              </w:rPr>
            </w:pPr>
            <w:r w:rsidRPr="00FD4425">
              <w:rPr>
                <w:rFonts w:ascii="Book Antiqua" w:hAnsi="Book Antiqua"/>
                <w:shd w:val="clear" w:color="auto" w:fill="FFFFFF"/>
              </w:rPr>
              <w:t xml:space="preserve">ESI Information is gathered from SharePoint Portal. </w:t>
            </w:r>
            <w:proofErr w:type="spellStart"/>
            <w:r w:rsidRPr="00FD4425">
              <w:rPr>
                <w:rFonts w:ascii="Book Antiqua" w:hAnsi="Book Antiqua" w:cs="Calibri"/>
              </w:rPr>
              <w:t>CaseLogistix</w:t>
            </w:r>
            <w:proofErr w:type="spellEnd"/>
            <w:r w:rsidRPr="00FD4425">
              <w:rPr>
                <w:rFonts w:ascii="Book Antiqua" w:hAnsi="Book Antiqua" w:cs="Calibri"/>
              </w:rPr>
              <w:t xml:space="preserve"> provides and integrates a wide variety of tools and features needed to perform litigation Analysis, Review from document ingestion to coding, tagging through data </w:t>
            </w:r>
            <w:r>
              <w:rPr>
                <w:rFonts w:ascii="Book Antiqua" w:hAnsi="Book Antiqua" w:cs="Calibri"/>
              </w:rPr>
              <w:t xml:space="preserve">discovery, and Production. </w:t>
            </w:r>
            <w:proofErr w:type="spellStart"/>
            <w:r>
              <w:rPr>
                <w:rFonts w:ascii="Book Antiqua" w:hAnsi="Book Antiqua" w:cs="Calibri"/>
              </w:rPr>
              <w:t>Case</w:t>
            </w:r>
            <w:r w:rsidRPr="00FD4425">
              <w:rPr>
                <w:rFonts w:ascii="Book Antiqua" w:hAnsi="Book Antiqua" w:cs="Calibri"/>
              </w:rPr>
              <w:t>Logistix</w:t>
            </w:r>
            <w:proofErr w:type="spellEnd"/>
            <w:r w:rsidRPr="00FD4425">
              <w:rPr>
                <w:rFonts w:ascii="Book Antiqua" w:hAnsi="Book Antiqua" w:cs="Calibri"/>
              </w:rPr>
              <w:t xml:space="preserve"> Uses Analytics service to perform analytics on the documents like Email Threading, Clustering and Near Duplicates.</w:t>
            </w:r>
          </w:p>
          <w:p w14:paraId="7C622C96" w14:textId="77777777" w:rsidR="00711126" w:rsidRPr="00FD4425" w:rsidRDefault="00711126" w:rsidP="00711126">
            <w:pPr>
              <w:pStyle w:val="BodyText"/>
              <w:jc w:val="both"/>
              <w:rPr>
                <w:rFonts w:ascii="Book Antiqua" w:hAnsi="Book Antiqua"/>
              </w:rPr>
            </w:pPr>
          </w:p>
          <w:p w14:paraId="5D557EDC" w14:textId="77777777" w:rsidR="00711126" w:rsidRPr="00FD4425" w:rsidRDefault="00711126" w:rsidP="00711126">
            <w:pPr>
              <w:pStyle w:val="BodyText"/>
              <w:jc w:val="both"/>
              <w:rPr>
                <w:rFonts w:ascii="Book Antiqua" w:hAnsi="Book Antiqua"/>
                <w:sz w:val="22"/>
                <w:szCs w:val="22"/>
              </w:rPr>
            </w:pPr>
            <w:r w:rsidRPr="00FD4425">
              <w:rPr>
                <w:rFonts w:ascii="Book Antiqua" w:hAnsi="Book Antiqua"/>
                <w:sz w:val="22"/>
                <w:szCs w:val="22"/>
              </w:rPr>
              <w:t>Responsibilities:</w:t>
            </w:r>
          </w:p>
          <w:p w14:paraId="33F0AE3E"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Involved in gathering the requirements and discussed the best approaches for development of the product.</w:t>
            </w:r>
          </w:p>
          <w:p w14:paraId="33593EB7"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Developed </w:t>
            </w:r>
            <w:proofErr w:type="spellStart"/>
            <w:r w:rsidRPr="00FD4425">
              <w:rPr>
                <w:rFonts w:ascii="Book Antiqua" w:hAnsi="Book Antiqua" w:cs="Calibri"/>
              </w:rPr>
              <w:t>CaseLogistix</w:t>
            </w:r>
            <w:proofErr w:type="spellEnd"/>
            <w:r w:rsidRPr="00FD4425">
              <w:rPr>
                <w:rFonts w:ascii="Book Antiqua" w:hAnsi="Book Antiqua" w:cs="Calibri"/>
              </w:rPr>
              <w:t xml:space="preserve"> windows application using C#, </w:t>
            </w:r>
            <w:r w:rsidRPr="00FD4425">
              <w:rPr>
                <w:rFonts w:ascii="Book Antiqua" w:hAnsi="Book Antiqua"/>
                <w:sz w:val="22"/>
                <w:szCs w:val="22"/>
              </w:rPr>
              <w:t xml:space="preserve">WPF and </w:t>
            </w:r>
            <w:proofErr w:type="spellStart"/>
            <w:r w:rsidRPr="00FD4425">
              <w:rPr>
                <w:rFonts w:ascii="Book Antiqua" w:hAnsi="Book Antiqua"/>
                <w:sz w:val="22"/>
                <w:szCs w:val="22"/>
              </w:rPr>
              <w:t>Caliburn</w:t>
            </w:r>
            <w:proofErr w:type="spellEnd"/>
            <w:r w:rsidRPr="00FD4425">
              <w:rPr>
                <w:rFonts w:ascii="Book Antiqua" w:hAnsi="Book Antiqua"/>
                <w:sz w:val="22"/>
                <w:szCs w:val="22"/>
              </w:rPr>
              <w:t xml:space="preserve"> Micro MVVM framework.</w:t>
            </w:r>
          </w:p>
          <w:p w14:paraId="01C7C32F"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lastRenderedPageBreak/>
              <w:t>Implemented the windows Send To like feature in the application.</w:t>
            </w:r>
          </w:p>
          <w:p w14:paraId="6797873D"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Worked with various COM components.</w:t>
            </w:r>
          </w:p>
          <w:p w14:paraId="3B2C0C99"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Worked with Telerik controls to develop the frontend.</w:t>
            </w:r>
          </w:p>
          <w:p w14:paraId="23EC2778"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Worked with SQL Server Management Studio in developing queries, stored </w:t>
            </w:r>
            <w:proofErr w:type="gramStart"/>
            <w:r w:rsidRPr="00FD4425">
              <w:rPr>
                <w:rFonts w:ascii="Book Antiqua" w:hAnsi="Book Antiqua"/>
                <w:sz w:val="22"/>
                <w:szCs w:val="22"/>
              </w:rPr>
              <w:t>procedures</w:t>
            </w:r>
            <w:proofErr w:type="gramEnd"/>
            <w:r w:rsidRPr="00FD4425">
              <w:rPr>
                <w:rFonts w:ascii="Book Antiqua" w:hAnsi="Book Antiqua"/>
                <w:sz w:val="22"/>
                <w:szCs w:val="22"/>
              </w:rPr>
              <w:t xml:space="preserve"> and other database related operations.</w:t>
            </w:r>
          </w:p>
          <w:p w14:paraId="35B2F0EC"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Worked on integrating the application with the other applications.</w:t>
            </w:r>
          </w:p>
          <w:p w14:paraId="2CD16EC5"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Involved in testing the application and fixing the bugs. </w:t>
            </w:r>
          </w:p>
          <w:p w14:paraId="799337A8" w14:textId="77777777" w:rsidR="00711126" w:rsidRPr="00FD4425" w:rsidRDefault="00711126" w:rsidP="00711126">
            <w:pPr>
              <w:pStyle w:val="BodyText"/>
              <w:jc w:val="both"/>
              <w:rPr>
                <w:rFonts w:ascii="Book Antiqua" w:hAnsi="Book Antiqua"/>
                <w:sz w:val="22"/>
                <w:szCs w:val="22"/>
              </w:rPr>
            </w:pPr>
            <w:r w:rsidRPr="00FD4425">
              <w:rPr>
                <w:rFonts w:ascii="Book Antiqua" w:hAnsi="Book Antiqua"/>
                <w:sz w:val="22"/>
                <w:szCs w:val="22"/>
              </w:rPr>
              <w:t xml:space="preserve">Environment: .net 4.0, C#, Visual Studio 2013, WPF, </w:t>
            </w:r>
            <w:proofErr w:type="spellStart"/>
            <w:r w:rsidRPr="00FD4425">
              <w:rPr>
                <w:rFonts w:ascii="Book Antiqua" w:hAnsi="Book Antiqua"/>
                <w:sz w:val="22"/>
                <w:szCs w:val="22"/>
              </w:rPr>
              <w:t>Caliburn</w:t>
            </w:r>
            <w:proofErr w:type="spellEnd"/>
            <w:r w:rsidRPr="00FD4425">
              <w:rPr>
                <w:rFonts w:ascii="Book Antiqua" w:hAnsi="Book Antiqua"/>
                <w:sz w:val="22"/>
                <w:szCs w:val="22"/>
              </w:rPr>
              <w:t xml:space="preserve"> Micro, MVVM, </w:t>
            </w:r>
            <w:proofErr w:type="spellStart"/>
            <w:r w:rsidRPr="00FD4425">
              <w:rPr>
                <w:rFonts w:ascii="Book Antiqua" w:hAnsi="Book Antiqua"/>
                <w:sz w:val="22"/>
                <w:szCs w:val="22"/>
              </w:rPr>
              <w:t>JQuery</w:t>
            </w:r>
            <w:proofErr w:type="spellEnd"/>
            <w:r w:rsidRPr="00FD4425">
              <w:rPr>
                <w:rFonts w:ascii="Book Antiqua" w:hAnsi="Book Antiqua"/>
                <w:sz w:val="22"/>
                <w:szCs w:val="22"/>
              </w:rPr>
              <w:t xml:space="preserve">, </w:t>
            </w:r>
            <w:proofErr w:type="gramStart"/>
            <w:r w:rsidRPr="00FD4425">
              <w:rPr>
                <w:rFonts w:ascii="Book Antiqua" w:hAnsi="Book Antiqua"/>
                <w:sz w:val="22"/>
                <w:szCs w:val="22"/>
              </w:rPr>
              <w:t>JavaScript,  SQL</w:t>
            </w:r>
            <w:proofErr w:type="gramEnd"/>
            <w:r w:rsidRPr="00FD4425">
              <w:rPr>
                <w:rFonts w:ascii="Book Antiqua" w:hAnsi="Book Antiqua"/>
                <w:sz w:val="22"/>
                <w:szCs w:val="22"/>
              </w:rPr>
              <w:t xml:space="preserve"> Server 2008,  Agile.</w:t>
            </w:r>
          </w:p>
          <w:p w14:paraId="1FCB1BCC" w14:textId="77777777" w:rsidR="00711126" w:rsidRPr="00FD4425" w:rsidRDefault="00711126" w:rsidP="00711126">
            <w:pPr>
              <w:pStyle w:val="BodyText"/>
              <w:jc w:val="both"/>
              <w:rPr>
                <w:rFonts w:ascii="Book Antiqua" w:hAnsi="Book Antiqua"/>
              </w:rPr>
            </w:pPr>
          </w:p>
          <w:p w14:paraId="4DF62D03" w14:textId="2A5AFCC8" w:rsidR="00711126" w:rsidRPr="00FD4425" w:rsidRDefault="00711126" w:rsidP="00711126">
            <w:pPr>
              <w:pStyle w:val="BodyText"/>
              <w:rPr>
                <w:rFonts w:ascii="Book Antiqua" w:hAnsi="Book Antiqua"/>
              </w:rPr>
            </w:pPr>
            <w:r>
              <w:rPr>
                <w:rFonts w:ascii="Book Antiqua" w:hAnsi="Book Antiqua"/>
              </w:rPr>
              <w:t>Employer</w:t>
            </w:r>
            <w:r>
              <w:rPr>
                <w:rFonts w:ascii="Book Antiqua" w:hAnsi="Book Antiqua"/>
              </w:rPr>
              <w:tab/>
              <w:t>: RSM Technology Solutions</w:t>
            </w:r>
            <w:r>
              <w:rPr>
                <w:rFonts w:ascii="Book Antiqua" w:hAnsi="Book Antiqua"/>
              </w:rPr>
              <w:t xml:space="preserve"> </w:t>
            </w:r>
            <w:r>
              <w:rPr>
                <w:rFonts w:ascii="Book Antiqua" w:hAnsi="Book Antiqua"/>
              </w:rPr>
              <w:t>Dec 11</w:t>
            </w:r>
            <w:r w:rsidRPr="00FD4425">
              <w:rPr>
                <w:rFonts w:ascii="Book Antiqua" w:hAnsi="Book Antiqua"/>
              </w:rPr>
              <w:t xml:space="preserve"> – </w:t>
            </w:r>
            <w:r>
              <w:rPr>
                <w:rFonts w:ascii="Book Antiqua" w:hAnsi="Book Antiqua"/>
              </w:rPr>
              <w:t>June12</w:t>
            </w:r>
          </w:p>
          <w:p w14:paraId="7829A600" w14:textId="77777777" w:rsidR="00711126" w:rsidRPr="00FD4425" w:rsidRDefault="00711126" w:rsidP="00711126">
            <w:pPr>
              <w:pStyle w:val="BodyText"/>
              <w:jc w:val="both"/>
              <w:rPr>
                <w:rFonts w:ascii="Book Antiqua" w:hAnsi="Book Antiqua"/>
              </w:rPr>
            </w:pPr>
            <w:r w:rsidRPr="00FD4425">
              <w:rPr>
                <w:rFonts w:ascii="Book Antiqua" w:hAnsi="Book Antiqua"/>
              </w:rPr>
              <w:t>Client</w:t>
            </w:r>
            <w:r w:rsidRPr="00FD4425">
              <w:rPr>
                <w:rFonts w:ascii="Book Antiqua" w:hAnsi="Book Antiqua"/>
              </w:rPr>
              <w:tab/>
            </w:r>
            <w:proofErr w:type="gramStart"/>
            <w:r w:rsidRPr="00FD4425">
              <w:rPr>
                <w:rFonts w:ascii="Book Antiqua" w:hAnsi="Book Antiqua"/>
              </w:rPr>
              <w:tab/>
              <w:t xml:space="preserve"> :</w:t>
            </w:r>
            <w:proofErr w:type="gramEnd"/>
            <w:r w:rsidRPr="00FD4425">
              <w:rPr>
                <w:rFonts w:ascii="Book Antiqua" w:hAnsi="Book Antiqua"/>
              </w:rPr>
              <w:t xml:space="preserve"> Thomson Reuters </w:t>
            </w:r>
          </w:p>
          <w:p w14:paraId="70D24D00"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Project          </w:t>
            </w:r>
            <w:proofErr w:type="gramStart"/>
            <w:r w:rsidRPr="00FD4425">
              <w:rPr>
                <w:rFonts w:ascii="Book Antiqua" w:hAnsi="Book Antiqua"/>
              </w:rPr>
              <w:t xml:space="preserve">  :</w:t>
            </w:r>
            <w:proofErr w:type="gramEnd"/>
            <w:r w:rsidRPr="00FD4425">
              <w:rPr>
                <w:rFonts w:ascii="Book Antiqua" w:hAnsi="Book Antiqua"/>
              </w:rPr>
              <w:t xml:space="preserve"> Engage</w:t>
            </w:r>
          </w:p>
          <w:p w14:paraId="4EE0F4B5" w14:textId="77777777" w:rsidR="00711126" w:rsidRPr="00FD4425" w:rsidRDefault="00711126" w:rsidP="00711126">
            <w:pPr>
              <w:pStyle w:val="BodyText"/>
              <w:jc w:val="both"/>
              <w:rPr>
                <w:rFonts w:ascii="Book Antiqua" w:hAnsi="Book Antiqua"/>
              </w:rPr>
            </w:pPr>
            <w:r w:rsidRPr="00FD4425">
              <w:rPr>
                <w:rFonts w:ascii="Book Antiqua" w:hAnsi="Book Antiqua"/>
              </w:rPr>
              <w:t xml:space="preserve">Role              </w:t>
            </w:r>
            <w:proofErr w:type="gramStart"/>
            <w:r w:rsidRPr="00FD4425">
              <w:rPr>
                <w:rFonts w:ascii="Book Antiqua" w:hAnsi="Book Antiqua"/>
              </w:rPr>
              <w:t xml:space="preserve">  :</w:t>
            </w:r>
            <w:proofErr w:type="gramEnd"/>
            <w:r w:rsidRPr="00FD4425">
              <w:rPr>
                <w:rFonts w:ascii="Book Antiqua" w:hAnsi="Book Antiqua"/>
              </w:rPr>
              <w:t xml:space="preserve"> .NET Developer </w:t>
            </w:r>
          </w:p>
          <w:p w14:paraId="27189966" w14:textId="77777777" w:rsidR="00711126" w:rsidRPr="00FD4425" w:rsidRDefault="00711126" w:rsidP="00711126">
            <w:pPr>
              <w:pStyle w:val="BodyText"/>
              <w:jc w:val="both"/>
              <w:rPr>
                <w:rFonts w:ascii="Book Antiqua" w:hAnsi="Book Antiqua"/>
              </w:rPr>
            </w:pPr>
            <w:r>
              <w:rPr>
                <w:rFonts w:ascii="Book Antiqua" w:hAnsi="Book Antiqua"/>
              </w:rPr>
              <w:t>Location</w:t>
            </w:r>
            <w:r>
              <w:rPr>
                <w:rFonts w:ascii="Book Antiqua" w:hAnsi="Book Antiqua"/>
              </w:rPr>
              <w:tab/>
              <w:t>: Los Angeles, CA</w:t>
            </w:r>
          </w:p>
          <w:p w14:paraId="75C1A921" w14:textId="77777777" w:rsidR="00711126" w:rsidRPr="00FD4425" w:rsidRDefault="00711126" w:rsidP="00711126">
            <w:pPr>
              <w:pStyle w:val="BodyText"/>
              <w:jc w:val="both"/>
              <w:rPr>
                <w:rFonts w:ascii="Book Antiqua" w:hAnsi="Book Antiqua"/>
              </w:rPr>
            </w:pPr>
            <w:r w:rsidRPr="00FD4425">
              <w:rPr>
                <w:rFonts w:ascii="Book Antiqua" w:hAnsi="Book Antiqua"/>
              </w:rPr>
              <w:t>Thomson Reuters Engage is the first Engagement Planning and Management (EPM) solution to help lawyers easily build and manage the engagement plans of matters and matter portfolios. With an intuitive design, it seamlessly integrates with existing management information systems, including Elite Enterprise and ELITE 3E, to meet client demands for transparent, predictable costs – even when working with alternative fee arrangements.</w:t>
            </w:r>
          </w:p>
          <w:p w14:paraId="21825758" w14:textId="77777777" w:rsidR="00711126" w:rsidRPr="00FD4425" w:rsidRDefault="00711126" w:rsidP="00711126">
            <w:pPr>
              <w:pStyle w:val="BodyText"/>
              <w:jc w:val="both"/>
              <w:rPr>
                <w:rFonts w:ascii="Book Antiqua" w:hAnsi="Book Antiqua"/>
              </w:rPr>
            </w:pPr>
          </w:p>
          <w:p w14:paraId="205D844B" w14:textId="77777777" w:rsidR="00711126" w:rsidRPr="00FD4425" w:rsidRDefault="00711126" w:rsidP="00711126">
            <w:pPr>
              <w:pStyle w:val="BodyText"/>
              <w:jc w:val="both"/>
              <w:rPr>
                <w:rFonts w:ascii="Book Antiqua" w:hAnsi="Book Antiqua"/>
              </w:rPr>
            </w:pPr>
            <w:r w:rsidRPr="00FD4425">
              <w:rPr>
                <w:rFonts w:ascii="Book Antiqua" w:hAnsi="Book Antiqua"/>
              </w:rPr>
              <w:t>Responsibilities:</w:t>
            </w:r>
          </w:p>
          <w:p w14:paraId="3EA8E300"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Extensively used the technologies like ASP.NET 4.0, C#, HTML, CSS, AJAX, JavaScript for designing the web application.</w:t>
            </w:r>
          </w:p>
          <w:p w14:paraId="701941DA"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cs="Book Antiqua"/>
                <w:sz w:val="22"/>
                <w:szCs w:val="22"/>
              </w:rPr>
              <w:t>Implemented extreme programming by using fast paced agile methodology, involving in task completion, user stories and iterations.</w:t>
            </w:r>
          </w:p>
          <w:p w14:paraId="140033A5"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Used Master pages, User Controls, and CSS in designing the application.</w:t>
            </w:r>
          </w:p>
          <w:p w14:paraId="66CA06B3"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Worked with SQL Server Management Studio in developing queries, stored </w:t>
            </w:r>
            <w:proofErr w:type="gramStart"/>
            <w:r w:rsidRPr="00FD4425">
              <w:rPr>
                <w:rFonts w:ascii="Book Antiqua" w:hAnsi="Book Antiqua"/>
                <w:sz w:val="22"/>
                <w:szCs w:val="22"/>
              </w:rPr>
              <w:t>procedures</w:t>
            </w:r>
            <w:proofErr w:type="gramEnd"/>
            <w:r w:rsidRPr="00FD4425">
              <w:rPr>
                <w:rFonts w:ascii="Book Antiqua" w:hAnsi="Book Antiqua"/>
                <w:sz w:val="22"/>
                <w:szCs w:val="22"/>
              </w:rPr>
              <w:t xml:space="preserve"> and other database related operations.</w:t>
            </w:r>
          </w:p>
          <w:p w14:paraId="6F6FDEFC"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Developed SSIS </w:t>
            </w:r>
            <w:proofErr w:type="gramStart"/>
            <w:r w:rsidRPr="00FD4425">
              <w:rPr>
                <w:rFonts w:ascii="Book Antiqua" w:hAnsi="Book Antiqua"/>
                <w:sz w:val="22"/>
                <w:szCs w:val="22"/>
              </w:rPr>
              <w:t>Packages(</w:t>
            </w:r>
            <w:proofErr w:type="gramEnd"/>
            <w:r w:rsidRPr="00FD4425">
              <w:rPr>
                <w:rFonts w:ascii="Book Antiqua" w:hAnsi="Book Antiqua"/>
                <w:sz w:val="22"/>
                <w:szCs w:val="22"/>
              </w:rPr>
              <w:t>DTSX packages) in .NET using VS 2010</w:t>
            </w:r>
          </w:p>
          <w:p w14:paraId="31CA6135"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 xml:space="preserve">Responsible for creation of identification of Code &amp; Logic in existing MS Access applications and convert them into SQL </w:t>
            </w:r>
            <w:r w:rsidRPr="00FD4425">
              <w:rPr>
                <w:rFonts w:ascii="Book Antiqua" w:hAnsi="Book Antiqua"/>
                <w:sz w:val="22"/>
                <w:szCs w:val="22"/>
              </w:rPr>
              <w:lastRenderedPageBreak/>
              <w:t>Server Logic or SSIS or SSRS.</w:t>
            </w:r>
          </w:p>
          <w:p w14:paraId="3C000B3E"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cs="Book Antiqua"/>
                <w:sz w:val="22"/>
                <w:szCs w:val="22"/>
              </w:rPr>
              <w:t>Used AJAX Server Side Tools like Update Panel, Script Manager, Update Progress and Pop-Up Extenders to prevent the entire page reloading and to manage browser history.</w:t>
            </w:r>
          </w:p>
          <w:p w14:paraId="68BC0CF5"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cs="Book Antiqua"/>
                <w:sz w:val="22"/>
                <w:szCs w:val="22"/>
              </w:rPr>
              <w:t>Used CSS fo</w:t>
            </w:r>
            <w:r w:rsidRPr="00FD4425">
              <w:rPr>
                <w:rFonts w:ascii="Book Antiqua" w:hAnsi="Book Antiqua"/>
                <w:sz w:val="22"/>
                <w:szCs w:val="22"/>
              </w:rPr>
              <w:t>r achieving uniformity among all the ASPX Pages.</w:t>
            </w:r>
          </w:p>
          <w:p w14:paraId="1149FF21"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cs="Book Antiqua"/>
                <w:sz w:val="22"/>
                <w:szCs w:val="22"/>
              </w:rPr>
              <w:t>Created Object Oriented Programming (OOPS) objects like Abstract Classes, Interfaces implementations using C# for extracting data from database.</w:t>
            </w:r>
          </w:p>
          <w:p w14:paraId="5ECD4C95"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Worked with LINQ and developed Queries using LINQ.</w:t>
            </w:r>
          </w:p>
          <w:p w14:paraId="04FFE7CB"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Developed RDL’s using SSRS to generate various reports for Clients.</w:t>
            </w:r>
          </w:p>
          <w:p w14:paraId="686C0D4B" w14:textId="77777777" w:rsidR="00711126" w:rsidRPr="00FD4425" w:rsidRDefault="00711126" w:rsidP="00711126">
            <w:pPr>
              <w:pStyle w:val="BodyText"/>
              <w:numPr>
                <w:ilvl w:val="0"/>
                <w:numId w:val="10"/>
              </w:numPr>
              <w:jc w:val="both"/>
              <w:rPr>
                <w:rFonts w:ascii="Book Antiqua" w:hAnsi="Book Antiqua"/>
                <w:sz w:val="22"/>
                <w:szCs w:val="22"/>
              </w:rPr>
            </w:pPr>
            <w:r w:rsidRPr="00FD4425">
              <w:rPr>
                <w:rFonts w:ascii="Book Antiqua" w:hAnsi="Book Antiqua"/>
                <w:sz w:val="22"/>
                <w:szCs w:val="22"/>
              </w:rPr>
              <w:t>Involved in testing the application and fixing the bugs.</w:t>
            </w:r>
          </w:p>
          <w:p w14:paraId="1446D914" w14:textId="77777777" w:rsidR="00711126" w:rsidRPr="00FD4425" w:rsidRDefault="00711126" w:rsidP="00711126">
            <w:pPr>
              <w:pStyle w:val="BodyText"/>
              <w:ind w:left="720"/>
              <w:jc w:val="both"/>
              <w:rPr>
                <w:rFonts w:ascii="Book Antiqua" w:hAnsi="Book Antiqua"/>
                <w:sz w:val="22"/>
                <w:szCs w:val="22"/>
              </w:rPr>
            </w:pPr>
            <w:r w:rsidRPr="00FD4425">
              <w:rPr>
                <w:rFonts w:ascii="Book Antiqua" w:hAnsi="Book Antiqua"/>
                <w:sz w:val="22"/>
                <w:szCs w:val="22"/>
              </w:rPr>
              <w:t xml:space="preserve"> </w:t>
            </w:r>
          </w:p>
          <w:p w14:paraId="7D029E24" w14:textId="77777777" w:rsidR="00711126" w:rsidRPr="00FD4425" w:rsidRDefault="00711126" w:rsidP="00711126">
            <w:pPr>
              <w:pStyle w:val="BodyText"/>
              <w:jc w:val="both"/>
              <w:rPr>
                <w:rFonts w:ascii="Book Antiqua" w:hAnsi="Book Antiqua"/>
                <w:sz w:val="22"/>
                <w:szCs w:val="22"/>
              </w:rPr>
            </w:pPr>
            <w:r w:rsidRPr="00FD4425">
              <w:rPr>
                <w:rFonts w:ascii="Book Antiqua" w:hAnsi="Book Antiqua"/>
                <w:sz w:val="22"/>
                <w:szCs w:val="22"/>
              </w:rPr>
              <w:t xml:space="preserve">Environment: ASP.NET 4.0, C#, Visual Studio 2010, Entity Framework, HTML, AJAX, SQL Server </w:t>
            </w:r>
            <w:proofErr w:type="gramStart"/>
            <w:r w:rsidRPr="00FD4425">
              <w:rPr>
                <w:rFonts w:ascii="Book Antiqua" w:hAnsi="Book Antiqua"/>
                <w:sz w:val="22"/>
                <w:szCs w:val="22"/>
              </w:rPr>
              <w:t>2008,  JavaScript</w:t>
            </w:r>
            <w:proofErr w:type="gramEnd"/>
            <w:r w:rsidRPr="00FD4425">
              <w:rPr>
                <w:rFonts w:ascii="Book Antiqua" w:hAnsi="Book Antiqua"/>
                <w:sz w:val="22"/>
                <w:szCs w:val="22"/>
              </w:rPr>
              <w:t>, IIS 7.0, CSS, Agile Methodology.</w:t>
            </w:r>
          </w:p>
          <w:p w14:paraId="6879CF06" w14:textId="77777777" w:rsidR="00711126" w:rsidRDefault="00711126" w:rsidP="00711126">
            <w:pPr>
              <w:pStyle w:val="BodyText"/>
              <w:jc w:val="both"/>
              <w:rPr>
                <w:rFonts w:ascii="Book Antiqua" w:hAnsi="Book Antiqua" w:cs="Times New Roman"/>
                <w:bCs/>
              </w:rPr>
            </w:pPr>
          </w:p>
          <w:p w14:paraId="24081470" w14:textId="77777777" w:rsidR="00711126" w:rsidRPr="00FD4425" w:rsidRDefault="00711126" w:rsidP="00711126">
            <w:pPr>
              <w:pStyle w:val="BodyText"/>
              <w:rPr>
                <w:rFonts w:ascii="Book Antiqua" w:hAnsi="Book Antiqua" w:cs="Times New Roman"/>
                <w:bCs/>
              </w:rPr>
            </w:pPr>
            <w:bookmarkStart w:id="22" w:name="OLE_LINK4"/>
            <w:r>
              <w:rPr>
                <w:rFonts w:ascii="Book Antiqua" w:hAnsi="Book Antiqua"/>
              </w:rPr>
              <w:t>Employer</w:t>
            </w:r>
            <w:r>
              <w:rPr>
                <w:rFonts w:ascii="Book Antiqua" w:hAnsi="Book Antiqua"/>
              </w:rPr>
              <w:tab/>
              <w:t>: Nic Info Tech</w:t>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Mar</w:t>
            </w:r>
            <w:r w:rsidRPr="00FD4425">
              <w:rPr>
                <w:rFonts w:ascii="Book Antiqua" w:hAnsi="Book Antiqua"/>
              </w:rPr>
              <w:t xml:space="preserve"> 201</w:t>
            </w:r>
            <w:r>
              <w:rPr>
                <w:rFonts w:ascii="Book Antiqua" w:hAnsi="Book Antiqua"/>
              </w:rPr>
              <w:t>1</w:t>
            </w:r>
            <w:r w:rsidRPr="00FD4425">
              <w:rPr>
                <w:rFonts w:ascii="Book Antiqua" w:hAnsi="Book Antiqua"/>
              </w:rPr>
              <w:t xml:space="preserve"> – </w:t>
            </w:r>
            <w:r>
              <w:rPr>
                <w:rFonts w:ascii="Book Antiqua" w:hAnsi="Book Antiqua"/>
              </w:rPr>
              <w:t>Dec 2011</w:t>
            </w:r>
          </w:p>
          <w:bookmarkEnd w:id="22"/>
          <w:p w14:paraId="6504DECF" w14:textId="77777777" w:rsidR="00711126" w:rsidRPr="00FD4425" w:rsidRDefault="00711126" w:rsidP="00711126">
            <w:pPr>
              <w:pStyle w:val="BodyText"/>
              <w:jc w:val="both"/>
              <w:rPr>
                <w:rFonts w:ascii="Book Antiqua" w:hAnsi="Book Antiqua" w:cs="Times New Roman"/>
                <w:bCs/>
              </w:rPr>
            </w:pPr>
            <w:r>
              <w:rPr>
                <w:rFonts w:ascii="Book Antiqua" w:hAnsi="Book Antiqua" w:cs="Times New Roman"/>
                <w:bCs/>
              </w:rPr>
              <w:t>Client</w:t>
            </w:r>
            <w:r>
              <w:rPr>
                <w:rFonts w:ascii="Book Antiqua" w:hAnsi="Book Antiqua" w:cs="Times New Roman"/>
                <w:bCs/>
              </w:rPr>
              <w:tab/>
            </w:r>
            <w:r w:rsidRPr="00FD4425">
              <w:rPr>
                <w:rFonts w:ascii="Book Antiqua" w:hAnsi="Book Antiqua" w:cs="Times New Roman"/>
                <w:bCs/>
              </w:rPr>
              <w:tab/>
              <w:t xml:space="preserve">: </w:t>
            </w:r>
            <w:proofErr w:type="spellStart"/>
            <w:r w:rsidRPr="00FD4425">
              <w:rPr>
                <w:rFonts w:ascii="Book Antiqua" w:hAnsi="Book Antiqua" w:cs="Times New Roman"/>
                <w:bCs/>
              </w:rPr>
              <w:t>Securenet</w:t>
            </w:r>
            <w:proofErr w:type="spellEnd"/>
            <w:r w:rsidRPr="00FD4425">
              <w:rPr>
                <w:rFonts w:ascii="Book Antiqua" w:hAnsi="Book Antiqua" w:cs="Times New Roman"/>
                <w:bCs/>
              </w:rPr>
              <w:t xml:space="preserve"> Payment Systems</w:t>
            </w:r>
            <w:r w:rsidRPr="00FD4425">
              <w:rPr>
                <w:rFonts w:ascii="Book Antiqua" w:hAnsi="Book Antiqua" w:cs="Times New Roman"/>
                <w:bCs/>
              </w:rPr>
              <w:tab/>
            </w:r>
            <w:r w:rsidRPr="00FD4425">
              <w:rPr>
                <w:rFonts w:ascii="Book Antiqua" w:hAnsi="Book Antiqua" w:cs="Times New Roman"/>
                <w:bCs/>
              </w:rPr>
              <w:tab/>
            </w:r>
          </w:p>
          <w:p w14:paraId="06E4880A" w14:textId="77777777" w:rsidR="00711126" w:rsidRPr="00FD4425" w:rsidRDefault="00711126" w:rsidP="00711126">
            <w:pPr>
              <w:pStyle w:val="BodyText"/>
              <w:jc w:val="both"/>
              <w:rPr>
                <w:rFonts w:ascii="Book Antiqua" w:hAnsi="Book Antiqua" w:cs="Times New Roman"/>
                <w:bCs/>
              </w:rPr>
            </w:pPr>
            <w:r w:rsidRPr="00FD4425">
              <w:rPr>
                <w:rFonts w:ascii="Book Antiqua" w:hAnsi="Book Antiqua" w:cs="Times New Roman"/>
                <w:bCs/>
              </w:rPr>
              <w:t xml:space="preserve">Projects </w:t>
            </w:r>
            <w:r w:rsidRPr="00FD4425">
              <w:rPr>
                <w:rFonts w:ascii="Book Antiqua" w:hAnsi="Book Antiqua" w:cs="Times New Roman"/>
                <w:bCs/>
              </w:rPr>
              <w:tab/>
              <w:t>: Terminal Gateway,</w:t>
            </w:r>
            <w:r>
              <w:rPr>
                <w:rFonts w:ascii="Book Antiqua" w:hAnsi="Book Antiqua" w:cs="Times New Roman"/>
                <w:bCs/>
              </w:rPr>
              <w:t xml:space="preserve"> </w:t>
            </w:r>
            <w:r w:rsidRPr="00FD4425">
              <w:rPr>
                <w:rFonts w:ascii="Book Antiqua" w:hAnsi="Book Antiqua" w:cs="Times New Roman"/>
                <w:bCs/>
              </w:rPr>
              <w:t>ACH</w:t>
            </w:r>
            <w:r>
              <w:rPr>
                <w:rFonts w:ascii="Book Antiqua" w:hAnsi="Book Antiqua" w:cs="Times New Roman"/>
                <w:bCs/>
              </w:rPr>
              <w:t xml:space="preserve"> </w:t>
            </w:r>
            <w:r w:rsidRPr="00FD4425">
              <w:rPr>
                <w:rFonts w:ascii="Book Antiqua" w:hAnsi="Book Antiqua" w:cs="Times New Roman"/>
                <w:bCs/>
              </w:rPr>
              <w:t>(Automated Clearing House)</w:t>
            </w:r>
          </w:p>
          <w:p w14:paraId="08439D23" w14:textId="77777777" w:rsidR="00711126" w:rsidRPr="00FD4425" w:rsidRDefault="00711126" w:rsidP="00711126">
            <w:pPr>
              <w:jc w:val="both"/>
              <w:rPr>
                <w:rFonts w:ascii="Book Antiqua" w:hAnsi="Book Antiqua"/>
                <w:bCs/>
              </w:rPr>
            </w:pPr>
            <w:r w:rsidRPr="00FD4425">
              <w:rPr>
                <w:rFonts w:ascii="Book Antiqua" w:hAnsi="Book Antiqua"/>
                <w:bCs/>
              </w:rPr>
              <w:t>Role</w:t>
            </w:r>
            <w:r w:rsidRPr="00FD4425">
              <w:rPr>
                <w:rFonts w:ascii="Book Antiqua" w:hAnsi="Book Antiqua"/>
                <w:bCs/>
              </w:rPr>
              <w:tab/>
            </w:r>
            <w:r w:rsidRPr="00FD4425">
              <w:rPr>
                <w:rFonts w:ascii="Book Antiqua" w:hAnsi="Book Antiqua"/>
                <w:bCs/>
              </w:rPr>
              <w:tab/>
              <w:t>: .Net Developer</w:t>
            </w:r>
          </w:p>
          <w:p w14:paraId="24EFEF5B" w14:textId="77777777" w:rsidR="00711126" w:rsidRPr="00FD4425" w:rsidRDefault="00711126" w:rsidP="00711126">
            <w:pPr>
              <w:jc w:val="both"/>
              <w:rPr>
                <w:rFonts w:ascii="Book Antiqua" w:hAnsi="Book Antiqua"/>
                <w:bCs/>
              </w:rPr>
            </w:pPr>
            <w:proofErr w:type="spellStart"/>
            <w:r w:rsidRPr="00FD4425">
              <w:rPr>
                <w:rFonts w:ascii="Book Antiqua" w:hAnsi="Book Antiqua"/>
              </w:rPr>
              <w:t>SecureNet</w:t>
            </w:r>
            <w:proofErr w:type="spellEnd"/>
            <w:r w:rsidRPr="00FD4425">
              <w:rPr>
                <w:rFonts w:ascii="Book Antiqua" w:hAnsi="Book Antiqua"/>
              </w:rPr>
              <w:t xml:space="preserve"> Payment Systems offers customized payment card industry compliant solutions. It deals in payment processing technology, providing customized PCI-compliant solutions to businesses, </w:t>
            </w:r>
            <w:proofErr w:type="gramStart"/>
            <w:r w:rsidRPr="00FD4425">
              <w:rPr>
                <w:rFonts w:ascii="Book Antiqua" w:hAnsi="Book Antiqua"/>
              </w:rPr>
              <w:t>organizations</w:t>
            </w:r>
            <w:proofErr w:type="gramEnd"/>
            <w:r w:rsidRPr="00FD4425">
              <w:rPr>
                <w:rFonts w:ascii="Book Antiqua" w:hAnsi="Book Antiqua"/>
              </w:rPr>
              <w:t xml:space="preserve"> and institutions in a wide range of industries and markets. Through </w:t>
            </w:r>
            <w:proofErr w:type="spellStart"/>
            <w:r w:rsidRPr="00FD4425">
              <w:rPr>
                <w:rFonts w:ascii="Book Antiqua" w:hAnsi="Book Antiqua"/>
              </w:rPr>
              <w:t>SecureNet's</w:t>
            </w:r>
            <w:proofErr w:type="spellEnd"/>
            <w:r w:rsidRPr="00FD4425">
              <w:rPr>
                <w:rFonts w:ascii="Book Antiqua" w:hAnsi="Book Antiqua"/>
              </w:rPr>
              <w:t xml:space="preserve"> web-based Virtual Terminal application, merchants are able to access a full array of advanced PCI-compliant tools and features, such as </w:t>
            </w:r>
            <w:proofErr w:type="gramStart"/>
            <w:r w:rsidRPr="00FD4425">
              <w:rPr>
                <w:rFonts w:ascii="Book Antiqua" w:hAnsi="Book Antiqua"/>
              </w:rPr>
              <w:t>cutting edge</w:t>
            </w:r>
            <w:proofErr w:type="gramEnd"/>
            <w:r w:rsidRPr="00FD4425">
              <w:rPr>
                <w:rFonts w:ascii="Book Antiqua" w:hAnsi="Book Antiqua"/>
              </w:rPr>
              <w:t xml:space="preserve"> end-to-end encryption and sensitive data storage and retrieval through </w:t>
            </w:r>
            <w:proofErr w:type="spellStart"/>
            <w:r w:rsidRPr="00FD4425">
              <w:rPr>
                <w:rFonts w:ascii="Book Antiqua" w:hAnsi="Book Antiqua"/>
              </w:rPr>
              <w:t>SecureNet</w:t>
            </w:r>
            <w:proofErr w:type="spellEnd"/>
            <w:r w:rsidRPr="00FD4425">
              <w:rPr>
                <w:rFonts w:ascii="Book Antiqua" w:hAnsi="Book Antiqua"/>
              </w:rPr>
              <w:t xml:space="preserve"> Vault.</w:t>
            </w:r>
          </w:p>
          <w:p w14:paraId="23BE2CE8" w14:textId="77777777" w:rsidR="00711126" w:rsidRPr="00FD4425" w:rsidRDefault="00711126" w:rsidP="00711126">
            <w:pPr>
              <w:jc w:val="both"/>
              <w:rPr>
                <w:rFonts w:ascii="Book Antiqua" w:hAnsi="Book Antiqua"/>
                <w:bCs/>
              </w:rPr>
            </w:pPr>
            <w:r w:rsidRPr="00FD4425">
              <w:rPr>
                <w:rFonts w:ascii="Book Antiqua" w:hAnsi="Book Antiqua"/>
                <w:bCs/>
              </w:rPr>
              <w:t>Responsibilities:</w:t>
            </w:r>
          </w:p>
          <w:p w14:paraId="51CD989F" w14:textId="77777777" w:rsidR="00711126" w:rsidRPr="00FD4425" w:rsidRDefault="00711126" w:rsidP="00711126">
            <w:pPr>
              <w:jc w:val="both"/>
              <w:rPr>
                <w:rFonts w:ascii="Book Antiqua" w:hAnsi="Book Antiqua"/>
                <w:bCs/>
              </w:rPr>
            </w:pPr>
          </w:p>
          <w:p w14:paraId="5764EB85"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Involved in developing the Detail Design documents and Technical document.</w:t>
            </w:r>
          </w:p>
          <w:p w14:paraId="55AC2C66"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Developed the new UI for reports related to the Merchants.</w:t>
            </w:r>
          </w:p>
          <w:p w14:paraId="49303226"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Created new UI to manage Auto bill and Vault Records of the customers such as store, retrieve Edit and so.</w:t>
            </w:r>
          </w:p>
          <w:p w14:paraId="5900C7A0"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Implemented the Business logic in C#.NET, where all the Business Objects are written in developing the whole Application.</w:t>
            </w:r>
          </w:p>
          <w:p w14:paraId="0DF72D94"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 xml:space="preserve">Worked with User controls and ASP.Net controls in .Net 3.5  </w:t>
            </w:r>
          </w:p>
          <w:p w14:paraId="5E9C422F"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lastRenderedPageBreak/>
              <w:t xml:space="preserve">Used JavaScript to generate the dynamic response and </w:t>
            </w:r>
            <w:proofErr w:type="gramStart"/>
            <w:r w:rsidRPr="00FD4425">
              <w:rPr>
                <w:rFonts w:ascii="Book Antiqua" w:hAnsi="Book Antiqua"/>
                <w:bCs/>
              </w:rPr>
              <w:t>client side</w:t>
            </w:r>
            <w:proofErr w:type="gramEnd"/>
            <w:r w:rsidRPr="00FD4425">
              <w:rPr>
                <w:rFonts w:ascii="Book Antiqua" w:hAnsi="Book Antiqua"/>
                <w:bCs/>
              </w:rPr>
              <w:t xml:space="preserve"> validations for the data provided by the user.</w:t>
            </w:r>
          </w:p>
          <w:p w14:paraId="2BA3E07D"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Implemented Custom Paging on Grid View for all the reports provided to the user.</w:t>
            </w:r>
          </w:p>
          <w:p w14:paraId="48E7E5F7"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Consumed WCF Services to process the payment and providing the response.</w:t>
            </w:r>
          </w:p>
          <w:p w14:paraId="036E044F"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Updated existing Gateway WCF Services based on new requirements.</w:t>
            </w:r>
          </w:p>
          <w:p w14:paraId="2EA7FA6E"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Developed Console application for Generating NACHA File and parsing the ACH Return File.</w:t>
            </w:r>
          </w:p>
          <w:p w14:paraId="7D3F1C7B"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with the new Stored Procedures, Functions, Sequences and Triggers in Oracle.</w:t>
            </w:r>
          </w:p>
          <w:p w14:paraId="7934A8AB"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Handled all the funding calculations of the merchants using Stored Procedures.</w:t>
            </w:r>
          </w:p>
          <w:p w14:paraId="7437B06A"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cs="Calibri"/>
              </w:rPr>
              <w:t>Tested the application as per the test cases and business logic using unit test and fixed the bugs.</w:t>
            </w:r>
          </w:p>
          <w:p w14:paraId="1777BBEF" w14:textId="77777777" w:rsidR="00711126" w:rsidRPr="00FD4425" w:rsidRDefault="00711126" w:rsidP="00711126">
            <w:pPr>
              <w:pStyle w:val="ListParagraph"/>
              <w:numPr>
                <w:ilvl w:val="0"/>
                <w:numId w:val="14"/>
              </w:numPr>
              <w:jc w:val="both"/>
              <w:rPr>
                <w:rFonts w:ascii="Book Antiqua" w:hAnsi="Book Antiqua" w:cs="Calibri"/>
              </w:rPr>
            </w:pPr>
            <w:r w:rsidRPr="00FD4425">
              <w:rPr>
                <w:rFonts w:ascii="Book Antiqua" w:hAnsi="Book Antiqua" w:cs="Calibri"/>
              </w:rPr>
              <w:t>Worked with Team Foundation Source Control (TFS) which stores all code, as well as a record of all changes.</w:t>
            </w:r>
          </w:p>
          <w:p w14:paraId="6771892D"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Followed Agile Scrum Methodologies.</w:t>
            </w:r>
          </w:p>
          <w:p w14:paraId="09A87CE3" w14:textId="77777777" w:rsidR="00711126" w:rsidRPr="00FD4425" w:rsidRDefault="00711126" w:rsidP="00711126">
            <w:pPr>
              <w:pStyle w:val="ListParagraph"/>
              <w:jc w:val="both"/>
              <w:rPr>
                <w:rFonts w:ascii="Book Antiqua" w:hAnsi="Book Antiqua" w:cs="Calibri"/>
              </w:rPr>
            </w:pPr>
          </w:p>
          <w:p w14:paraId="1FCBB568" w14:textId="77777777" w:rsidR="00711126" w:rsidRPr="00FD4425" w:rsidRDefault="00711126" w:rsidP="00711126">
            <w:pPr>
              <w:pStyle w:val="NormalWeb"/>
              <w:jc w:val="both"/>
              <w:rPr>
                <w:rFonts w:ascii="Book Antiqua" w:hAnsi="Book Antiqua"/>
              </w:rPr>
            </w:pPr>
            <w:r w:rsidRPr="00FD4425">
              <w:rPr>
                <w:rFonts w:ascii="Book Antiqua" w:hAnsi="Book Antiqua" w:cs="Arial"/>
                <w:bCs/>
                <w:color w:val="000000"/>
                <w:sz w:val="22"/>
                <w:szCs w:val="22"/>
              </w:rPr>
              <w:t>Environment:</w:t>
            </w:r>
            <w:r w:rsidRPr="00FD4425">
              <w:rPr>
                <w:rStyle w:val="apple-converted-space"/>
                <w:rFonts w:ascii="Book Antiqua" w:hAnsi="Book Antiqua" w:cs="Arial"/>
                <w:color w:val="000000"/>
                <w:sz w:val="22"/>
                <w:szCs w:val="22"/>
              </w:rPr>
              <w:t> </w:t>
            </w:r>
            <w:r w:rsidRPr="00FD4425">
              <w:rPr>
                <w:rFonts w:ascii="Book Antiqua" w:hAnsi="Book Antiqua" w:cs="Arial"/>
                <w:bCs/>
                <w:color w:val="000000"/>
                <w:sz w:val="22"/>
                <w:szCs w:val="22"/>
              </w:rPr>
              <w:t>ASP.Net 3.5, C#</w:t>
            </w:r>
            <w:proofErr w:type="gramStart"/>
            <w:r w:rsidRPr="00FD4425">
              <w:rPr>
                <w:rFonts w:ascii="Book Antiqua" w:hAnsi="Book Antiqua" w:cs="Arial"/>
                <w:bCs/>
                <w:color w:val="000000"/>
                <w:sz w:val="22"/>
                <w:szCs w:val="22"/>
              </w:rPr>
              <w:t>.Net,  WCF</w:t>
            </w:r>
            <w:proofErr w:type="gramEnd"/>
            <w:r w:rsidRPr="00FD4425">
              <w:rPr>
                <w:rFonts w:ascii="Book Antiqua" w:hAnsi="Book Antiqua" w:cs="Arial"/>
                <w:bCs/>
                <w:color w:val="000000"/>
                <w:sz w:val="22"/>
                <w:szCs w:val="22"/>
              </w:rPr>
              <w:t xml:space="preserve"> Services, JavaScript,  Unit Testing, Integration Testing, Visual Studio 2010 , Oracle 10g, MS-Windows XP, HTML, N-tier Architecture, OOAD, TFS, </w:t>
            </w:r>
            <w:r w:rsidRPr="00FD4425">
              <w:rPr>
                <w:rFonts w:ascii="Book Antiqua" w:hAnsi="Book Antiqua"/>
                <w:bCs/>
                <w:color w:val="000000"/>
                <w:sz w:val="22"/>
                <w:szCs w:val="22"/>
              </w:rPr>
              <w:t>Agile (Scrum) methodologies.</w:t>
            </w:r>
          </w:p>
          <w:p w14:paraId="64FB1F4F" w14:textId="77777777" w:rsidR="00711126" w:rsidRDefault="00711126" w:rsidP="00711126">
            <w:pPr>
              <w:pStyle w:val="BodyText"/>
              <w:rPr>
                <w:rFonts w:ascii="Book Antiqua" w:hAnsi="Book Antiqua"/>
              </w:rPr>
            </w:pPr>
            <w:r>
              <w:rPr>
                <w:rFonts w:ascii="Book Antiqua" w:hAnsi="Book Antiqua"/>
              </w:rPr>
              <w:t>Employer</w:t>
            </w:r>
            <w:r>
              <w:rPr>
                <w:rFonts w:ascii="Book Antiqua" w:hAnsi="Book Antiqua"/>
              </w:rPr>
              <w:tab/>
              <w:t>: Nic Info Tech</w:t>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Dec 2010 – Feb 2011</w:t>
            </w:r>
          </w:p>
          <w:p w14:paraId="10ED1350" w14:textId="77777777" w:rsidR="00711126" w:rsidRPr="00FD4425" w:rsidRDefault="00711126" w:rsidP="00711126">
            <w:pPr>
              <w:pStyle w:val="BodyText"/>
              <w:rPr>
                <w:rFonts w:ascii="Book Antiqua" w:hAnsi="Book Antiqua" w:cs="Times New Roman"/>
                <w:bCs/>
              </w:rPr>
            </w:pPr>
            <w:r>
              <w:rPr>
                <w:rFonts w:ascii="Book Antiqua" w:hAnsi="Book Antiqua" w:cs="Times New Roman"/>
                <w:bCs/>
              </w:rPr>
              <w:t>Client</w:t>
            </w:r>
            <w:r>
              <w:rPr>
                <w:rFonts w:ascii="Book Antiqua" w:hAnsi="Book Antiqua" w:cs="Times New Roman"/>
                <w:bCs/>
              </w:rPr>
              <w:tab/>
            </w:r>
            <w:r w:rsidRPr="00FD4425">
              <w:rPr>
                <w:rFonts w:ascii="Book Antiqua" w:hAnsi="Book Antiqua" w:cs="Times New Roman"/>
                <w:bCs/>
              </w:rPr>
              <w:tab/>
              <w:t>: Texas Medicaid &amp; Healthcare Partnership</w:t>
            </w:r>
          </w:p>
          <w:p w14:paraId="720A8FF8" w14:textId="77777777" w:rsidR="00711126" w:rsidRPr="00B7546E" w:rsidRDefault="00711126" w:rsidP="00711126">
            <w:pPr>
              <w:pStyle w:val="BodyText"/>
              <w:rPr>
                <w:rFonts w:ascii="Book Antiqua" w:hAnsi="Book Antiqua"/>
              </w:rPr>
            </w:pPr>
            <w:r w:rsidRPr="00B7546E">
              <w:rPr>
                <w:rFonts w:ascii="Book Antiqua" w:hAnsi="Book Antiqua"/>
              </w:rPr>
              <w:t>Project</w:t>
            </w:r>
            <w:r w:rsidRPr="00B7546E">
              <w:rPr>
                <w:rFonts w:ascii="Book Antiqua" w:hAnsi="Book Antiqua"/>
              </w:rPr>
              <w:tab/>
              <w:t>: TexMedConnect-5010</w:t>
            </w:r>
          </w:p>
          <w:p w14:paraId="1A4207DF" w14:textId="77777777" w:rsidR="00711126" w:rsidRPr="00B7546E" w:rsidRDefault="00711126" w:rsidP="00711126">
            <w:pPr>
              <w:pStyle w:val="BodyText"/>
              <w:rPr>
                <w:rFonts w:ascii="Book Antiqua" w:hAnsi="Book Antiqua"/>
              </w:rPr>
            </w:pPr>
            <w:r w:rsidRPr="00B7546E">
              <w:rPr>
                <w:rFonts w:ascii="Book Antiqua" w:hAnsi="Book Antiqua"/>
              </w:rPr>
              <w:t>Role</w:t>
            </w:r>
            <w:r w:rsidRPr="00B7546E">
              <w:rPr>
                <w:rFonts w:ascii="Book Antiqua" w:hAnsi="Book Antiqua"/>
              </w:rPr>
              <w:tab/>
            </w:r>
            <w:r w:rsidRPr="00B7546E">
              <w:rPr>
                <w:rFonts w:ascii="Book Antiqua" w:hAnsi="Book Antiqua"/>
              </w:rPr>
              <w:tab/>
              <w:t>: .Net Developer</w:t>
            </w:r>
          </w:p>
          <w:p w14:paraId="7234A357" w14:textId="77777777" w:rsidR="00711126" w:rsidRPr="00FD4425" w:rsidRDefault="00711126" w:rsidP="00711126">
            <w:pPr>
              <w:jc w:val="both"/>
              <w:rPr>
                <w:rFonts w:ascii="Book Antiqua" w:hAnsi="Book Antiqua"/>
                <w:bCs/>
              </w:rPr>
            </w:pPr>
            <w:r w:rsidRPr="00FD4425">
              <w:rPr>
                <w:rFonts w:ascii="Book Antiqua" w:hAnsi="Book Antiqua"/>
              </w:rPr>
              <w:t>Texas Medicaid is the state and federal cooperative venture that provides health-care benefits to eligible Texas residents</w:t>
            </w:r>
            <w:r w:rsidRPr="00FD4425">
              <w:t>.</w:t>
            </w:r>
            <w:r w:rsidRPr="00FD4425">
              <w:rPr>
                <w:rFonts w:ascii="Book Antiqua" w:hAnsi="Book Antiqua"/>
                <w:bCs/>
              </w:rPr>
              <w:t>5010 is an Upgrade of the existing application 4010 in which we had some enhancements. TMHP facilitates the providers with various claim forms for Professional, Institutional and Dental Claim Types. These claim forms are submitted by the providers and is processed through EDI. This EDI validates the claim submitted and returns the result depending on the request type of the provider.</w:t>
            </w:r>
          </w:p>
          <w:p w14:paraId="686B3CAF" w14:textId="77777777" w:rsidR="00711126" w:rsidRPr="00FD4425" w:rsidRDefault="00711126" w:rsidP="00711126">
            <w:pPr>
              <w:jc w:val="both"/>
              <w:rPr>
                <w:rFonts w:ascii="Book Antiqua" w:hAnsi="Book Antiqua"/>
                <w:bCs/>
              </w:rPr>
            </w:pPr>
          </w:p>
          <w:p w14:paraId="7503FDFB" w14:textId="77777777" w:rsidR="00711126" w:rsidRPr="00FD4425" w:rsidRDefault="00711126" w:rsidP="00711126">
            <w:pPr>
              <w:jc w:val="both"/>
              <w:rPr>
                <w:rFonts w:ascii="Book Antiqua" w:hAnsi="Book Antiqua"/>
                <w:bCs/>
              </w:rPr>
            </w:pPr>
            <w:proofErr w:type="spellStart"/>
            <w:r w:rsidRPr="00FD4425">
              <w:rPr>
                <w:rFonts w:ascii="Book Antiqua" w:hAnsi="Book Antiqua"/>
                <w:bCs/>
              </w:rPr>
              <w:t>Resposibilities</w:t>
            </w:r>
            <w:proofErr w:type="spellEnd"/>
            <w:r w:rsidRPr="00FD4425">
              <w:rPr>
                <w:rFonts w:ascii="Book Antiqua" w:hAnsi="Book Antiqua"/>
                <w:bCs/>
              </w:rPr>
              <w:t>:</w:t>
            </w:r>
          </w:p>
          <w:p w14:paraId="3533826A" w14:textId="77777777" w:rsidR="00711126" w:rsidRPr="00FD4425" w:rsidRDefault="00711126" w:rsidP="00711126">
            <w:pPr>
              <w:jc w:val="both"/>
              <w:rPr>
                <w:rFonts w:ascii="Book Antiqua" w:hAnsi="Book Antiqua"/>
                <w:bCs/>
              </w:rPr>
            </w:pPr>
          </w:p>
          <w:p w14:paraId="141EFCA5"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Involved in the Analysis, Requirements gathering and Development of the project.</w:t>
            </w:r>
          </w:p>
          <w:p w14:paraId="03CEFB25"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Involved in Developing the Detail Design documents.</w:t>
            </w:r>
          </w:p>
          <w:p w14:paraId="36856C92"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 xml:space="preserve">Developed the new User Interface and modified the existing </w:t>
            </w:r>
            <w:r w:rsidRPr="00FD4425">
              <w:rPr>
                <w:rFonts w:ascii="Book Antiqua" w:hAnsi="Book Antiqua"/>
                <w:bCs/>
              </w:rPr>
              <w:lastRenderedPageBreak/>
              <w:t>User Interface.</w:t>
            </w:r>
          </w:p>
          <w:p w14:paraId="37A2E45F"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with Edit Server in developing the User Interface.</w:t>
            </w:r>
          </w:p>
          <w:p w14:paraId="7F1FE75A"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Implemented the Business logic in C#.NET, where all the Business Objects are written in developing the whole Application.</w:t>
            </w:r>
          </w:p>
          <w:p w14:paraId="05FB558B"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with User controls and ASP.Net controls in .Net 4.0.</w:t>
            </w:r>
          </w:p>
          <w:p w14:paraId="160D7410"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 xml:space="preserve">Used JavaScript to perform the </w:t>
            </w:r>
            <w:proofErr w:type="gramStart"/>
            <w:r w:rsidRPr="00FD4425">
              <w:rPr>
                <w:rFonts w:ascii="Book Antiqua" w:hAnsi="Book Antiqua"/>
                <w:bCs/>
              </w:rPr>
              <w:t>client side</w:t>
            </w:r>
            <w:proofErr w:type="gramEnd"/>
            <w:r w:rsidRPr="00FD4425">
              <w:rPr>
                <w:rFonts w:ascii="Book Antiqua" w:hAnsi="Book Antiqua"/>
                <w:bCs/>
              </w:rPr>
              <w:t xml:space="preserve"> validations and to generate dynamic actions.</w:t>
            </w:r>
          </w:p>
          <w:p w14:paraId="1D2A56FE"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Created Object Oriented Programming (OOPS) objects like Abstract Classes, Interfaces implementation using C# for extracting data from database.</w:t>
            </w:r>
          </w:p>
          <w:p w14:paraId="7C580531"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Followed Agile Scrum Methodologies.</w:t>
            </w:r>
          </w:p>
          <w:p w14:paraId="57CC2E79"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Developed the Web Services and invoked them by using XML,</w:t>
            </w:r>
            <w:r>
              <w:rPr>
                <w:rFonts w:ascii="Book Antiqua" w:hAnsi="Book Antiqua"/>
                <w:bCs/>
              </w:rPr>
              <w:t xml:space="preserve"> </w:t>
            </w:r>
            <w:r w:rsidRPr="00FD4425">
              <w:rPr>
                <w:rFonts w:ascii="Book Antiqua" w:hAnsi="Book Antiqua"/>
                <w:bCs/>
              </w:rPr>
              <w:t>SOAP and WSDL tool for creating proxy classes.</w:t>
            </w:r>
          </w:p>
          <w:p w14:paraId="4F1FB398"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with SOAPUI to test the Web Services.</w:t>
            </w:r>
          </w:p>
          <w:p w14:paraId="0E39ADAE"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with Proxy Classes via web methods.</w:t>
            </w:r>
          </w:p>
          <w:p w14:paraId="55C8AF6C" w14:textId="77777777" w:rsidR="00711126" w:rsidRPr="00FD4425" w:rsidRDefault="00711126" w:rsidP="00711126">
            <w:pPr>
              <w:pStyle w:val="ListParagraph"/>
              <w:numPr>
                <w:ilvl w:val="0"/>
                <w:numId w:val="14"/>
              </w:numPr>
              <w:jc w:val="both"/>
              <w:rPr>
                <w:rFonts w:ascii="Book Antiqua" w:hAnsi="Book Antiqua"/>
                <w:bCs/>
              </w:rPr>
            </w:pPr>
            <w:r w:rsidRPr="00FD4425">
              <w:rPr>
                <w:rFonts w:ascii="Book Antiqua" w:hAnsi="Book Antiqua"/>
                <w:bCs/>
              </w:rPr>
              <w:t>Worked on XML</w:t>
            </w:r>
            <w:r>
              <w:rPr>
                <w:rFonts w:ascii="Book Antiqua" w:hAnsi="Book Antiqua"/>
                <w:bCs/>
              </w:rPr>
              <w:t xml:space="preserve"> </w:t>
            </w:r>
            <w:r w:rsidRPr="00FD4425">
              <w:rPr>
                <w:rFonts w:ascii="Book Antiqua" w:hAnsi="Book Antiqua"/>
                <w:bCs/>
              </w:rPr>
              <w:t>Serialization to access the properties of an object and modify its values.</w:t>
            </w:r>
          </w:p>
          <w:p w14:paraId="0EFE9974" w14:textId="77777777" w:rsidR="00711126" w:rsidRPr="00FD4425" w:rsidRDefault="00711126" w:rsidP="00711126">
            <w:pPr>
              <w:pStyle w:val="ListParagraph"/>
              <w:numPr>
                <w:ilvl w:val="0"/>
                <w:numId w:val="14"/>
              </w:numPr>
              <w:jc w:val="both"/>
              <w:rPr>
                <w:rFonts w:ascii="Book Antiqua" w:hAnsi="Book Antiqua" w:cs="Calibri"/>
              </w:rPr>
            </w:pPr>
            <w:r w:rsidRPr="00FD4425">
              <w:rPr>
                <w:rFonts w:ascii="Book Antiqua" w:hAnsi="Book Antiqua" w:cs="Calibri"/>
              </w:rPr>
              <w:t>Tested the application as per the test cases and business logic using unit test and fixed the bugs.</w:t>
            </w:r>
          </w:p>
          <w:p w14:paraId="5851BB19" w14:textId="77777777" w:rsidR="00711126" w:rsidRPr="00FD4425" w:rsidRDefault="00711126" w:rsidP="00711126">
            <w:pPr>
              <w:pStyle w:val="ListParagraph"/>
              <w:numPr>
                <w:ilvl w:val="0"/>
                <w:numId w:val="14"/>
              </w:numPr>
              <w:jc w:val="both"/>
              <w:rPr>
                <w:rFonts w:ascii="Book Antiqua" w:hAnsi="Book Antiqua" w:cs="Calibri"/>
              </w:rPr>
            </w:pPr>
            <w:r w:rsidRPr="00FD4425">
              <w:rPr>
                <w:rFonts w:ascii="Book Antiqua" w:hAnsi="Book Antiqua" w:cs="Calibri"/>
              </w:rPr>
              <w:t>Worked with Team Foundation Source Control (TFS) which stores all code, as well as a record of all changes and current check-outs for versioning.</w:t>
            </w:r>
          </w:p>
          <w:p w14:paraId="3711D641" w14:textId="110DC8BE" w:rsidR="00711126" w:rsidRPr="00711126" w:rsidRDefault="00711126" w:rsidP="00711126">
            <w:pPr>
              <w:pStyle w:val="NormalWeb"/>
              <w:jc w:val="both"/>
              <w:rPr>
                <w:rFonts w:ascii="Book Antiqua" w:hAnsi="Book Antiqua"/>
                <w:sz w:val="22"/>
                <w:szCs w:val="22"/>
              </w:rPr>
            </w:pPr>
            <w:r w:rsidRPr="00FD4425">
              <w:rPr>
                <w:rFonts w:ascii="Book Antiqua" w:hAnsi="Book Antiqua" w:cs="Arial"/>
                <w:bCs/>
                <w:color w:val="000000"/>
                <w:sz w:val="22"/>
                <w:szCs w:val="22"/>
              </w:rPr>
              <w:t>Environment:</w:t>
            </w:r>
            <w:r w:rsidRPr="00FD4425">
              <w:rPr>
                <w:rStyle w:val="apple-converted-space"/>
                <w:rFonts w:ascii="Book Antiqua" w:hAnsi="Book Antiqua" w:cs="Arial"/>
                <w:color w:val="000000"/>
                <w:sz w:val="22"/>
                <w:szCs w:val="22"/>
              </w:rPr>
              <w:t> </w:t>
            </w:r>
            <w:r w:rsidRPr="00FD4425">
              <w:rPr>
                <w:rFonts w:ascii="Book Antiqua" w:hAnsi="Book Antiqua" w:cs="Arial"/>
                <w:bCs/>
                <w:color w:val="000000"/>
                <w:sz w:val="22"/>
                <w:szCs w:val="22"/>
              </w:rPr>
              <w:t xml:space="preserve">ASP.Net 4.0, C#.Net, </w:t>
            </w:r>
            <w:proofErr w:type="gramStart"/>
            <w:r w:rsidRPr="00FD4425">
              <w:rPr>
                <w:rFonts w:ascii="Book Antiqua" w:hAnsi="Book Antiqua" w:cs="Arial"/>
                <w:bCs/>
                <w:color w:val="000000"/>
                <w:sz w:val="22"/>
                <w:szCs w:val="22"/>
              </w:rPr>
              <w:t>EDI,  Web</w:t>
            </w:r>
            <w:proofErr w:type="gramEnd"/>
            <w:r w:rsidRPr="00FD4425">
              <w:rPr>
                <w:rFonts w:ascii="Book Antiqua" w:hAnsi="Book Antiqua" w:cs="Arial"/>
                <w:bCs/>
                <w:color w:val="000000"/>
                <w:sz w:val="22"/>
                <w:szCs w:val="22"/>
              </w:rPr>
              <w:t xml:space="preserve"> Services,  Unit Testing, Integration Testing, Visual Studio 2010 , SQL-Server 2008, SSRS, XML, MS-Windows XP, JavaScript, HTML, SOA, OOAD, TFS, </w:t>
            </w:r>
            <w:r w:rsidRPr="00FD4425">
              <w:rPr>
                <w:rFonts w:ascii="Book Antiqua" w:hAnsi="Book Antiqua"/>
                <w:bCs/>
                <w:color w:val="000000"/>
                <w:sz w:val="22"/>
                <w:szCs w:val="22"/>
              </w:rPr>
              <w:t>Agile (Scrum) methodologies.</w:t>
            </w:r>
          </w:p>
          <w:p w14:paraId="425545DE" w14:textId="77777777" w:rsidR="00711126" w:rsidRPr="00FD4425" w:rsidRDefault="00711126" w:rsidP="00711126">
            <w:pPr>
              <w:jc w:val="both"/>
              <w:rPr>
                <w:rFonts w:ascii="Book Antiqua" w:hAnsi="Book Antiqua"/>
                <w:bCs/>
              </w:rPr>
            </w:pPr>
          </w:p>
          <w:p w14:paraId="5C662FB6" w14:textId="77777777" w:rsidR="00711126" w:rsidRPr="00FD4425" w:rsidRDefault="00711126" w:rsidP="00711126">
            <w:pPr>
              <w:ind w:right="36"/>
              <w:jc w:val="both"/>
              <w:rPr>
                <w:rFonts w:ascii="Book Antiqua" w:hAnsi="Book Antiqua"/>
              </w:rPr>
            </w:pPr>
          </w:p>
          <w:p w14:paraId="57413FB1" w14:textId="77777777" w:rsidR="00711126" w:rsidRPr="00FD4425" w:rsidRDefault="00711126" w:rsidP="00711126">
            <w:pPr>
              <w:tabs>
                <w:tab w:val="left" w:pos="720"/>
              </w:tabs>
              <w:ind w:firstLine="720"/>
              <w:jc w:val="both"/>
              <w:rPr>
                <w:rFonts w:ascii="Book Antiqua" w:hAnsi="Book Antiqua"/>
                <w:i/>
              </w:rPr>
            </w:pPr>
            <w:r w:rsidRPr="00FD4425">
              <w:rPr>
                <w:rFonts w:ascii="Book Antiqua" w:hAnsi="Book Antiqua"/>
              </w:rPr>
              <w:tab/>
            </w:r>
            <w:r w:rsidRPr="00FD4425">
              <w:rPr>
                <w:rFonts w:ascii="Book Antiqua" w:hAnsi="Book Antiqua"/>
              </w:rPr>
              <w:tab/>
              <w:t>*</w:t>
            </w:r>
            <w:r w:rsidRPr="00FD4425">
              <w:rPr>
                <w:rFonts w:ascii="Book Antiqua" w:hAnsi="Book Antiqua"/>
                <w:i/>
              </w:rPr>
              <w:t>References furnished upon request</w:t>
            </w:r>
            <w:r w:rsidRPr="00FD4425">
              <w:rPr>
                <w:rFonts w:ascii="Book Antiqua" w:hAnsi="Book Antiqua"/>
              </w:rPr>
              <w:tab/>
            </w:r>
            <w:r w:rsidRPr="00FD4425">
              <w:rPr>
                <w:rFonts w:ascii="Book Antiqua" w:hAnsi="Book Antiqua"/>
              </w:rPr>
              <w:tab/>
            </w:r>
          </w:p>
          <w:p w14:paraId="41183BF4" w14:textId="64A9E69A" w:rsidR="004A7D81" w:rsidRDefault="004A7D81" w:rsidP="00711126">
            <w:pPr>
              <w:pStyle w:val="ListParagraph"/>
              <w:ind w:right="669"/>
              <w:jc w:val="both"/>
              <w:rPr>
                <w:rStyle w:val="left-box"/>
                <w:rFonts w:ascii="Palatino Linotype" w:eastAsia="Palatino Linotype" w:hAnsi="Palatino Linotype" w:cs="Palatino Linotype"/>
                <w:color w:val="4A4A4A"/>
                <w:sz w:val="20"/>
                <w:szCs w:val="20"/>
              </w:rPr>
            </w:pPr>
          </w:p>
        </w:tc>
        <w:tc>
          <w:tcPr>
            <w:tcW w:w="582" w:type="dxa"/>
            <w:tcMar>
              <w:top w:w="5" w:type="dxa"/>
              <w:left w:w="5" w:type="dxa"/>
              <w:bottom w:w="5" w:type="dxa"/>
              <w:right w:w="5" w:type="dxa"/>
            </w:tcMar>
            <w:vAlign w:val="bottom"/>
            <w:hideMark/>
          </w:tcPr>
          <w:p w14:paraId="59C0C76C" w14:textId="77777777" w:rsidR="004A7D81" w:rsidRDefault="004A7D81">
            <w:pPr>
              <w:pStyle w:val="leftboxrightpaddingcellParagraph"/>
              <w:spacing w:line="300" w:lineRule="atLeast"/>
              <w:rPr>
                <w:rStyle w:val="leftboxrightpaddingcell"/>
                <w:rFonts w:ascii="Palatino Linotype" w:eastAsia="Palatino Linotype" w:hAnsi="Palatino Linotype" w:cs="Palatino Linotype"/>
                <w:color w:val="4A4A4A"/>
                <w:sz w:val="20"/>
                <w:szCs w:val="20"/>
              </w:rPr>
            </w:pPr>
          </w:p>
        </w:tc>
        <w:tc>
          <w:tcPr>
            <w:tcW w:w="30" w:type="dxa"/>
            <w:shd w:val="clear" w:color="auto" w:fill="F5F5F5"/>
            <w:tcMar>
              <w:top w:w="5" w:type="dxa"/>
              <w:left w:w="5" w:type="dxa"/>
              <w:bottom w:w="5" w:type="dxa"/>
              <w:right w:w="5" w:type="dxa"/>
            </w:tcMar>
            <w:vAlign w:val="bottom"/>
            <w:hideMark/>
          </w:tcPr>
          <w:p w14:paraId="53AF5486" w14:textId="77777777" w:rsidR="004A7D81" w:rsidRDefault="004A7D81">
            <w:pPr>
              <w:pStyle w:val="leftboxrightpaddingcellParagraph"/>
              <w:spacing w:line="300" w:lineRule="atLeast"/>
              <w:rPr>
                <w:rStyle w:val="leftboxrightpaddingcell"/>
                <w:rFonts w:ascii="Palatino Linotype" w:eastAsia="Palatino Linotype" w:hAnsi="Palatino Linotype" w:cs="Palatino Linotype"/>
                <w:color w:val="4A4A4A"/>
                <w:sz w:val="20"/>
                <w:szCs w:val="20"/>
              </w:rPr>
            </w:pPr>
          </w:p>
        </w:tc>
        <w:tc>
          <w:tcPr>
            <w:tcW w:w="3800" w:type="dxa"/>
            <w:gridSpan w:val="2"/>
            <w:shd w:val="clear" w:color="auto" w:fill="F5F5F5"/>
            <w:tcMar>
              <w:top w:w="5" w:type="dxa"/>
              <w:left w:w="5" w:type="dxa"/>
              <w:bottom w:w="5" w:type="dxa"/>
              <w:right w:w="5" w:type="dxa"/>
            </w:tcMar>
            <w:hideMark/>
          </w:tcPr>
          <w:p w14:paraId="084A6DCD" w14:textId="5721B84C" w:rsidR="004A7D81" w:rsidRDefault="0046718F">
            <w:pPr>
              <w:pStyle w:val="divaddress"/>
              <w:pBdr>
                <w:top w:val="none" w:sz="0" w:space="20" w:color="auto"/>
              </w:pBdr>
              <w:spacing w:after="400"/>
              <w:rPr>
                <w:rStyle w:val="right-box"/>
                <w:rFonts w:ascii="Palatino Linotype" w:eastAsia="Palatino Linotype" w:hAnsi="Palatino Linotype" w:cs="Palatino Linotype"/>
                <w:color w:val="4A4A4A"/>
                <w:shd w:val="clear" w:color="auto" w:fill="auto"/>
              </w:rPr>
            </w:pPr>
            <w:r>
              <w:rPr>
                <w:rStyle w:val="span"/>
                <w:rFonts w:ascii="Palatino Linotype" w:eastAsia="Palatino Linotype" w:hAnsi="Palatino Linotype" w:cs="Palatino Linotype"/>
                <w:color w:val="4A4A4A"/>
                <w:sz w:val="20"/>
                <w:szCs w:val="20"/>
              </w:rPr>
              <w:t>P</w:t>
            </w:r>
            <w:r w:rsidR="00EB41FF">
              <w:rPr>
                <w:rStyle w:val="span"/>
                <w:rFonts w:ascii="Palatino Linotype" w:eastAsia="Palatino Linotype" w:hAnsi="Palatino Linotype" w:cs="Palatino Linotype"/>
                <w:color w:val="4A4A4A"/>
                <w:sz w:val="20"/>
                <w:szCs w:val="20"/>
              </w:rPr>
              <w:t>raveen</w:t>
            </w:r>
            <w:r>
              <w:rPr>
                <w:rStyle w:val="span"/>
                <w:rFonts w:ascii="Palatino Linotype" w:eastAsia="Palatino Linotype" w:hAnsi="Palatino Linotype" w:cs="Palatino Linotype"/>
                <w:color w:val="4A4A4A"/>
                <w:sz w:val="20"/>
                <w:szCs w:val="20"/>
              </w:rPr>
              <w:t>konduru79</w:t>
            </w:r>
            <w:r w:rsidR="00EB41FF">
              <w:rPr>
                <w:rStyle w:val="span"/>
                <w:rFonts w:ascii="Palatino Linotype" w:eastAsia="Palatino Linotype" w:hAnsi="Palatino Linotype" w:cs="Palatino Linotype"/>
                <w:color w:val="4A4A4A"/>
                <w:sz w:val="20"/>
                <w:szCs w:val="20"/>
              </w:rPr>
              <w:t>@gmail.com</w:t>
            </w:r>
            <w:r w:rsidR="00EB41FF">
              <w:rPr>
                <w:rStyle w:val="span"/>
                <w:rFonts w:ascii="Palatino Linotype" w:eastAsia="Palatino Linotype" w:hAnsi="Palatino Linotype" w:cs="Palatino Linotype"/>
                <w:color w:val="4A4A4A"/>
                <w:sz w:val="20"/>
                <w:szCs w:val="20"/>
              </w:rPr>
              <w:br/>
            </w:r>
            <w:r w:rsidR="00601D6B" w:rsidRPr="00601D6B">
              <w:rPr>
                <w:rStyle w:val="span"/>
                <w:rFonts w:ascii="Palatino Linotype" w:eastAsia="Palatino Linotype" w:hAnsi="Palatino Linotype" w:cs="Palatino Linotype"/>
                <w:color w:val="4A4A4A"/>
                <w:sz w:val="20"/>
                <w:szCs w:val="20"/>
              </w:rPr>
              <w:t>3312482176</w:t>
            </w:r>
            <w:r w:rsidR="00EB41FF">
              <w:rPr>
                <w:rStyle w:val="span"/>
                <w:rFonts w:ascii="Palatino Linotype" w:eastAsia="Palatino Linotype" w:hAnsi="Palatino Linotype" w:cs="Palatino Linotype"/>
                <w:color w:val="4A4A4A"/>
                <w:sz w:val="20"/>
                <w:szCs w:val="20"/>
              </w:rPr>
              <w:br/>
              <w:t>Schaumburg, IL</w:t>
            </w:r>
            <w:r w:rsidR="00EB41FF">
              <w:rPr>
                <w:rStyle w:val="documentzipsuffix"/>
                <w:rFonts w:ascii="Palatino Linotype" w:eastAsia="Palatino Linotype" w:hAnsi="Palatino Linotype" w:cs="Palatino Linotype"/>
                <w:color w:val="4A4A4A"/>
              </w:rPr>
              <w:t xml:space="preserve"> </w:t>
            </w:r>
            <w:r w:rsidR="00EB41FF">
              <w:rPr>
                <w:rStyle w:val="span"/>
                <w:rFonts w:ascii="Palatino Linotype" w:eastAsia="Palatino Linotype" w:hAnsi="Palatino Linotype" w:cs="Palatino Linotype"/>
                <w:color w:val="4A4A4A"/>
                <w:sz w:val="20"/>
                <w:szCs w:val="20"/>
              </w:rPr>
              <w:t>60169</w:t>
            </w:r>
            <w:r w:rsidR="00EB41FF">
              <w:rPr>
                <w:rStyle w:val="documentzipsuffix"/>
                <w:rFonts w:ascii="Palatino Linotype" w:eastAsia="Palatino Linotype" w:hAnsi="Palatino Linotype" w:cs="Palatino Linotype"/>
                <w:color w:val="4A4A4A"/>
              </w:rPr>
              <w:t xml:space="preserve"> </w:t>
            </w:r>
            <w:r w:rsidR="00EB41FF">
              <w:rPr>
                <w:rStyle w:val="span"/>
                <w:rFonts w:ascii="Palatino Linotype" w:eastAsia="Palatino Linotype" w:hAnsi="Palatino Linotype" w:cs="Palatino Linotype"/>
                <w:vanish/>
                <w:color w:val="4A4A4A"/>
                <w:sz w:val="20"/>
                <w:szCs w:val="20"/>
              </w:rPr>
              <w:t>60169, Schaumburg, IL</w:t>
            </w:r>
            <w:r w:rsidR="00EB41FF">
              <w:rPr>
                <w:rStyle w:val="documentzipprefix"/>
                <w:rFonts w:ascii="Palatino Linotype" w:eastAsia="Palatino Linotype" w:hAnsi="Palatino Linotype" w:cs="Palatino Linotype"/>
                <w:color w:val="4A4A4A"/>
              </w:rPr>
              <w:t xml:space="preserve"> </w:t>
            </w:r>
          </w:p>
          <w:p w14:paraId="42BA5009" w14:textId="77777777" w:rsidR="004A7D81" w:rsidRDefault="00EB41FF">
            <w:pPr>
              <w:pStyle w:val="divdocumentdivsectiontitle"/>
              <w:pBdr>
                <w:top w:val="single" w:sz="8" w:space="15" w:color="C4C4C4"/>
              </w:pBdr>
              <w:spacing w:after="200"/>
              <w:rPr>
                <w:rStyle w:val="right-box"/>
                <w:rFonts w:ascii="Georgia, serif" w:eastAsia="Georgia, serif" w:hAnsi="Georgia, serif" w:cs="Georgia, serif"/>
                <w:b/>
                <w:bCs/>
                <w:i/>
                <w:iCs/>
                <w:color w:val="4A4A4A"/>
                <w:spacing w:val="10"/>
                <w:shd w:val="clear" w:color="auto" w:fill="auto"/>
              </w:rPr>
            </w:pPr>
            <w:r>
              <w:rPr>
                <w:rStyle w:val="right-box"/>
                <w:rFonts w:ascii="Georgia, serif" w:eastAsia="Georgia, serif" w:hAnsi="Georgia, serif" w:cs="Georgia, serif"/>
                <w:b/>
                <w:bCs/>
                <w:i/>
                <w:iCs/>
                <w:color w:val="4A4A4A"/>
                <w:spacing w:val="10"/>
                <w:shd w:val="clear" w:color="auto" w:fill="auto"/>
              </w:rPr>
              <w:t>Skills</w:t>
            </w:r>
          </w:p>
          <w:p w14:paraId="009D2F08" w14:textId="77777777" w:rsidR="004A7D81" w:rsidRDefault="00EB41FF" w:rsidP="001B4F7D">
            <w:pPr>
              <w:pStyle w:val="divdocumentulli"/>
              <w:numPr>
                <w:ilvl w:val="0"/>
                <w:numId w:val="12"/>
              </w:numPr>
              <w:pBdr>
                <w:left w:val="none" w:sz="0" w:space="0" w:color="auto"/>
              </w:pBdr>
              <w:spacing w:line="300" w:lineRule="atLeast"/>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Software Engineering</w:t>
            </w:r>
          </w:p>
          <w:p w14:paraId="2921FD81" w14:textId="42CD750E" w:rsidR="004A7D81" w:rsidRDefault="00EB41FF" w:rsidP="001B4F7D">
            <w:pPr>
              <w:pStyle w:val="divdocumentulli"/>
              <w:numPr>
                <w:ilvl w:val="0"/>
                <w:numId w:val="12"/>
              </w:numPr>
              <w:spacing w:line="300" w:lineRule="atLeast"/>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ReactJS, Redux, Grunt, Web Pack</w:t>
            </w:r>
          </w:p>
          <w:p w14:paraId="18070F2A" w14:textId="77777777" w:rsidR="004A7D81" w:rsidRDefault="00EB41FF" w:rsidP="001B4F7D">
            <w:pPr>
              <w:pStyle w:val="divdocumentulli"/>
              <w:numPr>
                <w:ilvl w:val="0"/>
                <w:numId w:val="12"/>
              </w:numPr>
              <w:spacing w:line="300" w:lineRule="atLeast"/>
              <w:rPr>
                <w:rStyle w:val="singlecolumnspanpaddedlinenth-child1"/>
                <w:rFonts w:ascii="Palatino Linotype" w:eastAsia="Palatino Linotype" w:hAnsi="Palatino Linotype" w:cs="Palatino Linotype"/>
                <w:color w:val="4A4A4A"/>
                <w:sz w:val="20"/>
                <w:szCs w:val="20"/>
              </w:rPr>
            </w:pPr>
            <w:proofErr w:type="gramStart"/>
            <w:r>
              <w:rPr>
                <w:rStyle w:val="singlecolumnspanpaddedlinenth-child1"/>
                <w:rFonts w:ascii="Palatino Linotype" w:eastAsia="Palatino Linotype" w:hAnsi="Palatino Linotype" w:cs="Palatino Linotype"/>
                <w:color w:val="4A4A4A"/>
                <w:sz w:val="20"/>
                <w:szCs w:val="20"/>
              </w:rPr>
              <w:t>C#,.</w:t>
            </w:r>
            <w:proofErr w:type="gramEnd"/>
            <w:r>
              <w:rPr>
                <w:rStyle w:val="singlecolumnspanpaddedlinenth-child1"/>
                <w:rFonts w:ascii="Palatino Linotype" w:eastAsia="Palatino Linotype" w:hAnsi="Palatino Linotype" w:cs="Palatino Linotype"/>
                <w:color w:val="4A4A4A"/>
                <w:sz w:val="20"/>
                <w:szCs w:val="20"/>
              </w:rPr>
              <w:t xml:space="preserve">ASP.NET, ASP.NET MVC, </w:t>
            </w:r>
            <w:proofErr w:type="spellStart"/>
            <w:r>
              <w:rPr>
                <w:rStyle w:val="singlecolumnspanpaddedlinenth-child1"/>
                <w:rFonts w:ascii="Palatino Linotype" w:eastAsia="Palatino Linotype" w:hAnsi="Palatino Linotype" w:cs="Palatino Linotype"/>
                <w:color w:val="4A4A4A"/>
                <w:sz w:val="20"/>
                <w:szCs w:val="20"/>
              </w:rPr>
              <w:t>WebAPI</w:t>
            </w:r>
            <w:proofErr w:type="spellEnd"/>
            <w:r>
              <w:rPr>
                <w:rStyle w:val="singlecolumnspanpaddedlinenth-child1"/>
                <w:rFonts w:ascii="Palatino Linotype" w:eastAsia="Palatino Linotype" w:hAnsi="Palatino Linotype" w:cs="Palatino Linotype"/>
                <w:color w:val="4A4A4A"/>
                <w:sz w:val="20"/>
                <w:szCs w:val="20"/>
              </w:rPr>
              <w:t xml:space="preserve">, </w:t>
            </w:r>
            <w:proofErr w:type="spellStart"/>
            <w:r>
              <w:rPr>
                <w:rStyle w:val="singlecolumnspanpaddedlinenth-child1"/>
                <w:rFonts w:ascii="Palatino Linotype" w:eastAsia="Palatino Linotype" w:hAnsi="Palatino Linotype" w:cs="Palatino Linotype"/>
                <w:color w:val="4A4A4A"/>
                <w:sz w:val="20"/>
                <w:szCs w:val="20"/>
              </w:rPr>
              <w:t>ExpressJS</w:t>
            </w:r>
            <w:proofErr w:type="spellEnd"/>
            <w:r>
              <w:rPr>
                <w:rStyle w:val="singlecolumnspanpaddedlinenth-child1"/>
                <w:rFonts w:ascii="Palatino Linotype" w:eastAsia="Palatino Linotype" w:hAnsi="Palatino Linotype" w:cs="Palatino Linotype"/>
                <w:color w:val="4A4A4A"/>
                <w:sz w:val="20"/>
                <w:szCs w:val="20"/>
              </w:rPr>
              <w:t>, WPF, Entity Framework</w:t>
            </w:r>
          </w:p>
          <w:p w14:paraId="61DD804E" w14:textId="77777777" w:rsidR="004A7D81" w:rsidRDefault="00EB41FF" w:rsidP="001B4F7D">
            <w:pPr>
              <w:pStyle w:val="divdocumentulli"/>
              <w:numPr>
                <w:ilvl w:val="0"/>
                <w:numId w:val="12"/>
              </w:numPr>
              <w:spacing w:line="300" w:lineRule="atLeast"/>
              <w:rPr>
                <w:rStyle w:val="singlecolumnspanpaddedlinenth-child1"/>
                <w:rFonts w:ascii="Palatino Linotype" w:eastAsia="Palatino Linotype" w:hAnsi="Palatino Linotype" w:cs="Palatino Linotype"/>
                <w:color w:val="4A4A4A"/>
                <w:sz w:val="20"/>
                <w:szCs w:val="20"/>
              </w:rPr>
            </w:pPr>
            <w:proofErr w:type="spellStart"/>
            <w:r>
              <w:rPr>
                <w:rStyle w:val="singlecolumnspanpaddedlinenth-child1"/>
                <w:rFonts w:ascii="Palatino Linotype" w:eastAsia="Palatino Linotype" w:hAnsi="Palatino Linotype" w:cs="Palatino Linotype"/>
                <w:color w:val="4A4A4A"/>
                <w:sz w:val="20"/>
                <w:szCs w:val="20"/>
              </w:rPr>
              <w:t>NServiceBus</w:t>
            </w:r>
            <w:proofErr w:type="spellEnd"/>
            <w:r>
              <w:rPr>
                <w:rStyle w:val="singlecolumnspanpaddedlinenth-child1"/>
                <w:rFonts w:ascii="Palatino Linotype" w:eastAsia="Palatino Linotype" w:hAnsi="Palatino Linotype" w:cs="Palatino Linotype"/>
                <w:color w:val="4A4A4A"/>
                <w:sz w:val="20"/>
                <w:szCs w:val="20"/>
              </w:rPr>
              <w:t>, MSMQ, RabbitMQ, Amazon SQS</w:t>
            </w:r>
          </w:p>
          <w:p w14:paraId="099021D2" w14:textId="77777777" w:rsidR="004A7D81" w:rsidRDefault="00EB41FF" w:rsidP="001B4F7D">
            <w:pPr>
              <w:pStyle w:val="divdocumentulli"/>
              <w:numPr>
                <w:ilvl w:val="0"/>
                <w:numId w:val="12"/>
              </w:numPr>
              <w:spacing w:line="300" w:lineRule="atLeast"/>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SQL SERVER, Mongo DB, Postgres</w:t>
            </w:r>
          </w:p>
          <w:p w14:paraId="796E1940" w14:textId="77777777" w:rsidR="004A7D81" w:rsidRDefault="00EB41FF" w:rsidP="001B4F7D">
            <w:pPr>
              <w:pStyle w:val="divdocumentulli"/>
              <w:numPr>
                <w:ilvl w:val="0"/>
                <w:numId w:val="12"/>
              </w:numPr>
              <w:spacing w:line="300" w:lineRule="atLeast"/>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xml:space="preserve">Jasmine, Karma, Jest, </w:t>
            </w:r>
            <w:proofErr w:type="spellStart"/>
            <w:r>
              <w:rPr>
                <w:rStyle w:val="right-box"/>
                <w:rFonts w:ascii="Palatino Linotype" w:eastAsia="Palatino Linotype" w:hAnsi="Palatino Linotype" w:cs="Palatino Linotype"/>
                <w:color w:val="4A4A4A"/>
                <w:sz w:val="20"/>
                <w:szCs w:val="20"/>
                <w:shd w:val="clear" w:color="auto" w:fill="auto"/>
              </w:rPr>
              <w:t>XUnit</w:t>
            </w:r>
            <w:proofErr w:type="spellEnd"/>
            <w:r>
              <w:rPr>
                <w:rStyle w:val="right-box"/>
                <w:rFonts w:ascii="Palatino Linotype" w:eastAsia="Palatino Linotype" w:hAnsi="Palatino Linotype" w:cs="Palatino Linotype"/>
                <w:color w:val="4A4A4A"/>
                <w:sz w:val="20"/>
                <w:szCs w:val="20"/>
                <w:shd w:val="clear" w:color="auto" w:fill="auto"/>
              </w:rPr>
              <w:t xml:space="preserve">, </w:t>
            </w:r>
            <w:proofErr w:type="spellStart"/>
            <w:r>
              <w:rPr>
                <w:rStyle w:val="right-box"/>
                <w:rFonts w:ascii="Palatino Linotype" w:eastAsia="Palatino Linotype" w:hAnsi="Palatino Linotype" w:cs="Palatino Linotype"/>
                <w:color w:val="4A4A4A"/>
                <w:sz w:val="20"/>
                <w:szCs w:val="20"/>
                <w:shd w:val="clear" w:color="auto" w:fill="auto"/>
              </w:rPr>
              <w:t>NUnit</w:t>
            </w:r>
            <w:proofErr w:type="spellEnd"/>
          </w:p>
          <w:p w14:paraId="0FCBB3A6" w14:textId="77777777" w:rsidR="004A7D81" w:rsidRDefault="00EB41FF" w:rsidP="001B4F7D">
            <w:pPr>
              <w:pStyle w:val="divdocumentulli"/>
              <w:numPr>
                <w:ilvl w:val="0"/>
                <w:numId w:val="12"/>
              </w:numPr>
              <w:spacing w:line="300" w:lineRule="atLeast"/>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AppDynamics, Splunk</w:t>
            </w:r>
          </w:p>
          <w:p w14:paraId="14B7A37A" w14:textId="77777777" w:rsidR="004A7D81" w:rsidRDefault="00EB41FF" w:rsidP="001B4F7D">
            <w:pPr>
              <w:pStyle w:val="divdocumentulli"/>
              <w:numPr>
                <w:ilvl w:val="0"/>
                <w:numId w:val="12"/>
              </w:numPr>
              <w:spacing w:line="300" w:lineRule="atLeast"/>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TFS, Bit bucket, Jenkins, Git</w:t>
            </w:r>
          </w:p>
          <w:p w14:paraId="6738A871" w14:textId="0D29C24A" w:rsidR="001B4F7D" w:rsidRDefault="001B4F7D" w:rsidP="001B4F7D">
            <w:pPr>
              <w:pStyle w:val="divdocumentulli"/>
              <w:numPr>
                <w:ilvl w:val="0"/>
                <w:numId w:val="12"/>
              </w:numPr>
              <w:spacing w:after="400" w:line="300" w:lineRule="atLeast"/>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Microservices, Parallel Processing, Asynchronous Messaging.</w:t>
            </w:r>
          </w:p>
          <w:p w14:paraId="0262B73A" w14:textId="77777777" w:rsidR="004A7D81" w:rsidRDefault="00EB41FF">
            <w:pPr>
              <w:pStyle w:val="divdocumentdivsectiontitle"/>
              <w:pBdr>
                <w:top w:val="single" w:sz="8" w:space="15" w:color="C4C4C4"/>
              </w:pBdr>
              <w:spacing w:after="200"/>
              <w:rPr>
                <w:rStyle w:val="right-box"/>
                <w:rFonts w:ascii="Georgia, serif" w:eastAsia="Georgia, serif" w:hAnsi="Georgia, serif" w:cs="Georgia, serif"/>
                <w:b/>
                <w:bCs/>
                <w:i/>
                <w:iCs/>
                <w:color w:val="4A4A4A"/>
                <w:spacing w:val="10"/>
                <w:shd w:val="clear" w:color="auto" w:fill="auto"/>
              </w:rPr>
            </w:pPr>
            <w:r>
              <w:rPr>
                <w:rStyle w:val="right-box"/>
                <w:rFonts w:ascii="Georgia, serif" w:eastAsia="Georgia, serif" w:hAnsi="Georgia, serif" w:cs="Georgia, serif"/>
                <w:b/>
                <w:bCs/>
                <w:i/>
                <w:iCs/>
                <w:color w:val="4A4A4A"/>
                <w:spacing w:val="10"/>
                <w:shd w:val="clear" w:color="auto" w:fill="auto"/>
              </w:rPr>
              <w:t>Education</w:t>
            </w:r>
          </w:p>
          <w:p w14:paraId="72452FFD" w14:textId="77777777" w:rsidR="004A7D81" w:rsidRDefault="00EB41FF">
            <w:pPr>
              <w:pStyle w:val="paddedline"/>
              <w:spacing w:after="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MASTERS</w:t>
            </w:r>
            <w:r>
              <w:rPr>
                <w:rStyle w:val="span"/>
                <w:rFonts w:ascii="Palatino Linotype" w:eastAsia="Palatino Linotype" w:hAnsi="Palatino Linotype" w:cs="Palatino Linotype"/>
                <w:color w:val="4A4A4A"/>
                <w:sz w:val="20"/>
                <w:szCs w:val="20"/>
              </w:rPr>
              <w:t>: COMPUTER APPLICATIONS</w:t>
            </w:r>
            <w:r>
              <w:rPr>
                <w:rStyle w:val="right-box"/>
                <w:rFonts w:ascii="Palatino Linotype" w:eastAsia="Palatino Linotype" w:hAnsi="Palatino Linotype" w:cs="Palatino Linotype"/>
                <w:color w:val="4A4A4A"/>
                <w:sz w:val="20"/>
                <w:szCs w:val="20"/>
                <w:shd w:val="clear" w:color="auto" w:fill="auto"/>
              </w:rPr>
              <w:t xml:space="preserve"> </w:t>
            </w:r>
          </w:p>
          <w:p w14:paraId="46C175A2" w14:textId="4E211FE7" w:rsidR="00A80066" w:rsidRPr="00A80066" w:rsidRDefault="00A80066" w:rsidP="00A80066">
            <w:pPr>
              <w:pStyle w:val="divdocumentulli"/>
              <w:spacing w:after="400" w:line="300" w:lineRule="atLeast"/>
              <w:ind w:left="8"/>
              <w:rPr>
                <w:rStyle w:val="right-box"/>
                <w:rFonts w:ascii="Palatino Linotype" w:eastAsia="Palatino Linotype" w:hAnsi="Palatino Linotype" w:cs="Palatino Linotype"/>
                <w:b/>
                <w:bCs/>
                <w:i/>
                <w:iCs/>
                <w:color w:val="4A4A4A"/>
                <w:sz w:val="20"/>
                <w:szCs w:val="20"/>
                <w:u w:val="single"/>
                <w:shd w:val="clear" w:color="auto" w:fill="auto"/>
              </w:rPr>
            </w:pPr>
          </w:p>
        </w:tc>
        <w:tc>
          <w:tcPr>
            <w:tcW w:w="300" w:type="dxa"/>
            <w:gridSpan w:val="2"/>
            <w:shd w:val="clear" w:color="auto" w:fill="F5F5F5"/>
            <w:tcMar>
              <w:top w:w="5" w:type="dxa"/>
              <w:left w:w="5" w:type="dxa"/>
              <w:bottom w:w="5" w:type="dxa"/>
              <w:right w:w="5" w:type="dxa"/>
            </w:tcMar>
            <w:vAlign w:val="bottom"/>
            <w:hideMark/>
          </w:tcPr>
          <w:p w14:paraId="06CA99C1" w14:textId="77777777" w:rsidR="004A7D81" w:rsidRDefault="004A7D81">
            <w:pPr>
              <w:pStyle w:val="rightboxpaddingcellParagraph"/>
              <w:shd w:val="clear" w:color="auto" w:fill="auto"/>
              <w:spacing w:line="300" w:lineRule="atLeast"/>
              <w:rPr>
                <w:rStyle w:val="rightboxpaddingcell"/>
                <w:rFonts w:ascii="Palatino Linotype" w:eastAsia="Palatino Linotype" w:hAnsi="Palatino Linotype" w:cs="Palatino Linotype"/>
                <w:color w:val="4A4A4A"/>
                <w:sz w:val="20"/>
                <w:szCs w:val="20"/>
                <w:shd w:val="clear" w:color="auto" w:fill="auto"/>
              </w:rPr>
            </w:pPr>
          </w:p>
        </w:tc>
      </w:tr>
      <w:tr w:rsidR="004A7D81" w14:paraId="3E45F660" w14:textId="77777777" w:rsidTr="00131E5F">
        <w:tblPrEx>
          <w:tblCellMar>
            <w:left w:w="108" w:type="dxa"/>
            <w:right w:w="108" w:type="dxa"/>
          </w:tblCellMar>
        </w:tblPrEx>
        <w:trPr>
          <w:trHeight w:val="14070"/>
        </w:trPr>
        <w:tc>
          <w:tcPr>
            <w:tcW w:w="236" w:type="dxa"/>
            <w:shd w:val="clear" w:color="auto" w:fill="auto"/>
          </w:tcPr>
          <w:p w14:paraId="33345570" w14:textId="77777777" w:rsidR="004A7D81" w:rsidRDefault="004A7D81"/>
        </w:tc>
        <w:tc>
          <w:tcPr>
            <w:tcW w:w="6620" w:type="dxa"/>
            <w:shd w:val="clear" w:color="auto" w:fill="auto"/>
          </w:tcPr>
          <w:p w14:paraId="79BE7690" w14:textId="77777777" w:rsidR="004A7D81" w:rsidRDefault="004A7D81"/>
        </w:tc>
        <w:tc>
          <w:tcPr>
            <w:tcW w:w="582" w:type="dxa"/>
            <w:shd w:val="clear" w:color="auto" w:fill="auto"/>
          </w:tcPr>
          <w:p w14:paraId="1AD75A17" w14:textId="77777777" w:rsidR="004A7D81" w:rsidRDefault="004A7D81"/>
        </w:tc>
        <w:tc>
          <w:tcPr>
            <w:tcW w:w="236" w:type="dxa"/>
            <w:gridSpan w:val="2"/>
            <w:shd w:val="clear" w:color="auto" w:fill="F5F5F5"/>
          </w:tcPr>
          <w:p w14:paraId="52A7EDDC" w14:textId="77777777" w:rsidR="004A7D81" w:rsidRDefault="004A7D81"/>
        </w:tc>
        <w:tc>
          <w:tcPr>
            <w:tcW w:w="3800" w:type="dxa"/>
            <w:gridSpan w:val="2"/>
            <w:shd w:val="clear" w:color="auto" w:fill="F5F5F5"/>
          </w:tcPr>
          <w:p w14:paraId="0F5CF208" w14:textId="77777777" w:rsidR="004A7D81" w:rsidRDefault="004A7D81"/>
        </w:tc>
        <w:tc>
          <w:tcPr>
            <w:tcW w:w="300" w:type="dxa"/>
            <w:gridSpan w:val="2"/>
            <w:shd w:val="clear" w:color="auto" w:fill="F5F5F5"/>
          </w:tcPr>
          <w:p w14:paraId="7BBDDFF7" w14:textId="77777777" w:rsidR="004A7D81" w:rsidRDefault="004A7D81"/>
        </w:tc>
      </w:tr>
    </w:tbl>
    <w:p w14:paraId="1D098D3B" w14:textId="77777777" w:rsidR="004A7D81" w:rsidRDefault="00EB41FF">
      <w:pPr>
        <w:pStyle w:val="div"/>
        <w:spacing w:line="20" w:lineRule="atLeast"/>
        <w:rPr>
          <w:rFonts w:ascii="Palatino Linotype" w:eastAsia="Palatino Linotype" w:hAnsi="Palatino Linotype" w:cs="Palatino Linotype"/>
          <w:color w:val="4A4A4A"/>
          <w:sz w:val="20"/>
          <w:szCs w:val="20"/>
        </w:rPr>
      </w:pPr>
      <w:r>
        <w:rPr>
          <w:color w:val="FFFFFF"/>
          <w:sz w:val="2"/>
        </w:rPr>
        <w:t>.</w:t>
      </w:r>
    </w:p>
    <w:sectPr w:rsidR="004A7D81">
      <w:pgSz w:w="12240" w:h="15840"/>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5FE19929-0608-4C51-AFFA-EBCD22C1848A}"/>
    <w:embedBold r:id="rId2" w:fontKey="{C342EEF9-F9F3-43DA-BFD7-6B0B176103E5}"/>
    <w:embedBoldItalic r:id="rId3" w:fontKey="{A60D559A-6D68-4806-85FD-E5A571D6456E}"/>
  </w:font>
  <w:font w:name="Calibri">
    <w:panose1 w:val="020F0502020204030204"/>
    <w:charset w:val="00"/>
    <w:family w:val="swiss"/>
    <w:pitch w:val="variable"/>
    <w:sig w:usb0="E0002AFF" w:usb1="C000247B" w:usb2="00000009" w:usb3="00000000" w:csb0="000001FF" w:csb1="00000000"/>
    <w:embedRegular r:id="rId4" w:fontKey="{298831DE-3CCE-4E4B-A4D0-94F351C23C80}"/>
  </w:font>
  <w:font w:name="Arial">
    <w:panose1 w:val="020B0604020202020204"/>
    <w:charset w:val="00"/>
    <w:family w:val="swiss"/>
    <w:pitch w:val="variable"/>
    <w:sig w:usb0="E0002EFF" w:usb1="C0007843" w:usb2="00000009" w:usb3="00000000" w:csb0="000001FF" w:csb1="00000000"/>
  </w:font>
  <w:font w:name="Georgia, serif">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embedRegular r:id="rId5" w:fontKey="{0AE72EA8-A0D9-4465-BABF-7E5A4ED22D07}"/>
    <w:embedBold r:id="rId6" w:fontKey="{521FAD5F-FE79-4221-BC4D-8F30D1C56110}"/>
    <w:embedItalic r:id="rId7" w:fontKey="{746040E0-AFC7-4946-954F-A2F544DA77E9}"/>
  </w:font>
  <w:font w:name="Calibri Light">
    <w:panose1 w:val="020F0302020204030204"/>
    <w:charset w:val="00"/>
    <w:family w:val="swiss"/>
    <w:pitch w:val="variable"/>
    <w:sig w:usb0="E0002AFF" w:usb1="C000247B" w:usb2="00000009" w:usb3="00000000" w:csb0="000001FF" w:csb1="00000000"/>
    <w:embedRegular r:id="rId8" w:fontKey="{B611A606-0F5C-48B3-92FB-F5172A7C79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E0E428F6">
      <w:start w:val="1"/>
      <w:numFmt w:val="bullet"/>
      <w:lvlText w:val=""/>
      <w:lvlJc w:val="left"/>
      <w:pPr>
        <w:ind w:left="720" w:hanging="360"/>
      </w:pPr>
      <w:rPr>
        <w:rFonts w:ascii="Symbol" w:hAnsi="Symbol"/>
      </w:rPr>
    </w:lvl>
    <w:lvl w:ilvl="1" w:tplc="B8EE330E">
      <w:start w:val="1"/>
      <w:numFmt w:val="bullet"/>
      <w:lvlText w:val="o"/>
      <w:lvlJc w:val="left"/>
      <w:pPr>
        <w:tabs>
          <w:tab w:val="num" w:pos="1440"/>
        </w:tabs>
        <w:ind w:left="1440" w:hanging="360"/>
      </w:pPr>
      <w:rPr>
        <w:rFonts w:ascii="Courier New" w:hAnsi="Courier New"/>
      </w:rPr>
    </w:lvl>
    <w:lvl w:ilvl="2" w:tplc="06706800">
      <w:start w:val="1"/>
      <w:numFmt w:val="bullet"/>
      <w:lvlText w:val=""/>
      <w:lvlJc w:val="left"/>
      <w:pPr>
        <w:tabs>
          <w:tab w:val="num" w:pos="2160"/>
        </w:tabs>
        <w:ind w:left="2160" w:hanging="360"/>
      </w:pPr>
      <w:rPr>
        <w:rFonts w:ascii="Wingdings" w:hAnsi="Wingdings"/>
      </w:rPr>
    </w:lvl>
    <w:lvl w:ilvl="3" w:tplc="3A3A37D4">
      <w:start w:val="1"/>
      <w:numFmt w:val="bullet"/>
      <w:lvlText w:val=""/>
      <w:lvlJc w:val="left"/>
      <w:pPr>
        <w:tabs>
          <w:tab w:val="num" w:pos="2880"/>
        </w:tabs>
        <w:ind w:left="2880" w:hanging="360"/>
      </w:pPr>
      <w:rPr>
        <w:rFonts w:ascii="Symbol" w:hAnsi="Symbol"/>
      </w:rPr>
    </w:lvl>
    <w:lvl w:ilvl="4" w:tplc="45622486">
      <w:start w:val="1"/>
      <w:numFmt w:val="bullet"/>
      <w:lvlText w:val="o"/>
      <w:lvlJc w:val="left"/>
      <w:pPr>
        <w:tabs>
          <w:tab w:val="num" w:pos="3600"/>
        </w:tabs>
        <w:ind w:left="3600" w:hanging="360"/>
      </w:pPr>
      <w:rPr>
        <w:rFonts w:ascii="Courier New" w:hAnsi="Courier New"/>
      </w:rPr>
    </w:lvl>
    <w:lvl w:ilvl="5" w:tplc="85CC547A">
      <w:start w:val="1"/>
      <w:numFmt w:val="bullet"/>
      <w:lvlText w:val=""/>
      <w:lvlJc w:val="left"/>
      <w:pPr>
        <w:tabs>
          <w:tab w:val="num" w:pos="4320"/>
        </w:tabs>
        <w:ind w:left="4320" w:hanging="360"/>
      </w:pPr>
      <w:rPr>
        <w:rFonts w:ascii="Wingdings" w:hAnsi="Wingdings"/>
      </w:rPr>
    </w:lvl>
    <w:lvl w:ilvl="6" w:tplc="64EC211C">
      <w:start w:val="1"/>
      <w:numFmt w:val="bullet"/>
      <w:lvlText w:val=""/>
      <w:lvlJc w:val="left"/>
      <w:pPr>
        <w:tabs>
          <w:tab w:val="num" w:pos="5040"/>
        </w:tabs>
        <w:ind w:left="5040" w:hanging="360"/>
      </w:pPr>
      <w:rPr>
        <w:rFonts w:ascii="Symbol" w:hAnsi="Symbol"/>
      </w:rPr>
    </w:lvl>
    <w:lvl w:ilvl="7" w:tplc="8028137C">
      <w:start w:val="1"/>
      <w:numFmt w:val="bullet"/>
      <w:lvlText w:val="o"/>
      <w:lvlJc w:val="left"/>
      <w:pPr>
        <w:tabs>
          <w:tab w:val="num" w:pos="5760"/>
        </w:tabs>
        <w:ind w:left="5760" w:hanging="360"/>
      </w:pPr>
      <w:rPr>
        <w:rFonts w:ascii="Courier New" w:hAnsi="Courier New"/>
      </w:rPr>
    </w:lvl>
    <w:lvl w:ilvl="8" w:tplc="D4FC85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1F8E688">
      <w:start w:val="1"/>
      <w:numFmt w:val="bullet"/>
      <w:lvlText w:val=""/>
      <w:lvlJc w:val="left"/>
      <w:pPr>
        <w:ind w:left="720" w:hanging="360"/>
      </w:pPr>
      <w:rPr>
        <w:rFonts w:ascii="Symbol" w:hAnsi="Symbol"/>
      </w:rPr>
    </w:lvl>
    <w:lvl w:ilvl="1" w:tplc="803AD87E">
      <w:start w:val="1"/>
      <w:numFmt w:val="bullet"/>
      <w:lvlText w:val="o"/>
      <w:lvlJc w:val="left"/>
      <w:pPr>
        <w:tabs>
          <w:tab w:val="num" w:pos="1440"/>
        </w:tabs>
        <w:ind w:left="1440" w:hanging="360"/>
      </w:pPr>
      <w:rPr>
        <w:rFonts w:ascii="Courier New" w:hAnsi="Courier New"/>
      </w:rPr>
    </w:lvl>
    <w:lvl w:ilvl="2" w:tplc="D756A30E">
      <w:start w:val="1"/>
      <w:numFmt w:val="bullet"/>
      <w:lvlText w:val=""/>
      <w:lvlJc w:val="left"/>
      <w:pPr>
        <w:tabs>
          <w:tab w:val="num" w:pos="2160"/>
        </w:tabs>
        <w:ind w:left="2160" w:hanging="360"/>
      </w:pPr>
      <w:rPr>
        <w:rFonts w:ascii="Wingdings" w:hAnsi="Wingdings"/>
      </w:rPr>
    </w:lvl>
    <w:lvl w:ilvl="3" w:tplc="D82CA150">
      <w:start w:val="1"/>
      <w:numFmt w:val="bullet"/>
      <w:lvlText w:val=""/>
      <w:lvlJc w:val="left"/>
      <w:pPr>
        <w:tabs>
          <w:tab w:val="num" w:pos="2880"/>
        </w:tabs>
        <w:ind w:left="2880" w:hanging="360"/>
      </w:pPr>
      <w:rPr>
        <w:rFonts w:ascii="Symbol" w:hAnsi="Symbol"/>
      </w:rPr>
    </w:lvl>
    <w:lvl w:ilvl="4" w:tplc="FA40F59C">
      <w:start w:val="1"/>
      <w:numFmt w:val="bullet"/>
      <w:lvlText w:val="o"/>
      <w:lvlJc w:val="left"/>
      <w:pPr>
        <w:tabs>
          <w:tab w:val="num" w:pos="3600"/>
        </w:tabs>
        <w:ind w:left="3600" w:hanging="360"/>
      </w:pPr>
      <w:rPr>
        <w:rFonts w:ascii="Courier New" w:hAnsi="Courier New"/>
      </w:rPr>
    </w:lvl>
    <w:lvl w:ilvl="5" w:tplc="0F5C8C24">
      <w:start w:val="1"/>
      <w:numFmt w:val="bullet"/>
      <w:lvlText w:val=""/>
      <w:lvlJc w:val="left"/>
      <w:pPr>
        <w:tabs>
          <w:tab w:val="num" w:pos="4320"/>
        </w:tabs>
        <w:ind w:left="4320" w:hanging="360"/>
      </w:pPr>
      <w:rPr>
        <w:rFonts w:ascii="Wingdings" w:hAnsi="Wingdings"/>
      </w:rPr>
    </w:lvl>
    <w:lvl w:ilvl="6" w:tplc="D54437A0">
      <w:start w:val="1"/>
      <w:numFmt w:val="bullet"/>
      <w:lvlText w:val=""/>
      <w:lvlJc w:val="left"/>
      <w:pPr>
        <w:tabs>
          <w:tab w:val="num" w:pos="5040"/>
        </w:tabs>
        <w:ind w:left="5040" w:hanging="360"/>
      </w:pPr>
      <w:rPr>
        <w:rFonts w:ascii="Symbol" w:hAnsi="Symbol"/>
      </w:rPr>
    </w:lvl>
    <w:lvl w:ilvl="7" w:tplc="7C9A981E">
      <w:start w:val="1"/>
      <w:numFmt w:val="bullet"/>
      <w:lvlText w:val="o"/>
      <w:lvlJc w:val="left"/>
      <w:pPr>
        <w:tabs>
          <w:tab w:val="num" w:pos="5760"/>
        </w:tabs>
        <w:ind w:left="5760" w:hanging="360"/>
      </w:pPr>
      <w:rPr>
        <w:rFonts w:ascii="Courier New" w:hAnsi="Courier New"/>
      </w:rPr>
    </w:lvl>
    <w:lvl w:ilvl="8" w:tplc="3C58855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D721CB8">
      <w:start w:val="1"/>
      <w:numFmt w:val="bullet"/>
      <w:lvlText w:val=""/>
      <w:lvlJc w:val="left"/>
      <w:pPr>
        <w:ind w:left="720" w:hanging="360"/>
      </w:pPr>
      <w:rPr>
        <w:rFonts w:ascii="Symbol" w:hAnsi="Symbol"/>
      </w:rPr>
    </w:lvl>
    <w:lvl w:ilvl="1" w:tplc="296EB26A">
      <w:start w:val="1"/>
      <w:numFmt w:val="bullet"/>
      <w:lvlText w:val="o"/>
      <w:lvlJc w:val="left"/>
      <w:pPr>
        <w:tabs>
          <w:tab w:val="num" w:pos="1440"/>
        </w:tabs>
        <w:ind w:left="1440" w:hanging="360"/>
      </w:pPr>
      <w:rPr>
        <w:rFonts w:ascii="Courier New" w:hAnsi="Courier New"/>
      </w:rPr>
    </w:lvl>
    <w:lvl w:ilvl="2" w:tplc="401CFB20">
      <w:start w:val="1"/>
      <w:numFmt w:val="bullet"/>
      <w:lvlText w:val=""/>
      <w:lvlJc w:val="left"/>
      <w:pPr>
        <w:tabs>
          <w:tab w:val="num" w:pos="2160"/>
        </w:tabs>
        <w:ind w:left="2160" w:hanging="360"/>
      </w:pPr>
      <w:rPr>
        <w:rFonts w:ascii="Wingdings" w:hAnsi="Wingdings"/>
      </w:rPr>
    </w:lvl>
    <w:lvl w:ilvl="3" w:tplc="7C4E6426">
      <w:start w:val="1"/>
      <w:numFmt w:val="bullet"/>
      <w:lvlText w:val=""/>
      <w:lvlJc w:val="left"/>
      <w:pPr>
        <w:tabs>
          <w:tab w:val="num" w:pos="2880"/>
        </w:tabs>
        <w:ind w:left="2880" w:hanging="360"/>
      </w:pPr>
      <w:rPr>
        <w:rFonts w:ascii="Symbol" w:hAnsi="Symbol"/>
      </w:rPr>
    </w:lvl>
    <w:lvl w:ilvl="4" w:tplc="943672BA">
      <w:start w:val="1"/>
      <w:numFmt w:val="bullet"/>
      <w:lvlText w:val="o"/>
      <w:lvlJc w:val="left"/>
      <w:pPr>
        <w:tabs>
          <w:tab w:val="num" w:pos="3600"/>
        </w:tabs>
        <w:ind w:left="3600" w:hanging="360"/>
      </w:pPr>
      <w:rPr>
        <w:rFonts w:ascii="Courier New" w:hAnsi="Courier New"/>
      </w:rPr>
    </w:lvl>
    <w:lvl w:ilvl="5" w:tplc="B00AF96A">
      <w:start w:val="1"/>
      <w:numFmt w:val="bullet"/>
      <w:lvlText w:val=""/>
      <w:lvlJc w:val="left"/>
      <w:pPr>
        <w:tabs>
          <w:tab w:val="num" w:pos="4320"/>
        </w:tabs>
        <w:ind w:left="4320" w:hanging="360"/>
      </w:pPr>
      <w:rPr>
        <w:rFonts w:ascii="Wingdings" w:hAnsi="Wingdings"/>
      </w:rPr>
    </w:lvl>
    <w:lvl w:ilvl="6" w:tplc="249CFDA2">
      <w:start w:val="1"/>
      <w:numFmt w:val="bullet"/>
      <w:lvlText w:val=""/>
      <w:lvlJc w:val="left"/>
      <w:pPr>
        <w:tabs>
          <w:tab w:val="num" w:pos="5040"/>
        </w:tabs>
        <w:ind w:left="5040" w:hanging="360"/>
      </w:pPr>
      <w:rPr>
        <w:rFonts w:ascii="Symbol" w:hAnsi="Symbol"/>
      </w:rPr>
    </w:lvl>
    <w:lvl w:ilvl="7" w:tplc="CC845F0A">
      <w:start w:val="1"/>
      <w:numFmt w:val="bullet"/>
      <w:lvlText w:val="o"/>
      <w:lvlJc w:val="left"/>
      <w:pPr>
        <w:tabs>
          <w:tab w:val="num" w:pos="5760"/>
        </w:tabs>
        <w:ind w:left="5760" w:hanging="360"/>
      </w:pPr>
      <w:rPr>
        <w:rFonts w:ascii="Courier New" w:hAnsi="Courier New"/>
      </w:rPr>
    </w:lvl>
    <w:lvl w:ilvl="8" w:tplc="9E00D92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C407408">
      <w:start w:val="1"/>
      <w:numFmt w:val="bullet"/>
      <w:lvlText w:val=""/>
      <w:lvlJc w:val="left"/>
      <w:pPr>
        <w:ind w:left="720" w:hanging="360"/>
      </w:pPr>
      <w:rPr>
        <w:rFonts w:ascii="Symbol" w:hAnsi="Symbol"/>
      </w:rPr>
    </w:lvl>
    <w:lvl w:ilvl="1" w:tplc="E72E8F86">
      <w:start w:val="1"/>
      <w:numFmt w:val="bullet"/>
      <w:lvlText w:val="o"/>
      <w:lvlJc w:val="left"/>
      <w:pPr>
        <w:tabs>
          <w:tab w:val="num" w:pos="1440"/>
        </w:tabs>
        <w:ind w:left="1440" w:hanging="360"/>
      </w:pPr>
      <w:rPr>
        <w:rFonts w:ascii="Courier New" w:hAnsi="Courier New"/>
      </w:rPr>
    </w:lvl>
    <w:lvl w:ilvl="2" w:tplc="73A29324">
      <w:start w:val="1"/>
      <w:numFmt w:val="bullet"/>
      <w:lvlText w:val=""/>
      <w:lvlJc w:val="left"/>
      <w:pPr>
        <w:tabs>
          <w:tab w:val="num" w:pos="2160"/>
        </w:tabs>
        <w:ind w:left="2160" w:hanging="360"/>
      </w:pPr>
      <w:rPr>
        <w:rFonts w:ascii="Wingdings" w:hAnsi="Wingdings"/>
      </w:rPr>
    </w:lvl>
    <w:lvl w:ilvl="3" w:tplc="3F3AEADA">
      <w:start w:val="1"/>
      <w:numFmt w:val="bullet"/>
      <w:lvlText w:val=""/>
      <w:lvlJc w:val="left"/>
      <w:pPr>
        <w:tabs>
          <w:tab w:val="num" w:pos="2880"/>
        </w:tabs>
        <w:ind w:left="2880" w:hanging="360"/>
      </w:pPr>
      <w:rPr>
        <w:rFonts w:ascii="Symbol" w:hAnsi="Symbol"/>
      </w:rPr>
    </w:lvl>
    <w:lvl w:ilvl="4" w:tplc="2C32EA86">
      <w:start w:val="1"/>
      <w:numFmt w:val="bullet"/>
      <w:lvlText w:val="o"/>
      <w:lvlJc w:val="left"/>
      <w:pPr>
        <w:tabs>
          <w:tab w:val="num" w:pos="3600"/>
        </w:tabs>
        <w:ind w:left="3600" w:hanging="360"/>
      </w:pPr>
      <w:rPr>
        <w:rFonts w:ascii="Courier New" w:hAnsi="Courier New"/>
      </w:rPr>
    </w:lvl>
    <w:lvl w:ilvl="5" w:tplc="D61EC1BA">
      <w:start w:val="1"/>
      <w:numFmt w:val="bullet"/>
      <w:lvlText w:val=""/>
      <w:lvlJc w:val="left"/>
      <w:pPr>
        <w:tabs>
          <w:tab w:val="num" w:pos="4320"/>
        </w:tabs>
        <w:ind w:left="4320" w:hanging="360"/>
      </w:pPr>
      <w:rPr>
        <w:rFonts w:ascii="Wingdings" w:hAnsi="Wingdings"/>
      </w:rPr>
    </w:lvl>
    <w:lvl w:ilvl="6" w:tplc="A1887582">
      <w:start w:val="1"/>
      <w:numFmt w:val="bullet"/>
      <w:lvlText w:val=""/>
      <w:lvlJc w:val="left"/>
      <w:pPr>
        <w:tabs>
          <w:tab w:val="num" w:pos="5040"/>
        </w:tabs>
        <w:ind w:left="5040" w:hanging="360"/>
      </w:pPr>
      <w:rPr>
        <w:rFonts w:ascii="Symbol" w:hAnsi="Symbol"/>
      </w:rPr>
    </w:lvl>
    <w:lvl w:ilvl="7" w:tplc="836E925E">
      <w:start w:val="1"/>
      <w:numFmt w:val="bullet"/>
      <w:lvlText w:val="o"/>
      <w:lvlJc w:val="left"/>
      <w:pPr>
        <w:tabs>
          <w:tab w:val="num" w:pos="5760"/>
        </w:tabs>
        <w:ind w:left="5760" w:hanging="360"/>
      </w:pPr>
      <w:rPr>
        <w:rFonts w:ascii="Courier New" w:hAnsi="Courier New"/>
      </w:rPr>
    </w:lvl>
    <w:lvl w:ilvl="8" w:tplc="889A18E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76C58D6">
      <w:start w:val="1"/>
      <w:numFmt w:val="bullet"/>
      <w:lvlText w:val=""/>
      <w:lvlJc w:val="left"/>
      <w:pPr>
        <w:ind w:left="720" w:hanging="360"/>
      </w:pPr>
      <w:rPr>
        <w:rFonts w:ascii="Symbol" w:hAnsi="Symbol"/>
      </w:rPr>
    </w:lvl>
    <w:lvl w:ilvl="1" w:tplc="6706C33A">
      <w:start w:val="1"/>
      <w:numFmt w:val="bullet"/>
      <w:lvlText w:val="o"/>
      <w:lvlJc w:val="left"/>
      <w:pPr>
        <w:tabs>
          <w:tab w:val="num" w:pos="1440"/>
        </w:tabs>
        <w:ind w:left="1440" w:hanging="360"/>
      </w:pPr>
      <w:rPr>
        <w:rFonts w:ascii="Courier New" w:hAnsi="Courier New"/>
      </w:rPr>
    </w:lvl>
    <w:lvl w:ilvl="2" w:tplc="3C9482E2">
      <w:start w:val="1"/>
      <w:numFmt w:val="bullet"/>
      <w:lvlText w:val=""/>
      <w:lvlJc w:val="left"/>
      <w:pPr>
        <w:tabs>
          <w:tab w:val="num" w:pos="2160"/>
        </w:tabs>
        <w:ind w:left="2160" w:hanging="360"/>
      </w:pPr>
      <w:rPr>
        <w:rFonts w:ascii="Wingdings" w:hAnsi="Wingdings"/>
      </w:rPr>
    </w:lvl>
    <w:lvl w:ilvl="3" w:tplc="A5BEE0BE">
      <w:start w:val="1"/>
      <w:numFmt w:val="bullet"/>
      <w:lvlText w:val=""/>
      <w:lvlJc w:val="left"/>
      <w:pPr>
        <w:tabs>
          <w:tab w:val="num" w:pos="2880"/>
        </w:tabs>
        <w:ind w:left="2880" w:hanging="360"/>
      </w:pPr>
      <w:rPr>
        <w:rFonts w:ascii="Symbol" w:hAnsi="Symbol"/>
      </w:rPr>
    </w:lvl>
    <w:lvl w:ilvl="4" w:tplc="65F04424">
      <w:start w:val="1"/>
      <w:numFmt w:val="bullet"/>
      <w:lvlText w:val="o"/>
      <w:lvlJc w:val="left"/>
      <w:pPr>
        <w:tabs>
          <w:tab w:val="num" w:pos="3600"/>
        </w:tabs>
        <w:ind w:left="3600" w:hanging="360"/>
      </w:pPr>
      <w:rPr>
        <w:rFonts w:ascii="Courier New" w:hAnsi="Courier New"/>
      </w:rPr>
    </w:lvl>
    <w:lvl w:ilvl="5" w:tplc="7A4ADF94">
      <w:start w:val="1"/>
      <w:numFmt w:val="bullet"/>
      <w:lvlText w:val=""/>
      <w:lvlJc w:val="left"/>
      <w:pPr>
        <w:tabs>
          <w:tab w:val="num" w:pos="4320"/>
        </w:tabs>
        <w:ind w:left="4320" w:hanging="360"/>
      </w:pPr>
      <w:rPr>
        <w:rFonts w:ascii="Wingdings" w:hAnsi="Wingdings"/>
      </w:rPr>
    </w:lvl>
    <w:lvl w:ilvl="6" w:tplc="EC8A2C5A">
      <w:start w:val="1"/>
      <w:numFmt w:val="bullet"/>
      <w:lvlText w:val=""/>
      <w:lvlJc w:val="left"/>
      <w:pPr>
        <w:tabs>
          <w:tab w:val="num" w:pos="5040"/>
        </w:tabs>
        <w:ind w:left="5040" w:hanging="360"/>
      </w:pPr>
      <w:rPr>
        <w:rFonts w:ascii="Symbol" w:hAnsi="Symbol"/>
      </w:rPr>
    </w:lvl>
    <w:lvl w:ilvl="7" w:tplc="FFCCE342">
      <w:start w:val="1"/>
      <w:numFmt w:val="bullet"/>
      <w:lvlText w:val="o"/>
      <w:lvlJc w:val="left"/>
      <w:pPr>
        <w:tabs>
          <w:tab w:val="num" w:pos="5760"/>
        </w:tabs>
        <w:ind w:left="5760" w:hanging="360"/>
      </w:pPr>
      <w:rPr>
        <w:rFonts w:ascii="Courier New" w:hAnsi="Courier New"/>
      </w:rPr>
    </w:lvl>
    <w:lvl w:ilvl="8" w:tplc="1A9E7BE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D50711C">
      <w:start w:val="1"/>
      <w:numFmt w:val="bullet"/>
      <w:lvlText w:val=""/>
      <w:lvlJc w:val="left"/>
      <w:pPr>
        <w:ind w:left="720" w:hanging="360"/>
      </w:pPr>
      <w:rPr>
        <w:rFonts w:ascii="Symbol" w:hAnsi="Symbol"/>
      </w:rPr>
    </w:lvl>
    <w:lvl w:ilvl="1" w:tplc="C72A4142">
      <w:start w:val="1"/>
      <w:numFmt w:val="bullet"/>
      <w:lvlText w:val="o"/>
      <w:lvlJc w:val="left"/>
      <w:pPr>
        <w:tabs>
          <w:tab w:val="num" w:pos="1440"/>
        </w:tabs>
        <w:ind w:left="1440" w:hanging="360"/>
      </w:pPr>
      <w:rPr>
        <w:rFonts w:ascii="Courier New" w:hAnsi="Courier New"/>
      </w:rPr>
    </w:lvl>
    <w:lvl w:ilvl="2" w:tplc="0B7CDEF2">
      <w:start w:val="1"/>
      <w:numFmt w:val="bullet"/>
      <w:lvlText w:val=""/>
      <w:lvlJc w:val="left"/>
      <w:pPr>
        <w:tabs>
          <w:tab w:val="num" w:pos="2160"/>
        </w:tabs>
        <w:ind w:left="2160" w:hanging="360"/>
      </w:pPr>
      <w:rPr>
        <w:rFonts w:ascii="Wingdings" w:hAnsi="Wingdings"/>
      </w:rPr>
    </w:lvl>
    <w:lvl w:ilvl="3" w:tplc="7F429CA4">
      <w:start w:val="1"/>
      <w:numFmt w:val="bullet"/>
      <w:lvlText w:val=""/>
      <w:lvlJc w:val="left"/>
      <w:pPr>
        <w:tabs>
          <w:tab w:val="num" w:pos="2880"/>
        </w:tabs>
        <w:ind w:left="2880" w:hanging="360"/>
      </w:pPr>
      <w:rPr>
        <w:rFonts w:ascii="Symbol" w:hAnsi="Symbol"/>
      </w:rPr>
    </w:lvl>
    <w:lvl w:ilvl="4" w:tplc="DD963EB0">
      <w:start w:val="1"/>
      <w:numFmt w:val="bullet"/>
      <w:lvlText w:val="o"/>
      <w:lvlJc w:val="left"/>
      <w:pPr>
        <w:tabs>
          <w:tab w:val="num" w:pos="3600"/>
        </w:tabs>
        <w:ind w:left="3600" w:hanging="360"/>
      </w:pPr>
      <w:rPr>
        <w:rFonts w:ascii="Courier New" w:hAnsi="Courier New"/>
      </w:rPr>
    </w:lvl>
    <w:lvl w:ilvl="5" w:tplc="6498A036">
      <w:start w:val="1"/>
      <w:numFmt w:val="bullet"/>
      <w:lvlText w:val=""/>
      <w:lvlJc w:val="left"/>
      <w:pPr>
        <w:tabs>
          <w:tab w:val="num" w:pos="4320"/>
        </w:tabs>
        <w:ind w:left="4320" w:hanging="360"/>
      </w:pPr>
      <w:rPr>
        <w:rFonts w:ascii="Wingdings" w:hAnsi="Wingdings"/>
      </w:rPr>
    </w:lvl>
    <w:lvl w:ilvl="6" w:tplc="A8C2A1D0">
      <w:start w:val="1"/>
      <w:numFmt w:val="bullet"/>
      <w:lvlText w:val=""/>
      <w:lvlJc w:val="left"/>
      <w:pPr>
        <w:tabs>
          <w:tab w:val="num" w:pos="5040"/>
        </w:tabs>
        <w:ind w:left="5040" w:hanging="360"/>
      </w:pPr>
      <w:rPr>
        <w:rFonts w:ascii="Symbol" w:hAnsi="Symbol"/>
      </w:rPr>
    </w:lvl>
    <w:lvl w:ilvl="7" w:tplc="4D0AF05E">
      <w:start w:val="1"/>
      <w:numFmt w:val="bullet"/>
      <w:lvlText w:val="o"/>
      <w:lvlJc w:val="left"/>
      <w:pPr>
        <w:tabs>
          <w:tab w:val="num" w:pos="5760"/>
        </w:tabs>
        <w:ind w:left="5760" w:hanging="360"/>
      </w:pPr>
      <w:rPr>
        <w:rFonts w:ascii="Courier New" w:hAnsi="Courier New"/>
      </w:rPr>
    </w:lvl>
    <w:lvl w:ilvl="8" w:tplc="CAD84D8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BDCC286">
      <w:start w:val="1"/>
      <w:numFmt w:val="bullet"/>
      <w:lvlText w:val=""/>
      <w:lvlJc w:val="left"/>
      <w:pPr>
        <w:ind w:left="720" w:hanging="360"/>
      </w:pPr>
      <w:rPr>
        <w:rFonts w:ascii="Symbol" w:hAnsi="Symbol"/>
      </w:rPr>
    </w:lvl>
    <w:lvl w:ilvl="1" w:tplc="0374DB20">
      <w:start w:val="1"/>
      <w:numFmt w:val="bullet"/>
      <w:lvlText w:val="o"/>
      <w:lvlJc w:val="left"/>
      <w:pPr>
        <w:tabs>
          <w:tab w:val="num" w:pos="1440"/>
        </w:tabs>
        <w:ind w:left="1440" w:hanging="360"/>
      </w:pPr>
      <w:rPr>
        <w:rFonts w:ascii="Courier New" w:hAnsi="Courier New"/>
      </w:rPr>
    </w:lvl>
    <w:lvl w:ilvl="2" w:tplc="1278DAA6">
      <w:start w:val="1"/>
      <w:numFmt w:val="bullet"/>
      <w:lvlText w:val=""/>
      <w:lvlJc w:val="left"/>
      <w:pPr>
        <w:tabs>
          <w:tab w:val="num" w:pos="2160"/>
        </w:tabs>
        <w:ind w:left="2160" w:hanging="360"/>
      </w:pPr>
      <w:rPr>
        <w:rFonts w:ascii="Wingdings" w:hAnsi="Wingdings"/>
      </w:rPr>
    </w:lvl>
    <w:lvl w:ilvl="3" w:tplc="A0CAF9EC">
      <w:start w:val="1"/>
      <w:numFmt w:val="bullet"/>
      <w:lvlText w:val=""/>
      <w:lvlJc w:val="left"/>
      <w:pPr>
        <w:tabs>
          <w:tab w:val="num" w:pos="2880"/>
        </w:tabs>
        <w:ind w:left="2880" w:hanging="360"/>
      </w:pPr>
      <w:rPr>
        <w:rFonts w:ascii="Symbol" w:hAnsi="Symbol"/>
      </w:rPr>
    </w:lvl>
    <w:lvl w:ilvl="4" w:tplc="9CD056BE">
      <w:start w:val="1"/>
      <w:numFmt w:val="bullet"/>
      <w:lvlText w:val="o"/>
      <w:lvlJc w:val="left"/>
      <w:pPr>
        <w:tabs>
          <w:tab w:val="num" w:pos="3600"/>
        </w:tabs>
        <w:ind w:left="3600" w:hanging="360"/>
      </w:pPr>
      <w:rPr>
        <w:rFonts w:ascii="Courier New" w:hAnsi="Courier New"/>
      </w:rPr>
    </w:lvl>
    <w:lvl w:ilvl="5" w:tplc="3B28E876">
      <w:start w:val="1"/>
      <w:numFmt w:val="bullet"/>
      <w:lvlText w:val=""/>
      <w:lvlJc w:val="left"/>
      <w:pPr>
        <w:tabs>
          <w:tab w:val="num" w:pos="4320"/>
        </w:tabs>
        <w:ind w:left="4320" w:hanging="360"/>
      </w:pPr>
      <w:rPr>
        <w:rFonts w:ascii="Wingdings" w:hAnsi="Wingdings"/>
      </w:rPr>
    </w:lvl>
    <w:lvl w:ilvl="6" w:tplc="9C12D572">
      <w:start w:val="1"/>
      <w:numFmt w:val="bullet"/>
      <w:lvlText w:val=""/>
      <w:lvlJc w:val="left"/>
      <w:pPr>
        <w:tabs>
          <w:tab w:val="num" w:pos="5040"/>
        </w:tabs>
        <w:ind w:left="5040" w:hanging="360"/>
      </w:pPr>
      <w:rPr>
        <w:rFonts w:ascii="Symbol" w:hAnsi="Symbol"/>
      </w:rPr>
    </w:lvl>
    <w:lvl w:ilvl="7" w:tplc="04C8EF2A">
      <w:start w:val="1"/>
      <w:numFmt w:val="bullet"/>
      <w:lvlText w:val="o"/>
      <w:lvlJc w:val="left"/>
      <w:pPr>
        <w:tabs>
          <w:tab w:val="num" w:pos="5760"/>
        </w:tabs>
        <w:ind w:left="5760" w:hanging="360"/>
      </w:pPr>
      <w:rPr>
        <w:rFonts w:ascii="Courier New" w:hAnsi="Courier New"/>
      </w:rPr>
    </w:lvl>
    <w:lvl w:ilvl="8" w:tplc="D89A40EA">
      <w:start w:val="1"/>
      <w:numFmt w:val="bullet"/>
      <w:lvlText w:val=""/>
      <w:lvlJc w:val="left"/>
      <w:pPr>
        <w:tabs>
          <w:tab w:val="num" w:pos="6480"/>
        </w:tabs>
        <w:ind w:left="6480" w:hanging="360"/>
      </w:pPr>
      <w:rPr>
        <w:rFonts w:ascii="Wingdings" w:hAnsi="Wingdings"/>
      </w:rPr>
    </w:lvl>
  </w:abstractNum>
  <w:abstractNum w:abstractNumId="7" w15:restartNumberingAfterBreak="0">
    <w:nsid w:val="00EF01F3"/>
    <w:multiLevelType w:val="hybridMultilevel"/>
    <w:tmpl w:val="005E7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97F8F"/>
    <w:multiLevelType w:val="hybridMultilevel"/>
    <w:tmpl w:val="4296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276466"/>
    <w:multiLevelType w:val="hybridMultilevel"/>
    <w:tmpl w:val="CEF88FC0"/>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0" w15:restartNumberingAfterBreak="0">
    <w:nsid w:val="35314D65"/>
    <w:multiLevelType w:val="hybridMultilevel"/>
    <w:tmpl w:val="A98617A4"/>
    <w:lvl w:ilvl="0" w:tplc="04090001">
      <w:start w:val="1"/>
      <w:numFmt w:val="bullet"/>
      <w:lvlText w:val=""/>
      <w:lvlJc w:val="left"/>
      <w:pPr>
        <w:ind w:left="728" w:hanging="360"/>
      </w:pPr>
      <w:rPr>
        <w:rFonts w:ascii="Symbol" w:hAnsi="Symbol"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1" w15:restartNumberingAfterBreak="0">
    <w:nsid w:val="3FC5303D"/>
    <w:multiLevelType w:val="hybridMultilevel"/>
    <w:tmpl w:val="B260B0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3306EB"/>
    <w:multiLevelType w:val="hybridMultilevel"/>
    <w:tmpl w:val="41A8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C15C5B"/>
    <w:multiLevelType w:val="hybridMultilevel"/>
    <w:tmpl w:val="FA9A8530"/>
    <w:lvl w:ilvl="0" w:tplc="77348AC6">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1"/>
  </w:num>
  <w:num w:numId="9">
    <w:abstractNumId w:val="12"/>
  </w:num>
  <w:num w:numId="10">
    <w:abstractNumId w:val="7"/>
  </w:num>
  <w:num w:numId="11">
    <w:abstractNumId w:val="9"/>
  </w:num>
  <w:num w:numId="12">
    <w:abstractNumId w:val="10"/>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A7D81"/>
    <w:rsid w:val="00131E5F"/>
    <w:rsid w:val="001B4F7D"/>
    <w:rsid w:val="002E528B"/>
    <w:rsid w:val="003F0BC0"/>
    <w:rsid w:val="0046718F"/>
    <w:rsid w:val="004A7D81"/>
    <w:rsid w:val="00504AEE"/>
    <w:rsid w:val="00601D6B"/>
    <w:rsid w:val="00711126"/>
    <w:rsid w:val="007733C1"/>
    <w:rsid w:val="008409A7"/>
    <w:rsid w:val="00866427"/>
    <w:rsid w:val="009517B3"/>
    <w:rsid w:val="00964B74"/>
    <w:rsid w:val="009C7F6E"/>
    <w:rsid w:val="00A80066"/>
    <w:rsid w:val="00AA5DB9"/>
    <w:rsid w:val="00AF40C0"/>
    <w:rsid w:val="00B34DA2"/>
    <w:rsid w:val="00B416E4"/>
    <w:rsid w:val="00B57979"/>
    <w:rsid w:val="00BA04CC"/>
    <w:rsid w:val="00EB41FF"/>
    <w:rsid w:val="00F7632F"/>
    <w:rsid w:val="00FF2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D0AE"/>
  <w15:docId w15:val="{9A50396C-011F-446E-8770-BD259DBA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3C5769"/>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paragraph" w:customStyle="1" w:styleId="divdocumentulli">
    <w:name w:val="div_document_ul_li"/>
    <w:basedOn w:val="Normal"/>
    <w:pPr>
      <w:pBdr>
        <w:left w:val="none" w:sz="0" w:space="2" w:color="auto"/>
      </w:pBdr>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paragraph" w:customStyle="1" w:styleId="divaddress">
    <w:name w:val="div_address"/>
    <w:basedOn w:val="div"/>
    <w:pPr>
      <w:spacing w:line="300" w:lineRule="atLeast"/>
    </w:pPr>
    <w:rPr>
      <w:sz w:val="20"/>
      <w:szCs w:val="20"/>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right-boxsectionSECTIONALNK">
    <w:name w:val="div_document_right-box_section_SECTION_ALNK"/>
    <w:basedOn w:val="Normal"/>
    <w:pPr>
      <w:pBdr>
        <w:top w:val="single" w:sz="8" w:space="0" w:color="C4C4C4"/>
      </w:pBdr>
    </w:pPr>
  </w:style>
  <w:style w:type="paragraph" w:customStyle="1" w:styleId="divdocumentright-boxheading">
    <w:name w:val="div_document_right-box_heading"/>
    <w:basedOn w:val="Normal"/>
    <w:pPr>
      <w:pBdr>
        <w:top w:val="single" w:sz="8" w:space="0" w:color="C4C4C4"/>
      </w:pBdr>
    </w:p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 w:type="paragraph" w:styleId="ListParagraph">
    <w:name w:val="List Paragraph"/>
    <w:basedOn w:val="Normal"/>
    <w:link w:val="ListParagraphChar"/>
    <w:qFormat/>
    <w:rsid w:val="00131E5F"/>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131E5F"/>
    <w:pPr>
      <w:widowControl w:val="0"/>
      <w:autoSpaceDE w:val="0"/>
      <w:autoSpaceDN w:val="0"/>
      <w:adjustRightInd w:val="0"/>
      <w:spacing w:after="120"/>
    </w:pPr>
    <w:rPr>
      <w:rFonts w:ascii="Arial" w:hAnsi="Arial" w:cs="Arial"/>
    </w:rPr>
  </w:style>
  <w:style w:type="character" w:customStyle="1" w:styleId="BodyTextChar">
    <w:name w:val="Body Text Char"/>
    <w:basedOn w:val="DefaultParagraphFont"/>
    <w:link w:val="BodyText"/>
    <w:rsid w:val="00131E5F"/>
    <w:rPr>
      <w:rFonts w:ascii="Arial" w:hAnsi="Arial" w:cs="Arial"/>
      <w:sz w:val="24"/>
      <w:szCs w:val="24"/>
    </w:rPr>
  </w:style>
  <w:style w:type="character" w:customStyle="1" w:styleId="ListParagraphChar">
    <w:name w:val="List Paragraph Char"/>
    <w:link w:val="ListParagraph"/>
    <w:locked/>
    <w:rsid w:val="00131E5F"/>
    <w:rPr>
      <w:rFonts w:ascii="Calibri" w:eastAsia="Calibri" w:hAnsi="Calibri"/>
      <w:sz w:val="22"/>
      <w:szCs w:val="22"/>
    </w:rPr>
  </w:style>
  <w:style w:type="character" w:customStyle="1" w:styleId="apple-style-span">
    <w:name w:val="apple-style-span"/>
    <w:basedOn w:val="DefaultParagraphFont"/>
    <w:rsid w:val="00711126"/>
  </w:style>
  <w:style w:type="character" w:customStyle="1" w:styleId="apple-converted-space">
    <w:name w:val="apple-converted-space"/>
    <w:basedOn w:val="DefaultParagraphFont"/>
    <w:rsid w:val="00711126"/>
  </w:style>
  <w:style w:type="paragraph" w:styleId="NormalWeb">
    <w:name w:val="Normal (Web)"/>
    <w:basedOn w:val="Normal"/>
    <w:uiPriority w:val="99"/>
    <w:rsid w:val="007111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PRAVEENKONDURU</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PRAVEENKONDURU</dc:title>
  <cp:lastModifiedBy>Konduru, Praveen</cp:lastModifiedBy>
  <cp:revision>22</cp:revision>
  <dcterms:created xsi:type="dcterms:W3CDTF">2020-05-26T03:12:00Z</dcterms:created>
  <dcterms:modified xsi:type="dcterms:W3CDTF">2022-10-17T21:02:00Z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YEkAAB+LCAAAAAAABAAUm7Vy61AURT9IhRhSiplZnZiZ9fXPL0WaaCb2vefsvdZ4LKD4H0z8cSSEkRRDwByKQwIm8NgfyXE4RWWGGZwQz+oXuXY84Wfkdb/D3sj7xliESQpLf1RqLEkmUP9t8rTU0QvL57Z93iXlQ1Z/92Tbf2MapXe4JAQGPnltibgJTmIeSVqZ6n8YR7tyLTdYXuQ1EKBrXoJRzca6qP9JAd6M5MBYbN3ZaK8tLpGEEyEnzvk</vt:lpwstr>
  </property>
  <property fmtid="{D5CDD505-2E9C-101B-9397-08002B2CF9AE}" pid="3" name="x1ye=1">
    <vt:lpwstr>y0d3/AbC/7cPf7fzxpfB+Lw3j5C5Vgz0SPMAy55dOUrRwLJRTyiHvNs4qHqYA1KIrPqlJx9qRvS5NMLgsRMlMSefhL4+L/e/XPWd+G/8tacmJkFLUbWR2EtEF3E7K31Kb7OIJfJWkxr5li2W6eNxbGwKlG9eBMcA22J0PL32OrgC+GTbHe1xv9DpW+LRUWmwVakspiYFv3l8P5qOlbSSEV/74YN9f2QyXBCaAcvJNBNk93jjQgrYXWeSZGQF03f</vt:lpwstr>
  </property>
  <property fmtid="{D5CDD505-2E9C-101B-9397-08002B2CF9AE}" pid="4" name="x1ye=10">
    <vt:lpwstr>3NvUPXz/Yl9ykMT54HkHjNZ7lhavFXkE2AknZa2WUQY2EObpUxgXwXPo2VuorK1XayAQj2o5N69/DpWaJr0f/yZ6DjL7SavoZhq3R7XhCCpU8mV0WykSwQWPirF4dhteENpqniXxHeSlIPSb1yqaqiPOM39SOth7LerCUsKsAwGZ22zNudM46cpYgDld5aJE98n93oBZGAA7r424lHaEsBvErjL4/laynLZXDYsrU2vPe6LtrIWKZvOfs+/2hf3</vt:lpwstr>
  </property>
  <property fmtid="{D5CDD505-2E9C-101B-9397-08002B2CF9AE}" pid="5" name="x1ye=11">
    <vt:lpwstr>ZUkFrlk8PDWOGIKhNGuPwXmkh2q7DfFHw33HE/3W3HwGHAAuntCtVugUUGaKuUN08HbxzI893AkIOSz+M2xkVNkRVQgAStDYc3L+6BUWaQujMsGnZUpJZy0aCGZVLjrL/2quwc8P5H3RNgRljYN+fovOaiXbw2o7K9gezGjJJGWog5DeNOtwlo797veyoINiq65b3pTLwyMgaEIq/6OF3sHwkzfrzejeNySVdtuIS9xqnPGPGa1G6HdYYi6d5T8</vt:lpwstr>
  </property>
  <property fmtid="{D5CDD505-2E9C-101B-9397-08002B2CF9AE}" pid="6" name="x1ye=12">
    <vt:lpwstr>vYOCKILYjSlU2ZAlHevy05HtZRc59XIbOHujpgaQX1bPpmbbqt87veQKHOQUlYtuaPhbTwto2iEj+W9tand05lCiSGnGLJfGIFgpglb40ygwY0rti+IXxss7yLLQ7dg+g5XodJNzzwh6BKPSXy5CUc4/4gjOIecMUVamjhPhaS2OlwgLlPYUyvubO1s/zgaI+hheEGtGaj3m4F/tkeEsVkmCdOtXPFenKcpTlYzD8DraAu5DU2/WbZ/buCNyC8b</vt:lpwstr>
  </property>
  <property fmtid="{D5CDD505-2E9C-101B-9397-08002B2CF9AE}" pid="7" name="x1ye=13">
    <vt:lpwstr>02dH6ofTR7hyBDixd8HmiYfpxvJLq34FU4Cz5cpqvisGS/bknmaBejG4O84dKmWWh4cjNNtywn18Pe2b0kjd/SzBnYEtV2wMyjFGXdGZ1Ukork8CzigFLzk93sHsLXn++toBeORJxHrJpcQ9nn2SY/BcfVWez9w7j1FsX/GefJIToCzfDrtmLlUBGqCT4BZhK7CaBiSYUAfpqh+RqbXCdjSxTIX5XNrNye3yjSbp4hTtsxyMHBkjnj+FL9TwMPV</vt:lpwstr>
  </property>
  <property fmtid="{D5CDD505-2E9C-101B-9397-08002B2CF9AE}" pid="8" name="x1ye=14">
    <vt:lpwstr>mVXplRsGAzvkOYs+nE6w0qNeEhPWSUQ79/71AK6DmVahDmYLCUbNbr0nophP34rrjmLnKbukLO5TnM6ZgLWBHd2ZyIhuBY72N6gexAfmtln1nQw2LwBjW93LfSWChlNtQEErW1YH9u96r+ztn5gs62T0HmhZX8no/ADvgKTVldpOUDa/x31vCP7E4FhTgeX2SFkzeIGKQXi9IlGA4llULRsvHeEUp1y+uR2+SyOd46vw+nddg9CL1GNFVjcaPjC</vt:lpwstr>
  </property>
  <property fmtid="{D5CDD505-2E9C-101B-9397-08002B2CF9AE}" pid="9" name="x1ye=15">
    <vt:lpwstr>0sTgJzDIhwIpqG5/2svrHUrBQef1IoSs0XxWQ2Ble5rAMZMf3HLKFDuGlZNTvuKqYt7Bb9qqnIM74ep+R91oi+juHt/yXDuRSP00HlS7yvx4QYLZU8Zs635C+KqavxHOhq725b8ErOCLAl3Fe1OA7BHFzHZDYCThNMdTZnKFCDcLlzkyJKoXaUvXWwDgX3c7+jSLhRZI64fm8n6txtgJXXh0TIqnulT9OfLSXeYYgtdF5LxLZeSK1JRCWveaQu5</vt:lpwstr>
  </property>
  <property fmtid="{D5CDD505-2E9C-101B-9397-08002B2CF9AE}" pid="10" name="x1ye=16">
    <vt:lpwstr>KUCHeaAXr+USI/YXivlCkrRe1X+NJbgcIfPm2aCP5wsp6zben2rJVTNEyvaQQ7N+3AJLS4ZPQpJHA3ngGuoeMukZO3aFxB+6nKhBgRh7QlCEiraqwhVWNW3ycH0aGHHl2dsYgFTeA9u6tx6LgINKAURrAXIGjNDPqUa8UkQ7hzKGtTC0AMpZQ4oD6P9u7oxgNnFm31l3MKlo6XPHTkizSg44qHDU4TiSZ/o7WbUrU+438vOJFYMtsqfFuOixcr8</vt:lpwstr>
  </property>
  <property fmtid="{D5CDD505-2E9C-101B-9397-08002B2CF9AE}" pid="11" name="x1ye=17">
    <vt:lpwstr>9QS1HvKng/nKLEr4+XLnNsbI+aK0fxjkWYOOtQET55mX4g+u0+vu5Rtf6yxkDxtxn3G65LVe/o9aUVKdNlEPRs6mJ2IXGuVUeQr0zZoe6KbI/OM1HPPuAv1Wl6f3PnPav1JUWpMf6oQqARM9fJ2BRnRmrc2DUSJs/TeWnkiZaXBBf+ccV63ZEbRAahpMUDa0HcbdRGjrrLJSDYso3PPYjVwWGtPj2HjPkgPhMC0HiSnAKyyZIOV8PziNSic9p7S</vt:lpwstr>
  </property>
  <property fmtid="{D5CDD505-2E9C-101B-9397-08002B2CF9AE}" pid="12" name="x1ye=18">
    <vt:lpwstr>Q/r/Kz9Dtq90NbRcfEjmO7Ij5TIaEInLYPmylJfMHk73Fj0gczGaG5WDYDrmLEEcUukMyJlapqJZZ4qHePmp/uO8pubQ4Jb/diXSz8Qk2WKOMue54koLoXBdmZcbfm8RUG2gLy5b9DN+CLv2HDNdC/BVjZ76dyIYkf4S6TKPAS/pbBjYVD7YJXbixd3SIwfkl55J9LDtKzOijqLC/NtwucYVSg/K3ROP590u2bHf9pv2HCdUqkMyDp9fWi6KhOC</vt:lpwstr>
  </property>
  <property fmtid="{D5CDD505-2E9C-101B-9397-08002B2CF9AE}" pid="13" name="x1ye=19">
    <vt:lpwstr>ufJq5W3Tu0PiZMUCn7nIhbQ9x6zA1C2PHf60aq7m+XGrNhkw5zITytzDM8ubvxRs966l8Dbd/V7CjHRTm3+PJ/WVckHJ9Uc0oFrkCnlABLoGdBNUArXRHHJtgbZOg0OqEmRInL64XwFQyomDTgiq6BGRLX6ZvPtdnjuy0AVu00Qe9rbLzstIK9fVLpRo1nFZR59o8flYFGF+3JrXmV9b7jaGvO5mjiHY34Jpnedyr5ZV8Z4CdzbEWALs5FL0/Ir</vt:lpwstr>
  </property>
  <property fmtid="{D5CDD505-2E9C-101B-9397-08002B2CF9AE}" pid="14" name="x1ye=2">
    <vt:lpwstr>QjaZWtatZMI03P3BRg/aedckURo3Coxx8Wf0ak/FndtP8x2SBOnGqGOfwKLunqXObMEoQ+jeh6qeHumh/li0LBTd2ch50B38BF/OysliTTK9/7cO9lsAiMWisHs7urABozo/kFDYMcbwKrWKucJwN/UUlv6x96mGRlQy1D9GHMKVSNDreY7CvpU+IneiefOAvh4sX6SUO6dQxiLT2nc84rP5n2LgJb81PaRSTy0pqLMEpLnLR6hJ5aSekohu9ro</vt:lpwstr>
  </property>
  <property fmtid="{D5CDD505-2E9C-101B-9397-08002B2CF9AE}" pid="15" name="x1ye=20">
    <vt:lpwstr>br8HOzjX7qOuR4Voc0VRjjdEN2xSasDKV1fiSeAv5hBCFxfmDVjW/TsMsEmzVlL1hinMzq69PvhyfsuhKC+pvXb/lItmsw3d5sC2CSM4OwJ4Llry8yB24mqDfpIxoDfJfYM2g6mdU31Ih+OYOLmH9Ploe/SLQaflsbf8h69kgWqSdF9w0z70rzVFJfwTCNtGV8qWWtz5Gan5g+4/HS5mnAOOt+FBYmmu192rNCqRbjb2aEYIsB8JX5MgO2jvI1U</vt:lpwstr>
  </property>
  <property fmtid="{D5CDD505-2E9C-101B-9397-08002B2CF9AE}" pid="16" name="x1ye=21">
    <vt:lpwstr>O62+ww8DjqD+AjjPa/FA/SxJBSlC7VcqySgtOmwyI+jjSoNXbv6mT/zpvegEjUvwSdaFkC7++sthDT8Gta7C5+vOWPbCbuyr4GTfRxk6VDA3PKzsfJJ3w8+d8IhXYnUNcsw1mxyNPQxM9nqG80WKvh2oWacSGVCyG9k9E/iwXb4lBgNi2ASnf+MMJcCdsBYoj4GZa3QpFoQ/kTcd+N+Yw+kB4Q+8bECdy7/Ci0ResZlPkr8EaWA2YIKJP/cFv/D</vt:lpwstr>
  </property>
  <property fmtid="{D5CDD505-2E9C-101B-9397-08002B2CF9AE}" pid="17" name="x1ye=22">
    <vt:lpwstr>ZXJPghWMQLDpqqaCv2COaJZlGSKsJ0Ny0DyHbafs42Az9PwXpOQvPCAiUbMWBO0y77lPAirhFtSl5HUV5fKYAmeGtzdPaIlG3nWdPbLfnNXKDd+URUX9ixi+MVQfZbV1cu2WZ2ulxeiVn2n9ShqdZAwqgkVsBomfhX5Zvb2nb8C3LcJYEq/TUUgo9DDkK/tu1Prd1XkVWENwYjMg1o2ZzmvJInD+T7aBIU1P0iG/6cxXNyHtFNeMkrhuDa8IB4B</vt:lpwstr>
  </property>
  <property fmtid="{D5CDD505-2E9C-101B-9397-08002B2CF9AE}" pid="18" name="x1ye=23">
    <vt:lpwstr>FtinEwgJuMOsKbcFNr+UDrMcG7sGLU6AktFyWU1sqALayeinmm9CM+zu0JFVIchAHat1bMEfwmsaFpe//iVxt1Pb3ch71/yl9n4HzkmePDntPtUMCe2k/KvclZOxoEEAWaIMBM3SOueX1bms6vGo3mmZa+kwcOsIrzQrHXmJCSf3XNoWD2lcviBoPaXniOYOyvlM5xVQ+T+3bRjxZjnBJHrVykT0Kr9lalvcJd+ijtcYS+ROGvafr79kZWe9ElC</vt:lpwstr>
  </property>
  <property fmtid="{D5CDD505-2E9C-101B-9397-08002B2CF9AE}" pid="19" name="x1ye=24">
    <vt:lpwstr>3VVNs6LdbBHmzQ5L8nTDMSKWmdnWcODKwZCBWsEhofysomtGJ1Bc6RVbHtKNmex8yuKXDbk+ZcMURHn336xzlCnlApsg57sZ3Z+LLuZCEgCF/QYJvFTCnban/BYEtrIbrsPB1ZyuYDo+IhTG8VBAjk5He8rO0tjFzMgOrQH2bOtzKjXEYSPUkJ0fSqElBv4hjRm5PHQf9M8hV13rxMgfxyD+pjB/+x08bLGcIvbFaeA5l4FOFuW3IzwDtX21jhs</vt:lpwstr>
  </property>
  <property fmtid="{D5CDD505-2E9C-101B-9397-08002B2CF9AE}" pid="20" name="x1ye=25">
    <vt:lpwstr>kb4hipdspm+soojZeukL1A0LYL5ZY+OOhqAhQ5Sp285mNNPV+41KBofWqlMhmjmpSCPcLwOr7VdM7mDMH+qxUBbF0cvSqvvwkgPIVVpd3pkFweQT4zrIp/cGnD4uw/ysI4JZKExfK1jOgy0mytDT4mGDbZKz84Afv+oPutOvySKBUyUst6DhisU1hzpLXeZkZtIMCwwHeKDeXLrY3T/D/E4QqAaioyKGmePrfPJ5d9Y2aCkkAYTOw1TBc88nfnC</vt:lpwstr>
  </property>
  <property fmtid="{D5CDD505-2E9C-101B-9397-08002B2CF9AE}" pid="21" name="x1ye=26">
    <vt:lpwstr>pwwfZlgZmRhfb5LMOvhV2WB0vNWRDM1AkYfCUxSoArqDpj6Zd0l9/1FZyRKvhYCIMFT+Lat3zTLaOn9R2i2eWpVdLs7OlETosvdubL1YnhOVXuHBWqlDds8vfNrq2YIWGjc2VezqBrm66b/loXVhDcBY1oYoIk+KEwSkT+zkKx0OJXSseF/V0c2KAZD4Nb06JrKhk1M+n8D1BoZL5HIshtC+HTrUgPPlS91BAK9vtiuzU9Ofthj0LJF/v8YslJ8</vt:lpwstr>
  </property>
  <property fmtid="{D5CDD505-2E9C-101B-9397-08002B2CF9AE}" pid="22" name="x1ye=27">
    <vt:lpwstr>FSqFBnvI/PHwYsxxARaON6G77XizH+uOegXsYV3YTU401ao4XmRerY6Z5YUYch641hqb4kC11TVmBn4IBpTkNpKLMjn0vlt71aP9Vk98thRvPaJbY3pCHz97e76diH2M5iBxeSE2pQgDOg2CWCczxWxeCZ+npnVsFumn/hu/SiErWd+sizovo17zyYD3+pn8INIBoj8kD6qLm/cMzDdLryHPo+y0e0bImNwxlO734G2u6tnIDwkfPkTmwOHD7kr</vt:lpwstr>
  </property>
  <property fmtid="{D5CDD505-2E9C-101B-9397-08002B2CF9AE}" pid="23" name="x1ye=28">
    <vt:lpwstr>idfEt1kedFZV7GkWYe/kXkpvpA733miU8MIEK81H1kWVdOhwH4sfjIasVIn6QsxEL/kCU6HoxkDLIDPW2XCXuiZEIizAl0JpBbxJOfKa+uFvNIui5Xb/akQW2EbxDuNIHlgt8DIo7UoP6vcirlAehRTEcUQ+HQXjy6Eu3UZqAn0HEjcesJXviK71w3Gi5LoPSriDq6Cvl17TLP5GEAzrTmExJ2aF0D4jmtGM6ZkiN3pd9SHGGh8QTIqGEb7mEI5</vt:lpwstr>
  </property>
  <property fmtid="{D5CDD505-2E9C-101B-9397-08002B2CF9AE}" pid="24" name="x1ye=29">
    <vt:lpwstr>r6lc3C4fCPtVCfcMKOTmxwNiUQLpgZBApAL0XB/Sx9hKWoi8RtpetWO2Nw/ozZ5HIfrt2spqJDTUYJInk1ujzudWd039aaxyyUfrjS1FF/H3YgqDeYMB7cogteyYuqcdUXpJI1vs1pTLI9r63zBM+eg+N5mC7rpG5TyJ4SGC93B5xj+gHE3pMBMe4dU1HrSLUwd4J7TVp3SjnBzKmn3mN9+NtKWl9we6yvgG1tJDZ2FEhCx5eoBiQQI8oZRvVoq</vt:lpwstr>
  </property>
  <property fmtid="{D5CDD505-2E9C-101B-9397-08002B2CF9AE}" pid="25" name="x1ye=3">
    <vt:lpwstr>0lwiykMwhG5zX8w+NKi2X90irT1IimsenE0JiKG2SfmDIbODNdnhmxe0fLwmGK+y53DsN0VVFyWMPE853LSCtto7nKqwPXgwSudCjUtb6UQLYce/D2mXNQzcHpmXYx/Yd5mLsoDBE72hX93WNF3mP2o0wJcl2/ZD2vHsu6TempXLx0rPOwwcc/zf5uBh4/hHJqIxhlZES2hAqqjJG+qXeuiER5AUGGku+j7Dccd1tMrdn4Q8Lj0AKj6eB1q8iwA</vt:lpwstr>
  </property>
  <property fmtid="{D5CDD505-2E9C-101B-9397-08002B2CF9AE}" pid="26" name="x1ye=30">
    <vt:lpwstr>Z3eJrrG4xFUba3q0I5DtUT9WL9ioB7yBJvgVr3/TPt5mRsATvCtxfEh3i8kNr4KGC0grDmAFIK98axSUb+nAfEQACxX5TCFJNbEul+RPL5o/84oEUYSrqwa1IZUT6isYXfCQ9B3fkVwEr/0T8nKH67CFgjLqK6lqBGBAKqRQxkVlD6tn65fF2ffoDIGRNefDdBfy+xH0Opwy7VXzOCVMWx+G28g6Sf3GLDVoix6uFD5xj9qLoDTY5j9b0hSHplP</vt:lpwstr>
  </property>
  <property fmtid="{D5CDD505-2E9C-101B-9397-08002B2CF9AE}" pid="27" name="x1ye=31">
    <vt:lpwstr>KxlMwQs/b8K7t9rzIT1R/F64ugwLD9G4hKz9vyRjhTDHl7wjlMvfZub69kxFUzQs0+jSAU3sb8uebYH/tVJW9TOj8tzMKvk6bMcoR8BSsKyYtwf1wGImGvPVsF8aH4htRG3iRyHZxEU0GRkzbFWhLElCh9Ptfr0NS60AhzPyRrH1yICx2BuWuyRccwCa1+wb1S1FrfwvdRzsXv4xWuY/TamwYYR9WO23V6GrrmRREs7Da2Y8BqW9bkZerp0bnaE</vt:lpwstr>
  </property>
  <property fmtid="{D5CDD505-2E9C-101B-9397-08002B2CF9AE}" pid="28" name="x1ye=32">
    <vt:lpwstr>Zhdn/nwCx0eX+iQwQZS6Iqw3foNwIyboj3rwyV86pn9NeAf8fPNaFveozoMeedUsvcc2zMnIN8O1gVCbE4KxvEe9TKApFP6KlPxkrmaVj4OkLL9H1ZbNGEeb9jywurZ6GUKJUQuaCVPvZ/EV03tSwBbbB/11N/pGgJQ9VCj/BpoNxUwNMceCYLXYgw2AFytgrWajYNkeRZ0n/v466rpL57ddz/JjJmRX3thSB6RErANVIlGZLQvJF6Xbx6lC5+1</vt:lpwstr>
  </property>
  <property fmtid="{D5CDD505-2E9C-101B-9397-08002B2CF9AE}" pid="29" name="x1ye=33">
    <vt:lpwstr>X9hOv9W774n8BQ6Pz318mXJ/mf6N5wO2zNtkkS4wlWe9JzCkvGavqboQpn/hOodGmwfgzh9U8svOmk1yvZQ49qqsdSsYQQOTUloF94gigu1mJbLVHFFoqwq1doxhf2uT+x9lViurT+fUUZz8GgESt1l95FxcmezZlSJU9ENJQlrk9YFBpHT8PmIitcr+Q5KOZUGJ810FtZfs8KO/QrJxiFX+oJVekcDcI7E4Jbh8R/me2vacxpzekwq/782YOSF</vt:lpwstr>
  </property>
  <property fmtid="{D5CDD505-2E9C-101B-9397-08002B2CF9AE}" pid="30" name="x1ye=34">
    <vt:lpwstr>HEhBgicp4h29PXbz1pvk+iIe7Avn46TuveVOrogDEUy7mcTJ/4bOruEzaw9/K3bkCvSA+QyVcL/oHVRfqEFl1tsrA89KLSXv8d00KsLCAG/Lpx6Zwhdjq+yj7Bj8e5DYvcCjzwdiD/rZSHNFD4O1ZtiS1AuLdw90sh7bo/+qfBhPXM7dYyWkZYkm0jv16POvlA50uUfmSUDSfxYPDuQT9qOso/LRBgFATsuZfKDxNygl6ziET26V5gDFNpzg5qf</vt:lpwstr>
  </property>
  <property fmtid="{D5CDD505-2E9C-101B-9397-08002B2CF9AE}" pid="31" name="x1ye=35">
    <vt:lpwstr>N//mENG+t54NxKWDoGu0ieeJi+E/qjOVSR5nne0P9wenNaGQQSyoCT4ZhgfJOW6vRzlT4iLxCsGw6XDW/x+ZhXyubAgmhP9JXLRSrgwo1k0ETWuVT6OHrwFL2CW5iRAfSUarKo87K1h9PPdgqsZsJCxVBLACtfPyuj0LQL2t6bIQOHGcoawfT6ol/odBXimufHCRglKhHx/t0RIE5nCKNf5bIKKdFg/+kZvOLoUaM4k3pSFKy1vtGbVoJjKX97y</vt:lpwstr>
  </property>
  <property fmtid="{D5CDD505-2E9C-101B-9397-08002B2CF9AE}" pid="32" name="x1ye=36">
    <vt:lpwstr>wSSd49Qj1YWdX1AdIHYp7iJ4IyxtPYY5LvZryT+lMrgy8+9N++HJEcweh/MrY546jps/C1UHtz/OaDku8tgCGkneqmhR2ZbhbBcia59MQB/jaxgWmStmC0/9aWNv9aI9WnGpjZu5q82mVfMmwfxxtQr/tjDzkjXTUUPTeJF22AdTdKsRgbk1hjuzA8J+DqsFIkAP1rKYNbNMkEnQ7NGgwG1mV3qquGM/tvrFMknnulKCTMsOGpvurp/JAr/h2QP</vt:lpwstr>
  </property>
  <property fmtid="{D5CDD505-2E9C-101B-9397-08002B2CF9AE}" pid="33" name="x1ye=37">
    <vt:lpwstr>2gWuQfNKLvcytIS7NMicg8Yhxx2e+TQn+aUlIUivQyR/YJB7XAfgk4/7iDj8e+M5/OGB5YGfc5JJuE0zunty5ExHb7EOx2iQ+ICoPUBv1ahgDCd2WR1yMjisyq0p4dUCJU3pW07phBzn4apUjBRvRIWF5qioWf9anXG24wGW+GPkv9YVRZ25aM6gFCGLAr01LLMhfd4n57RdlJjsrdv2d5nYyRKdsoPymqYggirb8Ttj2VMlqKjP/xOldhM6SRy</vt:lpwstr>
  </property>
  <property fmtid="{D5CDD505-2E9C-101B-9397-08002B2CF9AE}" pid="34" name="x1ye=38">
    <vt:lpwstr>9iLBZYOtKjSJpdOkG16N03BHFsNVdjjXoOVanfQ0iNhnr7smDRfNY3HyD4BKP9hbepnloucJ6/yPqsDWInUo3xl0AxZioFk+Jc1tJoY/7VjZD9Te7uAH38iBn/xUXdJUr1t27h2aVdwLtyjDLOJSBewl4PSpdD4+/htfOq4ZLbpe5NRcZeDWke+iyuyzroe2JyokRVSu+RW9l4TuBSV1ZpkEMuylg5LZ+jrGpo7d/dY85TSEvzfKkhs+Gk9maZE</vt:lpwstr>
  </property>
  <property fmtid="{D5CDD505-2E9C-101B-9397-08002B2CF9AE}" pid="35" name="x1ye=39">
    <vt:lpwstr>DsLbkh4uLhqqtTf9YYwgmbuTYZAM4WXgYFeTL6EdbPNLgFcVWplKS7bwqCJrrINOBIDGt+zTXbnDL4EI9+kc8/ww2xI7aTWb2yX9Gkj6mnwNd4gVrTdfu5BiqxxsGwCLpr4/HwxNXxTehPHPIoL6xUPKa1D6BMygIzNKUMjxl0aHVOTYQyOB63UnIG9RP98arsBL/ZCBrr/Lu2FvjYPZBRWpiuyf3uyoHfu+nczFs6dShRHgG33x/U07SeSdpQt</vt:lpwstr>
  </property>
  <property fmtid="{D5CDD505-2E9C-101B-9397-08002B2CF9AE}" pid="36" name="x1ye=4">
    <vt:lpwstr>ylJtReFO87+XeDQpmOKYrWUGUAtvaNRrbSXzQkiOYRuj46YJrNBj6oFJPtZUrG9L3N3vY2Pr3jdU9Udm6spM0qt3Hdv9MdtUQ87MCZ3zlCrqtJL8Qc91JHQaZoM7ckDAz0rXOF/evP5ZhKtRyp+CijTS2dupC3amW/yMEV75vcbA5euSSLhtauq38vwIMmaw5SyTZNF17usGwLH9J3R/OZVh2ZE9caUkKv9NDy652AuAOIQJGpAne9gPJsoc5k6</vt:lpwstr>
  </property>
  <property fmtid="{D5CDD505-2E9C-101B-9397-08002B2CF9AE}" pid="37" name="x1ye=40">
    <vt:lpwstr>CwUBNe1C6/N/HB8yMHRKOwYZvRNN5huJzKz+Xrx8udf7U2HCCYtYqUCEUtifDHhPr7PPUtCs0f6ZPrMrGkWF+A++boLI/ICl+uthzZTsY1T1je2PcVyzkU9GvxsV5oHlQMyEG65S8oXRadliGFdHQXO0b6WCc7ly6BxUFZt0S2GLgrLEH5ARJ9MAjw6Nzy4BOp7DG0nMXPG2Xps6HNRQI0utaVBSBUPCK+/s+Y0R02+EaGq7A27XHf3wN5Qv2Yn</vt:lpwstr>
  </property>
  <property fmtid="{D5CDD505-2E9C-101B-9397-08002B2CF9AE}" pid="38" name="x1ye=41">
    <vt:lpwstr>zfN7o6KDu9jeZl8VO4wvBceaRIkL9NtziiyHgFUD5De3AFm/NwkkOHZz09DEdQNJu7AbZg2NB5TYM3C9Vq4W/RzfXRKQHUH86picR9Nd2owIYhjqucMNmuw4/0I/jcigbAlb3mnsr7cHUDNZCisTSVufHv9ZYSCnSS3TSbMFQ3QPabl6FmTG3nYiejOMPpkW0nTj780PsGI3+z1IGLjDb/MsUUOL+Jiiu7oCGXDfPW7y3VocNAftHFVUFrdWoyI</vt:lpwstr>
  </property>
  <property fmtid="{D5CDD505-2E9C-101B-9397-08002B2CF9AE}" pid="39" name="x1ye=42">
    <vt:lpwstr>dw/kL4p0EcbNj+qjsz7CBUE/wtUgnaAZe2m+iVVJfPlMgDGWCHMcWXE/loQNxMGrEsnlp1q39VLp7hCjwrvz+DtksLMHt3t7n6fw2hPNnkF2jiIwqFhYiIyEluyoUdd+y4+JcdzXNPjpHGvibPi81jUYKrA0ZcJ+BRk7FWvPtD+geGcAV2UZ2KO458tutVzWqNPz4dHgRX2l3lFtuPHc6O1QSJ98O1dptfjE4ieKvBOuwZfe/+QukZOVPIOv91+</vt:lpwstr>
  </property>
  <property fmtid="{D5CDD505-2E9C-101B-9397-08002B2CF9AE}" pid="40" name="x1ye=43">
    <vt:lpwstr>4kLb6nWPhoCCBvnuCfsQMEQ3DLLMFs2OcEVQWcJaY1OLc2YwrAo0HiF3PIz6pgGU9blO1gidD4DAbzXkJgA//gKNDxXw/7upjm3XkGfliasClhjzcxTxJzg8kFdVStT9lVH881E6S5Tf806SWip7NVAM3Nz5jEtrnJ29Ci1catnHIPUYOM+k0SINGSBXPyR2DI5K+F/D2U4zzYfMbVfAWeBWDWdI6UR2JZezc2dT6f1qSA1vgmb9j1IyS7W++80</vt:lpwstr>
  </property>
  <property fmtid="{D5CDD505-2E9C-101B-9397-08002B2CF9AE}" pid="41" name="x1ye=44">
    <vt:lpwstr>8B/0SrDsOIG0CO/+118hKcJ4e+OpjbeY6Uk/vOTCAIPj4US4v1/SPHHRv4eOPiD3UdzuQJBLve3HrZocbdTQdIj8QG7wFxm/25ib8dI1JXmbFf4dVU3kIFDTWhDLWxrUFm1U0WynMejeB6a4J2rTlBvr2M2motbNPSDG3FjhWCjlwZB6I34sNt434TV1ISS05lWFVkQwCsGpFKCJZryXuMlRi+5z26pDhlTEhqVIgRXa5qVEwzK3BPjbGgDGrhy</vt:lpwstr>
  </property>
  <property fmtid="{D5CDD505-2E9C-101B-9397-08002B2CF9AE}" pid="42" name="x1ye=45">
    <vt:lpwstr>HQSdWr0eHvr99SC/zLUh9vbS/YoSeYeBy0L0A5UnGtV8e9DuU0Y6WII3M4ehas0FZXfCBMttALvw+AJT5Oy7UP4z/OXxcQSLy4POwMbA5vkiaHOuKm73LCtMbuvKGiGO3OHjHNwTDnr12+pL7F3ROina8q9XSOrUKqGZ07p2VisC8AfV42K0LLYbaVSJf0YdzbtZWy0w7OYW/ex81TPAzCPLTyh3LByhTlI3QqFJ1Xg/EKrTfd9LEq7Ztw5K5ud</vt:lpwstr>
  </property>
  <property fmtid="{D5CDD505-2E9C-101B-9397-08002B2CF9AE}" pid="43" name="x1ye=46">
    <vt:lpwstr>5YhgmO6vOc3NjB60O+gTpbX9cBbVBIx6ArfFMIe8zHAuWY7nClE7ykoWbrIkJk4gMbnCgxFi5ROddAjiKbmzYz9f3igHIi8glfSc3LbiHEn/yO5ekLuqm+iqDidPRHpWOw3qlQ/lLfNRP2NxEr+norA6m5Z0jKn7eRTDEep3dx5jnrpe3EWXMG+NvL9Y9PtM8YyIrphySgsQ6QIgK9bFGgLJEp580cFBuv1cw9Mf96cOTtxSqrozidWku4JhCfC</vt:lpwstr>
  </property>
  <property fmtid="{D5CDD505-2E9C-101B-9397-08002B2CF9AE}" pid="44" name="x1ye=47">
    <vt:lpwstr>lGf3QadypEsbiTqb2fNkFwa1uetcVcJfWaQ+hi+TI5kmIGwg+ub2/bbQaQELCs/J+8A7IulZWpbtg+ITaSxPNZdkGKYXLnBTrQhlYJqZflcAxcX3dACN5asqnZv2iWLfRBdTUP4bRCPlfbUlOYUGWf8Upi8m30CnVzh3/bM5JcxaJyy3ophrE/Jv9kKR8hh5BN7wZBSkZpnEX4IpqHrbUoJwfKDalxnXt8W+NYPKZSu7X5tXyFkFqN11Do4kX9D</vt:lpwstr>
  </property>
  <property fmtid="{D5CDD505-2E9C-101B-9397-08002B2CF9AE}" pid="45" name="x1ye=48">
    <vt:lpwstr>ViOMDPFam0/lOwveEIeOfOe6dl7lmn8FLtCLvOldyPz8h2VNNr6Z3pRHlu0eHgEvWSDrdHyoril3QCp6G1fQ+UjQ+xdKRU/6eVWToGqZvVyQM60JxWrwjY3/ySoatG4ei7LcrM1i6gC174XyV7m3zr6a3/J1by6Ac7lDcO04myDw3ylY9l1K3OuVbnybLrQ94X1eW4OfbjOR/G7NlqchGOWcQzfCNvlT9HBwGBn5KWSo6HE17JXDeiKTfV7qMhW</vt:lpwstr>
  </property>
  <property fmtid="{D5CDD505-2E9C-101B-9397-08002B2CF9AE}" pid="46" name="x1ye=49">
    <vt:lpwstr>kE4oP/yl+RY9wQZ/tWyu7RyYEQu8WERWuGa5gdpKRIt7VRXzrap7+z+n4ELMTk68uXdj97xCuLxEFVLokhrIPCmdG4RqusbtOJmLJxR0S61ezLfig4dgWQnL7JQ7VQJPug98K3DYVTeYfdn3rMBfBPy64bBU2wZZrQ1lrLRuctOG3fTguECirOiMRs+DC+bdub18o2WYGxitKnIBSUX4bjuLwNvJ85ZzOPak1FFRwJRmVdwUwzJyfneYE2TeXGw</vt:lpwstr>
  </property>
  <property fmtid="{D5CDD505-2E9C-101B-9397-08002B2CF9AE}" pid="47" name="x1ye=5">
    <vt:lpwstr>GclFQ4B+NLBov1rGmDoU1r/50pjOkh/W1eENypLD9168kfbVRsB2/CU8iIiIbfREEbgCEeboWYvK+/284m6pSOOg3vmsk3Mhuz8rSEkMAQ1kOCt8RbnL+hX1FBE+U7S6RUPPhm7nRBQj/d/MkOG91URuJ/TTjkjedOnQxrdMXkQZNjaVlodOWgymjlEfnmnBUTbdrGhVKStyfaNPjy5tNw7ocpvkS+2eif3om1oJ2De2z1s3wR7KbD5GYAIiyge</vt:lpwstr>
  </property>
  <property fmtid="{D5CDD505-2E9C-101B-9397-08002B2CF9AE}" pid="48" name="x1ye=50">
    <vt:lpwstr>gSlVTI71pqRZmMktmR36VMksVxSRp1Tr+Zi1qD2Xjtj/VlZsQ90cMW71TaR2DIcpbEThZtSkqvu/1x7uhPNQ3v5xSr+lB5z5/U1H1190OrIY7VwneR21+KVH8WFp4GkOABx2l2qwT5ls3JFNDcSFii+1yBoMsg9NcxoWKAuxmq8IPJMzLUgrkaUDZ7cxSG1YqU79+R05BKdFJkVdbEpF+ocmG82AGYdSqHzWxDmcQhGDMzOzv8KCBrZqVCzZkhO</vt:lpwstr>
  </property>
  <property fmtid="{D5CDD505-2E9C-101B-9397-08002B2CF9AE}" pid="49" name="x1ye=51">
    <vt:lpwstr>uqud1tRIC/XvqadSZ/tfp0LP/pH91hvQ0uLW9kgKsmXOoBcwsasWTiRkqu77/2qIu4tNCr67tTaYOqRTngQDQLkqnydc3ZeLbZz48qrhmBdd3DipJPkutMhMNyF/yAaTKbfKlK28ZZoQ9kecbszIgoNdw1+3apHEIMaZNDuD2n2fcxZkKZBEuFxCTT29agVWDVJkKQZwW/nPOjt8NSKRYWysnYN57zVz4R3hUa56WV0E0R1YsTmvX6y8RwOkSDo</vt:lpwstr>
  </property>
  <property fmtid="{D5CDD505-2E9C-101B-9397-08002B2CF9AE}" pid="50" name="x1ye=52">
    <vt:lpwstr>OaKE47w5h9elUnn/pOxBZYXqVQTkC2HynZh9C2YFRXzZNESCnbrR7ykQBgB4gdmLMLngQE9owXv7k4kJxBTSFJz8yha/yXr9s8nPrxHeTj/nZ784JcKczpaAvylhcp86pIjqaj3a1ZTDBcCmbHWgKWsghHlhbUP6+UhUivtIrwkL/MHpiaAWsAkEb/1oPkQNd7gFtBkyA/FGh2d5U7oLA1yPufQ50VbyWBMLIJniTdimPjHqYQsbUDQBCSPBRyC</vt:lpwstr>
  </property>
  <property fmtid="{D5CDD505-2E9C-101B-9397-08002B2CF9AE}" pid="51" name="x1ye=53">
    <vt:lpwstr>A7+cnwLVVljlr26oUOPL0nja6disXfqoUtBeZ6FLVtUlqC3Qj7XLhjGYH+cwj47z9zH9CPBocF97TS3nVYU8zkyt/bacyvov9ywrvAOmeh+5X5o20Pnbru84b+qCMmRyDi3ChobGnGXrPxdBWbIiGHzk85MSY4Q1MvAvey7OydNCSn3NtYW+Nj4XL07SnaRMy3veHIstYXvT7Aj9Da90W+EUCZlUnueRrLXtinT+PYu7nb31qIoppqG/bYqeUYo</vt:lpwstr>
  </property>
  <property fmtid="{D5CDD505-2E9C-101B-9397-08002B2CF9AE}" pid="52" name="x1ye=54">
    <vt:lpwstr>veyrQXsxK+GyiLptQkFcP0+zBAKqJS/ZGw3CXCUtaoFbfViDzAXTJqjNeBOwi3p6Se3/jfCpVAWGoVFxKQ0XKwkf3k84Ny17w0rcWSmDdWKccUddyyHd28/IITVJ0Jl63sUhYZvyVYZPs7nRM269AzImPDccyUnvkCWe9dzrgDfRYLFIQqnHyBWGzyTQTcyd3UVOFv+5NcxLvf0OHbSUXnMWJdGFSDKYSlscN/EubVcb8H26lRUcry8Z8YKCmky</vt:lpwstr>
  </property>
  <property fmtid="{D5CDD505-2E9C-101B-9397-08002B2CF9AE}" pid="53" name="x1ye=55">
    <vt:lpwstr>S2YybVMuMpfz3x9zap/1LD0L6KPD6EMtSfdjanI4q5PiqZidHXNMTN6nTt1g+ZDYoo16/0h/F6+e1R7KkLHJzGbvyQQenRsCY5/6HaxJOoexOWVQiji/K4pXkLo0rw0xJ2vMZRLBy/H0blh06pS+bjeLn57sLXEwjuzjMLU+PtwUqB5EIYntOA9LguchD8eduv0+rMGOc4AxlxL7uC+EVo+5+Ti85GNhxjRZ+WOTUfd8jbMaKvQKNnapZaCWzoG</vt:lpwstr>
  </property>
  <property fmtid="{D5CDD505-2E9C-101B-9397-08002B2CF9AE}" pid="54" name="x1ye=56">
    <vt:lpwstr>5czrpB/TAp26RXLiRt/qqGIiKWW9z+w/KtW4dpfVEQJ+RR57JnfbaHMikKqhKJLSlJdLYRq30O0lN23nha5k8wIe6maLPZKxjlzmxbaekEuvyow/VE/yW6PJL1Txr46tpHSNlfoo9IK/3RzSuF7V5XjF1qIhSsimdTI6hLNdoszmtWNsUFLhBv+Opj/EWTYgX6dJEMgYC5pOy3XLkOaq1JLtt6uU/Uc60xNgOr9goqUcQkCTIgNQrg9cZ7h74bK</vt:lpwstr>
  </property>
  <property fmtid="{D5CDD505-2E9C-101B-9397-08002B2CF9AE}" pid="55" name="x1ye=57">
    <vt:lpwstr>ggHvlRpFof/X9TARo1mUGm8RvkYBnqldxDZr2J43RKBjXjX2ahHf9aSS6Ee+WCww5zMRelXYksVC0OsiYTZE06dUCS5LD13W0/MefvITmZMFkTrEbDvU+upBQKNdDd30YBmBx/ekm5IbUyAU1kaq+SKZ+LPbgIjgESN+0CFQcfmk4etFiAwjVG3kCgHSUsrVDtwbw1PJB37U0V6Ob7OQmiB+s2bT3PR/BnoK2vG+X23Akhggmptv1GctyJXG9a3</vt:lpwstr>
  </property>
  <property fmtid="{D5CDD505-2E9C-101B-9397-08002B2CF9AE}" pid="56" name="x1ye=58">
    <vt:lpwstr>lj8N39eVVlSVIpSS8vH+Ki0rEPbagVSmmZg/ObOSdSB87TuvUe5FH/KKl2CuPI5ptFhlkz1brEC3vNeWqJvmWpsrybTV09d6M31SlTGe/ioXciK9U0flm7VtPfTvhA6v0px+HiP+6uAZthrgyzD5Zfj5SaLDDXjbRP2Y97Mgz4LZibHg3D0iUVeIuepSde1hf1Iz5Ud+w26WyNLC3Q33ffqmLsjWdowzZ3pn17x9O/d1AGWQzUYvKTn2NCIvy00</vt:lpwstr>
  </property>
  <property fmtid="{D5CDD505-2E9C-101B-9397-08002B2CF9AE}" pid="57" name="x1ye=59">
    <vt:lpwstr>anf9YL8WYjiA6ZFRYkRJ8dPwdCRotYBoGHJG1/3V4YIB7pF2kll5dD2WlW9dIibaXoLyjgv0N9Y1vMTJaBwiQO9nE+J8nkERgB3n6vMr1SomSkjjyoPfsL3p4zcG3N7N9HrviVkXQ4MjhvqJrYQiNz0l82cCTTjd9iIFPulxxH+6eq0CafwQjmHT6MWAo0EA39LXQW7Ddb3CNcKTirefGsSoTW2rnEBqOh/B0y/8GCX4RwBEF7Dv0BKgGvCk3tt</vt:lpwstr>
  </property>
  <property fmtid="{D5CDD505-2E9C-101B-9397-08002B2CF9AE}" pid="58" name="x1ye=6">
    <vt:lpwstr>QGktpWy8jNRreJXraSq3RspT+I5iAQKyIzVZfvAR1jQWAXro4A/DiCjN1YhKPo+4br7Zn5qTt70Zqs0CbSOxJemMq1atj0l5QTs7XFQGwRhU+SP6sSnVRahs6xgNkEJNd/V680CayfhPsabvIH/QW/txIPOXQcpo/vcA4akWFuAIs4SSBHW8nA8Yx5qs0uFO9NNFLmjrzdWk+7FEcRckrB0iNUMyLIbl60MCMQ9W9v1AqEnMF/z2tGTamaZqvdk</vt:lpwstr>
  </property>
  <property fmtid="{D5CDD505-2E9C-101B-9397-08002B2CF9AE}" pid="59" name="x1ye=60">
    <vt:lpwstr>+lfUSIZr+R8YENzy2lN8K+06FclByDY0OyzlzZunPibl8mVn6rrX/sxCR/wzDIVP8EpR55mhhmRMKjx81bTyCXB7y3AGc3+utfKx8uN/w28UAM+xXm3EhNpNzK6D37gxJA5bSv1OM6upRy31ZjXIEjwirtNk22vF9XHJSxFD97hwsMzHASw7/LUrL0JhThpqsYEb3zhUwj7BHKb4zuHD6hq23SoRFTLhmrHSkJAoqfM23giVgk3GCq5j0Vu8hjp</vt:lpwstr>
  </property>
  <property fmtid="{D5CDD505-2E9C-101B-9397-08002B2CF9AE}" pid="60" name="x1ye=61">
    <vt:lpwstr>xlcQZDoTI0luHfxdKQ3WvkQC6Uds0wwjCQR2/ikCWrifK4gidfS7NGBLBVdN78qmWusTf72ZRsE7TWzPh0iovgRBUqXrYiWR21LIsqJUfLCzkdegI0Rq1Weqbt1SUCxEAZZN4CscMyIYl05c+Zhry8Jl7NxvxcmXqkZq2PJlODYfKCzdhVkOC28DbOowPxnG6/OfPt3BBRcPIKpMT2BRIeu7V/Av+BpQ/VfGQmgINqLz/4bdUqPc0Xn/yFRmlyP</vt:lpwstr>
  </property>
  <property fmtid="{D5CDD505-2E9C-101B-9397-08002B2CF9AE}" pid="61" name="x1ye=62">
    <vt:lpwstr>UBn/8VbM3p6B39WCFuZuYNpxFSmWWfoVPeFn7jSVeQQkICE89cFm61wgedJQS37bOidFtgWuSlJIv6OvvbNPUdLWVndT06umHUpFAJHUQibOnP7pC/+xOf3yVm7hZ01URYEULTDwhw8HWzP3uRAJG42pBZerNT+9yU39wpXZM4Q1GkyrBEVTrHu+Z2D/HQyir5s4w8Tb7MfG+YpNwVRmq8WZLGnwEe5Md7MKCrZswy74z30vUpfQNEbM9iGjkB9</vt:lpwstr>
  </property>
  <property fmtid="{D5CDD505-2E9C-101B-9397-08002B2CF9AE}" pid="62" name="x1ye=63">
    <vt:lpwstr>76utxEhOXo5dhg9VG59VL97qHL32OfWxGR///Np9Zeu7bXCmRF0n0BCZqs0Abn/IVZADS7NI4Myhl88MHcDCuJyU74McjuVV5oV8EdkEdwKsJrsmXp2r4Qeuodi/2j6i39hKSNq25JsDClq7qOLXZUZVSSbiAWJuDLsSkchpPiJAe1uM4YDJa2GrG0L8Au4B9rYTxKKdzXw2/2ylczAssrhrC8axzHOl4t0VAMtYtfvL1j0jzRklY8qIFta7I+a</vt:lpwstr>
  </property>
  <property fmtid="{D5CDD505-2E9C-101B-9397-08002B2CF9AE}" pid="63" name="x1ye=64">
    <vt:lpwstr>JkkLL1KMmA+mOO6P8Xi1U5WjIpHh7fE/Y+n+/mxR6g+D5JrwKv1vqXw1JGr6T5uBwytHUOBSAvrDhO+ZIMxRTG1Bpd76OMeN0ASm1J+FMVPqCLARqCF274XsXLmmZHi48n8kZabZX0RAepigpLYFUXImiYRp2a8v/2aOlfVyQFb23YjFnUlTu0FfshBwTveE7LBLWYUaiHxV4rWVV0xi4MvRNwljsyY4LRoihkIR22meKmNcmtw7WSk7wTxgDWw</vt:lpwstr>
  </property>
  <property fmtid="{D5CDD505-2E9C-101B-9397-08002B2CF9AE}" pid="64" name="x1ye=65">
    <vt:lpwstr>rqsdw9RvyL7LSv53W41qz/haWpjPGpkXr1U8WuhQ5WLl37imW+qL42pCvyLBeEIuqsdcWonYJsiZOi/Oa/N3TLl7LAEpS9+1Vnbu2ZBHdz72AAaoS1cBHZN2kvwnw/+CgXeRSPn4Q9OJfs4q5Mht5Ru+jg/ARXQxGVUhxPQbi0EYpaUQbEs1azNPLINAYInl0yU8xY29e/cvS/98X/Sk2/AervF8TrXr5o4xcK217URP6yAN1zKf3duzaF2HTqZ</vt:lpwstr>
  </property>
  <property fmtid="{D5CDD505-2E9C-101B-9397-08002B2CF9AE}" pid="65" name="x1ye=66">
    <vt:lpwstr>1twDnrdl7D96bxJXXNODoIbVmNN/0ViCcAwyWf0+UfT1TZv5ZngnrDOGO4UDMpTe3NhyNjubBK2ee6Kk1zJdwIHetPJSDcwrVTLyrPHo4PK+qn39Luj7lDfjnqtDckzOozku4KI8bsa3xnf0QRUexcqP8j2eigRN91CNQmZZhUTUZ+yPRfRWaRJSEQBNEDscBtiTuN2w53aGj89MOcIKsyMqN+vCrFmePp+alMP+MOJe0pmykHv9nOr9yItfQAh</vt:lpwstr>
  </property>
  <property fmtid="{D5CDD505-2E9C-101B-9397-08002B2CF9AE}" pid="66" name="x1ye=67">
    <vt:lpwstr>rcQOLmhqN64T2q22s/heeaK5Ys0VA7EFRWTeL4GvUjcP6YFpmUrHjxnlMnmJT80LY+gm4QSOoKYJruddAEU/nbBqgfbxL+Uup4i0j3YAGBHipxoiVH4DadLq9kJfylpbMXUwTGhDclvC1F1xvimyJmxIei52j5VAuLbJ5jbZMjLEz0cvWdfh1sP9/BrjWR7UIs3P3eilO0yBQrEdk9nfogfqWlFHPchjdkcEW/bOdnH4Hc5+LiOsGbVGnRVOTRD</vt:lpwstr>
  </property>
  <property fmtid="{D5CDD505-2E9C-101B-9397-08002B2CF9AE}" pid="67" name="x1ye=68">
    <vt:lpwstr>kYS/BAHQzwEqb31fWM+42bzZt8PiDQnIM7zbqcxVSZELmNhsLwYWcnHURr5oEg68VLhyGb/b2gJ+jp/pdKFXM0ndmzrvq9wYtmMJNC0UlmjmdiIkIDE6mMMoiqzu8vBm87L0l4BdNMWdqzG6rLAnHdqWw7y16ZULqluHx5uf/XsBZxUiI1gVO/kimO3Sre+i0IXp1lzXW8UKo5xAd7Cix7tq03pxPHAhKH973wBClp224DUwgIWeCjGz++wJcrd</vt:lpwstr>
  </property>
  <property fmtid="{D5CDD505-2E9C-101B-9397-08002B2CF9AE}" pid="68" name="x1ye=69">
    <vt:lpwstr>X0IWnCF0nV4k2kXCMemY+5XB5LxN2yAOV4Wjh+cfQhQsE54558eXjZLwpKlgoJjZ/NAQG1ookrDrbvJB3DUjNC/vzSPZHR0lO4ApUtWDrJ/8XYQ3LgWeQKAibzttwUMoE/bpg16v92+kSjLmOxW/z/v8HbaRAcQKU/nbjmCP+FwAYcTrHiu+wzh7USzM1Emz83Jh71fx4RLu4pkKVRsv4gObnSCcIE7B8F3jGprpHDy6iYptLIgnVemfFPj0RAR</vt:lpwstr>
  </property>
  <property fmtid="{D5CDD505-2E9C-101B-9397-08002B2CF9AE}" pid="69" name="x1ye=7">
    <vt:lpwstr>m0bc+wZG3P6Q1afesZfOsChFSQAHPCkQ0vpTiKScU50f5yYgyjDZ3g6yyArEM8JSw5bu7afshz6Kf6lFdd6I2M8B+bjs1i6MJO3AEMI5Hdw9QC0IpcwxLLlG9WkISlIkKhG2fLY4nIn0W+Mg6g4wEiNY2f8YyVvz80bBIWHCzGWZPaKcx355n3vHSFAaUUvfv72fjm7ZtroJM0L2kD+PucUubhFVSgYlF+x4NE89OCiRfbEeUscR4G3drK7o7Yh</vt:lpwstr>
  </property>
  <property fmtid="{D5CDD505-2E9C-101B-9397-08002B2CF9AE}" pid="70" name="x1ye=70">
    <vt:lpwstr>F8vzmwfsKJDfSJOy+sqEh12HAHa22uLCYIkVZSLX9nezy5vxyrnySRqrRVIBFxLL0JSeopPWAxZ+JfC+Hw2IWDB2iINDmA/cG1cmF64dDaNSA8UfyiiyuMvkA0d5TvlBL++oEXpsxE2WuXH2ftb3eVvWLATT11KLzYs9B9xMLnr7jnjBe+zw+jJb9JOtCBx2wsrJztmleqALNV8nvs40muxEeqqE3fmKObdeiGIf1aO7ziWf9JtDcfW4RPiIq9l</vt:lpwstr>
  </property>
  <property fmtid="{D5CDD505-2E9C-101B-9397-08002B2CF9AE}" pid="71" name="x1ye=71">
    <vt:lpwstr>67O2tKnYGITy2G84O8V+Kpp5qTZnlBWm6BN9WUAOZpdSP01MZ9klLKyRolM8SaKcbBBRov3L3lAmRvq/vkLTFhSrct+6fqEmvKLCc9sKB5NHoy0yqzZ1xzVE+VPbhUgkdYQE6y8o6GB/p260B+YQFnSrbn5NrJaXj0oz+YmbkCPxblGD5DwXtrWj908WB06vfc19tEaXyQ+9fj9ZHd4+tl9KWtN4GvsJMUNcQkXJYXKe5HXvO/miehc6Af0s/ky</vt:lpwstr>
  </property>
  <property fmtid="{D5CDD505-2E9C-101B-9397-08002B2CF9AE}" pid="72" name="x1ye=72">
    <vt:lpwstr>Peu7x58YbcDALIO2XQqIUmFYj/HaoPrydj2L30kknLe7bqO4RUJzdJA3IwPVl6OGbSCZSpU4WitcjBlO8Qpji8KI44BNEN4eR/Fpl52VKcRdT2J+H4NREd0fn5nXL48753xPxg8IVrfr9FUTVXBBqKweQmP8dQpgSf2Z8M0PIC0iEiVtCpM+tWcphvwAsdkO2HXkPqhW2wXOw5pYheR5f8iCX+tDwsBK2NJSkLBYJ4IhzyWmBWiFM1pXx9LNFhe</vt:lpwstr>
  </property>
  <property fmtid="{D5CDD505-2E9C-101B-9397-08002B2CF9AE}" pid="73" name="x1ye=73">
    <vt:lpwstr>gtbGoNBhMK7ZfFT+C2yE+1JtYughX+TuDKU82Y/sAEu9Silkbieha+aixZ4DCcy4hMci9LX8wquPEr/1F0vEJV1btHa2oTElnT/WMQxzaKwExWz7J/QGo8eTx2AKuw6WqQcse3IcF7pp4iudUrPjZc0j6FwrpEWzg0hEJ88KqfJ/rmjtI1q/TP80XewfGVs5dt6CDDasucXL8Bh7RTYHoFcTYEqFjm956Dy2/Bjw2YkQd4xe1UV9rzVZwPr8rWa</vt:lpwstr>
  </property>
  <property fmtid="{D5CDD505-2E9C-101B-9397-08002B2CF9AE}" pid="74" name="x1ye=74">
    <vt:lpwstr>ZgXQnSJrtM5AtmqagBY5osP6dKZaQRo3Wv0Z+mbYGfqz6wt0WJjcg+gfy4oW9KlKAJsszf4dY/pwB+3DnvQimPKDiGWAughT017CxUmRpwGpfQbNlGd0M6JCoeT4+4fB9YBcuSLN7Mvn9fEnp/YEkAAA==</vt:lpwstr>
  </property>
  <property fmtid="{D5CDD505-2E9C-101B-9397-08002B2CF9AE}" pid="75" name="x1ye=8">
    <vt:lpwstr>7Q49cQBlzZBYGGnp3b+9EjbA9LiahYTAOxlT4/XHdKWlZsq/Bs5NjD5cLhXw9V3rXAAm0xno3cJZP67+vh5FeFVEX17+KoCXqqx9Quv+ZSqXXuBbYYDL0HctqbNZ3nin1b4cJTAzJ4NWI8F2ixwBC41gxzfy8hLJPDFPFDZmyP6aaf4Bp4sInfAzsMq8+bMF/km0xZscBStYKCftgWg8OJju6rJAel0UCp1dqr5YvN6CeZYX+9Z/SmcuB8HQex7</vt:lpwstr>
  </property>
  <property fmtid="{D5CDD505-2E9C-101B-9397-08002B2CF9AE}" pid="76" name="x1ye=9">
    <vt:lpwstr>0fDzzzp4wf1XdgzNN8SRlGUVuwldHJwNFRu4fBURjAtDP9M2MsHTunnVOPK2Vyx3+X9L5yvwa5QcQHrcaz1/L+2YuQMt1kDh2MQJ0PvQh1MD+l5K6lAnhq1BJxgiWkcZv1xrYQNJJ3xXtZYWN/8fj6aN8vzCpY4gOh7+TkC8d4vdRoeEoxX6drH7MBjol3jzHZsS6m/UyWMcstR+AdcIkIPxNIyQFsuJZWILD6qPGxHbpTDCCNzx2IK3hs+Hn5/</vt:lpwstr>
  </property>
</Properties>
</file>