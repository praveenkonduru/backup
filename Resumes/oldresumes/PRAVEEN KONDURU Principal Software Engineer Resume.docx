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AE79A" w14:textId="77777777" w:rsidR="001F2AFF" w:rsidRDefault="001F2AFF">
      <w:pPr>
        <w:rPr>
          <w:vanish/>
        </w:rPr>
      </w:pPr>
    </w:p>
    <w:tbl>
      <w:tblPr>
        <w:tblStyle w:val="documentskn-mli4parentContainer"/>
        <w:tblW w:w="0" w:type="auto"/>
        <w:tblCellSpacing w:w="0" w:type="dxa"/>
        <w:tblLayout w:type="fixed"/>
        <w:tblCellMar>
          <w:left w:w="0" w:type="dxa"/>
          <w:right w:w="0" w:type="dxa"/>
        </w:tblCellMar>
        <w:tblLook w:val="05E0" w:firstRow="1" w:lastRow="1" w:firstColumn="1" w:lastColumn="1" w:noHBand="0" w:noVBand="1"/>
      </w:tblPr>
      <w:tblGrid>
        <w:gridCol w:w="600"/>
        <w:gridCol w:w="3440"/>
        <w:gridCol w:w="370"/>
        <w:gridCol w:w="830"/>
        <w:gridCol w:w="6400"/>
        <w:gridCol w:w="600"/>
      </w:tblGrid>
      <w:tr w:rsidR="001F2AFF" w14:paraId="37DFA2AE" w14:textId="77777777" w:rsidTr="00242CD7">
        <w:trPr>
          <w:trHeight w:val="14700"/>
          <w:tblCellSpacing w:w="0" w:type="dxa"/>
        </w:trPr>
        <w:tc>
          <w:tcPr>
            <w:tcW w:w="600" w:type="dxa"/>
            <w:shd w:val="clear" w:color="auto" w:fill="E6E9EB"/>
            <w:tcMar>
              <w:top w:w="600" w:type="dxa"/>
              <w:left w:w="0" w:type="dxa"/>
              <w:bottom w:w="500" w:type="dxa"/>
              <w:right w:w="0" w:type="dxa"/>
            </w:tcMar>
            <w:vAlign w:val="bottom"/>
            <w:hideMark/>
          </w:tcPr>
          <w:p w14:paraId="0CB40898" w14:textId="77777777" w:rsidR="001F2AFF" w:rsidRDefault="00F92626">
            <w:pPr>
              <w:spacing w:line="20" w:lineRule="auto"/>
            </w:pPr>
            <w:r>
              <w:pict w14:anchorId="1754869A">
                <v:rect id="_x0000_s1026" style="position:absolute;margin-left:0;margin-top:0;width:612pt;height:128.5pt;z-index:251658240;mso-position-horizontal-relative:page;mso-position-vertical-relative:page" o:allowincell="f" fillcolor="this" strokecolor="this">
                  <v:fill opacity="0"/>
                  <v:textbox style="mso-next-textbox:#_x0000_s1026" inset="0,0,0,0">
                    <w:txbxContent>
                      <w:tbl>
                        <w:tblPr>
                          <w:tblStyle w:val="documentskn-mli4topsection"/>
                          <w:tblW w:w="5000" w:type="pct"/>
                          <w:tblCellSpacing w:w="0" w:type="dxa"/>
                          <w:tblCellMar>
                            <w:left w:w="0" w:type="dxa"/>
                            <w:right w:w="0" w:type="dxa"/>
                          </w:tblCellMar>
                          <w:tblLook w:val="05E0" w:firstRow="1" w:lastRow="1" w:firstColumn="1" w:lastColumn="1" w:noHBand="0" w:noVBand="1"/>
                        </w:tblPr>
                        <w:tblGrid>
                          <w:gridCol w:w="12240"/>
                        </w:tblGrid>
                        <w:tr w:rsidR="001F2AFF" w14:paraId="7CC85534"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3A1618F6" w14:textId="77777777" w:rsidR="001F2AFF" w:rsidRDefault="00A40865">
                              <w:pPr>
                                <w:pStyle w:val="documentskn-mli4topsectionsectionPARAGRAPHNAMEdiv"/>
                                <w:pBdr>
                                  <w:left w:val="none" w:sz="0" w:space="0" w:color="auto"/>
                                  <w:right w:val="none" w:sz="0" w:space="0" w:color="auto"/>
                                </w:pBdr>
                                <w:spacing w:line="1180" w:lineRule="exact"/>
                                <w:ind w:left="500" w:right="500"/>
                                <w:jc w:val="center"/>
                                <w:rPr>
                                  <w:rStyle w:val="documentskn-mli4topsectionsection"/>
                                  <w:rFonts w:ascii="Oswald" w:eastAsia="Oswald" w:hAnsi="Oswald" w:cs="Oswald"/>
                                  <w:caps/>
                                  <w:color w:val="EEF0F1"/>
                                  <w:sz w:val="84"/>
                                  <w:szCs w:val="84"/>
                                  <w:bdr w:val="none" w:sz="0" w:space="0" w:color="auto"/>
                                  <w:shd w:val="clear" w:color="auto" w:fill="auto"/>
                                </w:rPr>
                              </w:pPr>
                              <w:r>
                                <w:rPr>
                                  <w:rStyle w:val="span"/>
                                  <w:rFonts w:ascii="Oswald" w:eastAsia="Oswald" w:hAnsi="Oswald" w:cs="Oswald"/>
                                  <w:caps/>
                                  <w:color w:val="EEF0F1"/>
                                  <w:sz w:val="84"/>
                                  <w:szCs w:val="84"/>
                                </w:rPr>
                                <w:t>PRAVEEN</w:t>
                              </w:r>
                              <w:r>
                                <w:rPr>
                                  <w:rStyle w:val="documentskn-mli4topsectionsection"/>
                                  <w:rFonts w:ascii="Oswald" w:eastAsia="Oswald" w:hAnsi="Oswald" w:cs="Oswald"/>
                                  <w:caps/>
                                  <w:color w:val="EEF0F1"/>
                                  <w:sz w:val="84"/>
                                  <w:szCs w:val="84"/>
                                  <w:bdr w:val="none" w:sz="0" w:space="0" w:color="auto"/>
                                  <w:shd w:val="clear" w:color="auto" w:fill="auto"/>
                                </w:rPr>
                                <w:t xml:space="preserve"> </w:t>
                              </w:r>
                              <w:r>
                                <w:rPr>
                                  <w:rStyle w:val="span"/>
                                  <w:rFonts w:ascii="Oswald" w:eastAsia="Oswald" w:hAnsi="Oswald" w:cs="Oswald"/>
                                  <w:caps/>
                                  <w:color w:val="EEF0F1"/>
                                  <w:sz w:val="84"/>
                                  <w:szCs w:val="84"/>
                                </w:rPr>
                                <w:t>KONDURU</w:t>
                              </w:r>
                            </w:p>
                          </w:tc>
                        </w:tr>
                        <w:tr w:rsidR="001F2AFF" w14:paraId="51677680"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2C79A2CE" w14:textId="77777777" w:rsidR="001F2AFF" w:rsidRDefault="001F2AFF">
                              <w:pPr>
                                <w:pStyle w:val="documentskn-mli4topsectionemptycellParagraph"/>
                                <w:shd w:val="clear" w:color="auto" w:fill="auto"/>
                                <w:spacing w:line="340" w:lineRule="atLeast"/>
                                <w:rPr>
                                  <w:rStyle w:val="documentskn-mli4topsectionemptycell"/>
                                  <w:rFonts w:ascii="PT Sans" w:eastAsia="PT Sans" w:hAnsi="PT Sans" w:cs="PT Sans"/>
                                  <w:color w:val="46464E"/>
                                  <w:sz w:val="22"/>
                                  <w:szCs w:val="22"/>
                                  <w:shd w:val="clear" w:color="auto" w:fill="auto"/>
                                </w:rPr>
                              </w:pPr>
                            </w:p>
                          </w:tc>
                        </w:tr>
                        <w:tr w:rsidR="001F2AFF" w14:paraId="1017E8D2"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0939F926" w14:textId="77777777" w:rsidR="001F2AFF" w:rsidRDefault="001F2AFF">
                              <w:pPr>
                                <w:pStyle w:val="documentskn-mli4topsectionemptycellParagraph"/>
                                <w:shd w:val="clear" w:color="auto" w:fill="auto"/>
                                <w:spacing w:line="340" w:lineRule="atLeast"/>
                                <w:rPr>
                                  <w:rStyle w:val="documentskn-mli4topsectionemptycell"/>
                                  <w:rFonts w:ascii="PT Sans" w:eastAsia="PT Sans" w:hAnsi="PT Sans" w:cs="PT Sans"/>
                                  <w:color w:val="46464E"/>
                                  <w:sz w:val="22"/>
                                  <w:szCs w:val="22"/>
                                  <w:shd w:val="clear" w:color="auto" w:fill="auto"/>
                                </w:rPr>
                              </w:pPr>
                            </w:p>
                          </w:tc>
                        </w:tr>
                      </w:tbl>
                      <w:p w14:paraId="004B74BE" w14:textId="77777777" w:rsidR="001F2AFF" w:rsidRDefault="001F2AFF"/>
                    </w:txbxContent>
                  </v:textbox>
                  <w10:wrap anchorx="page" anchory="page"/>
                </v:rect>
              </w:pict>
            </w:r>
            <w:r w:rsidR="00A40865">
              <w:rPr>
                <w:color w:val="FFFFFF"/>
                <w:sz w:val="2"/>
              </w:rPr>
              <w:t>.</w:t>
            </w:r>
          </w:p>
          <w:p w14:paraId="71BA5641" w14:textId="77777777" w:rsidR="001F2AFF" w:rsidRDefault="001F2AFF">
            <w:pPr>
              <w:rPr>
                <w:rFonts w:ascii="PT Sans" w:eastAsia="PT Sans" w:hAnsi="PT Sans" w:cs="PT Sans"/>
                <w:color w:val="46464E"/>
                <w:sz w:val="22"/>
                <w:szCs w:val="22"/>
              </w:rPr>
            </w:pPr>
          </w:p>
        </w:tc>
        <w:tc>
          <w:tcPr>
            <w:tcW w:w="3440" w:type="dxa"/>
            <w:shd w:val="clear" w:color="auto" w:fill="E6E9EB"/>
            <w:tcMar>
              <w:top w:w="600" w:type="dxa"/>
              <w:left w:w="0" w:type="dxa"/>
              <w:bottom w:w="500" w:type="dxa"/>
              <w:right w:w="0" w:type="dxa"/>
            </w:tcMar>
            <w:hideMark/>
          </w:tcPr>
          <w:p w14:paraId="148BEDCF" w14:textId="77777777" w:rsidR="001F2AFF" w:rsidRDefault="001F2AFF">
            <w:pPr>
              <w:spacing w:line="2570" w:lineRule="atLeast"/>
            </w:pPr>
          </w:p>
          <w:p w14:paraId="572ECAC8" w14:textId="77777777" w:rsidR="001F2AFF" w:rsidRDefault="00A40865">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Contact</w:t>
            </w:r>
          </w:p>
          <w:p w14:paraId="3926376B" w14:textId="77777777" w:rsidR="001F2AFF" w:rsidRDefault="00A40865">
            <w:pPr>
              <w:pStyle w:val="documentskn-mli4pb5"/>
              <w:pBdr>
                <w:left w:val="none" w:sz="0" w:space="15" w:color="auto"/>
              </w:pBdr>
              <w:spacing w:after="100" w:line="340" w:lineRule="atLeast"/>
              <w:ind w:left="300"/>
              <w:rPr>
                <w:rStyle w:val="documentskn-mli4parentContainerleft-box"/>
                <w:rFonts w:ascii="PT Sans" w:eastAsia="PT Sans" w:hAnsi="PT Sans" w:cs="PT Sans"/>
                <w:color w:val="000000"/>
                <w:sz w:val="22"/>
                <w:szCs w:val="22"/>
                <w:shd w:val="clear" w:color="auto" w:fill="auto"/>
              </w:rPr>
            </w:pPr>
            <w:r>
              <w:rPr>
                <w:rStyle w:val="span"/>
                <w:rFonts w:ascii="PT Sans" w:eastAsia="PT Sans" w:hAnsi="PT Sans" w:cs="PT Sans"/>
                <w:b/>
                <w:bCs/>
                <w:color w:val="000000"/>
                <w:sz w:val="22"/>
                <w:szCs w:val="22"/>
              </w:rPr>
              <w:t>Address</w:t>
            </w:r>
            <w:r>
              <w:rPr>
                <w:rStyle w:val="documentmukcolon"/>
                <w:rFonts w:ascii="PT Sans" w:eastAsia="PT Sans" w:hAnsi="PT Sans" w:cs="PT Sans"/>
                <w:color w:val="000000"/>
                <w:sz w:val="22"/>
                <w:szCs w:val="22"/>
              </w:rPr>
              <w:t>:</w:t>
            </w:r>
            <w:r>
              <w:rPr>
                <w:rStyle w:val="span"/>
                <w:rFonts w:ascii="PT Sans" w:eastAsia="PT Sans" w:hAnsi="PT Sans" w:cs="PT Sans"/>
                <w:color w:val="000000"/>
                <w:sz w:val="22"/>
                <w:szCs w:val="22"/>
              </w:rPr>
              <w:t> :</w:t>
            </w:r>
            <w:r>
              <w:rPr>
                <w:rStyle w:val="documentskn-mli4parentContainerleft-box"/>
                <w:rFonts w:ascii="PT Sans" w:eastAsia="PT Sans" w:hAnsi="PT Sans" w:cs="PT Sans"/>
                <w:color w:val="000000"/>
                <w:sz w:val="22"/>
                <w:szCs w:val="22"/>
                <w:shd w:val="clear" w:color="auto" w:fill="auto"/>
              </w:rPr>
              <w:t xml:space="preserve"> </w:t>
            </w:r>
            <w:r>
              <w:rPr>
                <w:rStyle w:val="span"/>
                <w:rFonts w:ascii="PT Sans" w:eastAsia="PT Sans" w:hAnsi="PT Sans" w:cs="PT Sans"/>
                <w:color w:val="000000"/>
                <w:sz w:val="22"/>
                <w:szCs w:val="22"/>
              </w:rPr>
              <w:t>Schaumburg</w:t>
            </w:r>
            <w:r>
              <w:rPr>
                <w:rStyle w:val="documentskn-mli4parentContainerleft-box"/>
                <w:rFonts w:ascii="PT Sans" w:eastAsia="PT Sans" w:hAnsi="PT Sans" w:cs="PT Sans"/>
                <w:color w:val="000000"/>
                <w:sz w:val="22"/>
                <w:szCs w:val="22"/>
                <w:shd w:val="clear" w:color="auto" w:fill="auto"/>
              </w:rPr>
              <w:t xml:space="preserve"> </w:t>
            </w:r>
            <w:r>
              <w:rPr>
                <w:rStyle w:val="span"/>
                <w:rFonts w:ascii="PT Sans" w:eastAsia="PT Sans" w:hAnsi="PT Sans" w:cs="PT Sans"/>
                <w:color w:val="000000"/>
                <w:sz w:val="22"/>
                <w:szCs w:val="22"/>
              </w:rPr>
              <w:t>IL</w:t>
            </w:r>
            <w:r>
              <w:rPr>
                <w:rStyle w:val="documentskn-mli4parentContainerleft-box"/>
                <w:rFonts w:ascii="PT Sans" w:eastAsia="PT Sans" w:hAnsi="PT Sans" w:cs="PT Sans"/>
                <w:color w:val="000000"/>
                <w:sz w:val="22"/>
                <w:szCs w:val="22"/>
                <w:shd w:val="clear" w:color="auto" w:fill="auto"/>
              </w:rPr>
              <w:t xml:space="preserve"> </w:t>
            </w:r>
            <w:r>
              <w:rPr>
                <w:rStyle w:val="span"/>
                <w:rFonts w:ascii="PT Sans" w:eastAsia="PT Sans" w:hAnsi="PT Sans" w:cs="PT Sans"/>
                <w:color w:val="000000"/>
                <w:sz w:val="22"/>
                <w:szCs w:val="22"/>
              </w:rPr>
              <w:t>60169</w:t>
            </w:r>
          </w:p>
          <w:p w14:paraId="0A28D8C5" w14:textId="77777777" w:rsidR="001F2AFF" w:rsidRDefault="00A40865">
            <w:pPr>
              <w:pStyle w:val="documentskn-mli4pb5"/>
              <w:spacing w:after="100" w:line="340" w:lineRule="atLeast"/>
              <w:ind w:left="300"/>
              <w:rPr>
                <w:rStyle w:val="documentskn-mli4parentContainerleft-box"/>
                <w:rFonts w:ascii="PT Sans" w:eastAsia="PT Sans" w:hAnsi="PT Sans" w:cs="PT Sans"/>
                <w:vanish/>
                <w:color w:val="000000"/>
                <w:sz w:val="22"/>
                <w:szCs w:val="22"/>
                <w:shd w:val="clear" w:color="auto" w:fill="auto"/>
              </w:rPr>
            </w:pPr>
            <w:r>
              <w:rPr>
                <w:rStyle w:val="span"/>
                <w:rFonts w:ascii="PT Sans" w:eastAsia="PT Sans" w:hAnsi="PT Sans" w:cs="PT Sans"/>
                <w:b/>
                <w:bCs/>
                <w:vanish/>
                <w:color w:val="000000"/>
                <w:sz w:val="22"/>
                <w:szCs w:val="22"/>
              </w:rPr>
              <w:t>Address</w:t>
            </w:r>
            <w:r>
              <w:rPr>
                <w:rStyle w:val="documentmukcolon"/>
                <w:rFonts w:ascii="PT Sans" w:eastAsia="PT Sans" w:hAnsi="PT Sans" w:cs="PT Sans"/>
                <w:color w:val="000000"/>
                <w:sz w:val="22"/>
                <w:szCs w:val="22"/>
              </w:rPr>
              <w:t>:</w:t>
            </w:r>
            <w:r>
              <w:rPr>
                <w:rStyle w:val="span"/>
                <w:rFonts w:ascii="PT Sans" w:eastAsia="PT Sans" w:hAnsi="PT Sans" w:cs="PT Sans"/>
                <w:vanish/>
                <w:color w:val="000000"/>
                <w:sz w:val="22"/>
                <w:szCs w:val="22"/>
              </w:rPr>
              <w:t> :</w:t>
            </w:r>
            <w:r>
              <w:rPr>
                <w:rStyle w:val="documentskn-mli4parentContainerleft-box"/>
                <w:rFonts w:ascii="PT Sans" w:eastAsia="PT Sans" w:hAnsi="PT Sans" w:cs="PT Sans"/>
                <w:vanish/>
                <w:color w:val="000000"/>
                <w:sz w:val="22"/>
                <w:szCs w:val="22"/>
                <w:shd w:val="clear" w:color="auto" w:fill="auto"/>
              </w:rPr>
              <w:t xml:space="preserve"> </w:t>
            </w:r>
            <w:r>
              <w:rPr>
                <w:rStyle w:val="span"/>
                <w:rFonts w:ascii="PT Sans" w:eastAsia="PT Sans" w:hAnsi="PT Sans" w:cs="PT Sans"/>
                <w:vanish/>
                <w:color w:val="000000"/>
                <w:sz w:val="22"/>
                <w:szCs w:val="22"/>
              </w:rPr>
              <w:t>60169, Schaumburg, IL</w:t>
            </w:r>
          </w:p>
          <w:p w14:paraId="5C10A953" w14:textId="77777777" w:rsidR="001F2AFF" w:rsidRDefault="00A40865">
            <w:pPr>
              <w:pStyle w:val="documentskn-mli4dispBlock"/>
              <w:spacing w:after="100" w:line="340" w:lineRule="atLeast"/>
              <w:ind w:left="300"/>
              <w:rPr>
                <w:rStyle w:val="documentskn-mli4parentContainerleft-box"/>
                <w:rFonts w:ascii="PT Sans" w:eastAsia="PT Sans" w:hAnsi="PT Sans" w:cs="PT Sans"/>
                <w:color w:val="000000"/>
                <w:sz w:val="22"/>
                <w:szCs w:val="22"/>
                <w:shd w:val="clear" w:color="auto" w:fill="auto"/>
              </w:rPr>
            </w:pPr>
            <w:r>
              <w:rPr>
                <w:rStyle w:val="span"/>
                <w:rFonts w:ascii="PT Sans" w:eastAsia="PT Sans" w:hAnsi="PT Sans" w:cs="PT Sans"/>
                <w:b/>
                <w:bCs/>
                <w:color w:val="000000"/>
                <w:sz w:val="22"/>
                <w:szCs w:val="22"/>
              </w:rPr>
              <w:t>Phone</w:t>
            </w:r>
            <w:r>
              <w:rPr>
                <w:rStyle w:val="documentmukcolon"/>
                <w:rFonts w:ascii="PT Sans" w:eastAsia="PT Sans" w:hAnsi="PT Sans" w:cs="PT Sans"/>
                <w:color w:val="000000"/>
                <w:sz w:val="22"/>
                <w:szCs w:val="22"/>
              </w:rPr>
              <w:t>:</w:t>
            </w:r>
            <w:r>
              <w:rPr>
                <w:rStyle w:val="span"/>
                <w:rFonts w:ascii="PT Sans" w:eastAsia="PT Sans" w:hAnsi="PT Sans" w:cs="PT Sans"/>
                <w:color w:val="000000"/>
                <w:sz w:val="22"/>
                <w:szCs w:val="22"/>
              </w:rPr>
              <w:t> :</w:t>
            </w:r>
            <w:r>
              <w:rPr>
                <w:rStyle w:val="documentskn-mli4parentContainerleft-box"/>
                <w:rFonts w:ascii="PT Sans" w:eastAsia="PT Sans" w:hAnsi="PT Sans" w:cs="PT Sans"/>
                <w:color w:val="000000"/>
                <w:sz w:val="22"/>
                <w:szCs w:val="22"/>
                <w:shd w:val="clear" w:color="auto" w:fill="auto"/>
              </w:rPr>
              <w:t xml:space="preserve"> </w:t>
            </w:r>
            <w:r>
              <w:rPr>
                <w:rStyle w:val="span"/>
                <w:rFonts w:ascii="PT Sans" w:eastAsia="PT Sans" w:hAnsi="PT Sans" w:cs="PT Sans"/>
                <w:color w:val="000000"/>
                <w:sz w:val="22"/>
                <w:szCs w:val="22"/>
              </w:rPr>
              <w:t>626-782-3978</w:t>
            </w:r>
          </w:p>
          <w:p w14:paraId="063CB1FE" w14:textId="77777777" w:rsidR="001F2AFF" w:rsidRDefault="00A40865">
            <w:pPr>
              <w:pStyle w:val="documentskn-mli4dispBlock"/>
              <w:spacing w:after="100" w:line="340" w:lineRule="atLeast"/>
              <w:ind w:left="300"/>
              <w:rPr>
                <w:rStyle w:val="documentskn-mli4parentContainerleft-box"/>
                <w:rFonts w:ascii="PT Sans" w:eastAsia="PT Sans" w:hAnsi="PT Sans" w:cs="PT Sans"/>
                <w:color w:val="000000"/>
                <w:sz w:val="22"/>
                <w:szCs w:val="22"/>
                <w:shd w:val="clear" w:color="auto" w:fill="auto"/>
              </w:rPr>
            </w:pPr>
            <w:r>
              <w:rPr>
                <w:rStyle w:val="span"/>
                <w:rFonts w:ascii="PT Sans" w:eastAsia="PT Sans" w:hAnsi="PT Sans" w:cs="PT Sans"/>
                <w:b/>
                <w:bCs/>
                <w:color w:val="000000"/>
                <w:sz w:val="22"/>
                <w:szCs w:val="22"/>
              </w:rPr>
              <w:t>Email</w:t>
            </w:r>
            <w:r>
              <w:rPr>
                <w:rStyle w:val="documentmukcolon"/>
                <w:rFonts w:ascii="PT Sans" w:eastAsia="PT Sans" w:hAnsi="PT Sans" w:cs="PT Sans"/>
                <w:color w:val="000000"/>
                <w:sz w:val="22"/>
                <w:szCs w:val="22"/>
              </w:rPr>
              <w:t>:</w:t>
            </w:r>
            <w:r>
              <w:rPr>
                <w:rStyle w:val="span"/>
                <w:rFonts w:ascii="PT Sans" w:eastAsia="PT Sans" w:hAnsi="PT Sans" w:cs="PT Sans"/>
                <w:color w:val="000000"/>
                <w:sz w:val="22"/>
                <w:szCs w:val="22"/>
              </w:rPr>
              <w:t> :</w:t>
            </w:r>
            <w:r>
              <w:rPr>
                <w:rStyle w:val="documentskn-mli4parentContainerleft-box"/>
                <w:rFonts w:ascii="PT Sans" w:eastAsia="PT Sans" w:hAnsi="PT Sans" w:cs="PT Sans"/>
                <w:color w:val="000000"/>
                <w:sz w:val="22"/>
                <w:szCs w:val="22"/>
                <w:shd w:val="clear" w:color="auto" w:fill="auto"/>
              </w:rPr>
              <w:t xml:space="preserve"> </w:t>
            </w:r>
            <w:r>
              <w:rPr>
                <w:rStyle w:val="span"/>
                <w:rFonts w:ascii="PT Sans" w:eastAsia="PT Sans" w:hAnsi="PT Sans" w:cs="PT Sans"/>
                <w:color w:val="000000"/>
                <w:sz w:val="22"/>
                <w:szCs w:val="22"/>
              </w:rPr>
              <w:t>praveen.konduru@gmail.com</w:t>
            </w:r>
          </w:p>
          <w:p w14:paraId="618512C5" w14:textId="77777777" w:rsidR="001F2AFF" w:rsidRDefault="00F92626">
            <w:pPr>
              <w:pStyle w:val="documentskn-mli4adnlLnksli"/>
              <w:spacing w:after="100" w:line="340" w:lineRule="atLeast"/>
              <w:ind w:left="300"/>
              <w:rPr>
                <w:rStyle w:val="documentskn-mli4parentContainerleft-box"/>
                <w:rFonts w:ascii="PT Sans" w:eastAsia="PT Sans" w:hAnsi="PT Sans" w:cs="PT Sans"/>
                <w:color w:val="000000"/>
                <w:sz w:val="22"/>
                <w:szCs w:val="22"/>
                <w:shd w:val="clear" w:color="auto" w:fill="auto"/>
              </w:rPr>
            </w:pPr>
            <w:hyperlink r:id="rId7" w:history="1">
              <w:r w:rsidR="00A40865" w:rsidRPr="002C4503">
                <w:rPr>
                  <w:rStyle w:val="Hyperlink"/>
                  <w:rFonts w:ascii="PT Sans" w:eastAsia="PT Sans" w:hAnsi="PT Sans" w:cs="PT Sans"/>
                  <w:sz w:val="22"/>
                  <w:szCs w:val="22"/>
                </w:rPr>
                <w:t>https://www.linkedin.com/in/kondurupraveen/</w:t>
              </w:r>
            </w:hyperlink>
          </w:p>
          <w:p w14:paraId="492E03EE" w14:textId="77777777" w:rsidR="001F2AFF" w:rsidRDefault="00F92626">
            <w:pPr>
              <w:pStyle w:val="documentskn-mli4adnlLnksli"/>
              <w:spacing w:after="100" w:line="340" w:lineRule="atLeast"/>
              <w:ind w:left="300"/>
              <w:rPr>
                <w:rStyle w:val="documentskn-mli4parentContainerleft-box"/>
                <w:rFonts w:ascii="PT Sans" w:eastAsia="PT Sans" w:hAnsi="PT Sans" w:cs="PT Sans"/>
                <w:color w:val="000000"/>
                <w:sz w:val="22"/>
                <w:szCs w:val="22"/>
                <w:shd w:val="clear" w:color="auto" w:fill="auto"/>
              </w:rPr>
            </w:pPr>
            <w:hyperlink r:id="rId8" w:history="1">
              <w:r w:rsidR="00A40865" w:rsidRPr="002C4503">
                <w:rPr>
                  <w:rStyle w:val="Hyperlink"/>
                  <w:rFonts w:ascii="PT Sans" w:eastAsia="PT Sans" w:hAnsi="PT Sans" w:cs="PT Sans"/>
                  <w:sz w:val="22"/>
                  <w:szCs w:val="22"/>
                </w:rPr>
                <w:t>https://github.com/praveenkonduru/</w:t>
              </w:r>
            </w:hyperlink>
          </w:p>
          <w:p w14:paraId="05599EAD" w14:textId="77777777" w:rsidR="001F2AFF" w:rsidRDefault="00F92626">
            <w:pPr>
              <w:pStyle w:val="documentskn-mli4adnlLnkslinth-last-child1"/>
              <w:spacing w:after="560" w:line="340" w:lineRule="atLeast"/>
              <w:ind w:left="300"/>
              <w:rPr>
                <w:rStyle w:val="documentskn-mli4parentContainerleft-box"/>
                <w:rFonts w:ascii="PT Sans" w:eastAsia="PT Sans" w:hAnsi="PT Sans" w:cs="PT Sans"/>
                <w:color w:val="000000"/>
                <w:sz w:val="22"/>
                <w:szCs w:val="22"/>
                <w:shd w:val="clear" w:color="auto" w:fill="auto"/>
              </w:rPr>
            </w:pPr>
            <w:hyperlink r:id="rId9" w:history="1">
              <w:r w:rsidR="00A40865" w:rsidRPr="002C4503">
                <w:rPr>
                  <w:rStyle w:val="Hyperlink"/>
                  <w:rFonts w:ascii="PT Sans" w:eastAsia="PT Sans" w:hAnsi="PT Sans" w:cs="PT Sans"/>
                  <w:sz w:val="22"/>
                  <w:szCs w:val="22"/>
                </w:rPr>
                <w:t>https://stackoverflow.com/users/1175932/praveen</w:t>
              </w:r>
            </w:hyperlink>
          </w:p>
          <w:p w14:paraId="5A2904D3" w14:textId="77777777" w:rsidR="001F2AFF" w:rsidRDefault="00A40865">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Skills</w:t>
            </w:r>
          </w:p>
          <w:p w14:paraId="72AAF268" w14:textId="77777777" w:rsidR="001F2AFF" w:rsidRDefault="00A40865">
            <w:pPr>
              <w:pStyle w:val="divdocumentulli"/>
              <w:numPr>
                <w:ilvl w:val="0"/>
                <w:numId w:val="2"/>
              </w:numPr>
              <w:pBdr>
                <w:left w:val="none" w:sz="0" w:space="15" w:color="auto"/>
              </w:pBd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Software Engineering</w:t>
            </w:r>
          </w:p>
          <w:p w14:paraId="2322853B" w14:textId="77777777" w:rsidR="001F2AFF" w:rsidRDefault="00A40865">
            <w:pPr>
              <w:pStyle w:val="divdocumentulli"/>
              <w:numPr>
                <w:ilvl w:val="0"/>
                <w:numId w:val="2"/>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AngularJS, ReactJS, Redux, Grunt, Web Pack</w:t>
            </w:r>
          </w:p>
          <w:p w14:paraId="7E5DEF3D" w14:textId="77777777" w:rsidR="001F2AFF" w:rsidRDefault="00A40865">
            <w:pPr>
              <w:pStyle w:val="divdocumentulli"/>
              <w:numPr>
                <w:ilvl w:val="0"/>
                <w:numId w:val="2"/>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C#,.ASP.NET, ASP.NET MVC, WebAPI, WCF, WPF, Entity Framework</w:t>
            </w:r>
          </w:p>
          <w:p w14:paraId="74AFE9F3" w14:textId="77777777" w:rsidR="001F2AFF" w:rsidRDefault="00A40865">
            <w:pPr>
              <w:pStyle w:val="divdocumentulli"/>
              <w:numPr>
                <w:ilvl w:val="0"/>
                <w:numId w:val="2"/>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NServiceBus, MSMQ, RabbitMQ, Amazon SQS</w:t>
            </w:r>
          </w:p>
          <w:p w14:paraId="1BAEF39C" w14:textId="77777777" w:rsidR="001F2AFF" w:rsidRDefault="00A40865">
            <w:pPr>
              <w:pStyle w:val="divdocumentulli"/>
              <w:numPr>
                <w:ilvl w:val="0"/>
                <w:numId w:val="2"/>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SQL SERVER, Mongo DB, Postgres</w:t>
            </w:r>
          </w:p>
          <w:p w14:paraId="21C4638B" w14:textId="77777777" w:rsidR="001F2AFF" w:rsidRDefault="00A40865">
            <w:pPr>
              <w:pStyle w:val="divdocumentulli"/>
              <w:numPr>
                <w:ilvl w:val="0"/>
                <w:numId w:val="2"/>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Jasmine, Karma, Jest, XUnit, NUnit</w:t>
            </w:r>
          </w:p>
          <w:p w14:paraId="062B83FF" w14:textId="77777777" w:rsidR="001F2AFF" w:rsidRDefault="00A40865">
            <w:pPr>
              <w:pStyle w:val="divdocumentulli"/>
              <w:numPr>
                <w:ilvl w:val="0"/>
                <w:numId w:val="3"/>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AppDynamics, Splunk</w:t>
            </w:r>
          </w:p>
          <w:p w14:paraId="4E737F77" w14:textId="77777777" w:rsidR="001F2AFF" w:rsidRDefault="00A40865">
            <w:pPr>
              <w:pStyle w:val="divdocumentulli"/>
              <w:numPr>
                <w:ilvl w:val="0"/>
                <w:numId w:val="3"/>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TFS, Bit bucket, Jenkins, Git</w:t>
            </w:r>
          </w:p>
          <w:p w14:paraId="3FEDCA0D" w14:textId="77777777" w:rsidR="001F2AFF" w:rsidRDefault="00A40865">
            <w:pPr>
              <w:pStyle w:val="divdocumentulli"/>
              <w:numPr>
                <w:ilvl w:val="0"/>
                <w:numId w:val="3"/>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Rest based API Design</w:t>
            </w:r>
          </w:p>
          <w:p w14:paraId="206D3C0D" w14:textId="77777777" w:rsidR="001F2AFF" w:rsidRDefault="00A40865">
            <w:pPr>
              <w:pStyle w:val="divdocumentulli"/>
              <w:numPr>
                <w:ilvl w:val="0"/>
                <w:numId w:val="3"/>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Devops Knowledge</w:t>
            </w:r>
          </w:p>
          <w:p w14:paraId="19A584B5" w14:textId="77777777" w:rsidR="001F2AFF" w:rsidRDefault="00A40865">
            <w:pPr>
              <w:pStyle w:val="divdocumentulli"/>
              <w:numPr>
                <w:ilvl w:val="0"/>
                <w:numId w:val="3"/>
              </w:numPr>
              <w:spacing w:after="560"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Full Stack Developer</w:t>
            </w:r>
          </w:p>
        </w:tc>
        <w:tc>
          <w:tcPr>
            <w:tcW w:w="370" w:type="dxa"/>
            <w:shd w:val="clear" w:color="auto" w:fill="E6E9EB"/>
            <w:tcMar>
              <w:top w:w="600" w:type="dxa"/>
              <w:left w:w="0" w:type="dxa"/>
              <w:bottom w:w="500" w:type="dxa"/>
              <w:right w:w="0" w:type="dxa"/>
            </w:tcMar>
            <w:vAlign w:val="bottom"/>
            <w:hideMark/>
          </w:tcPr>
          <w:p w14:paraId="7DE0E041" w14:textId="77777777" w:rsidR="001F2AFF" w:rsidRDefault="001F2AFF">
            <w:pPr>
              <w:pStyle w:val="documentsidecellParagraph"/>
              <w:pBdr>
                <w:top w:val="none" w:sz="0" w:space="0" w:color="auto"/>
                <w:bottom w:val="none" w:sz="0" w:space="0" w:color="auto"/>
              </w:pBdr>
              <w:spacing w:line="340" w:lineRule="atLeast"/>
              <w:rPr>
                <w:rStyle w:val="documentsidecell"/>
                <w:rFonts w:ascii="PT Sans" w:eastAsia="PT Sans" w:hAnsi="PT Sans" w:cs="PT Sans"/>
                <w:color w:val="46464E"/>
                <w:sz w:val="22"/>
                <w:szCs w:val="22"/>
              </w:rPr>
            </w:pPr>
          </w:p>
        </w:tc>
        <w:tc>
          <w:tcPr>
            <w:tcW w:w="830" w:type="dxa"/>
            <w:tcMar>
              <w:top w:w="600" w:type="dxa"/>
              <w:left w:w="0" w:type="dxa"/>
              <w:bottom w:w="500" w:type="dxa"/>
              <w:right w:w="0" w:type="dxa"/>
            </w:tcMar>
            <w:vAlign w:val="bottom"/>
            <w:hideMark/>
          </w:tcPr>
          <w:p w14:paraId="370808E9" w14:textId="77777777" w:rsidR="001F2AFF" w:rsidRDefault="001F2AFF">
            <w:pPr>
              <w:pStyle w:val="documentsidecellParagraph"/>
              <w:pBdr>
                <w:top w:val="none" w:sz="0" w:space="0" w:color="auto"/>
                <w:bottom w:val="none" w:sz="0" w:space="0" w:color="auto"/>
              </w:pBdr>
              <w:spacing w:line="340" w:lineRule="atLeast"/>
              <w:rPr>
                <w:rStyle w:val="documentsidecell"/>
                <w:rFonts w:ascii="PT Sans" w:eastAsia="PT Sans" w:hAnsi="PT Sans" w:cs="PT Sans"/>
                <w:color w:val="46464E"/>
                <w:sz w:val="22"/>
                <w:szCs w:val="22"/>
              </w:rPr>
            </w:pPr>
          </w:p>
        </w:tc>
        <w:tc>
          <w:tcPr>
            <w:tcW w:w="6400" w:type="dxa"/>
            <w:tcMar>
              <w:top w:w="600" w:type="dxa"/>
              <w:left w:w="0" w:type="dxa"/>
              <w:bottom w:w="500" w:type="dxa"/>
              <w:right w:w="0" w:type="dxa"/>
            </w:tcMar>
            <w:hideMark/>
          </w:tcPr>
          <w:p w14:paraId="4A4AB0AE" w14:textId="77777777" w:rsidR="001F2AFF" w:rsidRDefault="001F2AFF">
            <w:pPr>
              <w:spacing w:line="2570" w:lineRule="atLeast"/>
            </w:pPr>
          </w:p>
          <w:p w14:paraId="2E68DB7A" w14:textId="77777777" w:rsidR="001F2AFF" w:rsidRPr="00242CD7" w:rsidRDefault="00A40865">
            <w:pPr>
              <w:pStyle w:val="documentskn-mli4sectiontitle"/>
              <w:pBdr>
                <w:bottom w:val="none" w:sz="0" w:space="5" w:color="auto"/>
              </w:pBdr>
              <w:rPr>
                <w:rStyle w:val="documentskn-mli4parentContainerright-box"/>
                <w:rFonts w:ascii="PT Sans" w:eastAsia="PT Sans" w:hAnsi="PT Sans" w:cs="PT Sans"/>
                <w:u w:val="single"/>
              </w:rPr>
            </w:pPr>
            <w:r w:rsidRPr="00242CD7">
              <w:rPr>
                <w:rStyle w:val="documentskn-mli4parentContainerright-box"/>
                <w:rFonts w:ascii="PT Sans" w:eastAsia="PT Sans" w:hAnsi="PT Sans" w:cs="PT Sans"/>
                <w:u w:val="single"/>
              </w:rPr>
              <w:t>Professional Summary</w:t>
            </w:r>
          </w:p>
          <w:p w14:paraId="07B8B01D" w14:textId="282B5F84" w:rsidR="001F2AFF" w:rsidRDefault="00A40865">
            <w:pPr>
              <w:pStyle w:val="p"/>
              <w:pBdr>
                <w:left w:val="none" w:sz="0" w:space="15" w:color="auto"/>
              </w:pBdr>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 xml:space="preserve">Experienced Principal Software Engineer with over </w:t>
            </w:r>
            <w:r w:rsidR="00E1548B">
              <w:rPr>
                <w:rStyle w:val="documentskn-mli4parentContainerright-box"/>
                <w:rFonts w:ascii="PT Sans" w:eastAsia="PT Sans" w:hAnsi="PT Sans" w:cs="PT Sans"/>
                <w:color w:val="46464E"/>
                <w:sz w:val="22"/>
                <w:szCs w:val="22"/>
              </w:rPr>
              <w:t>20</w:t>
            </w:r>
            <w:r>
              <w:rPr>
                <w:rStyle w:val="documentskn-mli4parentContainerright-box"/>
                <w:rFonts w:ascii="PT Sans" w:eastAsia="PT Sans" w:hAnsi="PT Sans" w:cs="PT Sans"/>
                <w:color w:val="46464E"/>
                <w:sz w:val="22"/>
                <w:szCs w:val="22"/>
              </w:rPr>
              <w:t xml:space="preserve"> years of experience in Software Development.</w:t>
            </w:r>
          </w:p>
          <w:p w14:paraId="53490560"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Microsoft Certified Application Developer.</w:t>
            </w:r>
          </w:p>
          <w:p w14:paraId="33602099"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Excellent reputation for resolving problems, improving customer satisfaction, and driving overall operational improvements. Consistently saved costs while increasing profits.</w:t>
            </w:r>
          </w:p>
          <w:p w14:paraId="09CF5691"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Good Experience in System Design, Software Architecture, Dev-Ops practices, micro-services.</w:t>
            </w:r>
          </w:p>
          <w:p w14:paraId="7238A900"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Hands on SPA Development experience using Angular JS, React JS, and Redux, leveraging Node Stack, Karma, and Jasmine.</w:t>
            </w:r>
          </w:p>
          <w:p w14:paraId="02B86B47"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 xml:space="preserve">Strong experience in providing Middle ware solutions and integrations using Rabbit MQ and </w:t>
            </w:r>
            <w:r w:rsidR="00A81218">
              <w:rPr>
                <w:rStyle w:val="documentskn-mli4parentContainerright-box"/>
                <w:rFonts w:ascii="PT Sans" w:eastAsia="PT Sans" w:hAnsi="PT Sans" w:cs="PT Sans"/>
                <w:color w:val="46464E"/>
                <w:sz w:val="22"/>
                <w:szCs w:val="22"/>
              </w:rPr>
              <w:t>N-Service</w:t>
            </w:r>
            <w:r>
              <w:rPr>
                <w:rStyle w:val="documentskn-mli4parentContainerright-box"/>
                <w:rFonts w:ascii="PT Sans" w:eastAsia="PT Sans" w:hAnsi="PT Sans" w:cs="PT Sans"/>
                <w:color w:val="46464E"/>
                <w:sz w:val="22"/>
                <w:szCs w:val="22"/>
              </w:rPr>
              <w:t xml:space="preserve"> Bus.</w:t>
            </w:r>
          </w:p>
          <w:p w14:paraId="77F82315" w14:textId="77777777" w:rsidR="001F2AFF" w:rsidRDefault="00A40865">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Solid Experience building Windows and Web based technologies using Microsoft Technologies.</w:t>
            </w:r>
          </w:p>
          <w:p w14:paraId="0566E7DA" w14:textId="77777777" w:rsidR="001F2AFF" w:rsidRPr="00242CD7" w:rsidRDefault="00A40865">
            <w:pPr>
              <w:pStyle w:val="p"/>
              <w:spacing w:after="560" w:line="340" w:lineRule="atLeast"/>
              <w:ind w:left="300"/>
              <w:rPr>
                <w:rStyle w:val="documentskn-mli4parentContainerright-box"/>
                <w:rFonts w:ascii="PT Sans" w:eastAsia="PT Sans" w:hAnsi="PT Sans" w:cs="PT Sans"/>
                <w:color w:val="46464E"/>
                <w:sz w:val="22"/>
                <w:szCs w:val="22"/>
                <w:u w:val="single"/>
              </w:rPr>
            </w:pPr>
            <w:r>
              <w:rPr>
                <w:rStyle w:val="documentskn-mli4parentContainerright-box"/>
                <w:rFonts w:ascii="PT Sans" w:eastAsia="PT Sans" w:hAnsi="PT Sans" w:cs="PT Sans"/>
                <w:color w:val="46464E"/>
                <w:sz w:val="22"/>
                <w:szCs w:val="22"/>
              </w:rPr>
              <w:t xml:space="preserve">Self-motivated, proficient in learning new technologies and quickly </w:t>
            </w:r>
            <w:r w:rsidRPr="00242CD7">
              <w:rPr>
                <w:rStyle w:val="documentskn-mli4parentContainerright-box"/>
                <w:rFonts w:ascii="PT Sans" w:eastAsia="PT Sans" w:hAnsi="PT Sans" w:cs="PT Sans"/>
                <w:color w:val="46464E"/>
                <w:sz w:val="22"/>
                <w:szCs w:val="22"/>
              </w:rPr>
              <w:t>adapting to new environment</w:t>
            </w:r>
          </w:p>
          <w:p w14:paraId="57D94D1E" w14:textId="56A08FD4" w:rsidR="001F2AFF" w:rsidRPr="00242CD7" w:rsidRDefault="00E1548B">
            <w:pPr>
              <w:pStyle w:val="documentskn-mli4sectiontitle"/>
              <w:pBdr>
                <w:bottom w:val="none" w:sz="0" w:space="5" w:color="auto"/>
              </w:pBdr>
              <w:rPr>
                <w:rStyle w:val="documentskn-mli4parentContainerright-box"/>
                <w:rFonts w:ascii="PT Sans" w:eastAsia="PT Sans" w:hAnsi="PT Sans" w:cs="PT Sans"/>
                <w:u w:val="single"/>
              </w:rPr>
            </w:pPr>
            <w:r>
              <w:rPr>
                <w:rStyle w:val="documentskn-mli4parentContainerright-box"/>
                <w:rFonts w:ascii="PT Sans" w:eastAsia="PT Sans" w:hAnsi="PT Sans" w:cs="PT Sans"/>
                <w:u w:val="single"/>
              </w:rPr>
              <w:t>work experience</w:t>
            </w:r>
          </w:p>
          <w:p w14:paraId="46705735" w14:textId="77777777" w:rsidR="001F2AFF" w:rsidRDefault="00A40865">
            <w:pPr>
              <w:pStyle w:val="documentskn-mli4dispBlock"/>
              <w:pBdr>
                <w:left w:val="none" w:sz="0" w:space="15" w:color="auto"/>
              </w:pBdr>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 xml:space="preserve">Software Engineer III, </w:t>
            </w:r>
            <w:r>
              <w:rPr>
                <w:rStyle w:val="span"/>
                <w:rFonts w:ascii="PT Sans" w:eastAsia="PT Sans" w:hAnsi="PT Sans" w:cs="PT Sans"/>
                <w:color w:val="000000"/>
              </w:rPr>
              <w:t>12/2013 to Current</w:t>
            </w:r>
          </w:p>
          <w:p w14:paraId="5ECE67E4" w14:textId="77777777" w:rsidR="001F2AFF" w:rsidRDefault="00A40865">
            <w:pPr>
              <w:pStyle w:val="documentskn-mli4dispBlock"/>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CDK Global Inc.</w:t>
            </w:r>
            <w:r>
              <w:rPr>
                <w:rStyle w:val="span"/>
                <w:rFonts w:ascii="PT Sans" w:eastAsia="PT Sans" w:hAnsi="PT Sans" w:cs="PT Sans"/>
                <w:color w:val="000000"/>
              </w:rPr>
              <w:t xml:space="preserve"> - Hoffman Estates, IL</w:t>
            </w:r>
          </w:p>
          <w:p w14:paraId="2F74754A"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trong1"/>
                <w:rFonts w:ascii="PT Sans" w:eastAsia="PT Sans" w:hAnsi="PT Sans" w:cs="PT Sans"/>
                <w:b/>
                <w:bCs/>
                <w:color w:val="46464E"/>
                <w:sz w:val="22"/>
                <w:szCs w:val="22"/>
                <w:u w:val="single" w:color="46464E"/>
              </w:rPr>
              <w:t>Project: OneClickToStock</w:t>
            </w:r>
          </w:p>
          <w:p w14:paraId="21C45B18"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OneClickToStock (OCTS) bridges the gap between DMS and Vehicle Cloud by providing solutions to sync up Legacy DMS and Vehicle Cloud applications. OCTS uses a publisher-subscriber model. It leverages Rabbit MQ Message Broker technology and N-Service Bus under the hood. OCTS micro-services, which monitor the events for any changes to vehicles on Vehicle Cloud and process the vehicles by identifying the changes between DMS and Vehicle Cloud and Update to DMS (Dealer Management System).</w:t>
            </w:r>
          </w:p>
          <w:p w14:paraId="04E77EF0"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trong1"/>
                <w:rFonts w:ascii="PT Sans" w:eastAsia="PT Sans" w:hAnsi="PT Sans" w:cs="PT Sans"/>
                <w:b/>
                <w:bCs/>
                <w:color w:val="46464E"/>
                <w:sz w:val="22"/>
                <w:szCs w:val="22"/>
                <w:u w:val="single" w:color="46464E"/>
              </w:rPr>
              <w:t>Achievements:</w:t>
            </w:r>
          </w:p>
          <w:p w14:paraId="3FFD8126" w14:textId="77777777" w:rsidR="001F2AFF"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 xml:space="preserve">Exhibited strong technical aptitude and application expertise resulting in optimized performance, continuous improvement </w:t>
            </w:r>
            <w:r>
              <w:rPr>
                <w:rStyle w:val="span"/>
                <w:rFonts w:ascii="PT Sans" w:eastAsia="PT Sans" w:hAnsi="PT Sans" w:cs="PT Sans"/>
                <w:color w:val="46464E"/>
                <w:sz w:val="22"/>
                <w:szCs w:val="22"/>
              </w:rPr>
              <w:lastRenderedPageBreak/>
              <w:t>recommendations, and product innovation</w:t>
            </w:r>
          </w:p>
          <w:p w14:paraId="7B505EFA" w14:textId="77777777" w:rsidR="001F2AFF"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Built Micro Services and Event Based Systems</w:t>
            </w:r>
          </w:p>
          <w:p w14:paraId="5558844C" w14:textId="77777777" w:rsidR="001F2AFF"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Designed complete architecture of the system from scratch</w:t>
            </w:r>
          </w:p>
          <w:p w14:paraId="3FD82B9B" w14:textId="77777777" w:rsidR="001F2AFF"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 xml:space="preserve">Improved performance of the application </w:t>
            </w:r>
            <w:r w:rsidR="00934417">
              <w:rPr>
                <w:rStyle w:val="span"/>
                <w:rFonts w:ascii="PT Sans" w:eastAsia="PT Sans" w:hAnsi="PT Sans" w:cs="PT Sans"/>
                <w:color w:val="46464E"/>
                <w:sz w:val="22"/>
                <w:szCs w:val="22"/>
              </w:rPr>
              <w:t>up to</w:t>
            </w:r>
            <w:r>
              <w:rPr>
                <w:rStyle w:val="span"/>
                <w:rFonts w:ascii="PT Sans" w:eastAsia="PT Sans" w:hAnsi="PT Sans" w:cs="PT Sans"/>
                <w:color w:val="46464E"/>
                <w:sz w:val="22"/>
                <w:szCs w:val="22"/>
              </w:rPr>
              <w:t xml:space="preserve"> 70% by introducing Parallel and Asynchronous processing</w:t>
            </w:r>
          </w:p>
          <w:p w14:paraId="630DA489" w14:textId="77777777" w:rsidR="00A81218"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 xml:space="preserve">Reduced 70% of support calls by creating extensive logging and classification of errors. </w:t>
            </w:r>
          </w:p>
          <w:p w14:paraId="1D6E03B3" w14:textId="77777777" w:rsidR="001F2AFF" w:rsidRDefault="00A40865">
            <w:pPr>
              <w:pStyle w:val="divdocumentulli"/>
              <w:numPr>
                <w:ilvl w:val="0"/>
                <w:numId w:val="4"/>
              </w:numPr>
              <w:spacing w:line="340" w:lineRule="atLeast"/>
              <w:ind w:left="500" w:hanging="201"/>
              <w:rPr>
                <w:rStyle w:val="span"/>
                <w:rFonts w:ascii="PT Sans" w:eastAsia="PT Sans" w:hAnsi="PT Sans" w:cs="PT Sans"/>
                <w:color w:val="46464E"/>
                <w:sz w:val="22"/>
                <w:szCs w:val="22"/>
              </w:rPr>
            </w:pPr>
            <w:r>
              <w:rPr>
                <w:rStyle w:val="span"/>
                <w:rFonts w:ascii="PT Sans" w:eastAsia="PT Sans" w:hAnsi="PT Sans" w:cs="PT Sans"/>
                <w:color w:val="46464E"/>
                <w:sz w:val="22"/>
                <w:szCs w:val="22"/>
              </w:rPr>
              <w:t>Created splunk dashboards with drill down dashboards and Formatted reports for support users helping understanding the real issue in less than a minute</w:t>
            </w:r>
          </w:p>
          <w:p w14:paraId="20909B08" w14:textId="77777777" w:rsidR="001F2AFF" w:rsidRDefault="00A40865">
            <w:pPr>
              <w:pStyle w:val="documentskn-mli4dispBlock"/>
              <w:pBdr>
                <w:top w:val="none" w:sz="0" w:space="22" w:color="auto"/>
                <w:left w:val="none" w:sz="0" w:space="15" w:color="auto"/>
              </w:pBdr>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 xml:space="preserve">Software Engineer III, </w:t>
            </w:r>
            <w:r>
              <w:rPr>
                <w:rStyle w:val="span"/>
                <w:rFonts w:ascii="PT Sans" w:eastAsia="PT Sans" w:hAnsi="PT Sans" w:cs="PT Sans"/>
                <w:color w:val="000000"/>
              </w:rPr>
              <w:t>12/2013 to Current</w:t>
            </w:r>
          </w:p>
          <w:p w14:paraId="669853CD" w14:textId="77777777" w:rsidR="001F2AFF" w:rsidRDefault="00A40865">
            <w:pPr>
              <w:pStyle w:val="documentskn-mli4dispBlock"/>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CDK Global Inc.</w:t>
            </w:r>
            <w:r>
              <w:rPr>
                <w:rStyle w:val="span"/>
                <w:rFonts w:ascii="PT Sans" w:eastAsia="PT Sans" w:hAnsi="PT Sans" w:cs="PT Sans"/>
                <w:color w:val="000000"/>
              </w:rPr>
              <w:t xml:space="preserve"> - Hoffman Estates, IL</w:t>
            </w:r>
          </w:p>
          <w:p w14:paraId="7CD3CDC4"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trong1"/>
                <w:rFonts w:ascii="PT Sans" w:eastAsia="PT Sans" w:hAnsi="PT Sans" w:cs="PT Sans"/>
                <w:b/>
                <w:bCs/>
                <w:color w:val="46464E"/>
                <w:sz w:val="22"/>
                <w:szCs w:val="22"/>
              </w:rPr>
              <w:t>Project: Lot Merchandiser:</w:t>
            </w:r>
          </w:p>
          <w:p w14:paraId="6489C06D"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xml:space="preserve">Lot Merchandiser is an inventory management </w:t>
            </w:r>
            <w:r w:rsidR="006B01FA">
              <w:rPr>
                <w:rStyle w:val="span"/>
                <w:rFonts w:ascii="PT Sans" w:eastAsia="PT Sans" w:hAnsi="PT Sans" w:cs="PT Sans"/>
                <w:color w:val="46464E"/>
                <w:sz w:val="22"/>
                <w:szCs w:val="22"/>
              </w:rPr>
              <w:t>tool, which</w:t>
            </w:r>
            <w:r>
              <w:rPr>
                <w:rStyle w:val="span"/>
                <w:rFonts w:ascii="PT Sans" w:eastAsia="PT Sans" w:hAnsi="PT Sans" w:cs="PT Sans"/>
                <w:color w:val="46464E"/>
                <w:sz w:val="22"/>
                <w:szCs w:val="22"/>
              </w:rPr>
              <w:t xml:space="preserve"> allows dealers to add vehicles to their inventory. Add descriptions, photos, print window stickers, buyer's guides, etc. Everything to ge</w:t>
            </w:r>
            <w:r w:rsidR="006B01FA">
              <w:rPr>
                <w:rStyle w:val="span"/>
                <w:rFonts w:ascii="PT Sans" w:eastAsia="PT Sans" w:hAnsi="PT Sans" w:cs="PT Sans"/>
                <w:color w:val="46464E"/>
                <w:sz w:val="22"/>
                <w:szCs w:val="22"/>
              </w:rPr>
              <w:t>t</w:t>
            </w:r>
            <w:r>
              <w:rPr>
                <w:rStyle w:val="span"/>
                <w:rFonts w:ascii="PT Sans" w:eastAsia="PT Sans" w:hAnsi="PT Sans" w:cs="PT Sans"/>
                <w:color w:val="46464E"/>
                <w:sz w:val="22"/>
                <w:szCs w:val="22"/>
              </w:rPr>
              <w:t xml:space="preserve"> t</w:t>
            </w:r>
            <w:r w:rsidR="006B01FA">
              <w:rPr>
                <w:rStyle w:val="span"/>
                <w:rFonts w:ascii="PT Sans" w:eastAsia="PT Sans" w:hAnsi="PT Sans" w:cs="PT Sans"/>
                <w:color w:val="46464E"/>
                <w:sz w:val="22"/>
                <w:szCs w:val="22"/>
              </w:rPr>
              <w:t xml:space="preserve">he </w:t>
            </w:r>
            <w:r>
              <w:rPr>
                <w:rStyle w:val="span"/>
                <w:rFonts w:ascii="PT Sans" w:eastAsia="PT Sans" w:hAnsi="PT Sans" w:cs="PT Sans"/>
                <w:color w:val="46464E"/>
                <w:sz w:val="22"/>
                <w:szCs w:val="22"/>
              </w:rPr>
              <w:t xml:space="preserve">vehicles in </w:t>
            </w:r>
            <w:r w:rsidR="006B01FA">
              <w:rPr>
                <w:rStyle w:val="span"/>
                <w:rFonts w:ascii="PT Sans" w:eastAsia="PT Sans" w:hAnsi="PT Sans" w:cs="PT Sans"/>
                <w:color w:val="46464E"/>
                <w:sz w:val="22"/>
                <w:szCs w:val="22"/>
              </w:rPr>
              <w:t>the front</w:t>
            </w:r>
            <w:r>
              <w:rPr>
                <w:rStyle w:val="span"/>
                <w:rFonts w:ascii="PT Sans" w:eastAsia="PT Sans" w:hAnsi="PT Sans" w:cs="PT Sans"/>
                <w:color w:val="46464E"/>
                <w:sz w:val="22"/>
                <w:szCs w:val="22"/>
              </w:rPr>
              <w:t xml:space="preserve"> line ready for online marketing. It is used for CDK website, and syndication to 3rd party websites like cars.com, auto trader, etc. Primary users are internet sales managers. The tool is often used to confirm the accuracy of VIN detailing. Also includes features to set marketing detail about OEM vehicle features, dealer added features, and dealer warranties.</w:t>
            </w:r>
          </w:p>
          <w:p w14:paraId="13A808EA"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trong1"/>
                <w:rFonts w:ascii="PT Sans" w:eastAsia="PT Sans" w:hAnsi="PT Sans" w:cs="PT Sans"/>
                <w:b/>
                <w:bCs/>
                <w:color w:val="46464E"/>
                <w:sz w:val="22"/>
                <w:szCs w:val="22"/>
                <w:u w:val="single" w:color="46464E"/>
              </w:rPr>
              <w:t>Achievements:</w:t>
            </w:r>
          </w:p>
          <w:p w14:paraId="306AC164"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Built SPA applications using Angular Js and Node stack.</w:t>
            </w:r>
          </w:p>
          <w:p w14:paraId="0A89DEA4"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Built React components using React, Redux.</w:t>
            </w:r>
          </w:p>
          <w:p w14:paraId="662EEDBA"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Built CI / CD pipelines, Automating deployments and ALM process.</w:t>
            </w:r>
          </w:p>
          <w:p w14:paraId="3162E298"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Developed build and branching strategy. Integrated Build pipeline with Static Code analysis, Unit Testing and Quality gates.</w:t>
            </w:r>
          </w:p>
          <w:p w14:paraId="399BBBE2" w14:textId="77777777" w:rsidR="001F2AFF" w:rsidRDefault="00A40865">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Involved in Data center migration as part of organization wide Data Center move, used puppet as the configuration tool for building machines.</w:t>
            </w:r>
          </w:p>
          <w:p w14:paraId="26839EB3" w14:textId="77777777" w:rsidR="0035007E" w:rsidRDefault="00A40865" w:rsidP="0035007E">
            <w:pPr>
              <w:pStyle w:val="p"/>
              <w:spacing w:line="340" w:lineRule="atLeast"/>
              <w:ind w:left="300"/>
              <w:rPr>
                <w:rStyle w:val="span"/>
                <w:rFonts w:ascii="PT Sans" w:eastAsia="PT Sans" w:hAnsi="PT Sans" w:cs="PT Sans"/>
                <w:color w:val="46464E"/>
                <w:sz w:val="22"/>
                <w:szCs w:val="22"/>
              </w:rPr>
            </w:pPr>
            <w:r>
              <w:rPr>
                <w:rStyle w:val="span"/>
                <w:rFonts w:ascii="PT Sans" w:eastAsia="PT Sans" w:hAnsi="PT Sans" w:cs="PT Sans"/>
                <w:color w:val="46464E"/>
                <w:sz w:val="22"/>
                <w:szCs w:val="22"/>
              </w:rPr>
              <w:t>· Write unit tests using Jasmine and automated tests using selenium</w:t>
            </w:r>
          </w:p>
          <w:p w14:paraId="226C0B73" w14:textId="77777777" w:rsidR="001F2AFF" w:rsidRPr="0035007E" w:rsidRDefault="00A40865" w:rsidP="0035007E">
            <w:pPr>
              <w:pStyle w:val="p"/>
              <w:spacing w:line="340" w:lineRule="atLeast"/>
              <w:ind w:left="300"/>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rPr>
              <w:t> </w:t>
            </w:r>
          </w:p>
          <w:p w14:paraId="26000D20" w14:textId="77777777" w:rsidR="001F2AFF" w:rsidRDefault="00A40865">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Education</w:t>
            </w:r>
          </w:p>
          <w:p w14:paraId="6B045000" w14:textId="77777777" w:rsidR="001F2AFF" w:rsidRDefault="00A40865">
            <w:pPr>
              <w:pStyle w:val="documentskn-mli4dispBlock"/>
              <w:pBdr>
                <w:left w:val="none" w:sz="0" w:space="15" w:color="auto"/>
              </w:pBdr>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MASTERS</w:t>
            </w:r>
            <w:r>
              <w:rPr>
                <w:rStyle w:val="documentmukcolon"/>
                <w:rFonts w:ascii="PT Sans" w:eastAsia="PT Sans" w:hAnsi="PT Sans" w:cs="PT Sans"/>
                <w:color w:val="000000"/>
              </w:rPr>
              <w:t>:</w:t>
            </w:r>
            <w:r>
              <w:rPr>
                <w:rStyle w:val="span"/>
                <w:rFonts w:ascii="PT Sans" w:eastAsia="PT Sans" w:hAnsi="PT Sans" w:cs="PT Sans"/>
                <w:color w:val="000000"/>
              </w:rPr>
              <w:t> :</w:t>
            </w:r>
            <w:r>
              <w:rPr>
                <w:rStyle w:val="documentskn-mli4parentContainerright-box"/>
                <w:rFonts w:ascii="PT Sans" w:eastAsia="PT Sans" w:hAnsi="PT Sans" w:cs="PT Sans"/>
                <w:color w:val="000000"/>
              </w:rPr>
              <w:t xml:space="preserve"> </w:t>
            </w:r>
            <w:r>
              <w:rPr>
                <w:rStyle w:val="documentskn-mli4txtBold"/>
                <w:rFonts w:ascii="PT Sans" w:eastAsia="PT Sans" w:hAnsi="PT Sans" w:cs="PT Sans"/>
                <w:color w:val="000000"/>
              </w:rPr>
              <w:t>COMPUTER APPLICATIONS</w:t>
            </w:r>
            <w:r>
              <w:rPr>
                <w:rStyle w:val="span"/>
                <w:rFonts w:ascii="PT Sans" w:eastAsia="PT Sans" w:hAnsi="PT Sans" w:cs="PT Sans"/>
                <w:color w:val="000000"/>
              </w:rPr>
              <w:t>, 2004</w:t>
            </w:r>
          </w:p>
          <w:p w14:paraId="1F7E05DD" w14:textId="77777777" w:rsidR="001F2AFF" w:rsidRDefault="00A40865">
            <w:pPr>
              <w:pStyle w:val="documentskn-mli4dispBlock"/>
              <w:spacing w:line="340" w:lineRule="atLeast"/>
              <w:ind w:left="300"/>
              <w:rPr>
                <w:rStyle w:val="documentskn-mli4parentContainerright-box"/>
                <w:rFonts w:ascii="PT Sans" w:eastAsia="PT Sans" w:hAnsi="PT Sans" w:cs="PT Sans"/>
                <w:color w:val="000000"/>
              </w:rPr>
            </w:pPr>
            <w:r>
              <w:rPr>
                <w:rStyle w:val="documentskn-mli4txtBold"/>
                <w:rFonts w:ascii="PT Sans" w:eastAsia="PT Sans" w:hAnsi="PT Sans" w:cs="PT Sans"/>
                <w:color w:val="000000"/>
              </w:rPr>
              <w:t>Osmania University</w:t>
            </w:r>
            <w:r>
              <w:rPr>
                <w:rStyle w:val="span"/>
                <w:rFonts w:ascii="PT Sans" w:eastAsia="PT Sans" w:hAnsi="PT Sans" w:cs="PT Sans"/>
                <w:color w:val="000000"/>
              </w:rPr>
              <w:t xml:space="preserve"> - Hyderabad India</w:t>
            </w:r>
            <w:r>
              <w:rPr>
                <w:rStyle w:val="documentskn-mli4parentContainerright-box"/>
                <w:rFonts w:ascii="PT Sans" w:eastAsia="PT Sans" w:hAnsi="PT Sans" w:cs="PT Sans"/>
                <w:color w:val="000000"/>
              </w:rPr>
              <w:t xml:space="preserve"> </w:t>
            </w:r>
          </w:p>
          <w:p w14:paraId="40B3BE7C" w14:textId="77777777" w:rsidR="001F2AFF" w:rsidRDefault="00A40865">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lastRenderedPageBreak/>
              <w:t> </w:t>
            </w:r>
          </w:p>
          <w:p w14:paraId="4A9F74A9" w14:textId="77777777" w:rsidR="001F2AFF" w:rsidRDefault="00A40865">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Certifications</w:t>
            </w:r>
          </w:p>
          <w:p w14:paraId="624B5A86" w14:textId="77777777" w:rsidR="001F2AFF" w:rsidRDefault="00A40865">
            <w:pPr>
              <w:pStyle w:val="divdocumentulli"/>
              <w:numPr>
                <w:ilvl w:val="0"/>
                <w:numId w:val="6"/>
              </w:numPr>
              <w:pBdr>
                <w:left w:val="none" w:sz="0" w:space="15" w:color="auto"/>
              </w:pBdr>
              <w:spacing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Microsoft Certified Application Developer (</w:t>
            </w:r>
            <w:r w:rsidR="00934417">
              <w:rPr>
                <w:rStyle w:val="Strong1"/>
                <w:rFonts w:ascii="PT Sans" w:eastAsia="PT Sans" w:hAnsi="PT Sans" w:cs="PT Sans"/>
                <w:b/>
                <w:bCs/>
                <w:color w:val="46464E"/>
                <w:sz w:val="22"/>
                <w:szCs w:val="22"/>
              </w:rPr>
              <w:t>License ID</w:t>
            </w:r>
            <w:r>
              <w:rPr>
                <w:rStyle w:val="Strong1"/>
                <w:rFonts w:ascii="PT Sans" w:eastAsia="PT Sans" w:hAnsi="PT Sans" w:cs="PT Sans"/>
                <w:b/>
                <w:bCs/>
                <w:color w:val="46464E"/>
                <w:sz w:val="22"/>
                <w:szCs w:val="22"/>
              </w:rPr>
              <w:t>:</w:t>
            </w:r>
            <w:r>
              <w:rPr>
                <w:rStyle w:val="documentskn-mli4parentContainerright-box"/>
                <w:rFonts w:ascii="PT Sans" w:eastAsia="PT Sans" w:hAnsi="PT Sans" w:cs="PT Sans"/>
                <w:color w:val="46464E"/>
                <w:sz w:val="22"/>
                <w:szCs w:val="22"/>
              </w:rPr>
              <w:t xml:space="preserve"> 3830270 Year: 2007)</w:t>
            </w:r>
          </w:p>
          <w:p w14:paraId="7FDCAC6E" w14:textId="77777777" w:rsidR="001F2AFF" w:rsidRDefault="00A40865">
            <w:pPr>
              <w:pStyle w:val="divdocumentulli"/>
              <w:numPr>
                <w:ilvl w:val="0"/>
                <w:numId w:val="6"/>
              </w:numPr>
              <w:spacing w:after="560"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INSURNACE DOMAIN CERTIFIED (INS-21)</w:t>
            </w:r>
          </w:p>
          <w:p w14:paraId="4FCFEB6D" w14:textId="77777777" w:rsidR="001F2AFF" w:rsidRDefault="00A40865">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Accomplishments</w:t>
            </w:r>
          </w:p>
          <w:p w14:paraId="76878AFD" w14:textId="77777777" w:rsidR="001F2AFF" w:rsidRDefault="00A40865">
            <w:pPr>
              <w:pStyle w:val="divdocumentulli"/>
              <w:numPr>
                <w:ilvl w:val="0"/>
                <w:numId w:val="7"/>
              </w:numPr>
              <w:pBdr>
                <w:left w:val="none" w:sz="0" w:space="15" w:color="auto"/>
              </w:pBdr>
              <w:spacing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Developed solid working knowledge of engineering, design and architecture as the Lead Software Developer on a team of 5.</w:t>
            </w:r>
          </w:p>
          <w:p w14:paraId="48EBF64F" w14:textId="77777777" w:rsidR="001F2AFF" w:rsidRDefault="00A40865">
            <w:pPr>
              <w:pStyle w:val="divdocumentulli"/>
              <w:numPr>
                <w:ilvl w:val="0"/>
                <w:numId w:val="7"/>
              </w:numPr>
              <w:spacing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Received several accolades for top performer and solving complex problems.</w:t>
            </w:r>
          </w:p>
          <w:p w14:paraId="1F550BD8" w14:textId="77777777" w:rsidR="001F2AFF" w:rsidRDefault="00A40865">
            <w:pPr>
              <w:pStyle w:val="divdocumentulli"/>
              <w:numPr>
                <w:ilvl w:val="0"/>
                <w:numId w:val="7"/>
              </w:numPr>
              <w:spacing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 xml:space="preserve">Developed agile planning poker for the company as part of an Hackathon. Won </w:t>
            </w:r>
            <w:r w:rsidR="008057FB">
              <w:rPr>
                <w:rStyle w:val="documentskn-mli4parentContainerright-box"/>
                <w:rFonts w:ascii="PT Sans" w:eastAsia="PT Sans" w:hAnsi="PT Sans" w:cs="PT Sans"/>
                <w:color w:val="46464E"/>
                <w:sz w:val="22"/>
                <w:szCs w:val="22"/>
              </w:rPr>
              <w:t>people’s</w:t>
            </w:r>
            <w:r>
              <w:rPr>
                <w:rStyle w:val="documentskn-mli4parentContainerright-box"/>
                <w:rFonts w:ascii="PT Sans" w:eastAsia="PT Sans" w:hAnsi="PT Sans" w:cs="PT Sans"/>
                <w:color w:val="46464E"/>
                <w:sz w:val="22"/>
                <w:szCs w:val="22"/>
              </w:rPr>
              <w:t xml:space="preserve"> choice award and being used across the teams.</w:t>
            </w:r>
          </w:p>
          <w:p w14:paraId="1CB41A76" w14:textId="77777777" w:rsidR="001F2AFF" w:rsidRDefault="00A40865">
            <w:pPr>
              <w:pStyle w:val="divdocumentulli"/>
              <w:numPr>
                <w:ilvl w:val="0"/>
                <w:numId w:val="7"/>
              </w:numPr>
              <w:spacing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Key contributor in the design and implementation of OCTS Project.</w:t>
            </w:r>
          </w:p>
          <w:p w14:paraId="4467F529" w14:textId="77777777" w:rsidR="001F2AFF" w:rsidRDefault="00A40865">
            <w:pPr>
              <w:pStyle w:val="divdocumentulli"/>
              <w:numPr>
                <w:ilvl w:val="0"/>
                <w:numId w:val="7"/>
              </w:numPr>
              <w:spacing w:after="560" w:line="340" w:lineRule="atLeast"/>
              <w:ind w:left="500" w:hanging="201"/>
              <w:rPr>
                <w:rStyle w:val="documentskn-mli4parentContainerright-box"/>
                <w:rFonts w:ascii="PT Sans" w:eastAsia="PT Sans" w:hAnsi="PT Sans" w:cs="PT Sans"/>
                <w:color w:val="46464E"/>
                <w:sz w:val="22"/>
                <w:szCs w:val="22"/>
              </w:rPr>
            </w:pPr>
            <w:r>
              <w:rPr>
                <w:rStyle w:val="documentskn-mli4parentContainerright-box"/>
                <w:rFonts w:ascii="PT Sans" w:eastAsia="PT Sans" w:hAnsi="PT Sans" w:cs="PT Sans"/>
                <w:color w:val="46464E"/>
                <w:sz w:val="22"/>
                <w:szCs w:val="22"/>
              </w:rPr>
              <w:t>Drastically improved the performance of the application, by introducing asynchronous processing.</w:t>
            </w:r>
          </w:p>
          <w:p w14:paraId="63350CFE" w14:textId="77777777" w:rsidR="00C146D1" w:rsidRPr="00C146D1" w:rsidRDefault="00A40865" w:rsidP="00C146D1">
            <w:pPr>
              <w:pStyle w:val="documentskn-mli4sectiontitle"/>
              <w:pBdr>
                <w:bottom w:val="none" w:sz="0" w:space="5" w:color="auto"/>
              </w:pBdr>
              <w:rPr>
                <w:rFonts w:ascii="PT Sans" w:eastAsia="PT Sans" w:hAnsi="PT Sans" w:cs="PT Sans"/>
              </w:rPr>
            </w:pPr>
            <w:r>
              <w:rPr>
                <w:rStyle w:val="documentskn-mli4parentContainerright-box"/>
                <w:rFonts w:ascii="PT Sans" w:eastAsia="PT Sans" w:hAnsi="PT Sans" w:cs="PT Sans"/>
              </w:rPr>
              <w:t>Employement History</w:t>
            </w:r>
          </w:p>
          <w:p w14:paraId="05406A15" w14:textId="77777777" w:rsidR="00E35D9A" w:rsidRDefault="00E35D9A">
            <w:r>
              <w:t>Enrollment in local colleges, 2005</w:t>
            </w:r>
          </w:p>
          <w:tbl>
            <w:tblPr>
              <w:tblStyle w:val="MediumShading2-Accent5"/>
              <w:tblW w:w="7078" w:type="dxa"/>
              <w:tblLayout w:type="fixed"/>
              <w:tblLook w:val="0660" w:firstRow="1" w:lastRow="1" w:firstColumn="0" w:lastColumn="0" w:noHBand="1" w:noVBand="1"/>
            </w:tblPr>
            <w:tblGrid>
              <w:gridCol w:w="2139"/>
              <w:gridCol w:w="2251"/>
              <w:gridCol w:w="1980"/>
              <w:gridCol w:w="236"/>
              <w:gridCol w:w="236"/>
              <w:gridCol w:w="236"/>
            </w:tblGrid>
            <w:tr w:rsidR="00E35D9A" w14:paraId="3DB7087E" w14:textId="77777777" w:rsidTr="00E35D9A">
              <w:trPr>
                <w:gridAfter w:val="3"/>
                <w:cnfStyle w:val="100000000000" w:firstRow="1" w:lastRow="0" w:firstColumn="0" w:lastColumn="0" w:oddVBand="0" w:evenVBand="0" w:oddHBand="0" w:evenHBand="0" w:firstRowFirstColumn="0" w:firstRowLastColumn="0" w:lastRowFirstColumn="0" w:lastRowLastColumn="0"/>
                <w:wAfter w:w="500" w:type="pct"/>
              </w:trPr>
              <w:tc>
                <w:tcPr>
                  <w:tcW w:w="1511" w:type="pct"/>
                  <w:noWrap/>
                </w:tcPr>
                <w:p w14:paraId="13325A22" w14:textId="77777777" w:rsidR="00E35D9A" w:rsidRDefault="00E35D9A">
                  <w:r>
                    <w:t>College</w:t>
                  </w:r>
                </w:p>
              </w:tc>
              <w:tc>
                <w:tcPr>
                  <w:tcW w:w="1590" w:type="pct"/>
                </w:tcPr>
                <w:p w14:paraId="0DB88E2A" w14:textId="77777777" w:rsidR="00E35D9A" w:rsidRDefault="00E35D9A">
                  <w:r>
                    <w:t>New students</w:t>
                  </w:r>
                </w:p>
              </w:tc>
              <w:tc>
                <w:tcPr>
                  <w:tcW w:w="1399" w:type="pct"/>
                </w:tcPr>
                <w:p w14:paraId="7C32A37E" w14:textId="77777777" w:rsidR="00E35D9A" w:rsidRDefault="00E35D9A">
                  <w:r>
                    <w:t>From   - Till</w:t>
                  </w:r>
                </w:p>
              </w:tc>
            </w:tr>
            <w:tr w:rsidR="00E35D9A" w14:paraId="0B2F83D4" w14:textId="77777777" w:rsidTr="00E35D9A">
              <w:trPr>
                <w:gridAfter w:val="3"/>
                <w:wAfter w:w="500" w:type="pct"/>
              </w:trPr>
              <w:tc>
                <w:tcPr>
                  <w:tcW w:w="1511" w:type="pct"/>
                  <w:noWrap/>
                </w:tcPr>
                <w:p w14:paraId="31CD9D05" w14:textId="77777777" w:rsidR="00E35D9A" w:rsidRDefault="00E35D9A"/>
              </w:tc>
              <w:tc>
                <w:tcPr>
                  <w:tcW w:w="1590" w:type="pct"/>
                </w:tcPr>
                <w:p w14:paraId="380D9B17" w14:textId="77777777" w:rsidR="00E35D9A" w:rsidRDefault="00E35D9A">
                  <w:pPr>
                    <w:rPr>
                      <w:rStyle w:val="SubtleEmphasis"/>
                    </w:rPr>
                  </w:pPr>
                </w:p>
              </w:tc>
              <w:tc>
                <w:tcPr>
                  <w:tcW w:w="1399" w:type="pct"/>
                </w:tcPr>
                <w:p w14:paraId="7D0385C3" w14:textId="77777777" w:rsidR="00E35D9A" w:rsidRDefault="00E35D9A"/>
              </w:tc>
            </w:tr>
            <w:tr w:rsidR="00E35D9A" w14:paraId="39F8D155" w14:textId="77777777" w:rsidTr="00E35D9A">
              <w:tc>
                <w:tcPr>
                  <w:tcW w:w="1511" w:type="pct"/>
                  <w:noWrap/>
                </w:tcPr>
                <w:p w14:paraId="38E10467" w14:textId="77777777" w:rsidR="00E35D9A" w:rsidRDefault="00E35D9A" w:rsidP="00E35D9A">
                  <w:pPr>
                    <w:spacing w:line="259" w:lineRule="auto"/>
                    <w:ind w:left="118"/>
                  </w:pPr>
                  <w:r>
                    <w:t>CDK Global</w:t>
                  </w:r>
                </w:p>
                <w:p w14:paraId="2B72B996" w14:textId="77777777" w:rsidR="00E35D9A" w:rsidRDefault="00E35D9A" w:rsidP="00E35D9A">
                  <w:pPr>
                    <w:spacing w:line="259" w:lineRule="auto"/>
                    <w:ind w:left="118"/>
                  </w:pPr>
                  <w:r>
                    <w:t>Ness USA, Inc.</w:t>
                  </w:r>
                </w:p>
              </w:tc>
              <w:tc>
                <w:tcPr>
                  <w:tcW w:w="1590" w:type="pct"/>
                </w:tcPr>
                <w:p w14:paraId="6B4684FC" w14:textId="77777777" w:rsidR="00E35D9A" w:rsidRDefault="00E35D9A" w:rsidP="00E35D9A">
                  <w:pPr>
                    <w:spacing w:line="259" w:lineRule="auto"/>
                  </w:pPr>
                  <w:r>
                    <w:t>Software Engineer-III</w:t>
                  </w:r>
                </w:p>
                <w:p w14:paraId="0B689B0E" w14:textId="77777777" w:rsidR="00E35D9A" w:rsidRDefault="00E35D9A" w:rsidP="00E35D9A">
                  <w:pPr>
                    <w:spacing w:line="259" w:lineRule="auto"/>
                  </w:pPr>
                  <w:r>
                    <w:t>Technology Specialist</w:t>
                  </w:r>
                </w:p>
                <w:p w14:paraId="471123F4" w14:textId="77777777" w:rsidR="00E35D9A" w:rsidRDefault="00E35D9A" w:rsidP="00E35D9A">
                  <w:pPr>
                    <w:spacing w:line="259" w:lineRule="auto"/>
                  </w:pPr>
                </w:p>
              </w:tc>
              <w:tc>
                <w:tcPr>
                  <w:tcW w:w="1399" w:type="pct"/>
                </w:tcPr>
                <w:p w14:paraId="779D267F" w14:textId="77777777" w:rsidR="00E35D9A" w:rsidRDefault="00E35D9A" w:rsidP="00E35D9A">
                  <w:pPr>
                    <w:spacing w:after="160" w:line="259" w:lineRule="auto"/>
                  </w:pPr>
                  <w:r>
                    <w:t>Dec 13 – Till Date</w:t>
                  </w:r>
                </w:p>
                <w:p w14:paraId="62DAD4B0" w14:textId="77777777" w:rsidR="00E35D9A" w:rsidRDefault="00EA5DC3" w:rsidP="00E35D9A">
                  <w:pPr>
                    <w:spacing w:after="160" w:line="259" w:lineRule="auto"/>
                  </w:pPr>
                  <w:r>
                    <w:t xml:space="preserve"> </w:t>
                  </w:r>
                  <w:r w:rsidR="000B4BF3">
                    <w:t>J</w:t>
                  </w:r>
                  <w:r>
                    <w:t>une 11 – Dec 13</w:t>
                  </w:r>
                </w:p>
                <w:p w14:paraId="001E5C34" w14:textId="77777777" w:rsidR="00EA5DC3" w:rsidRDefault="00EA5DC3" w:rsidP="00E35D9A">
                  <w:pPr>
                    <w:spacing w:after="160" w:line="259" w:lineRule="auto"/>
                  </w:pPr>
                </w:p>
                <w:p w14:paraId="27C3D876" w14:textId="77777777" w:rsidR="00EA5DC3" w:rsidRDefault="00EA5DC3" w:rsidP="00E35D9A">
                  <w:pPr>
                    <w:spacing w:after="160" w:line="259" w:lineRule="auto"/>
                  </w:pPr>
                </w:p>
              </w:tc>
              <w:tc>
                <w:tcPr>
                  <w:tcW w:w="167" w:type="pct"/>
                </w:tcPr>
                <w:p w14:paraId="1F53E8BC" w14:textId="77777777" w:rsidR="00E35D9A" w:rsidRDefault="00E35D9A" w:rsidP="00E35D9A">
                  <w:pPr>
                    <w:spacing w:line="259" w:lineRule="auto"/>
                    <w:ind w:left="106" w:right="32"/>
                  </w:pPr>
                  <w:r>
                    <w:t>Dec2013 Present</w:t>
                  </w:r>
                </w:p>
              </w:tc>
              <w:tc>
                <w:tcPr>
                  <w:tcW w:w="167" w:type="pct"/>
                </w:tcPr>
                <w:p w14:paraId="71142932" w14:textId="77777777" w:rsidR="00E35D9A" w:rsidRDefault="00E35D9A" w:rsidP="00E35D9A">
                  <w:pPr>
                    <w:spacing w:line="259" w:lineRule="auto"/>
                    <w:ind w:left="43"/>
                  </w:pPr>
                  <w:r>
                    <w:t>-</w:t>
                  </w:r>
                </w:p>
              </w:tc>
              <w:tc>
                <w:tcPr>
                  <w:tcW w:w="167" w:type="pct"/>
                </w:tcPr>
                <w:p w14:paraId="2D7D4625" w14:textId="77777777" w:rsidR="00E35D9A" w:rsidRDefault="00E35D9A" w:rsidP="00E35D9A">
                  <w:pPr>
                    <w:spacing w:after="160" w:line="259" w:lineRule="auto"/>
                  </w:pPr>
                </w:p>
              </w:tc>
            </w:tr>
            <w:tr w:rsidR="00E35D9A" w14:paraId="3224E4E3" w14:textId="77777777" w:rsidTr="00E35D9A">
              <w:trPr>
                <w:gridAfter w:val="3"/>
                <w:wAfter w:w="500" w:type="pct"/>
              </w:trPr>
              <w:tc>
                <w:tcPr>
                  <w:tcW w:w="1511" w:type="pct"/>
                  <w:noWrap/>
                </w:tcPr>
                <w:p w14:paraId="19838631" w14:textId="77777777" w:rsidR="00E35D9A" w:rsidRDefault="00E35D9A" w:rsidP="00E35D9A"/>
              </w:tc>
              <w:tc>
                <w:tcPr>
                  <w:tcW w:w="1590" w:type="pct"/>
                </w:tcPr>
                <w:p w14:paraId="65BFD73F" w14:textId="77777777" w:rsidR="00E35D9A" w:rsidRDefault="00E35D9A" w:rsidP="00E35D9A">
                  <w:pPr>
                    <w:pStyle w:val="DecimalAligned"/>
                  </w:pPr>
                </w:p>
              </w:tc>
              <w:tc>
                <w:tcPr>
                  <w:tcW w:w="1399" w:type="pct"/>
                </w:tcPr>
                <w:p w14:paraId="0BB176BD" w14:textId="77777777" w:rsidR="00E35D9A" w:rsidRDefault="00E35D9A" w:rsidP="00E35D9A">
                  <w:pPr>
                    <w:pStyle w:val="DecimalAligned"/>
                  </w:pPr>
                </w:p>
              </w:tc>
            </w:tr>
            <w:tr w:rsidR="00E35D9A" w14:paraId="08650DF7" w14:textId="77777777" w:rsidTr="00E35D9A">
              <w:trPr>
                <w:gridAfter w:val="3"/>
                <w:wAfter w:w="500" w:type="pct"/>
              </w:trPr>
              <w:tc>
                <w:tcPr>
                  <w:tcW w:w="1511" w:type="pct"/>
                  <w:noWrap/>
                </w:tcPr>
                <w:p w14:paraId="4C6DA318" w14:textId="77777777" w:rsidR="00E35D9A" w:rsidRDefault="00E35D9A" w:rsidP="00E35D9A"/>
              </w:tc>
              <w:tc>
                <w:tcPr>
                  <w:tcW w:w="1590" w:type="pct"/>
                </w:tcPr>
                <w:p w14:paraId="2516A643" w14:textId="77777777" w:rsidR="00E35D9A" w:rsidRDefault="00E35D9A" w:rsidP="00E35D9A">
                  <w:pPr>
                    <w:pStyle w:val="DecimalAligned"/>
                  </w:pPr>
                </w:p>
              </w:tc>
              <w:tc>
                <w:tcPr>
                  <w:tcW w:w="1399" w:type="pct"/>
                </w:tcPr>
                <w:p w14:paraId="70F52A4F" w14:textId="77777777" w:rsidR="00E35D9A" w:rsidRDefault="00E35D9A" w:rsidP="00E35D9A">
                  <w:pPr>
                    <w:pStyle w:val="DecimalAligned"/>
                  </w:pPr>
                </w:p>
              </w:tc>
            </w:tr>
            <w:tr w:rsidR="00E35D9A" w14:paraId="1BD4109F" w14:textId="77777777" w:rsidTr="00E35D9A">
              <w:trPr>
                <w:gridAfter w:val="3"/>
                <w:wAfter w:w="500" w:type="pct"/>
              </w:trPr>
              <w:tc>
                <w:tcPr>
                  <w:tcW w:w="1511" w:type="pct"/>
                  <w:noWrap/>
                </w:tcPr>
                <w:p w14:paraId="27D57A8C" w14:textId="77777777" w:rsidR="00E35D9A" w:rsidRDefault="00E35D9A" w:rsidP="00E35D9A"/>
              </w:tc>
              <w:tc>
                <w:tcPr>
                  <w:tcW w:w="1590" w:type="pct"/>
                </w:tcPr>
                <w:p w14:paraId="43CB2114" w14:textId="77777777" w:rsidR="00E35D9A" w:rsidRDefault="00E35D9A" w:rsidP="00E35D9A">
                  <w:pPr>
                    <w:pStyle w:val="DecimalAligned"/>
                  </w:pPr>
                </w:p>
              </w:tc>
              <w:tc>
                <w:tcPr>
                  <w:tcW w:w="1399" w:type="pct"/>
                </w:tcPr>
                <w:p w14:paraId="62C0DC66" w14:textId="77777777" w:rsidR="00E35D9A" w:rsidRDefault="00E35D9A" w:rsidP="00E35D9A">
                  <w:pPr>
                    <w:pStyle w:val="DecimalAligned"/>
                  </w:pPr>
                </w:p>
              </w:tc>
            </w:tr>
            <w:tr w:rsidR="00E35D9A" w14:paraId="0A05F425" w14:textId="77777777" w:rsidTr="00E35D9A">
              <w:trPr>
                <w:gridAfter w:val="3"/>
                <w:wAfter w:w="500" w:type="pct"/>
              </w:trPr>
              <w:tc>
                <w:tcPr>
                  <w:tcW w:w="1511" w:type="pct"/>
                  <w:noWrap/>
                </w:tcPr>
                <w:p w14:paraId="318E55E4" w14:textId="77777777" w:rsidR="00E35D9A" w:rsidRDefault="00E35D9A" w:rsidP="00E35D9A">
                  <w:r>
                    <w:t>Oak Institute</w:t>
                  </w:r>
                </w:p>
              </w:tc>
              <w:tc>
                <w:tcPr>
                  <w:tcW w:w="1590" w:type="pct"/>
                </w:tcPr>
                <w:p w14:paraId="3C81D329" w14:textId="77777777" w:rsidR="00E35D9A" w:rsidRDefault="00E35D9A" w:rsidP="00E35D9A">
                  <w:pPr>
                    <w:pStyle w:val="DecimalAligned"/>
                  </w:pPr>
                  <w:r>
                    <w:t>202</w:t>
                  </w:r>
                </w:p>
              </w:tc>
              <w:tc>
                <w:tcPr>
                  <w:tcW w:w="1399" w:type="pct"/>
                </w:tcPr>
                <w:p w14:paraId="5B8EA2BC" w14:textId="77777777" w:rsidR="00E35D9A" w:rsidRDefault="00E35D9A" w:rsidP="00E35D9A">
                  <w:pPr>
                    <w:pStyle w:val="DecimalAligned"/>
                  </w:pPr>
                  <w:r>
                    <w:t>210</w:t>
                  </w:r>
                </w:p>
              </w:tc>
            </w:tr>
            <w:tr w:rsidR="00E35D9A" w14:paraId="73EEFFDE" w14:textId="77777777" w:rsidTr="00E35D9A">
              <w:trPr>
                <w:gridAfter w:val="3"/>
                <w:wAfter w:w="500" w:type="pct"/>
              </w:trPr>
              <w:tc>
                <w:tcPr>
                  <w:tcW w:w="1511" w:type="pct"/>
                  <w:noWrap/>
                </w:tcPr>
                <w:p w14:paraId="2173EDDC" w14:textId="77777777" w:rsidR="00E35D9A" w:rsidRDefault="00E35D9A" w:rsidP="00E35D9A"/>
              </w:tc>
              <w:tc>
                <w:tcPr>
                  <w:tcW w:w="1590" w:type="pct"/>
                </w:tcPr>
                <w:p w14:paraId="7778D029" w14:textId="77777777" w:rsidR="00E35D9A" w:rsidRDefault="00E35D9A" w:rsidP="00E35D9A">
                  <w:pPr>
                    <w:rPr>
                      <w:rStyle w:val="SubtleEmphasis"/>
                    </w:rPr>
                  </w:pPr>
                  <w:r>
                    <w:rPr>
                      <w:rStyle w:val="SubtleEmphasis"/>
                    </w:rPr>
                    <w:t>Graduate</w:t>
                  </w:r>
                </w:p>
              </w:tc>
              <w:tc>
                <w:tcPr>
                  <w:tcW w:w="1399" w:type="pct"/>
                </w:tcPr>
                <w:p w14:paraId="70D69A6B" w14:textId="77777777" w:rsidR="00E35D9A" w:rsidRDefault="00E35D9A" w:rsidP="00E35D9A"/>
              </w:tc>
            </w:tr>
            <w:tr w:rsidR="00E35D9A" w14:paraId="3B1C7FEB" w14:textId="77777777" w:rsidTr="00E35D9A">
              <w:trPr>
                <w:gridAfter w:val="3"/>
                <w:wAfter w:w="500" w:type="pct"/>
              </w:trPr>
              <w:tc>
                <w:tcPr>
                  <w:tcW w:w="1511" w:type="pct"/>
                  <w:noWrap/>
                </w:tcPr>
                <w:p w14:paraId="32DAD160" w14:textId="77777777" w:rsidR="00E35D9A" w:rsidRDefault="00E35D9A" w:rsidP="00E35D9A">
                  <w:r>
                    <w:t>Cedar University</w:t>
                  </w:r>
                </w:p>
              </w:tc>
              <w:tc>
                <w:tcPr>
                  <w:tcW w:w="1590" w:type="pct"/>
                </w:tcPr>
                <w:p w14:paraId="0F9F0EBE" w14:textId="77777777" w:rsidR="00E35D9A" w:rsidRDefault="00E35D9A" w:rsidP="00E35D9A">
                  <w:pPr>
                    <w:pStyle w:val="DecimalAligned"/>
                  </w:pPr>
                  <w:r>
                    <w:t>24</w:t>
                  </w:r>
                </w:p>
              </w:tc>
              <w:tc>
                <w:tcPr>
                  <w:tcW w:w="1399" w:type="pct"/>
                </w:tcPr>
                <w:p w14:paraId="640551B5" w14:textId="77777777" w:rsidR="00E35D9A" w:rsidRDefault="00E35D9A" w:rsidP="00E35D9A">
                  <w:pPr>
                    <w:pStyle w:val="DecimalAligned"/>
                  </w:pPr>
                  <w:r>
                    <w:t>20</w:t>
                  </w:r>
                </w:p>
              </w:tc>
            </w:tr>
            <w:tr w:rsidR="00E35D9A" w14:paraId="6F279382" w14:textId="77777777" w:rsidTr="00E35D9A">
              <w:trPr>
                <w:gridAfter w:val="3"/>
                <w:wAfter w:w="500" w:type="pct"/>
              </w:trPr>
              <w:tc>
                <w:tcPr>
                  <w:tcW w:w="1511" w:type="pct"/>
                  <w:noWrap/>
                </w:tcPr>
                <w:p w14:paraId="4F643B2E" w14:textId="77777777" w:rsidR="00E35D9A" w:rsidRDefault="00E35D9A" w:rsidP="00E35D9A">
                  <w:r>
                    <w:t>Elm College</w:t>
                  </w:r>
                </w:p>
              </w:tc>
              <w:tc>
                <w:tcPr>
                  <w:tcW w:w="1590" w:type="pct"/>
                </w:tcPr>
                <w:p w14:paraId="533F2143" w14:textId="77777777" w:rsidR="00E35D9A" w:rsidRDefault="00E35D9A" w:rsidP="00E35D9A">
                  <w:pPr>
                    <w:pStyle w:val="DecimalAligned"/>
                  </w:pPr>
                  <w:r>
                    <w:t>43</w:t>
                  </w:r>
                </w:p>
              </w:tc>
              <w:tc>
                <w:tcPr>
                  <w:tcW w:w="1399" w:type="pct"/>
                </w:tcPr>
                <w:p w14:paraId="37EBE11B" w14:textId="77777777" w:rsidR="00E35D9A" w:rsidRDefault="00E35D9A" w:rsidP="00E35D9A">
                  <w:pPr>
                    <w:pStyle w:val="DecimalAligned"/>
                  </w:pPr>
                  <w:r>
                    <w:t>53</w:t>
                  </w:r>
                </w:p>
              </w:tc>
            </w:tr>
            <w:tr w:rsidR="00E35D9A" w14:paraId="4EF6F1D5" w14:textId="77777777" w:rsidTr="00E35D9A">
              <w:trPr>
                <w:gridAfter w:val="3"/>
                <w:wAfter w:w="500" w:type="pct"/>
              </w:trPr>
              <w:tc>
                <w:tcPr>
                  <w:tcW w:w="1511" w:type="pct"/>
                  <w:noWrap/>
                </w:tcPr>
                <w:p w14:paraId="5C52E619" w14:textId="77777777" w:rsidR="00E35D9A" w:rsidRDefault="00E35D9A" w:rsidP="00E35D9A">
                  <w:r>
                    <w:t xml:space="preserve">Maple Academy </w:t>
                  </w:r>
                </w:p>
              </w:tc>
              <w:tc>
                <w:tcPr>
                  <w:tcW w:w="1590" w:type="pct"/>
                </w:tcPr>
                <w:p w14:paraId="7352414B" w14:textId="77777777" w:rsidR="00E35D9A" w:rsidRDefault="00E35D9A" w:rsidP="00E35D9A">
                  <w:pPr>
                    <w:pStyle w:val="DecimalAligned"/>
                  </w:pPr>
                  <w:r>
                    <w:t>3</w:t>
                  </w:r>
                </w:p>
              </w:tc>
              <w:tc>
                <w:tcPr>
                  <w:tcW w:w="1399" w:type="pct"/>
                </w:tcPr>
                <w:p w14:paraId="359FCFE2" w14:textId="77777777" w:rsidR="00E35D9A" w:rsidRDefault="00E35D9A" w:rsidP="00E35D9A">
                  <w:pPr>
                    <w:pStyle w:val="DecimalAligned"/>
                  </w:pPr>
                  <w:r>
                    <w:t>11</w:t>
                  </w:r>
                </w:p>
              </w:tc>
            </w:tr>
            <w:tr w:rsidR="00E35D9A" w14:paraId="40E15A45" w14:textId="77777777" w:rsidTr="00E35D9A">
              <w:trPr>
                <w:gridAfter w:val="3"/>
                <w:wAfter w:w="500" w:type="pct"/>
              </w:trPr>
              <w:tc>
                <w:tcPr>
                  <w:tcW w:w="1511" w:type="pct"/>
                  <w:noWrap/>
                </w:tcPr>
                <w:p w14:paraId="72A86552" w14:textId="77777777" w:rsidR="00E35D9A" w:rsidRDefault="00E35D9A" w:rsidP="00E35D9A">
                  <w:r>
                    <w:t>Pine College</w:t>
                  </w:r>
                </w:p>
              </w:tc>
              <w:tc>
                <w:tcPr>
                  <w:tcW w:w="1590" w:type="pct"/>
                </w:tcPr>
                <w:p w14:paraId="4143FF0A" w14:textId="77777777" w:rsidR="00E35D9A" w:rsidRDefault="00E35D9A" w:rsidP="00E35D9A">
                  <w:pPr>
                    <w:pStyle w:val="DecimalAligned"/>
                  </w:pPr>
                  <w:r>
                    <w:t>9</w:t>
                  </w:r>
                </w:p>
              </w:tc>
              <w:tc>
                <w:tcPr>
                  <w:tcW w:w="1399" w:type="pct"/>
                </w:tcPr>
                <w:p w14:paraId="689BED09" w14:textId="77777777" w:rsidR="00E35D9A" w:rsidRDefault="00E35D9A" w:rsidP="00E35D9A">
                  <w:pPr>
                    <w:pStyle w:val="DecimalAligned"/>
                  </w:pPr>
                  <w:r>
                    <w:t>4</w:t>
                  </w:r>
                </w:p>
              </w:tc>
            </w:tr>
            <w:tr w:rsidR="00E35D9A" w14:paraId="5421B64C" w14:textId="77777777" w:rsidTr="00E35D9A">
              <w:trPr>
                <w:gridAfter w:val="3"/>
                <w:wAfter w:w="500" w:type="pct"/>
              </w:trPr>
              <w:tc>
                <w:tcPr>
                  <w:tcW w:w="1511" w:type="pct"/>
                  <w:noWrap/>
                </w:tcPr>
                <w:p w14:paraId="2050E767" w14:textId="77777777" w:rsidR="00E35D9A" w:rsidRDefault="00E35D9A" w:rsidP="00E35D9A">
                  <w:r>
                    <w:t>Oak Institute</w:t>
                  </w:r>
                </w:p>
              </w:tc>
              <w:tc>
                <w:tcPr>
                  <w:tcW w:w="1590" w:type="pct"/>
                </w:tcPr>
                <w:p w14:paraId="5ACA2831" w14:textId="77777777" w:rsidR="00E35D9A" w:rsidRDefault="00E35D9A" w:rsidP="00E35D9A">
                  <w:pPr>
                    <w:pStyle w:val="DecimalAligned"/>
                  </w:pPr>
                  <w:r>
                    <w:t>53</w:t>
                  </w:r>
                </w:p>
              </w:tc>
              <w:tc>
                <w:tcPr>
                  <w:tcW w:w="1399" w:type="pct"/>
                </w:tcPr>
                <w:p w14:paraId="1874CE79" w14:textId="77777777" w:rsidR="00E35D9A" w:rsidRDefault="00E35D9A" w:rsidP="00E35D9A">
                  <w:pPr>
                    <w:pStyle w:val="DecimalAligned"/>
                  </w:pPr>
                  <w:r>
                    <w:t>52</w:t>
                  </w:r>
                </w:p>
              </w:tc>
            </w:tr>
            <w:tr w:rsidR="00E35D9A" w14:paraId="2A44E9D3" w14:textId="77777777" w:rsidTr="00E35D9A">
              <w:trPr>
                <w:gridAfter w:val="3"/>
                <w:cnfStyle w:val="010000000000" w:firstRow="0" w:lastRow="1" w:firstColumn="0" w:lastColumn="0" w:oddVBand="0" w:evenVBand="0" w:oddHBand="0" w:evenHBand="0" w:firstRowFirstColumn="0" w:firstRowLastColumn="0" w:lastRowFirstColumn="0" w:lastRowLastColumn="0"/>
                <w:wAfter w:w="500" w:type="pct"/>
              </w:trPr>
              <w:tc>
                <w:tcPr>
                  <w:tcW w:w="1511" w:type="pct"/>
                  <w:noWrap/>
                </w:tcPr>
                <w:p w14:paraId="2C5B603F" w14:textId="77777777" w:rsidR="00E35D9A" w:rsidRDefault="00E35D9A" w:rsidP="00E35D9A">
                  <w:r>
                    <w:t>Total</w:t>
                  </w:r>
                </w:p>
              </w:tc>
              <w:tc>
                <w:tcPr>
                  <w:tcW w:w="1590" w:type="pct"/>
                </w:tcPr>
                <w:p w14:paraId="4888142C" w14:textId="77777777" w:rsidR="00E35D9A" w:rsidRDefault="00E35D9A" w:rsidP="00E35D9A">
                  <w:pPr>
                    <w:pStyle w:val="DecimalAligned"/>
                  </w:pPr>
                  <w:r>
                    <w:t>998</w:t>
                  </w:r>
                </w:p>
              </w:tc>
              <w:tc>
                <w:tcPr>
                  <w:tcW w:w="1399" w:type="pct"/>
                </w:tcPr>
                <w:p w14:paraId="277ABA2C" w14:textId="77777777" w:rsidR="00E35D9A" w:rsidRDefault="00E35D9A" w:rsidP="00E35D9A">
                  <w:pPr>
                    <w:pStyle w:val="DecimalAligned"/>
                  </w:pPr>
                  <w:r>
                    <w:t>908</w:t>
                  </w:r>
                </w:p>
              </w:tc>
            </w:tr>
          </w:tbl>
          <w:p w14:paraId="30CB1434" w14:textId="77777777" w:rsidR="00E35D9A" w:rsidRDefault="00E35D9A">
            <w:pPr>
              <w:pStyle w:val="FootnoteText"/>
            </w:pPr>
            <w:r>
              <w:rPr>
                <w:rStyle w:val="SubtleEmphasis"/>
              </w:rPr>
              <w:t>Source:</w:t>
            </w:r>
            <w:r>
              <w:t xml:space="preserve"> Fictitious data, for illustration purposes only</w:t>
            </w:r>
          </w:p>
          <w:p w14:paraId="79D2CC7A" w14:textId="77777777" w:rsidR="00C146D1" w:rsidRDefault="00C146D1">
            <w:pPr>
              <w:pStyle w:val="FootnoteText"/>
            </w:pPr>
            <w:r>
              <w:rPr>
                <w:rStyle w:val="SubtleEmphasis"/>
              </w:rPr>
              <w:t>Source:</w:t>
            </w:r>
            <w:r>
              <w:t xml:space="preserve"> Fictitious data, for illustration purposes only</w:t>
            </w:r>
          </w:p>
          <w:p w14:paraId="26FB705D" w14:textId="77777777" w:rsidR="001F2AFF" w:rsidRDefault="001F2AFF">
            <w:pPr>
              <w:pStyle w:val="p"/>
              <w:spacing w:after="560" w:line="340" w:lineRule="atLeast"/>
              <w:ind w:left="300"/>
              <w:rPr>
                <w:rStyle w:val="documentskn-mli4parentContainerright-box"/>
                <w:rFonts w:ascii="PT Sans" w:eastAsia="PT Sans" w:hAnsi="PT Sans" w:cs="PT Sans"/>
                <w:color w:val="46464E"/>
                <w:sz w:val="22"/>
                <w:szCs w:val="22"/>
              </w:rPr>
            </w:pPr>
          </w:p>
        </w:tc>
        <w:tc>
          <w:tcPr>
            <w:tcW w:w="600" w:type="dxa"/>
            <w:tcMar>
              <w:top w:w="600" w:type="dxa"/>
              <w:left w:w="0" w:type="dxa"/>
              <w:bottom w:w="500" w:type="dxa"/>
              <w:right w:w="0" w:type="dxa"/>
            </w:tcMar>
            <w:vAlign w:val="bottom"/>
            <w:hideMark/>
          </w:tcPr>
          <w:p w14:paraId="171265FF" w14:textId="77777777" w:rsidR="001F2AFF" w:rsidRDefault="001F2AFF">
            <w:pPr>
              <w:pStyle w:val="documentsidecellParagraph"/>
              <w:pBdr>
                <w:top w:val="none" w:sz="0" w:space="0" w:color="auto"/>
                <w:bottom w:val="none" w:sz="0" w:space="0" w:color="auto"/>
              </w:pBdr>
              <w:spacing w:line="340" w:lineRule="atLeast"/>
              <w:rPr>
                <w:rStyle w:val="documentsidecell"/>
                <w:rFonts w:ascii="PT Sans" w:eastAsia="PT Sans" w:hAnsi="PT Sans" w:cs="PT Sans"/>
                <w:color w:val="46464E"/>
                <w:sz w:val="22"/>
                <w:szCs w:val="22"/>
              </w:rPr>
            </w:pPr>
          </w:p>
        </w:tc>
      </w:tr>
    </w:tbl>
    <w:p w14:paraId="1970CC26" w14:textId="77777777" w:rsidR="001F2AFF" w:rsidRDefault="00A40865">
      <w:pPr>
        <w:spacing w:line="20" w:lineRule="auto"/>
        <w:rPr>
          <w:rFonts w:ascii="PT Sans" w:eastAsia="PT Sans" w:hAnsi="PT Sans" w:cs="PT Sans"/>
          <w:color w:val="46464E"/>
          <w:sz w:val="22"/>
          <w:szCs w:val="22"/>
        </w:rPr>
      </w:pPr>
      <w:r>
        <w:rPr>
          <w:color w:val="FFFFFF"/>
          <w:sz w:val="2"/>
        </w:rPr>
        <w:lastRenderedPageBreak/>
        <w:t>.</w:t>
      </w:r>
    </w:p>
    <w:sectPr w:rsidR="001F2AFF">
      <w:pgSz w:w="12240" w:h="15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F5636" w14:textId="77777777" w:rsidR="00F92626" w:rsidRDefault="00F92626" w:rsidP="0035007E">
      <w:pPr>
        <w:spacing w:line="240" w:lineRule="auto"/>
      </w:pPr>
      <w:r>
        <w:separator/>
      </w:r>
    </w:p>
  </w:endnote>
  <w:endnote w:type="continuationSeparator" w:id="0">
    <w:p w14:paraId="5F948E78" w14:textId="77777777" w:rsidR="00F92626" w:rsidRDefault="00F92626" w:rsidP="003500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E4CBFB5-D2CD-43B0-B391-0FF2686EC880}"/>
    <w:embedBold r:id="rId2" w:fontKey="{19B4D5B0-181F-48B2-902A-A59A55E2803E}"/>
    <w:embedItalic r:id="rId3" w:fontKey="{185E7CCF-BE33-4F0B-BBD6-ED0F012DB799}"/>
  </w:font>
  <w:font w:name="Oswald">
    <w:charset w:val="00"/>
    <w:family w:val="auto"/>
    <w:pitch w:val="default"/>
    <w:embedRegular r:id="rId4" w:fontKey="{BFFB856F-6E13-4C2D-BC78-98091AAFB68B}"/>
  </w:font>
  <w:font w:name="PT Sans">
    <w:charset w:val="00"/>
    <w:family w:val="auto"/>
    <w:pitch w:val="default"/>
    <w:sig w:usb0="00000000" w:usb1="00000000" w:usb2="00000000" w:usb3="00000000" w:csb0="00000001" w:csb1="00000000"/>
    <w:embedRegular r:id="rId5" w:fontKey="{E93EE6AA-020D-46CB-A896-0037634DBCBE}"/>
    <w:embedBold r:id="rId6" w:fontKey="{EB4F0E4C-7BDE-4B3A-B7D7-1757B25BA47D}"/>
  </w:font>
  <w:font w:name="Calibri Light">
    <w:panose1 w:val="020F0302020204030204"/>
    <w:charset w:val="00"/>
    <w:family w:val="swiss"/>
    <w:pitch w:val="variable"/>
    <w:sig w:usb0="E4002EFF" w:usb1="C000247B" w:usb2="00000009" w:usb3="00000000" w:csb0="000001FF" w:csb1="00000000"/>
    <w:embedRegular r:id="rId7" w:fontKey="{BDAEBD8E-D969-4834-8C93-AFEF4335F95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C20A7" w14:textId="77777777" w:rsidR="00F92626" w:rsidRDefault="00F92626" w:rsidP="0035007E">
      <w:pPr>
        <w:spacing w:line="240" w:lineRule="auto"/>
      </w:pPr>
      <w:r>
        <w:separator/>
      </w:r>
    </w:p>
  </w:footnote>
  <w:footnote w:type="continuationSeparator" w:id="0">
    <w:p w14:paraId="55D49C28" w14:textId="77777777" w:rsidR="00F92626" w:rsidRDefault="00F92626" w:rsidP="003500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C8BEA166">
      <w:start w:val="1"/>
      <w:numFmt w:val="bullet"/>
      <w:suff w:val="nothing"/>
      <w:lvlText w:val=""/>
      <w:lvlJc w:val="left"/>
      <w:pPr>
        <w:ind w:left="720" w:hanging="360"/>
      </w:pPr>
      <w:rPr>
        <w:rFonts w:ascii="Symbol" w:hAnsi="Symbol"/>
      </w:rPr>
    </w:lvl>
    <w:lvl w:ilvl="1" w:tplc="504C046E">
      <w:start w:val="1"/>
      <w:numFmt w:val="bullet"/>
      <w:lvlText w:val="o"/>
      <w:lvlJc w:val="left"/>
      <w:pPr>
        <w:tabs>
          <w:tab w:val="num" w:pos="1440"/>
        </w:tabs>
        <w:ind w:left="1440" w:hanging="360"/>
      </w:pPr>
      <w:rPr>
        <w:rFonts w:ascii="Courier New" w:hAnsi="Courier New"/>
      </w:rPr>
    </w:lvl>
    <w:lvl w:ilvl="2" w:tplc="5DDEAB4C">
      <w:start w:val="1"/>
      <w:numFmt w:val="bullet"/>
      <w:lvlText w:val=""/>
      <w:lvlJc w:val="left"/>
      <w:pPr>
        <w:tabs>
          <w:tab w:val="num" w:pos="2160"/>
        </w:tabs>
        <w:ind w:left="2160" w:hanging="360"/>
      </w:pPr>
      <w:rPr>
        <w:rFonts w:ascii="Wingdings" w:hAnsi="Wingdings"/>
      </w:rPr>
    </w:lvl>
    <w:lvl w:ilvl="3" w:tplc="221C0E34">
      <w:start w:val="1"/>
      <w:numFmt w:val="bullet"/>
      <w:lvlText w:val=""/>
      <w:lvlJc w:val="left"/>
      <w:pPr>
        <w:tabs>
          <w:tab w:val="num" w:pos="2880"/>
        </w:tabs>
        <w:ind w:left="2880" w:hanging="360"/>
      </w:pPr>
      <w:rPr>
        <w:rFonts w:ascii="Symbol" w:hAnsi="Symbol"/>
      </w:rPr>
    </w:lvl>
    <w:lvl w:ilvl="4" w:tplc="50AC6BDA">
      <w:start w:val="1"/>
      <w:numFmt w:val="bullet"/>
      <w:lvlText w:val="o"/>
      <w:lvlJc w:val="left"/>
      <w:pPr>
        <w:tabs>
          <w:tab w:val="num" w:pos="3600"/>
        </w:tabs>
        <w:ind w:left="3600" w:hanging="360"/>
      </w:pPr>
      <w:rPr>
        <w:rFonts w:ascii="Courier New" w:hAnsi="Courier New"/>
      </w:rPr>
    </w:lvl>
    <w:lvl w:ilvl="5" w:tplc="E2883272">
      <w:start w:val="1"/>
      <w:numFmt w:val="bullet"/>
      <w:lvlText w:val=""/>
      <w:lvlJc w:val="left"/>
      <w:pPr>
        <w:tabs>
          <w:tab w:val="num" w:pos="4320"/>
        </w:tabs>
        <w:ind w:left="4320" w:hanging="360"/>
      </w:pPr>
      <w:rPr>
        <w:rFonts w:ascii="Wingdings" w:hAnsi="Wingdings"/>
      </w:rPr>
    </w:lvl>
    <w:lvl w:ilvl="6" w:tplc="CDCC9B5C">
      <w:start w:val="1"/>
      <w:numFmt w:val="bullet"/>
      <w:lvlText w:val=""/>
      <w:lvlJc w:val="left"/>
      <w:pPr>
        <w:tabs>
          <w:tab w:val="num" w:pos="5040"/>
        </w:tabs>
        <w:ind w:left="5040" w:hanging="360"/>
      </w:pPr>
      <w:rPr>
        <w:rFonts w:ascii="Symbol" w:hAnsi="Symbol"/>
      </w:rPr>
    </w:lvl>
    <w:lvl w:ilvl="7" w:tplc="B526029C">
      <w:start w:val="1"/>
      <w:numFmt w:val="bullet"/>
      <w:lvlText w:val="o"/>
      <w:lvlJc w:val="left"/>
      <w:pPr>
        <w:tabs>
          <w:tab w:val="num" w:pos="5760"/>
        </w:tabs>
        <w:ind w:left="5760" w:hanging="360"/>
      </w:pPr>
      <w:rPr>
        <w:rFonts w:ascii="Courier New" w:hAnsi="Courier New"/>
      </w:rPr>
    </w:lvl>
    <w:lvl w:ilvl="8" w:tplc="5DD8C27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DE4BAB6">
      <w:start w:val="1"/>
      <w:numFmt w:val="bullet"/>
      <w:lvlText w:val=""/>
      <w:lvlJc w:val="left"/>
      <w:pPr>
        <w:ind w:left="720" w:hanging="360"/>
      </w:pPr>
      <w:rPr>
        <w:rFonts w:ascii="Symbol" w:hAnsi="Symbol"/>
      </w:rPr>
    </w:lvl>
    <w:lvl w:ilvl="1" w:tplc="8F5AEAEC">
      <w:start w:val="1"/>
      <w:numFmt w:val="bullet"/>
      <w:lvlText w:val="o"/>
      <w:lvlJc w:val="left"/>
      <w:pPr>
        <w:tabs>
          <w:tab w:val="num" w:pos="1440"/>
        </w:tabs>
        <w:ind w:left="1440" w:hanging="360"/>
      </w:pPr>
      <w:rPr>
        <w:rFonts w:ascii="Courier New" w:hAnsi="Courier New"/>
      </w:rPr>
    </w:lvl>
    <w:lvl w:ilvl="2" w:tplc="F25E905E">
      <w:start w:val="1"/>
      <w:numFmt w:val="bullet"/>
      <w:lvlText w:val=""/>
      <w:lvlJc w:val="left"/>
      <w:pPr>
        <w:tabs>
          <w:tab w:val="num" w:pos="2160"/>
        </w:tabs>
        <w:ind w:left="2160" w:hanging="360"/>
      </w:pPr>
      <w:rPr>
        <w:rFonts w:ascii="Wingdings" w:hAnsi="Wingdings"/>
      </w:rPr>
    </w:lvl>
    <w:lvl w:ilvl="3" w:tplc="D77AE05C">
      <w:start w:val="1"/>
      <w:numFmt w:val="bullet"/>
      <w:lvlText w:val=""/>
      <w:lvlJc w:val="left"/>
      <w:pPr>
        <w:tabs>
          <w:tab w:val="num" w:pos="2880"/>
        </w:tabs>
        <w:ind w:left="2880" w:hanging="360"/>
      </w:pPr>
      <w:rPr>
        <w:rFonts w:ascii="Symbol" w:hAnsi="Symbol"/>
      </w:rPr>
    </w:lvl>
    <w:lvl w:ilvl="4" w:tplc="E5801706">
      <w:start w:val="1"/>
      <w:numFmt w:val="bullet"/>
      <w:lvlText w:val="o"/>
      <w:lvlJc w:val="left"/>
      <w:pPr>
        <w:tabs>
          <w:tab w:val="num" w:pos="3600"/>
        </w:tabs>
        <w:ind w:left="3600" w:hanging="360"/>
      </w:pPr>
      <w:rPr>
        <w:rFonts w:ascii="Courier New" w:hAnsi="Courier New"/>
      </w:rPr>
    </w:lvl>
    <w:lvl w:ilvl="5" w:tplc="A5ECE2D8">
      <w:start w:val="1"/>
      <w:numFmt w:val="bullet"/>
      <w:lvlText w:val=""/>
      <w:lvlJc w:val="left"/>
      <w:pPr>
        <w:tabs>
          <w:tab w:val="num" w:pos="4320"/>
        </w:tabs>
        <w:ind w:left="4320" w:hanging="360"/>
      </w:pPr>
      <w:rPr>
        <w:rFonts w:ascii="Wingdings" w:hAnsi="Wingdings"/>
      </w:rPr>
    </w:lvl>
    <w:lvl w:ilvl="6" w:tplc="12C4259E">
      <w:start w:val="1"/>
      <w:numFmt w:val="bullet"/>
      <w:lvlText w:val=""/>
      <w:lvlJc w:val="left"/>
      <w:pPr>
        <w:tabs>
          <w:tab w:val="num" w:pos="5040"/>
        </w:tabs>
        <w:ind w:left="5040" w:hanging="360"/>
      </w:pPr>
      <w:rPr>
        <w:rFonts w:ascii="Symbol" w:hAnsi="Symbol"/>
      </w:rPr>
    </w:lvl>
    <w:lvl w:ilvl="7" w:tplc="6DE8C816">
      <w:start w:val="1"/>
      <w:numFmt w:val="bullet"/>
      <w:lvlText w:val="o"/>
      <w:lvlJc w:val="left"/>
      <w:pPr>
        <w:tabs>
          <w:tab w:val="num" w:pos="5760"/>
        </w:tabs>
        <w:ind w:left="5760" w:hanging="360"/>
      </w:pPr>
      <w:rPr>
        <w:rFonts w:ascii="Courier New" w:hAnsi="Courier New"/>
      </w:rPr>
    </w:lvl>
    <w:lvl w:ilvl="8" w:tplc="92D8D3A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F484A72">
      <w:start w:val="1"/>
      <w:numFmt w:val="bullet"/>
      <w:lvlText w:val=""/>
      <w:lvlJc w:val="left"/>
      <w:pPr>
        <w:ind w:left="720" w:hanging="360"/>
      </w:pPr>
      <w:rPr>
        <w:rFonts w:ascii="Symbol" w:hAnsi="Symbol"/>
      </w:rPr>
    </w:lvl>
    <w:lvl w:ilvl="1" w:tplc="45821F90">
      <w:start w:val="1"/>
      <w:numFmt w:val="bullet"/>
      <w:lvlText w:val="o"/>
      <w:lvlJc w:val="left"/>
      <w:pPr>
        <w:tabs>
          <w:tab w:val="num" w:pos="1440"/>
        </w:tabs>
        <w:ind w:left="1440" w:hanging="360"/>
      </w:pPr>
      <w:rPr>
        <w:rFonts w:ascii="Courier New" w:hAnsi="Courier New"/>
      </w:rPr>
    </w:lvl>
    <w:lvl w:ilvl="2" w:tplc="4F4CA14C">
      <w:start w:val="1"/>
      <w:numFmt w:val="bullet"/>
      <w:lvlText w:val=""/>
      <w:lvlJc w:val="left"/>
      <w:pPr>
        <w:tabs>
          <w:tab w:val="num" w:pos="2160"/>
        </w:tabs>
        <w:ind w:left="2160" w:hanging="360"/>
      </w:pPr>
      <w:rPr>
        <w:rFonts w:ascii="Wingdings" w:hAnsi="Wingdings"/>
      </w:rPr>
    </w:lvl>
    <w:lvl w:ilvl="3" w:tplc="64B04A80">
      <w:start w:val="1"/>
      <w:numFmt w:val="bullet"/>
      <w:lvlText w:val=""/>
      <w:lvlJc w:val="left"/>
      <w:pPr>
        <w:tabs>
          <w:tab w:val="num" w:pos="2880"/>
        </w:tabs>
        <w:ind w:left="2880" w:hanging="360"/>
      </w:pPr>
      <w:rPr>
        <w:rFonts w:ascii="Symbol" w:hAnsi="Symbol"/>
      </w:rPr>
    </w:lvl>
    <w:lvl w:ilvl="4" w:tplc="79204C0A">
      <w:start w:val="1"/>
      <w:numFmt w:val="bullet"/>
      <w:lvlText w:val="o"/>
      <w:lvlJc w:val="left"/>
      <w:pPr>
        <w:tabs>
          <w:tab w:val="num" w:pos="3600"/>
        </w:tabs>
        <w:ind w:left="3600" w:hanging="360"/>
      </w:pPr>
      <w:rPr>
        <w:rFonts w:ascii="Courier New" w:hAnsi="Courier New"/>
      </w:rPr>
    </w:lvl>
    <w:lvl w:ilvl="5" w:tplc="8FA4EACE">
      <w:start w:val="1"/>
      <w:numFmt w:val="bullet"/>
      <w:lvlText w:val=""/>
      <w:lvlJc w:val="left"/>
      <w:pPr>
        <w:tabs>
          <w:tab w:val="num" w:pos="4320"/>
        </w:tabs>
        <w:ind w:left="4320" w:hanging="360"/>
      </w:pPr>
      <w:rPr>
        <w:rFonts w:ascii="Wingdings" w:hAnsi="Wingdings"/>
      </w:rPr>
    </w:lvl>
    <w:lvl w:ilvl="6" w:tplc="968885FC">
      <w:start w:val="1"/>
      <w:numFmt w:val="bullet"/>
      <w:lvlText w:val=""/>
      <w:lvlJc w:val="left"/>
      <w:pPr>
        <w:tabs>
          <w:tab w:val="num" w:pos="5040"/>
        </w:tabs>
        <w:ind w:left="5040" w:hanging="360"/>
      </w:pPr>
      <w:rPr>
        <w:rFonts w:ascii="Symbol" w:hAnsi="Symbol"/>
      </w:rPr>
    </w:lvl>
    <w:lvl w:ilvl="7" w:tplc="84645902">
      <w:start w:val="1"/>
      <w:numFmt w:val="bullet"/>
      <w:lvlText w:val="o"/>
      <w:lvlJc w:val="left"/>
      <w:pPr>
        <w:tabs>
          <w:tab w:val="num" w:pos="5760"/>
        </w:tabs>
        <w:ind w:left="5760" w:hanging="360"/>
      </w:pPr>
      <w:rPr>
        <w:rFonts w:ascii="Courier New" w:hAnsi="Courier New"/>
      </w:rPr>
    </w:lvl>
    <w:lvl w:ilvl="8" w:tplc="12CC742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5704A108">
      <w:start w:val="1"/>
      <w:numFmt w:val="bullet"/>
      <w:lvlText w:val=""/>
      <w:lvlJc w:val="left"/>
      <w:pPr>
        <w:ind w:left="720" w:hanging="360"/>
      </w:pPr>
      <w:rPr>
        <w:rFonts w:ascii="Symbol" w:hAnsi="Symbol"/>
      </w:rPr>
    </w:lvl>
    <w:lvl w:ilvl="1" w:tplc="20107A8C">
      <w:start w:val="1"/>
      <w:numFmt w:val="bullet"/>
      <w:lvlText w:val="o"/>
      <w:lvlJc w:val="left"/>
      <w:pPr>
        <w:tabs>
          <w:tab w:val="num" w:pos="1440"/>
        </w:tabs>
        <w:ind w:left="1440" w:hanging="360"/>
      </w:pPr>
      <w:rPr>
        <w:rFonts w:ascii="Courier New" w:hAnsi="Courier New"/>
      </w:rPr>
    </w:lvl>
    <w:lvl w:ilvl="2" w:tplc="E93089DE">
      <w:start w:val="1"/>
      <w:numFmt w:val="bullet"/>
      <w:lvlText w:val=""/>
      <w:lvlJc w:val="left"/>
      <w:pPr>
        <w:tabs>
          <w:tab w:val="num" w:pos="2160"/>
        </w:tabs>
        <w:ind w:left="2160" w:hanging="360"/>
      </w:pPr>
      <w:rPr>
        <w:rFonts w:ascii="Wingdings" w:hAnsi="Wingdings"/>
      </w:rPr>
    </w:lvl>
    <w:lvl w:ilvl="3" w:tplc="84647534">
      <w:start w:val="1"/>
      <w:numFmt w:val="bullet"/>
      <w:lvlText w:val=""/>
      <w:lvlJc w:val="left"/>
      <w:pPr>
        <w:tabs>
          <w:tab w:val="num" w:pos="2880"/>
        </w:tabs>
        <w:ind w:left="2880" w:hanging="360"/>
      </w:pPr>
      <w:rPr>
        <w:rFonts w:ascii="Symbol" w:hAnsi="Symbol"/>
      </w:rPr>
    </w:lvl>
    <w:lvl w:ilvl="4" w:tplc="BB369BD4">
      <w:start w:val="1"/>
      <w:numFmt w:val="bullet"/>
      <w:lvlText w:val="o"/>
      <w:lvlJc w:val="left"/>
      <w:pPr>
        <w:tabs>
          <w:tab w:val="num" w:pos="3600"/>
        </w:tabs>
        <w:ind w:left="3600" w:hanging="360"/>
      </w:pPr>
      <w:rPr>
        <w:rFonts w:ascii="Courier New" w:hAnsi="Courier New"/>
      </w:rPr>
    </w:lvl>
    <w:lvl w:ilvl="5" w:tplc="BFC2245C">
      <w:start w:val="1"/>
      <w:numFmt w:val="bullet"/>
      <w:lvlText w:val=""/>
      <w:lvlJc w:val="left"/>
      <w:pPr>
        <w:tabs>
          <w:tab w:val="num" w:pos="4320"/>
        </w:tabs>
        <w:ind w:left="4320" w:hanging="360"/>
      </w:pPr>
      <w:rPr>
        <w:rFonts w:ascii="Wingdings" w:hAnsi="Wingdings"/>
      </w:rPr>
    </w:lvl>
    <w:lvl w:ilvl="6" w:tplc="555E6FEA">
      <w:start w:val="1"/>
      <w:numFmt w:val="bullet"/>
      <w:lvlText w:val=""/>
      <w:lvlJc w:val="left"/>
      <w:pPr>
        <w:tabs>
          <w:tab w:val="num" w:pos="5040"/>
        </w:tabs>
        <w:ind w:left="5040" w:hanging="360"/>
      </w:pPr>
      <w:rPr>
        <w:rFonts w:ascii="Symbol" w:hAnsi="Symbol"/>
      </w:rPr>
    </w:lvl>
    <w:lvl w:ilvl="7" w:tplc="F4388E70">
      <w:start w:val="1"/>
      <w:numFmt w:val="bullet"/>
      <w:lvlText w:val="o"/>
      <w:lvlJc w:val="left"/>
      <w:pPr>
        <w:tabs>
          <w:tab w:val="num" w:pos="5760"/>
        </w:tabs>
        <w:ind w:left="5760" w:hanging="360"/>
      </w:pPr>
      <w:rPr>
        <w:rFonts w:ascii="Courier New" w:hAnsi="Courier New"/>
      </w:rPr>
    </w:lvl>
    <w:lvl w:ilvl="8" w:tplc="C936A69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C74AFC66">
      <w:start w:val="1"/>
      <w:numFmt w:val="bullet"/>
      <w:lvlText w:val=""/>
      <w:lvlJc w:val="left"/>
      <w:pPr>
        <w:ind w:left="720" w:hanging="360"/>
      </w:pPr>
      <w:rPr>
        <w:rFonts w:ascii="Symbol" w:hAnsi="Symbol"/>
      </w:rPr>
    </w:lvl>
    <w:lvl w:ilvl="1" w:tplc="6320223E">
      <w:start w:val="1"/>
      <w:numFmt w:val="bullet"/>
      <w:lvlText w:val="o"/>
      <w:lvlJc w:val="left"/>
      <w:pPr>
        <w:tabs>
          <w:tab w:val="num" w:pos="1440"/>
        </w:tabs>
        <w:ind w:left="1440" w:hanging="360"/>
      </w:pPr>
      <w:rPr>
        <w:rFonts w:ascii="Courier New" w:hAnsi="Courier New"/>
      </w:rPr>
    </w:lvl>
    <w:lvl w:ilvl="2" w:tplc="EBA6C53E">
      <w:start w:val="1"/>
      <w:numFmt w:val="bullet"/>
      <w:lvlText w:val=""/>
      <w:lvlJc w:val="left"/>
      <w:pPr>
        <w:tabs>
          <w:tab w:val="num" w:pos="2160"/>
        </w:tabs>
        <w:ind w:left="2160" w:hanging="360"/>
      </w:pPr>
      <w:rPr>
        <w:rFonts w:ascii="Wingdings" w:hAnsi="Wingdings"/>
      </w:rPr>
    </w:lvl>
    <w:lvl w:ilvl="3" w:tplc="715EA6FA">
      <w:start w:val="1"/>
      <w:numFmt w:val="bullet"/>
      <w:lvlText w:val=""/>
      <w:lvlJc w:val="left"/>
      <w:pPr>
        <w:tabs>
          <w:tab w:val="num" w:pos="2880"/>
        </w:tabs>
        <w:ind w:left="2880" w:hanging="360"/>
      </w:pPr>
      <w:rPr>
        <w:rFonts w:ascii="Symbol" w:hAnsi="Symbol"/>
      </w:rPr>
    </w:lvl>
    <w:lvl w:ilvl="4" w:tplc="37A8A690">
      <w:start w:val="1"/>
      <w:numFmt w:val="bullet"/>
      <w:lvlText w:val="o"/>
      <w:lvlJc w:val="left"/>
      <w:pPr>
        <w:tabs>
          <w:tab w:val="num" w:pos="3600"/>
        </w:tabs>
        <w:ind w:left="3600" w:hanging="360"/>
      </w:pPr>
      <w:rPr>
        <w:rFonts w:ascii="Courier New" w:hAnsi="Courier New"/>
      </w:rPr>
    </w:lvl>
    <w:lvl w:ilvl="5" w:tplc="594E7AC4">
      <w:start w:val="1"/>
      <w:numFmt w:val="bullet"/>
      <w:lvlText w:val=""/>
      <w:lvlJc w:val="left"/>
      <w:pPr>
        <w:tabs>
          <w:tab w:val="num" w:pos="4320"/>
        </w:tabs>
        <w:ind w:left="4320" w:hanging="360"/>
      </w:pPr>
      <w:rPr>
        <w:rFonts w:ascii="Wingdings" w:hAnsi="Wingdings"/>
      </w:rPr>
    </w:lvl>
    <w:lvl w:ilvl="6" w:tplc="131EDBFE">
      <w:start w:val="1"/>
      <w:numFmt w:val="bullet"/>
      <w:lvlText w:val=""/>
      <w:lvlJc w:val="left"/>
      <w:pPr>
        <w:tabs>
          <w:tab w:val="num" w:pos="5040"/>
        </w:tabs>
        <w:ind w:left="5040" w:hanging="360"/>
      </w:pPr>
      <w:rPr>
        <w:rFonts w:ascii="Symbol" w:hAnsi="Symbol"/>
      </w:rPr>
    </w:lvl>
    <w:lvl w:ilvl="7" w:tplc="25467610">
      <w:start w:val="1"/>
      <w:numFmt w:val="bullet"/>
      <w:lvlText w:val="o"/>
      <w:lvlJc w:val="left"/>
      <w:pPr>
        <w:tabs>
          <w:tab w:val="num" w:pos="5760"/>
        </w:tabs>
        <w:ind w:left="5760" w:hanging="360"/>
      </w:pPr>
      <w:rPr>
        <w:rFonts w:ascii="Courier New" w:hAnsi="Courier New"/>
      </w:rPr>
    </w:lvl>
    <w:lvl w:ilvl="8" w:tplc="C88ACDF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4A6EC844">
      <w:start w:val="1"/>
      <w:numFmt w:val="bullet"/>
      <w:lvlText w:val=""/>
      <w:lvlJc w:val="left"/>
      <w:pPr>
        <w:ind w:left="720" w:hanging="360"/>
      </w:pPr>
      <w:rPr>
        <w:rFonts w:ascii="Symbol" w:hAnsi="Symbol"/>
      </w:rPr>
    </w:lvl>
    <w:lvl w:ilvl="1" w:tplc="68D42204">
      <w:start w:val="1"/>
      <w:numFmt w:val="bullet"/>
      <w:lvlText w:val="o"/>
      <w:lvlJc w:val="left"/>
      <w:pPr>
        <w:tabs>
          <w:tab w:val="num" w:pos="1440"/>
        </w:tabs>
        <w:ind w:left="1440" w:hanging="360"/>
      </w:pPr>
      <w:rPr>
        <w:rFonts w:ascii="Courier New" w:hAnsi="Courier New"/>
      </w:rPr>
    </w:lvl>
    <w:lvl w:ilvl="2" w:tplc="3996B8FC">
      <w:start w:val="1"/>
      <w:numFmt w:val="bullet"/>
      <w:lvlText w:val=""/>
      <w:lvlJc w:val="left"/>
      <w:pPr>
        <w:tabs>
          <w:tab w:val="num" w:pos="2160"/>
        </w:tabs>
        <w:ind w:left="2160" w:hanging="360"/>
      </w:pPr>
      <w:rPr>
        <w:rFonts w:ascii="Wingdings" w:hAnsi="Wingdings"/>
      </w:rPr>
    </w:lvl>
    <w:lvl w:ilvl="3" w:tplc="2788F4E4">
      <w:start w:val="1"/>
      <w:numFmt w:val="bullet"/>
      <w:lvlText w:val=""/>
      <w:lvlJc w:val="left"/>
      <w:pPr>
        <w:tabs>
          <w:tab w:val="num" w:pos="2880"/>
        </w:tabs>
        <w:ind w:left="2880" w:hanging="360"/>
      </w:pPr>
      <w:rPr>
        <w:rFonts w:ascii="Symbol" w:hAnsi="Symbol"/>
      </w:rPr>
    </w:lvl>
    <w:lvl w:ilvl="4" w:tplc="77127822">
      <w:start w:val="1"/>
      <w:numFmt w:val="bullet"/>
      <w:lvlText w:val="o"/>
      <w:lvlJc w:val="left"/>
      <w:pPr>
        <w:tabs>
          <w:tab w:val="num" w:pos="3600"/>
        </w:tabs>
        <w:ind w:left="3600" w:hanging="360"/>
      </w:pPr>
      <w:rPr>
        <w:rFonts w:ascii="Courier New" w:hAnsi="Courier New"/>
      </w:rPr>
    </w:lvl>
    <w:lvl w:ilvl="5" w:tplc="105AAB86">
      <w:start w:val="1"/>
      <w:numFmt w:val="bullet"/>
      <w:lvlText w:val=""/>
      <w:lvlJc w:val="left"/>
      <w:pPr>
        <w:tabs>
          <w:tab w:val="num" w:pos="4320"/>
        </w:tabs>
        <w:ind w:left="4320" w:hanging="360"/>
      </w:pPr>
      <w:rPr>
        <w:rFonts w:ascii="Wingdings" w:hAnsi="Wingdings"/>
      </w:rPr>
    </w:lvl>
    <w:lvl w:ilvl="6" w:tplc="CE2E3CD0">
      <w:start w:val="1"/>
      <w:numFmt w:val="bullet"/>
      <w:lvlText w:val=""/>
      <w:lvlJc w:val="left"/>
      <w:pPr>
        <w:tabs>
          <w:tab w:val="num" w:pos="5040"/>
        </w:tabs>
        <w:ind w:left="5040" w:hanging="360"/>
      </w:pPr>
      <w:rPr>
        <w:rFonts w:ascii="Symbol" w:hAnsi="Symbol"/>
      </w:rPr>
    </w:lvl>
    <w:lvl w:ilvl="7" w:tplc="7B529904">
      <w:start w:val="1"/>
      <w:numFmt w:val="bullet"/>
      <w:lvlText w:val="o"/>
      <w:lvlJc w:val="left"/>
      <w:pPr>
        <w:tabs>
          <w:tab w:val="num" w:pos="5760"/>
        </w:tabs>
        <w:ind w:left="5760" w:hanging="360"/>
      </w:pPr>
      <w:rPr>
        <w:rFonts w:ascii="Courier New" w:hAnsi="Courier New"/>
      </w:rPr>
    </w:lvl>
    <w:lvl w:ilvl="8" w:tplc="D45417D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B920B9D2">
      <w:start w:val="1"/>
      <w:numFmt w:val="bullet"/>
      <w:lvlText w:val=""/>
      <w:lvlJc w:val="left"/>
      <w:pPr>
        <w:ind w:left="720" w:hanging="360"/>
      </w:pPr>
      <w:rPr>
        <w:rFonts w:ascii="Symbol" w:hAnsi="Symbol"/>
      </w:rPr>
    </w:lvl>
    <w:lvl w:ilvl="1" w:tplc="679073CA">
      <w:start w:val="1"/>
      <w:numFmt w:val="bullet"/>
      <w:lvlText w:val="o"/>
      <w:lvlJc w:val="left"/>
      <w:pPr>
        <w:tabs>
          <w:tab w:val="num" w:pos="1440"/>
        </w:tabs>
        <w:ind w:left="1440" w:hanging="360"/>
      </w:pPr>
      <w:rPr>
        <w:rFonts w:ascii="Courier New" w:hAnsi="Courier New"/>
      </w:rPr>
    </w:lvl>
    <w:lvl w:ilvl="2" w:tplc="A7D061F4">
      <w:start w:val="1"/>
      <w:numFmt w:val="bullet"/>
      <w:lvlText w:val=""/>
      <w:lvlJc w:val="left"/>
      <w:pPr>
        <w:tabs>
          <w:tab w:val="num" w:pos="2160"/>
        </w:tabs>
        <w:ind w:left="2160" w:hanging="360"/>
      </w:pPr>
      <w:rPr>
        <w:rFonts w:ascii="Wingdings" w:hAnsi="Wingdings"/>
      </w:rPr>
    </w:lvl>
    <w:lvl w:ilvl="3" w:tplc="3FF61866">
      <w:start w:val="1"/>
      <w:numFmt w:val="bullet"/>
      <w:lvlText w:val=""/>
      <w:lvlJc w:val="left"/>
      <w:pPr>
        <w:tabs>
          <w:tab w:val="num" w:pos="2880"/>
        </w:tabs>
        <w:ind w:left="2880" w:hanging="360"/>
      </w:pPr>
      <w:rPr>
        <w:rFonts w:ascii="Symbol" w:hAnsi="Symbol"/>
      </w:rPr>
    </w:lvl>
    <w:lvl w:ilvl="4" w:tplc="7A7C54D0">
      <w:start w:val="1"/>
      <w:numFmt w:val="bullet"/>
      <w:lvlText w:val="o"/>
      <w:lvlJc w:val="left"/>
      <w:pPr>
        <w:tabs>
          <w:tab w:val="num" w:pos="3600"/>
        </w:tabs>
        <w:ind w:left="3600" w:hanging="360"/>
      </w:pPr>
      <w:rPr>
        <w:rFonts w:ascii="Courier New" w:hAnsi="Courier New"/>
      </w:rPr>
    </w:lvl>
    <w:lvl w:ilvl="5" w:tplc="0AB88C84">
      <w:start w:val="1"/>
      <w:numFmt w:val="bullet"/>
      <w:lvlText w:val=""/>
      <w:lvlJc w:val="left"/>
      <w:pPr>
        <w:tabs>
          <w:tab w:val="num" w:pos="4320"/>
        </w:tabs>
        <w:ind w:left="4320" w:hanging="360"/>
      </w:pPr>
      <w:rPr>
        <w:rFonts w:ascii="Wingdings" w:hAnsi="Wingdings"/>
      </w:rPr>
    </w:lvl>
    <w:lvl w:ilvl="6" w:tplc="23D87016">
      <w:start w:val="1"/>
      <w:numFmt w:val="bullet"/>
      <w:lvlText w:val=""/>
      <w:lvlJc w:val="left"/>
      <w:pPr>
        <w:tabs>
          <w:tab w:val="num" w:pos="5040"/>
        </w:tabs>
        <w:ind w:left="5040" w:hanging="360"/>
      </w:pPr>
      <w:rPr>
        <w:rFonts w:ascii="Symbol" w:hAnsi="Symbol"/>
      </w:rPr>
    </w:lvl>
    <w:lvl w:ilvl="7" w:tplc="8000240C">
      <w:start w:val="1"/>
      <w:numFmt w:val="bullet"/>
      <w:lvlText w:val="o"/>
      <w:lvlJc w:val="left"/>
      <w:pPr>
        <w:tabs>
          <w:tab w:val="num" w:pos="5760"/>
        </w:tabs>
        <w:ind w:left="5760" w:hanging="360"/>
      </w:pPr>
      <w:rPr>
        <w:rFonts w:ascii="Courier New" w:hAnsi="Courier New"/>
      </w:rPr>
    </w:lvl>
    <w:lvl w:ilvl="8" w:tplc="3DEA903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2AFF"/>
    <w:rsid w:val="000B4BF3"/>
    <w:rsid w:val="000F5199"/>
    <w:rsid w:val="001F2AFF"/>
    <w:rsid w:val="00242CD7"/>
    <w:rsid w:val="002C4503"/>
    <w:rsid w:val="0035007E"/>
    <w:rsid w:val="00604616"/>
    <w:rsid w:val="00684EDA"/>
    <w:rsid w:val="006A4B28"/>
    <w:rsid w:val="006B01FA"/>
    <w:rsid w:val="008057FB"/>
    <w:rsid w:val="00934417"/>
    <w:rsid w:val="00953008"/>
    <w:rsid w:val="00A40865"/>
    <w:rsid w:val="00A81218"/>
    <w:rsid w:val="00C146D1"/>
    <w:rsid w:val="00E1548B"/>
    <w:rsid w:val="00E35D9A"/>
    <w:rsid w:val="00EA5DC3"/>
    <w:rsid w:val="00F16FAE"/>
    <w:rsid w:val="00F44127"/>
    <w:rsid w:val="00F92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5484AE"/>
  <w15:docId w15:val="{408C080F-B92A-44E1-9924-2ED9F1F48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documentskn-mli4fontsize">
    <w:name w:val="document_skn-mli4_fontsize"/>
    <w:basedOn w:val="Normal"/>
    <w:rPr>
      <w:sz w:val="22"/>
      <w:szCs w:val="22"/>
    </w:rPr>
  </w:style>
  <w:style w:type="character" w:customStyle="1" w:styleId="documentskn-mli4topsectionsection">
    <w:name w:val="document_skn-mli4_topsection_section"/>
    <w:basedOn w:val="DefaultParagraphFont"/>
    <w:rPr>
      <w:bdr w:val="nil"/>
      <w:shd w:val="clear" w:color="auto" w:fill="576D7B"/>
    </w:rPr>
  </w:style>
  <w:style w:type="paragraph" w:customStyle="1" w:styleId="documentskn-mli4paragraphPARAGRAPHNAME">
    <w:name w:val="document_skn-mli4_paragraph_PARAGRAPH_NAME"/>
    <w:basedOn w:val="Normal"/>
  </w:style>
  <w:style w:type="paragraph" w:customStyle="1" w:styleId="documentskn-mli4topsectionsectionPARAGRAPHNAMEdiv">
    <w:name w:val="document_skn-mli4_topsection_section_PARAGRAPH_NAME &gt; div"/>
    <w:basedOn w:val="Normal"/>
    <w:pPr>
      <w:pBdr>
        <w:left w:val="none" w:sz="0" w:space="25" w:color="auto"/>
        <w:right w:val="none" w:sz="0" w:space="25" w:color="auto"/>
      </w:pBdr>
    </w:pPr>
  </w:style>
  <w:style w:type="character" w:customStyle="1" w:styleId="span">
    <w:name w:val="span"/>
    <w:basedOn w:val="DefaultParagraphFont"/>
    <w:rPr>
      <w:bdr w:val="none" w:sz="0" w:space="0" w:color="auto"/>
      <w:vertAlign w:val="baseline"/>
    </w:rPr>
  </w:style>
  <w:style w:type="character" w:customStyle="1" w:styleId="documentskn-mli4topsectionemptycell">
    <w:name w:val="document_skn-mli4_topsection_emptycell"/>
    <w:basedOn w:val="DefaultParagraphFont"/>
    <w:rPr>
      <w:shd w:val="clear" w:color="auto" w:fill="576D7B"/>
    </w:rPr>
  </w:style>
  <w:style w:type="paragraph" w:customStyle="1" w:styleId="documentskn-mli4topsectionemptycellParagraph">
    <w:name w:val="document_skn-mli4_topsection_emptycell Paragraph"/>
    <w:basedOn w:val="Normal"/>
    <w:pPr>
      <w:shd w:val="clear" w:color="auto" w:fill="576D7B"/>
    </w:pPr>
    <w:rPr>
      <w:shd w:val="clear" w:color="auto" w:fill="576D7B"/>
    </w:rPr>
  </w:style>
  <w:style w:type="table" w:customStyle="1" w:styleId="documentskn-mli4topsection">
    <w:name w:val="document_skn-mli4_topsection"/>
    <w:basedOn w:val="TableNormal"/>
    <w:tblPr/>
    <w:trPr>
      <w:hidden/>
    </w:trPr>
  </w:style>
  <w:style w:type="character" w:customStyle="1" w:styleId="documentsidecell">
    <w:name w:val="document_sidecell"/>
    <w:basedOn w:val="DefaultParagraphFont"/>
  </w:style>
  <w:style w:type="character" w:customStyle="1" w:styleId="documentskn-mli4parentContainerleft-box">
    <w:name w:val="document_skn-mli4_parentContainer_left-box"/>
    <w:basedOn w:val="DefaultParagraphFont"/>
    <w:rPr>
      <w:shd w:val="clear" w:color="auto" w:fill="576D7B"/>
    </w:rPr>
  </w:style>
  <w:style w:type="paragraph" w:customStyle="1" w:styleId="documentskn-mli4section">
    <w:name w:val="document_skn-mli4_section"/>
    <w:basedOn w:val="Normal"/>
  </w:style>
  <w:style w:type="paragraph" w:customStyle="1" w:styleId="documentskn-mli4heading">
    <w:name w:val="document_skn-mli4_heading"/>
    <w:basedOn w:val="Normal"/>
    <w:pPr>
      <w:pBdr>
        <w:bottom w:val="none" w:sz="0" w:space="5" w:color="auto"/>
      </w:pBdr>
    </w:pPr>
  </w:style>
  <w:style w:type="paragraph" w:customStyle="1" w:styleId="documentskn-mli4sectiontitle">
    <w:name w:val="document_skn-mli4_sectiontitle"/>
    <w:basedOn w:val="Normal"/>
    <w:pPr>
      <w:spacing w:line="400" w:lineRule="atLeast"/>
    </w:pPr>
    <w:rPr>
      <w:b/>
      <w:bCs/>
      <w:caps/>
      <w:color w:val="000000"/>
      <w:spacing w:val="10"/>
      <w:sz w:val="28"/>
      <w:szCs w:val="28"/>
    </w:rPr>
  </w:style>
  <w:style w:type="paragraph" w:customStyle="1" w:styleId="documentskn-mli4paragraph">
    <w:name w:val="document_skn-mli4_paragraph"/>
    <w:basedOn w:val="Normal"/>
    <w:pPr>
      <w:pBdr>
        <w:top w:val="none" w:sz="0" w:space="22" w:color="auto"/>
        <w:left w:val="none" w:sz="0" w:space="15" w:color="auto"/>
      </w:pBdr>
    </w:pPr>
  </w:style>
  <w:style w:type="paragraph" w:customStyle="1" w:styleId="documentskn-mli4address">
    <w:name w:val="document_skn-mli4_address"/>
    <w:basedOn w:val="Normal"/>
    <w:rPr>
      <w:color w:val="000000"/>
    </w:rPr>
  </w:style>
  <w:style w:type="paragraph" w:customStyle="1" w:styleId="documentskn-mli4pb5">
    <w:name w:val="document_skn-mli4_pb5"/>
    <w:basedOn w:val="Normal"/>
  </w:style>
  <w:style w:type="character" w:customStyle="1" w:styleId="documentskn-mli4txtBold">
    <w:name w:val="document_skn-mli4_txtBold"/>
    <w:basedOn w:val="DefaultParagraphFont"/>
    <w:rPr>
      <w:b/>
      <w:bCs/>
    </w:rPr>
  </w:style>
  <w:style w:type="character" w:customStyle="1" w:styleId="documentmukcolon">
    <w:name w:val="document_mukcolon"/>
    <w:basedOn w:val="DefaultParagraphFont"/>
    <w:rPr>
      <w:vanish/>
    </w:rPr>
  </w:style>
  <w:style w:type="paragraph" w:customStyle="1" w:styleId="documentskn-mli4dispBlock">
    <w:name w:val="document_skn-mli4_dispBlock"/>
    <w:basedOn w:val="Normal"/>
  </w:style>
  <w:style w:type="paragraph" w:customStyle="1" w:styleId="documentskn-mli4divSECTIONALNK">
    <w:name w:val="document_skn-mli4_div_SECTION_ALNK"/>
    <w:basedOn w:val="Normal"/>
  </w:style>
  <w:style w:type="paragraph" w:customStyle="1" w:styleId="documentskn-mli4left-boxsinglecolumn">
    <w:name w:val="document_skn-mli4_left-box_singlecolumn"/>
    <w:basedOn w:val="Normal"/>
  </w:style>
  <w:style w:type="paragraph" w:customStyle="1" w:styleId="documentskn-mli4adnlLnksli">
    <w:name w:val="document_skn-mli4_adnlLnks_li"/>
    <w:basedOn w:val="Normal"/>
  </w:style>
  <w:style w:type="paragraph" w:customStyle="1" w:styleId="documentskn-mli4adnlLnkslinth-last-child1">
    <w:name w:val="document_skn-mli4_adnlLnks_li_nth-last-child(1)"/>
    <w:basedOn w:val="Normal"/>
  </w:style>
  <w:style w:type="paragraph" w:customStyle="1" w:styleId="documentskn-mli4parentContainersinglecolumnnotadnlLnks">
    <w:name w:val="document_skn-mli4_parentContainer_singlecolumn_not(.adnlLnks)"/>
    <w:basedOn w:val="Normal"/>
  </w:style>
  <w:style w:type="paragraph" w:customStyle="1" w:styleId="divdocumentulli">
    <w:name w:val="div_document_ul_li"/>
    <w:basedOn w:val="Normal"/>
  </w:style>
  <w:style w:type="paragraph" w:customStyle="1" w:styleId="documentsidecellParagraph">
    <w:name w:val="document_sidecell Paragraph"/>
    <w:basedOn w:val="Normal"/>
    <w:pPr>
      <w:pBdr>
        <w:top w:val="none" w:sz="0" w:space="30" w:color="auto"/>
        <w:bottom w:val="none" w:sz="0" w:space="25" w:color="auto"/>
      </w:pBdr>
    </w:pPr>
  </w:style>
  <w:style w:type="character" w:customStyle="1" w:styleId="documentskn-mli4parentContainerright-box">
    <w:name w:val="document_skn-mli4_parentContainer_right-box"/>
    <w:basedOn w:val="DefaultParagraphFont"/>
  </w:style>
  <w:style w:type="paragraph" w:customStyle="1" w:styleId="documentskn-mli4parentContainerright-boxsection">
    <w:name w:val="document_skn-mli4_parentContainer_right-box_section"/>
    <w:basedOn w:val="Normal"/>
  </w:style>
  <w:style w:type="paragraph" w:customStyle="1" w:styleId="p">
    <w:name w:val="p"/>
    <w:basedOn w:val="Normal"/>
  </w:style>
  <w:style w:type="character" w:customStyle="1" w:styleId="u">
    <w:name w:val="u"/>
    <w:basedOn w:val="DefaultParagraphFont"/>
    <w:rPr>
      <w:bdr w:val="none" w:sz="0" w:space="0" w:color="auto"/>
      <w:vertAlign w:val="baseline"/>
    </w:rPr>
  </w:style>
  <w:style w:type="character" w:customStyle="1" w:styleId="Strong1">
    <w:name w:val="Strong1"/>
    <w:basedOn w:val="DefaultParagraphFont"/>
    <w:rPr>
      <w:bdr w:val="none" w:sz="0" w:space="0" w:color="auto"/>
      <w:vertAlign w:val="baseline"/>
    </w:rPr>
  </w:style>
  <w:style w:type="paragraph" w:customStyle="1" w:styleId="documentexpreducsspc">
    <w:name w:val="document_expreducsspc"/>
    <w:basedOn w:val="Normal"/>
    <w:pPr>
      <w:spacing w:line="560" w:lineRule="atLeast"/>
    </w:pPr>
    <w:rPr>
      <w:sz w:val="20"/>
      <w:szCs w:val="20"/>
    </w:rPr>
  </w:style>
  <w:style w:type="paragraph" w:customStyle="1" w:styleId="div">
    <w:name w:val="div"/>
    <w:basedOn w:val="Normal"/>
  </w:style>
  <w:style w:type="table" w:customStyle="1" w:styleId="documentskn-mli4parentContainer">
    <w:name w:val="document_skn-mli4_parentContainer"/>
    <w:basedOn w:val="TableNormal"/>
    <w:tblPr/>
    <w:trPr>
      <w:hidden/>
    </w:trPr>
  </w:style>
  <w:style w:type="paragraph" w:styleId="Header">
    <w:name w:val="header"/>
    <w:basedOn w:val="Normal"/>
    <w:link w:val="HeaderChar"/>
    <w:uiPriority w:val="99"/>
    <w:unhideWhenUsed/>
    <w:rsid w:val="0035007E"/>
    <w:pPr>
      <w:tabs>
        <w:tab w:val="center" w:pos="4680"/>
        <w:tab w:val="right" w:pos="9360"/>
      </w:tabs>
      <w:spacing w:line="240" w:lineRule="auto"/>
    </w:pPr>
  </w:style>
  <w:style w:type="character" w:customStyle="1" w:styleId="HeaderChar">
    <w:name w:val="Header Char"/>
    <w:basedOn w:val="DefaultParagraphFont"/>
    <w:link w:val="Header"/>
    <w:uiPriority w:val="99"/>
    <w:rsid w:val="0035007E"/>
    <w:rPr>
      <w:sz w:val="24"/>
      <w:szCs w:val="24"/>
    </w:rPr>
  </w:style>
  <w:style w:type="paragraph" w:styleId="Footer">
    <w:name w:val="footer"/>
    <w:basedOn w:val="Normal"/>
    <w:link w:val="FooterChar"/>
    <w:uiPriority w:val="99"/>
    <w:unhideWhenUsed/>
    <w:rsid w:val="0035007E"/>
    <w:pPr>
      <w:tabs>
        <w:tab w:val="center" w:pos="4680"/>
        <w:tab w:val="right" w:pos="9360"/>
      </w:tabs>
      <w:spacing w:line="240" w:lineRule="auto"/>
    </w:pPr>
  </w:style>
  <w:style w:type="character" w:customStyle="1" w:styleId="FooterChar">
    <w:name w:val="Footer Char"/>
    <w:basedOn w:val="DefaultParagraphFont"/>
    <w:link w:val="Footer"/>
    <w:uiPriority w:val="99"/>
    <w:rsid w:val="0035007E"/>
    <w:rPr>
      <w:sz w:val="24"/>
      <w:szCs w:val="24"/>
    </w:rPr>
  </w:style>
  <w:style w:type="paragraph" w:customStyle="1" w:styleId="DecimalAligned">
    <w:name w:val="Decimal Aligned"/>
    <w:basedOn w:val="Normal"/>
    <w:uiPriority w:val="40"/>
    <w:qFormat/>
    <w:rsid w:val="006A4B28"/>
    <w:pPr>
      <w:tabs>
        <w:tab w:val="decimal" w:pos="360"/>
      </w:tabs>
      <w:spacing w:after="200" w:line="276" w:lineRule="auto"/>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6A4B28"/>
    <w:pPr>
      <w:spacing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6A4B28"/>
    <w:rPr>
      <w:rFonts w:asciiTheme="minorHAnsi" w:eastAsiaTheme="minorEastAsia" w:hAnsiTheme="minorHAnsi"/>
    </w:rPr>
  </w:style>
  <w:style w:type="character" w:styleId="SubtleEmphasis">
    <w:name w:val="Subtle Emphasis"/>
    <w:basedOn w:val="DefaultParagraphFont"/>
    <w:uiPriority w:val="19"/>
    <w:qFormat/>
    <w:rsid w:val="006A4B28"/>
    <w:rPr>
      <w:i/>
      <w:iCs/>
    </w:rPr>
  </w:style>
  <w:style w:type="table" w:styleId="LightShading-Accent1">
    <w:name w:val="Light Shading Accent 1"/>
    <w:basedOn w:val="TableNormal"/>
    <w:uiPriority w:val="60"/>
    <w:rsid w:val="006A4B28"/>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rPr>
      <w:hidden/>
    </w:trPr>
    <w:tblStylePr w:type="firstRow">
      <w:pPr>
        <w:spacing w:before="0" w:after="0" w:line="240" w:lineRule="auto"/>
      </w:pPr>
      <w:rPr>
        <w:b/>
        <w:bCs/>
      </w:rPr>
      <w:tblPr/>
      <w:trPr>
        <w:hidden/>
      </w:tr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rPr>
        <w:hidden/>
      </w:tr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6E6F4" w:themeFill="accent1" w:themeFillTint="3F"/>
      </w:tcPr>
    </w:tblStylePr>
    <w:tblStylePr w:type="band1Horz">
      <w:tblPr/>
      <w:trPr>
        <w:hidden/>
      </w:trPr>
      <w:tcPr>
        <w:tcBorders>
          <w:left w:val="nil"/>
          <w:right w:val="nil"/>
          <w:insideH w:val="nil"/>
          <w:insideV w:val="nil"/>
        </w:tcBorders>
        <w:shd w:val="clear" w:color="auto" w:fill="D6E6F4" w:themeFill="accent1" w:themeFillTint="3F"/>
      </w:tcPr>
    </w:tblStylePr>
  </w:style>
  <w:style w:type="table" w:styleId="MediumShading2-Accent5">
    <w:name w:val="Medium Shading 2 Accent 5"/>
    <w:basedOn w:val="TableNormal"/>
    <w:uiPriority w:val="64"/>
    <w:rsid w:val="00C146D1"/>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rPr>
      <w:hidden/>
    </w:trPr>
    <w:tblStylePr w:type="firstRow">
      <w:pPr>
        <w:spacing w:before="0" w:after="0" w:line="240" w:lineRule="auto"/>
      </w:pPr>
      <w:rPr>
        <w:b/>
        <w:bCs/>
        <w:color w:val="FFFFFF" w:themeColor="background1"/>
      </w:rPr>
      <w:tblPr/>
      <w:trPr>
        <w:hidden/>
      </w:tr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rPr>
        <w:hidden/>
      </w:tr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rPr>
        <w:hidden/>
      </w:tr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rPr>
        <w:hidden/>
      </w:trPr>
      <w:tcPr>
        <w:tcBorders>
          <w:left w:val="nil"/>
          <w:right w:val="nil"/>
          <w:insideH w:val="nil"/>
          <w:insideV w:val="nil"/>
        </w:tcBorders>
        <w:shd w:val="clear" w:color="auto" w:fill="4472C4" w:themeFill="accent5"/>
      </w:tcPr>
    </w:tblStylePr>
    <w:tblStylePr w:type="band1Vert">
      <w:tblPr/>
      <w:trPr>
        <w:hidden/>
      </w:trPr>
      <w:tcPr>
        <w:tcBorders>
          <w:left w:val="nil"/>
          <w:right w:val="nil"/>
          <w:insideH w:val="nil"/>
          <w:insideV w:val="nil"/>
        </w:tcBorders>
        <w:shd w:val="clear" w:color="auto" w:fill="D8D8D8" w:themeFill="background1" w:themeFillShade="D8"/>
      </w:tcPr>
    </w:tblStylePr>
    <w:tblStylePr w:type="band1Horz">
      <w:tblPr/>
      <w:trPr>
        <w:hidden/>
      </w:trPr>
      <w:tcPr>
        <w:shd w:val="clear" w:color="auto" w:fill="D8D8D8" w:themeFill="background1" w:themeFillShade="D8"/>
      </w:tcPr>
    </w:tblStylePr>
    <w:tblStylePr w:type="neCell">
      <w:tblPr/>
      <w:trPr>
        <w:hidden/>
      </w:tr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rPr>
        <w:hidden/>
      </w:tr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2C45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praveenkonduru/" TargetMode="External"/><Relationship Id="rId3" Type="http://schemas.openxmlformats.org/officeDocument/2006/relationships/settings" Target="settings.xml"/><Relationship Id="rId7" Type="http://schemas.openxmlformats.org/officeDocument/2006/relationships/hyperlink" Target="https://www.linkedin.com/in/kondurupravee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ckoverflow.com/users/1175932/pravee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PRAVEENKONDURU</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PRAVEENKONDURU</dc:title>
  <cp:lastModifiedBy>Konduru, Praveen</cp:lastModifiedBy>
  <cp:revision>16</cp:revision>
  <cp:lastPrinted>2020-05-15T01:02:00Z</cp:lastPrinted>
  <dcterms:created xsi:type="dcterms:W3CDTF">2020-05-15T01:00:00Z</dcterms:created>
  <dcterms:modified xsi:type="dcterms:W3CDTF">2023-03-15T16:37:00Z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IEYAAB+LCAAAAAAABAAcm8WyrEoURD+IAW5DOLi7zXB35+tf3zcmgoKq3Jm5OmiERFhKoHgKxQmYYkgBpQj87w9lKIr6Q3AiebZYvNsPKcznJtREJUTfF2zP7nbe6ilx1wgc7aUjVp84zf6kK3b02SYxNM/Nwnvsk4A/izoL7E4LHcPBcCi0gCC3C2lg4Dq3PwM9Ftn0dRnqMM/syn6GIcIoiD2QPjSe9O2WhlPYQuzKK294QNzX96CNXl6JRYh</vt:lpwstr>
  </property>
  <property fmtid="{D5CDD505-2E9C-101B-9397-08002B2CF9AE}" pid="3" name="x1ye=1">
    <vt:lpwstr>h2lk44PGovsH3BobzIQVvaBjdpIJy0laFR0trh/7uMRP+My3f06aIyju9OM1vpvDY5TWgt3kpDDDs2GmRNiVXY8Ayo0vzr4Xk40hq/8msWem56sW4ynBUuckciupc4P4sJDODx/18VS5FfLHDOEZj6wQBs3nNHYhHT1+e2uxk0nOes/rDJqW+o3Pba/eRrTBfXmWViRxEakXtkAAhOvrmJpimZ8nCabGSTC2Rjz/+rMKL925LtPw4mr/ppWXZi6</vt:lpwstr>
  </property>
  <property fmtid="{D5CDD505-2E9C-101B-9397-08002B2CF9AE}" pid="4" name="x1ye=10">
    <vt:lpwstr>Cb2PpQERpgIhudJg8adAVdkfVnEo+IRYCh0xOh6Ucqo/yXI6DsvmtNSoVhlaWu9M1Cak8dJH0NB8kC9dTnv6onELOvGa8LzPlS0vvkKnL2IDpThfKml4ylToYj3Rxjeen6R4N0eWFz6M/y5ruc97h92ksqmIbZUNDDdcLI2KkYFyj21JLCbiYgXivXFCjpo5DLAzBiEuIo8YF0yPiw/cuaPqRdxvVkaYIr6+TItOQcbqvEQPIZXprbFb4wyPy1A</vt:lpwstr>
  </property>
  <property fmtid="{D5CDD505-2E9C-101B-9397-08002B2CF9AE}" pid="5" name="x1ye=11">
    <vt:lpwstr>UbkddQuaUySWwo1weq4aNb3peo8M2vanGv9dvhvfLnaAR+IelhR1l3u103aFCJ8ivQdDGiHb6wpxvVTJG0i3osToFVMukXF+Xjlpy0nKGSDYcv+nvhv67XrIe7aHEIDpz07AXPjSVMC4s4E8kPihVL1TGliYxxoyFQPTAMWkDTzS68BhUWJefA/D4wcEcwZ9yonkeuGhykrWaX3oiFycuDdUdySPwbvkqjoS5aeoUpXGhwQGE0kN2x4Dmapc31H</vt:lpwstr>
  </property>
  <property fmtid="{D5CDD505-2E9C-101B-9397-08002B2CF9AE}" pid="6" name="x1ye=12">
    <vt:lpwstr>ZKYxP5bix1nUztlfmPz4qKN4t1Wto/DcDCrNM0ExtvmVSrrzRUW/6KtGKOnwJGBqZDcoexYA4HXYp0ekS82HGQsvq3RZA8LfEdtaZV9bTWJAW4O5qV+02VvrP+u57Cb0sBZev9HV0WJ4dlrRnvrZV5dKr9YgDl4g6llmGtzU0aVoemWoBQ6Jx5z3B/6pcNS/kDMpxyPbNj3GR7y1wyQz66M0UfBL8EVWliEfvcFEzJHS+C1Mgfvma8g1qmzQKB7</vt:lpwstr>
  </property>
  <property fmtid="{D5CDD505-2E9C-101B-9397-08002B2CF9AE}" pid="7" name="x1ye=13">
    <vt:lpwstr>JEpioTlU284cb49CB4Z66ElwGPypTr2PFHLWQiapwn29f9FTKpELg7tGX1G5mo02K+sEI1ywEr/DSHnazrK5J9Kc+NKLbkz/ItEwqCt4J9dT5cSuuhdo/9jMppKjcYquSkNQmUpS9I8FmoNVk8ciPgNwSAma+BNRQz80JjRxsLGFBFShR3FRObGR/rwf+cmwbYyTUqpDJIshlrUDBI2OwgUWhkF8zb+BmfTO58eK/LnoHa2xu7a9qz3inu5YoXH</vt:lpwstr>
  </property>
  <property fmtid="{D5CDD505-2E9C-101B-9397-08002B2CF9AE}" pid="8" name="x1ye=14">
    <vt:lpwstr>0Hgy15P0NrvvaT17pWfPTwU4kdUSVvhc0oIvj3WB4eoaAkGPKPN0Zo2iMNdWhejdyxsgoiYD5R3+90EGJ5HIkZztxrR3+G/SohmZSxHIf8/PeFvAnHp6gC1EYKBE8boaDNSAruxTHFUEdAI5iw5G4lVUuLmj5TK9uCE1f7kKDTaChEH7YxPiMYTFY7nSIA/uL3EnokicKtv4n8xtlobRxEddyeDUl/kAa88l9J3hPcfYzXgfqUmrdfTDX4x/9tK</vt:lpwstr>
  </property>
  <property fmtid="{D5CDD505-2E9C-101B-9397-08002B2CF9AE}" pid="9" name="x1ye=15">
    <vt:lpwstr>2KoW8IJSyp2TG3PvRBucP0Qi6eFP5pckB3ne73tdcyoyK8rbau0OpezthYTnQ9oJph/PEmfJVmI0neSsklL/OiHclBztnW90PdbO69REx5m/HhISjafZur8HcHAsGdEfEIS7tpk7sxF23tcpqSqV4byl2laWLfzD1uhP/LF1cFXgMTWfBZxAV1kQT/QM+FquJ+EOpE/NWnCMWVE11Lrjbadpln5udJOMJs4VSD+EaTO91wjSHNDZeDFfX3b3p6V</vt:lpwstr>
  </property>
  <property fmtid="{D5CDD505-2E9C-101B-9397-08002B2CF9AE}" pid="10" name="x1ye=16">
    <vt:lpwstr>OsNP+0r+0hAdBFb8/eplDgsfBp28RRLibiyocSsE91IAbUI6GxT75TdbUCukvOPK/IjO1KzbUathXcuPSEVbn4qDnRqL2ZCY8ROU8V0Z5gwvZTEzXHb4NpxPP8CQeHqmG/mZvLMhUrsabDGwhbwixtn5G3eLNlbkNHwVNn+LxFxWE0gDEL2QIhx++7xlVZ890mn1A9PeLaFcgYMSam4ctL8mWUPcppJBSRIXkKFGqnyVRhE/h526TxzyzREvHAh</vt:lpwstr>
  </property>
  <property fmtid="{D5CDD505-2E9C-101B-9397-08002B2CF9AE}" pid="11" name="x1ye=17">
    <vt:lpwstr>NQvfFMYWcd3QkizhATWNElMH8zwo6DDF65xI4ADffrQ98TsanulmmX6kqcclJuKPXHbJJcB4EEJloqThUvT2xWhn16vxTL2hXzrmm9hFuj4qkrpRl33Y9B6ByHgRhy2Lrzhtqc7TISVqxLcOGKMeZ8FZvJaET2OZYytR+/CHt5EP5i0ISLRchELe/uHcRGFvyTfaZ1/hQZrIqs+FjK1nFUX7RWbjiGictB9Uz4+CE63l+cbBOqPaztFpHlqRreP</vt:lpwstr>
  </property>
  <property fmtid="{D5CDD505-2E9C-101B-9397-08002B2CF9AE}" pid="12" name="x1ye=18">
    <vt:lpwstr>joMbD0r78fFJPGXTayiEdw8ePhEEJUZHjcnXarNEjkpUeXv+03RFTPsxjozDj+XBCOAMw4QGQYwuJiStTJnqAYPyC36SNAx4MkT/cEGfRfX74mF/c9uSaJ+GuozWU7vJvJ5TP760W43L2VGC3XaBuWktvw1uIfxObajHOV0UUjhGy2Vg2uBYWDPttqpPTK4J+cZb98LspV+LGXGC3rNblSEzka0MyRTv29C1MdrAUAqGtes5Mi3DH8FLP6jmYnn</vt:lpwstr>
  </property>
  <property fmtid="{D5CDD505-2E9C-101B-9397-08002B2CF9AE}" pid="13" name="x1ye=19">
    <vt:lpwstr>1MVFmF6QOtWxwk2DrAQLzbjpy0PAjPWwWkxAgmeRSsjMUFdOPTrbmK5h++Nqp4MPjQsUCidy0/IUCvOHrB8DhgJLuCPo1x5uz8d7HIl+Ixt14NoRGpUf5dHMiLbPT0b+Tsips4gjZ2zVjeCoyaBu7wvLfyjbxKNKrMClAQc+9CdcGNIDTbpfxRj7YVHK7trNoP5upsu33yDNXpUmrYu53kf3I4NsIEvje7Aixs6l+WZ6qAjFARvUstfqgBdZuHa</vt:lpwstr>
  </property>
  <property fmtid="{D5CDD505-2E9C-101B-9397-08002B2CF9AE}" pid="14" name="x1ye=2">
    <vt:lpwstr>Z9HpNtMeW12DLk5by3PLcvBlANw1E2UINCgqwSPVWHugr77TBDe3alOa/+clhyiZZdfIzOg3HNWKvSOoAccDSmrxaCwdKV1tP8D5BQjzCabrtCfufZbjnMfimG8/iD1HiFbsb4Q2Te7VKEoQGi56Iu/QjzmKQ42IINlXvr/Shmpl0LXQf0vCm1mChJNQdM1XtmZOj4zkL1zapJmzP7IlF1gsOQWvVwJ712903ZWiF9lT9EFNuVo/39d5iHIEUUR</vt:lpwstr>
  </property>
  <property fmtid="{D5CDD505-2E9C-101B-9397-08002B2CF9AE}" pid="15" name="x1ye=20">
    <vt:lpwstr>cjutks0PqS0Dct/pyTMqGlSwetkmNARgxqh1xTxaIzKRiCj4cK6CENWHMphVTFIhqLFFZN222T28slfxuedcSoepAGW0VR1MJLwnsw1h4ZT1iqtr7YLJo3wLMmrgJJbvQU7W1MLLKPAlC08/52amv072PV88AP3oK6eSJRgqAm/j0l1EEXg6bVUK6oCWvzIRgb93hWWmahoNRpwLtCNCuynuLUCLVeIJhKPVWhrrjyoXp5MA/qHa3cxftUmznyO</vt:lpwstr>
  </property>
  <property fmtid="{D5CDD505-2E9C-101B-9397-08002B2CF9AE}" pid="16" name="x1ye=21">
    <vt:lpwstr>lLNlDFQR12KGRZqb9yARahnoDoNcTaItqlC2+6b91LXmsXOlugZEf0XlJppfyc1YtYLYUo/x1tq1Y+oFrRRpokgM1v6AowQyoETEpo3rotDFU47lwqrkkYm7UPxR+WyrPU7zfkE1iuwkHvjC32i3LK0eSWQetqn7wWMMAX+6thbYqphe+XFTuROTWQpCf4trhKT3VG04Xt0lpdXftJXerJcbqA+bc46Pp/jwFRdVu+ptxlbVUVrFHad7XaMEGxs</vt:lpwstr>
  </property>
  <property fmtid="{D5CDD505-2E9C-101B-9397-08002B2CF9AE}" pid="17" name="x1ye=22">
    <vt:lpwstr>b4UEUs7LBNyZXSYgsqUsriP5Ue7v36a9VwNYxYMhF1UAjooYjP9YZPbPvfWaC/BImM/tW1F8sIo/bCCS+v9wC7ksH4AD3TkGnU/hEKFrf3MdISlPlda+GG/xa56BMnBD5cPV1G8G+zwS9ztg4wG898C8L615BgJhT2cBji1MykKZ9xCrvgy9CA73gJKFr0ze7rYKAr3p7ZZj1AUx1r8qMTEq6/ac21EbhnUFN6FUP+kIa4mwTtWEsQgWPOHC6L1</vt:lpwstr>
  </property>
  <property fmtid="{D5CDD505-2E9C-101B-9397-08002B2CF9AE}" pid="18" name="x1ye=23">
    <vt:lpwstr>54DzzHbXG1OMUwcKEZtX6Il2ROX5ODeaaosVDbrDgKbsJ6iAj8uHL2RTQZnBFk2poAvnQ2VQM3rlDP4Bp4H4aLWz32m6SQtYd9Z9U4uipvPGnTjr3btE1hdkQsPLqRnkuWxRSbIZAf4S67LMsYlc4kKc6KggxPMQ39eQyTUWGCdXWyyS3YC8ZkYVqjCMgR/RDSTtuAqD2m3Y5N6g4oLU024gBZufzA+bH2LD8DxHkHhDGPRyLsVTarDMEB3P+td</vt:lpwstr>
  </property>
  <property fmtid="{D5CDD505-2E9C-101B-9397-08002B2CF9AE}" pid="19" name="x1ye=24">
    <vt:lpwstr>v67jz27j88XmLD60Ug99uFcLsCxo+f3uxcwRNp02zd2UREYXMEA6VwqIApo7Wz+6CS/K/eVVqzCBZcXI7pRIBPoKp4Ewo5kpZ1/10za+Ej9GmkmQHtiLHzjoIKj2LRIzHi1TJzTZoHx/3uYW6t+frQaPccRaqqsnQ51AfCez17M5dEL6A/tGq283P4Hy8Y7nksNJ8STlfAJZvcV9vRHDRtsoChPO2xnmDQ2Qu/+WYHucTxfh3TOMdhTt5n6dZUm</vt:lpwstr>
  </property>
  <property fmtid="{D5CDD505-2E9C-101B-9397-08002B2CF9AE}" pid="20" name="x1ye=25">
    <vt:lpwstr>EyNA8B7SO0GOGUZqM7mpx0+vHw2rTMS32HfrKXNf0QcdyqOeRzRqZKFITkqfuRM2FvwNuf09e+puaNM8UIa6L7qK01eVyIMDJCnwUU1ZPKtWfqKLDFZ6grK+vYQkmla7754A3/NR+OY1n210Wk3CBzNF24/mf8PpLBj9YImCMBBfdpkwYqL0tvVX0BbLUe5PQi36kDnMBXVz2w5c7bxy16+wI/+N9nY4qLZxB7q8BysWN0SZguS3jNpzxNdWjnF</vt:lpwstr>
  </property>
  <property fmtid="{D5CDD505-2E9C-101B-9397-08002B2CF9AE}" pid="21" name="x1ye=26">
    <vt:lpwstr>+Ej8SfrlgGq4lOylA0JubV90UapAnsTe+dk98zJRdkOUMA2ASGqNRDFEzheNq8W3mpOaMmfSU7UvpEWRGg4vy5zms1qt9AF4MQ3DD8uQfvtkMeQR4mPT6mZnT9pxMo1dPSnOUEvbRvzi89a+/I3tdrhriqCz8XGQhPhKYynrH0qukLan5n+BuDfUhUNBfwms0xYAD+LqkExB7cZCoQeMGqpqtoHmPUbe1dZbCt2wcf53oxkmU1ZYSmqr977b1mK</vt:lpwstr>
  </property>
  <property fmtid="{D5CDD505-2E9C-101B-9397-08002B2CF9AE}" pid="22" name="x1ye=27">
    <vt:lpwstr>jmJ+jH58w4Qq0orq1sPtsaRW2GeH9tUt/QUMHqu2tjKAwoz/fzqXYzYMeBHjSdFUElU07tLOugy2PYrmzWKmf2fHKSh+8dEnDk4K6XALgizi35m6afytcSrfze1vMS+70Q7UjJmi0GP9smQ4HWb8PYARpKcaMbxFxpsiKJxqcNU7JEI4q630Hhy6awxVf2MquZEYQhUk0jdL+3/MOYLI9KtVI03PVVUfyTgRX3rjKfCHt/0J6ay9Y+zHGhfTdgo</vt:lpwstr>
  </property>
  <property fmtid="{D5CDD505-2E9C-101B-9397-08002B2CF9AE}" pid="23" name="x1ye=28">
    <vt:lpwstr>wY7ntAuIFpYqp6m0ojpcNgZoi/mEjTEDZ/2xWOiJZVzApzmLgVIvRY34ydzLjtcPZERRmEpYbkqNvRmFrwpgIBQsXt5tKiKSK2lpcVlvR+0PF3p2e/hVk2etbSh6jr4DgmmYcAsP/Ns2RyrP1tKMwXeT3D2VoUqJW+QGxbA+gl25pBDGGYYl4wSPFy5+OERfvRicCTmtJfvU319yPufmSaRRVSRWlsWPiKWtrXjzCdug31vIC6nGs8xnvzIvcSU</vt:lpwstr>
  </property>
  <property fmtid="{D5CDD505-2E9C-101B-9397-08002B2CF9AE}" pid="24" name="x1ye=29">
    <vt:lpwstr>HuwkCpJkNrVlLO9abY61ufsMpVABOw7KK/kP9zv0ASXbOu/3ZOoPG/IJhFJ/zFInIHAHmLeBZymiIw9MJ8Y8P5ghFmB37Egw23XlTathbbX1GUVuJsFAGKzq4S7TsHfOD6c002APRcE99ZcK79lEe1rxXjo/wlgPCg5p/kW9ImvzmJOAThKxJfY6bL/9XmI0apJu4m4FWfjcuwPnuKJsaA5AnfvwrCxzXBA2AknK1LNEWUcsR6H0pTqc5n4afZ0</vt:lpwstr>
  </property>
  <property fmtid="{D5CDD505-2E9C-101B-9397-08002B2CF9AE}" pid="25" name="x1ye=3">
    <vt:lpwstr>lCT0nLB4jnpnxHVg/9HWYoZLJRCRzofmO7fn9KEKKf+lURFlgpO0lhuOObzvO+jIT7cjD85WTTlEdiWGv70uc9yxzxWYn+Kiyh+Dc5xUpy+5w0vSrwVjOW8XVHJIt8qcVhsM0gJfSP0Nvx5FhH/DYJ7ac2SHYuPn7VmitL8R5/MSDicRIrPsMxk5RNCmnXXFE5+GW5xstyjFRprViq/u3NdbdWv78OAYFqa53SVGdR93VRAeNRiI6HQy5CZtVJh</vt:lpwstr>
  </property>
  <property fmtid="{D5CDD505-2E9C-101B-9397-08002B2CF9AE}" pid="26" name="x1ye=30">
    <vt:lpwstr>uIJMazvG/lmSQDfOMP+NHk3zTZuSrGFPLzeVXcAuhvEdd4QiUqKoExbW3/pmf67ilEmZVMN8fHaH3rwDCSo9ijeWNWuebbn9848UrknZh0wZpjWpsa5XUV4jEgvMXaGn/cw8Zjd0WRNuaWGZip3yKrW5ZwXKzJVUnk+CNbXavCV3IpVmb6P65NE9EPJwI8RPQG3YTb7Ezqa6f67TS7yncYLUqIasDFVMqLJHUeY1+Ok9NY7z/OWiD6Hd1wFJlt/</vt:lpwstr>
  </property>
  <property fmtid="{D5CDD505-2E9C-101B-9397-08002B2CF9AE}" pid="27" name="x1ye=31">
    <vt:lpwstr>xZhwbhdaX5E9lMFx/PYpyVKIg8bewdUuC1/ruoBeoxzWHQ4ugEGR9E92zrgTYnJ6YjVkLRfsi8W5TG3X8ELYOPvoCwDtNJuqA0C6ZRviA4tbTqjlPArfBD469M7ic9aQheJ4svffhM/609pclsOtrnossdsMOks8AAfZ+vFKyutGsiQOhSJEEGYHFmz+PKKV3GIZK+T7kLH0YyaKDC9eNYMC8CztO1MP0bNtxjiVYZc/liUNhDoE4NnMIqJuZIc</vt:lpwstr>
  </property>
  <property fmtid="{D5CDD505-2E9C-101B-9397-08002B2CF9AE}" pid="28" name="x1ye=32">
    <vt:lpwstr>ChIFoGoqv9oKYO0IlWdgs83zaaS7rQEX9isamroQ/a+8KdG3XSGSff2PbgMCNWMJDl4t2Lc/y6q01O1dokTykjl1w2bLHx+sz4W6zU5ccoeef/wjOD2P5oEHbBxedIGqQJWlA6FqWq4yFcGauUz+HIcigbzvomshQyYqambIROmOLjPLRCjNQeKCjwSB89sPlr+g6DS9Y8vtiLwuiaFEhSwu1U5fJf7k1UvltOm/BxeoFC2vyjq76Ihop+ud+K8</vt:lpwstr>
  </property>
  <property fmtid="{D5CDD505-2E9C-101B-9397-08002B2CF9AE}" pid="29" name="x1ye=33">
    <vt:lpwstr>gqVw9P2vYxEJC/v1wM0K6wuyTzWkE0ivmUTOONiKmpay/MAy/oGtNHvBW/NtsPQLhgBGD1wnoH6IYP3q56Dhgxpu9AH69uNfGiqQz2gtpcB7G6WfEtmIJkO4sf9V07eeJtU3m1xYEbuMyBXWl481SEi+sl+jvPvYoJNKQoDIDb+RogKvEgDTJeHDRdwB4pEIL2cCbYQlDjNHlGoFjd7JK1v4xH582rBDwM/36YUFa3HVllG8bREiiRNFujgbl8J</vt:lpwstr>
  </property>
  <property fmtid="{D5CDD505-2E9C-101B-9397-08002B2CF9AE}" pid="30" name="x1ye=34">
    <vt:lpwstr>iEMEjlqPDjUOpHgSotN6ZVoz7NPWGkr5uBsOKjv/o18gaVnse4w+sA8mICSzt76ml2RZBVEDvH9E1TDofwqSpgpfNXwHaxrnBlj91fNlFegxScZZ+V/pBmQjHUR9cepGKJc+Lx5U/+ipAe7PTltl8umYjIOHReJy/8nPI3HYl5UItIR5Z5QKjNC8R6fROZ42nGdkOH7o0bcj4TY5MNFuiLfgs+AmXFkqU7O6zYiTuEWkJ2owU9BMeMdoc4wfIqT</vt:lpwstr>
  </property>
  <property fmtid="{D5CDD505-2E9C-101B-9397-08002B2CF9AE}" pid="31" name="x1ye=35">
    <vt:lpwstr>Z5LzN5oWlUK8nQKNKWL6Q7oEC/A5PfJMnJjGhnOOL/6TUvt26pIvFVHAjwR78S/PV+ja7lRiDIWlb/i4ursn92Erq07dT6z2o+WmQWgv+rTby2HuH12Zz0MkN/qY98EIdhOTiKUUb6ElrS8O8HAB4Plq3JPfSfp5lQKdhRkvLOy0O8NRVo/6dS7vh/hg15zuAZdIw537yYppkEHHXJWgX+5vKoyWZyvy3wPXQ0y/1Qr6PTLMNKF1cFXStEetM27</vt:lpwstr>
  </property>
  <property fmtid="{D5CDD505-2E9C-101B-9397-08002B2CF9AE}" pid="32" name="x1ye=36">
    <vt:lpwstr>TQ1cK3x/dPW3kd73I87hjn4a5heBESVWSlPor1iSEZyfIAJ63uNtepoSY2MUh/zt0JkDdkLgKhlTIqkFLnmCaQSlmTtdbd1Zmoovg01ICEBUhTXDhzaIeP+syJAcSOhSecAUJtEAFGAQJy3LeQk7r5pXt8UxqhMUef5Qf/wvYfBub5JPTQZnEcDlsAp9XhSuHGxpS1rNKQH2bG6qk3CVgLRyffe/wlrmqhRC4twU8KB+lNyFT+eflav3RcspTxj</vt:lpwstr>
  </property>
  <property fmtid="{D5CDD505-2E9C-101B-9397-08002B2CF9AE}" pid="33" name="x1ye=37">
    <vt:lpwstr>nPVgvKVDCMMyQhdUctFY4rRCjLFtZAnpSJF0W2i9f1O7vV2G0kNCOfBDEhJMz60wMTf8l033/EbVt5BL9q6C+xIn55l5MN1f8i9MEQrviKQ4zw6ftEs2RnrgbvaaT9dPNRTa42Q1ryRSekv3AF+is2gpdUV3+EvwqGGzOB8c4357g9aqM9xEG33g5k2PvW+6PQ/06GpggMm6EYphco9Ek6zDWSaKcnjJ5MedzszhdJSYUQOdgkJEBTXZZc6r6WA</vt:lpwstr>
  </property>
  <property fmtid="{D5CDD505-2E9C-101B-9397-08002B2CF9AE}" pid="34" name="x1ye=38">
    <vt:lpwstr>zki15eNaCaX1XSqbvrAavoXeN09jwzvHq9Tr0o8cwN1VeCWX7D87F/v775Yr25ZYuFZWpbMT9EcNzAwHzcxh365EPDU55dPVSck8j68VUfkeiUHSfBmjgVYNEuPBxV3wtuADZU29blNICmvna2cGcB/LBK+BAgtzDpDUw6j9q19tfv8nMIbZZUajo29DRygj+JznvBNHFTednlAmut6iAOowIWsALbbns/HdQqh5tls2eM/+xXLdQmqS3iQN7wR</vt:lpwstr>
  </property>
  <property fmtid="{D5CDD505-2E9C-101B-9397-08002B2CF9AE}" pid="35" name="x1ye=39">
    <vt:lpwstr>Sya3QZk1nMZZJa35S3EBUq6LfmhjkWCy6DFHjpUqDUvNdo43IH8z9pW0ixnyfVGmTnDVuVaNfoFioFUp5WCAfiDOWe9nLDyIq5vX1uuisaVywLcJshY3F2JLjkmCvMKMnK5Xe/cEggwT20WiaFu8muYyDexFVKoPit86bUmouv+SeMqlBp7/pY5oezAL/NvA4DZH5tNAGKUJ7K+khKxHTPGXz4hsDQ8iP68yC/+mk7oT3Xe6r9+BBySCwk16+rw</vt:lpwstr>
  </property>
  <property fmtid="{D5CDD505-2E9C-101B-9397-08002B2CF9AE}" pid="36" name="x1ye=4">
    <vt:lpwstr>MdNPuwZ/pyHjaW7Fb1JTj92P+SyzuWr8WcSNzICXqd04bxNiPY1Q01OwjE02MnOQtM8KNnv5fsnO8aejgobHqTqwq0A9KMieIAJu5xYewHmsJcvQEleNl1vAE+sjbH0RMVC8DSRmB3L1qGxcWUEobCX9QFMHTVm3VFVivUPJNpTt7/2d9HxzcJpBtcFNjVHumHVC9HSxSMb3Z7O63eivjawHu572uWGw/9gYyFRz5Vl5nR7o6MCoEInwMhRHUfn</vt:lpwstr>
  </property>
  <property fmtid="{D5CDD505-2E9C-101B-9397-08002B2CF9AE}" pid="37" name="x1ye=40">
    <vt:lpwstr>bbiCOgIcycnEXXkCB4KoQsBFY1DmY7GzrdVSL/IjFCKS1Rd2PWY8J9UXvQ1/apd8cZ8ZBP2FFd3HEs0BMSo+MqDxdpOd0v8lfvE8Hbnh2t7tbmr3vQnsq/0EGG9nqQXHuZ/zhAHu5Mj1lJ9FPtVXJeSD5xraCqHQICg67UmY8UXOTysjQFMSSJakUkazrg0LedErTiDRnWu7n+VLtBl3XxUA+Av1NDYLAaYZqsoEy/BqD2VrnJ3C9yEK1hjDzAY</vt:lpwstr>
  </property>
  <property fmtid="{D5CDD505-2E9C-101B-9397-08002B2CF9AE}" pid="38" name="x1ye=41">
    <vt:lpwstr>gnLQ35K5Z2vMwvChjn8/agWPLXUsoVmIf/V3L7jGQdJ1dPzgANgsLzOWStMgp7K376KZbuCGyp3sKoVTzAQ1pO6rFFkunLVHMb89B6euH22oyra1lSfPweA93YsFaRg9mKcyfB8zX+vOLFWUT/M/8mmTrm1Cq+3SRrj+zTBmofcF46aZupGa8L70lPVoDnXTmEmM2MRJwes6Mr2/ls1lpyXz17+lLeTxyXYxbVzNelAhZWpB3ihMCP/ReonBXxH</vt:lpwstr>
  </property>
  <property fmtid="{D5CDD505-2E9C-101B-9397-08002B2CF9AE}" pid="39" name="x1ye=42">
    <vt:lpwstr>kyTJzT2Qy/r0Dnh5PnqxDjFeqtd1wPmGX+DNDWVOa7t77M70k3+Q4FrcqRButkgAt0Pyqi91bfEKRE8UKlom09lrDK1z+d/5MwaOKDRPlLENz0srXKqUJx8+WeZh8s+L8FzcpNlzCPL0KVIFdUq5wtOzTp72UsUzmoNbtZNkwi8VT+TA+xCNzO0IQrqZ5ZwgVhmeYPd14rAlAagkD84OY0itFWgXc9m3D7KI9DPTbwMb4+FbZLJZBkrrIhURyeJ</vt:lpwstr>
  </property>
  <property fmtid="{D5CDD505-2E9C-101B-9397-08002B2CF9AE}" pid="40" name="x1ye=43">
    <vt:lpwstr>W8NWzXp4ohPsWqJPpSR4yzHSJIsKex0kxO9mqwc1QJJtR1RTFft00LOcZp10BBu/llv3HkS55gyF9tTFdVbb0p75pnI2/O7Xakl3J3pH9hyFffDrLVuNk0LSldXmfmPRBKuJYL8O+KnckVo/lwtTuy/jyUhFVxn7xflS/yHkajCUYc+shG03Idx4Zkutzyt1cVxkNQ39bj2gAhQBoqurhFf8rea/fUhr67SFrdBM4RVWVZlqs9kzYGV9ZfHDBRf</vt:lpwstr>
  </property>
  <property fmtid="{D5CDD505-2E9C-101B-9397-08002B2CF9AE}" pid="41" name="x1ye=44">
    <vt:lpwstr>vMyV4ymTTj62c/d8NqOjfc9gNQvvBgj1eI0UfGirqzeUf+Bg1QryyqYonc5w4ttTiuGDzPNooyrfQ8nGBnkfTRNhXwzsJuFoDNXifGCjIIczL91SrqdK69MKiBWfXTzkVuarMB0QcK0095711aYqufNr6Ud8lLetA3lSN0VzeSPeRnqXv3tWFnNBWW3NOg/zC0D/W+jKtwT5EVVlb4Mt0p6AyHF8//M3NsmgXfbXF+uY9/NEK400ujsUctjsYii</vt:lpwstr>
  </property>
  <property fmtid="{D5CDD505-2E9C-101B-9397-08002B2CF9AE}" pid="42" name="x1ye=45">
    <vt:lpwstr>1IIBXglICKESHHy5+9mCGoWf0PSDZ4eBF1q4GYOyHIDgnGa4Tsph7Kn7V9TR9QYpcqDlqrbXmScpxg4DjS22Ijl4Mvix2Tl78mFF7pzaxq8vxqLmpB/W0d/KnQulUd33yQwqn24/pBgfchSUV5g7ABMeaUCylnqnQ4+pcgsOjYI/6ImCSBRarFe5qQ1S/yqANsDhdfo9C3iAhAQiinjLG/cE6tKZ8cMHUEe60ML8XaQUHocgmSWHU+5uDGaktqP</vt:lpwstr>
  </property>
  <property fmtid="{D5CDD505-2E9C-101B-9397-08002B2CF9AE}" pid="43" name="x1ye=46">
    <vt:lpwstr>r7HGK+Mp3+TaQQfzn4ab/51teoSLvocyDcEEZ/l36ncBuFKOucFF61FkYhyvwI0KEAPIdLksTr9TJZT9GPsGE+iGHbE5aJQI6x+kIskH38cV1aAuWCxE015TmJv/Nv7s3l0B31wDKOb/l5gSzhvZePjGhynLeSg9nw+tGP5RIG7UeSlSHv+ATNBcJbSfxwtvm1rR+Wi8xnrszybVRtOXf7TpaXpsYiubDiCJfBQ9zbmo8FS9YRV9/OSy+lIqA3Z</vt:lpwstr>
  </property>
  <property fmtid="{D5CDD505-2E9C-101B-9397-08002B2CF9AE}" pid="44" name="x1ye=47">
    <vt:lpwstr>Rmg637O/kWKmnvWfnytHjROrrW7Vjqfd1ETVu8lVi6ZUxq/RNLYPgHZ3/t+DRErWSAx77zctmJO4w0bdhtqW2HVuD0sSQhwmlAG5xBcC4krJlU1LrmNL7xy6SlSLQAHMJRKByY7aQiHg72hj+sFf4et2T1enKQCJlBXIXqraSXUCAW4z1BISJmz0SLP4IglbnTHKR+68hrZVh35Oz0Mz2W9fH3XrF4mMd+H8fSVRutv5t3ZfHJi+pUGw2trkyy3</vt:lpwstr>
  </property>
  <property fmtid="{D5CDD505-2E9C-101B-9397-08002B2CF9AE}" pid="45" name="x1ye=48">
    <vt:lpwstr>APF8CgUQFoouPrD0DN2aaA/KuKJTvWDroYbLmIA5z+C1GUEDJHmkCALYlQCKHOr+NmtTQ9Pq2Z3UXFBZeyj2gXtrYi+BiMX5i14f6kk1xU4g3wSfj6oIJ+eainwg5vaaaWRKOuRh6tXWrivdQQxEgRvxt2KDri+TtSAmQ/Ek6CvWuNLCp4lJLEP7TUpMODwYIFxya7x7ySi6lQPbkKMzCoPZD0pmqu+ts3b+rM9d8HIgRkZeuoKuupaK0JrIWjO</vt:lpwstr>
  </property>
  <property fmtid="{D5CDD505-2E9C-101B-9397-08002B2CF9AE}" pid="46" name="x1ye=49">
    <vt:lpwstr>Z2k103mlQ7k8bR1ne7Hfn5mQVT8Fax4SgPlEI1zNjNvjrZ+U9gtmvcCNx06ANfkGFIwji1yhCJU4RDf/FobFO0qd82c19+jO8xiRZdh3aCOK9zOkVeuRiYL7/NfUab80+AzviACexwXn3TaJBM5XZW2D3QVNdoI5xmTqHKtbfH0KYiC/XHD6pLEfBxMAoKdiO208tTJq4VCHB854BpVVQZuX+0V5qIbtZI0TejEEgr+jI7jJr+tSilDA2qB8ayx</vt:lpwstr>
  </property>
  <property fmtid="{D5CDD505-2E9C-101B-9397-08002B2CF9AE}" pid="47" name="x1ye=5">
    <vt:lpwstr>FeORwVl2I70EnKEmfaov0vXjNmGpbUSmXwXytxFdwOr2/wd5G2ZT7qLszQqYuYuRF8uUOxb4hYBKCRBquOV2Wuu6Tw8mkK+rrzgZSC86YGfweNBrXY/8LABfcgEAl9yL8SwmjtuTnWcD1zmvqnAjptDa786AXmK9m4PvQwn4CvGjB6zNrn5lwMxGUjmIM/NzpCv8eWIQQufX2SK7ffBWzANlg8DfgP7ulv2b/CsYqOdzqTTInVHBLyPvwM8MvAS</vt:lpwstr>
  </property>
  <property fmtid="{D5CDD505-2E9C-101B-9397-08002B2CF9AE}" pid="48" name="x1ye=50">
    <vt:lpwstr>fuE9tXnw+PT6ni3di0+0ouhEpFPDAMDvF9PRLWBDIRFyq6IXbxorhXQTvydxtVx1jJjpxZBHY98AJKzChXg5zKukxDv4AgiCsjFUCe5t+ovjxKu7NVoCnCsvypv+h5SUK8UbJKIaYvSJpW6kp6Mlbql2NYqja+IwZvhApZV0YB0WdzJveP9Ro6WfrGmAXviuFfJ7wOE6fGFMwxhfybzzCfAu4a8UJIdKnfnnuTcvJWMskMtcGm88QrOC1nPu7VR</vt:lpwstr>
  </property>
  <property fmtid="{D5CDD505-2E9C-101B-9397-08002B2CF9AE}" pid="49" name="x1ye=51">
    <vt:lpwstr>PzeODdKVx8grpD7Rb+VKNmmb/25SFlsaUkbClDQy7GJRKRrS5jWh/MySXoitBI4tkeOg1E+z3OBB8yhz5AK/2GukS3AY/j5oi3Y7NS1FD1sRfaFyNZHPOoPVWl1fTvU3N3mscUO/JhInkQmbIgyuP3GYzMOACHNZELJ3j1M+De/JgBQfy2/+pFOG/AVajVQVUy+7xkU/XXSz98RNmhlcvRHAOrqhMAuX/Jkhz0l5/mdfL0RLy8K0+SYLtOT1ru6</vt:lpwstr>
  </property>
  <property fmtid="{D5CDD505-2E9C-101B-9397-08002B2CF9AE}" pid="50" name="x1ye=52">
    <vt:lpwstr>gETVDwlEUXYb6106wdAYxz7RZ5QdRkxw+S+avHeL2PFS1g6U3hM2ySoCCkBmyDy5mCpRqT+XsjJMuh/vu0El/xAMYPfGvaZfoTHQT5Obv69EbTHS1TonKhrr8ngsXUD3iOFK7ej8ZewE0qkNj0n3IROAuTUcHlm2vH7yyMIxCUhcn5Xy/9cTp9szX67MwXQ76B9C+ThPD4Dn2Pbttg2avBRrgr8NHPbF8z3CoBTSDdpH8id5W1iUCbPfrmeA770</vt:lpwstr>
  </property>
  <property fmtid="{D5CDD505-2E9C-101B-9397-08002B2CF9AE}" pid="51" name="x1ye=53">
    <vt:lpwstr>4mMiGNBw+qB7e/SiS3nsMbWGTtFTm3M5qvgYtbSw6WEolaTda1n94UExc33XPr19Wa+dKfoF1ZXxjPxLhIwEiiwSW47JjiefeA/My4FmCecMBf9o8GI3TQKiDOgzKOrKNJrDiBKdnYFZ4t6Buxxn5UwR3OVUuXx6vECMERSffIAs99FzblydM60BnYhk1iLQ11i6brUCsf4+0FdSOcdlXSu1TG7qBHmdvlsRbfTLYj6ZkHJFam4qYojkMMQhIWA</vt:lpwstr>
  </property>
  <property fmtid="{D5CDD505-2E9C-101B-9397-08002B2CF9AE}" pid="52" name="x1ye=54">
    <vt:lpwstr>JdMtkf2WRG7mtbu4uKNbXvu07ZGQpzYPsW8lpN+FU3QmlnBMUZ3sfG3C7dvo0BxQbZxHHm17YACWAbMcJQ9wkzhXP2PboBrj6LpkvQvCqGPZVr3AGy89TeUIBUec0KJsBs5aqWeG1MqfeEI8GInTctWB/hJcy+tHbzsoFoE++yuU9wu9AUCxVRIM+py9QsdRpI6mosVZYAbnO1EbNGNoHX9mfOeHN4gsNLLnpdk0sKcptPf9Vfv+Wm+7x5B6Zln</vt:lpwstr>
  </property>
  <property fmtid="{D5CDD505-2E9C-101B-9397-08002B2CF9AE}" pid="53" name="x1ye=55">
    <vt:lpwstr>tIQbP/up9TneXKMFaTJeFS4yGPEH+0g8Mi5Dilu1nmCK8Te7y+0DeXcczY9Zhi1q7r9Aa56ajlbInS7Oj/zThaFTph2zV0piXXo8xan4MHqkdztZ3d411swxrvRKJ/iAZS8ohrjBLS0mXGh1O7yz7faXobVMOWzjW2/xJNy9eAaYnZ/pi93McUKFM3rn9v2MdbZh/zCBcC3IjvIp2WesuXYFZCcpxflzizRD2e7Oj4WjMOo4NnJoSi7Zz4yyFC3</vt:lpwstr>
  </property>
  <property fmtid="{D5CDD505-2E9C-101B-9397-08002B2CF9AE}" pid="54" name="x1ye=56">
    <vt:lpwstr>JAYkRVwWWLz4CuqY1GZeLpU2RJLBag9k9xdA7V7pFSj4/adgePMraPWA9ZqUGz8nhB0ip3Rr1/PZov5qv2XylmFtTOr1GCbuM9p/QwUtbejhThK2UPHUuPKuETGNiTRuLazk0pAVbwY3hk6ySWmmdyhYYJSMgW7x5/kL7yNnwkWjJTu/gVn5rlGt3Q6WTYbtystjZtzVKR6HHbluRQsmDR7fKtKsGk+1AZQ1h7/Gy1KI9YO316ZFHCTUc8vU4FZ</vt:lpwstr>
  </property>
  <property fmtid="{D5CDD505-2E9C-101B-9397-08002B2CF9AE}" pid="55" name="x1ye=57">
    <vt:lpwstr>sdNQ/MDB48vgB0FgggrCy/74XpwEEorZyFX+8dKdfiMmpCFck+zpbxYJnGhDj7T1I00XAIrfw38Bdr3EZ6/MH+0rIwK2SYuVfABDPStKXqteSo87ScFfdfv0NzgKvb7q34iald2xkwZPOXp6RsksJXhdxqXjvs5qN5uKzrR+LjbC9rXtAcykWOKkNdI/pPGey+xIbccXXpfdjo27eBjEm5uFXJ+UfJEsCK25PACov5UB8HOpOsoJRdabEs0+cd4</vt:lpwstr>
  </property>
  <property fmtid="{D5CDD505-2E9C-101B-9397-08002B2CF9AE}" pid="56" name="x1ye=58">
    <vt:lpwstr>nhvU9/f6655b1mWkUjlczSg/uh/lnPl4DxWqMkUpltHpuT71SdvoOhsgpYRzp/BDPUp3RXH0hXaqLEbQ7noRWRUPw9KcHM0TJWdfkbSSGOWRbv5h4DiqFedZSKGeB2e8S+3zAQ11s5FJUTb5dUcDM2cRDfrsNOrfCyatSU8nKMVf/7UweE0TEfqo0uEhEBywS+i3FOTYQTCv5Q5+u+RsU8DYbdpva+da8AnhFLLkRin2TNEXPholxgojrIQA3YF</vt:lpwstr>
  </property>
  <property fmtid="{D5CDD505-2E9C-101B-9397-08002B2CF9AE}" pid="57" name="x1ye=59">
    <vt:lpwstr>cGubVs6ddvb200qyEwSeVeMX7HAiLdLarjZtherI5FOHRyZBWk8+MSCZP1jkO4z8RNJjB+vhHB6DZQ8MpLUghPUPGErynsgsIN3FLnKBQLoENVoDZxTMgQeaoQNyscJ1lYD/A2B/w7Vazc/1iLdW8FKdOzN7KdB0+B7JqR7gBc3IkQGG0zrVxpo+HbtU9dhz+avbYqU7KdpFNCJ4uC/hRXtdxiiISpihUDg+Y93/uCMG76bNHw/mGXK+6XWaXLF</vt:lpwstr>
  </property>
  <property fmtid="{D5CDD505-2E9C-101B-9397-08002B2CF9AE}" pid="58" name="x1ye=6">
    <vt:lpwstr>tzR2smLJAW/SCysPTJt5mVQ0Z0NdkhPgrbFZzH/rjOGe+jm/zPbvuc1wWMvw51k50ZM16Fke4j7OMAOIGu11R1myWSJA/ysuJN72Bd5yHyNHto+fkuyLp/WDyndFS8a9YkLUNyGb8YExVP/V8hCujeL3QGwL9AANB8wVrNriHqMNZvZbURqKU84fcCwcLuSqJcIeLlca75Oo9tpRKyWCbF5WYLSa0/btoYml2B2pkmtY8/pZQ3F3am2nL+Pk/WP</vt:lpwstr>
  </property>
  <property fmtid="{D5CDD505-2E9C-101B-9397-08002B2CF9AE}" pid="59" name="x1ye=60">
    <vt:lpwstr>z9uwW2WKg7sBgmt+ytux7mXCQku1ciBjzSC0QAP6v1UX6/xklRKio6NzsHxxyrsFKs8x526gVkaCPgvRz7f5jgFQjTKn19P5FXEIG9PsgPQhiHFv9kMGJ/n418LmCTg9oLY9wOtgB1Z19+X0mJmSvzP2z3OthEZZVItp2qmeABon4Z9s/uA7iSRBnCo3aV/mFpGL1XNRujd+Xd1CCPVQYqijAFRuLqAswpXwj8/11ZN//JbK9QjjOUS+JPY3EJb</vt:lpwstr>
  </property>
  <property fmtid="{D5CDD505-2E9C-101B-9397-08002B2CF9AE}" pid="60" name="x1ye=61">
    <vt:lpwstr>0wSo7OzZ0dSFsen8NwdEGBtHy+qep66VnXHmqyS/B51jlwjyqhHxGY4z909sf2JHqC1lzhY8zbW0W9sW5WqduHEWpAf52TmOPMDLjTurPG8emsnh38YrCwHAGYDnldDUpwQrTjQ3ETyMSR8nRRYovQSyXtV30DtwxtTpYV9UPb0U1f1XjbJ8gAKu/cmEka8JBLlfXzNXSwrNAJiSFvCvG8ENPC/5qx/DDTmeFSW34IN4yO2R+K2ULE9sGFVbEoJ</vt:lpwstr>
  </property>
  <property fmtid="{D5CDD505-2E9C-101B-9397-08002B2CF9AE}" pid="61" name="x1ye=62">
    <vt:lpwstr>cEV1dHWlgZ+ZibUBppzQNPvRmDpi9xZAxukeGnOzLp9RltMdBakGbKiEdtDfb1uPJwHUwlKHDdqlYoh9EWO6Lzam2AsyGfkPH3E8DMOalIwd+CsXs+7moo2wUp/kCE156/AqSK15yTrVlYNP/AhB96gGiNrFos84ecOq+fYJYD0cjVX5PeRrpQyUcFQqK4ahBQpSL2UUfI7Gkl0FGsAr0phvtdpmjWDWMjL7i57jyIb/56GXrkApCEeVb/NB7Ey</vt:lpwstr>
  </property>
  <property fmtid="{D5CDD505-2E9C-101B-9397-08002B2CF9AE}" pid="62" name="x1ye=63">
    <vt:lpwstr>jxp6b24dqnKkM2Nd2NzZcjFBS3+rJSzJ74wkKZIKc7ZfkowsF+VJDSmoYSP/0ygRXBG/1NAc/NlYlhsPR8t7WpCO/x8lHRlFRNQ8LmO7a897hcckTfQmleqwv2wsyH5CDh6xL4jywZPq3rI4R+w57RxAWYBScR8DxTa2b+2+iwjq5hAiEqbJyV9cbNFK/YlILOU/RESSw84rqHBlYo1b9nocdltB7eyeG8q3ZeDsWaKv4fYnqG/hu+L9YYh7P7F</vt:lpwstr>
  </property>
  <property fmtid="{D5CDD505-2E9C-101B-9397-08002B2CF9AE}" pid="63" name="x1ye=64">
    <vt:lpwstr>r0TBwFfib3J6D7Ye6Ufxt/05f+kO3GDMGIM0b9b/f/FqQ396Fhx1OEe6Aq2rurH2PDCywwJyoHgfwPd8OL5kzm2lVAyRtIdnIOYvHnrIyU4SkuO2dVCxYHoW0adwer5VScQ/I6LpP8A9RINTfHb+vmj/aebrbgTJCn7x1z5zXLs1tv7XJ+V8V/A8wF4c2DUmxTSjoZfkN9pblnfiuxleVdH0vP9sxanDfVDUMh72iCn6o9j7N6NyVA1plY7lHaP</vt:lpwstr>
  </property>
  <property fmtid="{D5CDD505-2E9C-101B-9397-08002B2CF9AE}" pid="64" name="x1ye=65">
    <vt:lpwstr>SWcjLa4/bXw4EoFiB5PTctBrhCNfc3jcKpyCap4CLxwNGh2rA0E7nfTWP6n0UmcFEubk1C9wJfyg2G9PFsiVNBKYuaCzbd3Xb1Fcs1scc8/qyhIe9aFWwaHbeZ/NaTQNGFm2Kvo8US+tT2EnjBFoQRklzQ7/LRN2Qk1tSgIco2NICbraMkd9IwoPHK5HidnJLWwOTNsM9It6Z2AkcOb9Fr8ZxvxtsLHXlvjTMIf0FVFX00Uo184uzO1iwjZAe+c</vt:lpwstr>
  </property>
  <property fmtid="{D5CDD505-2E9C-101B-9397-08002B2CF9AE}" pid="65" name="x1ye=66">
    <vt:lpwstr>yaZxukbRRYmxb0zjzCE4hypHb4sAkKaFqRJOZACvv1yvlhkn+AoPBeKBwEN5CYUHMCeH8vipYvm39NtTy2eEW/p5w3Wl881lxjK1aFaKM1TRyNddHnRERvpEMLM7adJCa8L59iRMCcGqt3w8iGE2PbwtRx38jnNXEfLgCloaH/OfOeVfJ/FZrLtkNAFEQ/yICghSFavIXEe6YRibfQiK+/7g/UOpNaZ1etKoSQaWilvzo/AUi/D7bkgHianzg6b</vt:lpwstr>
  </property>
  <property fmtid="{D5CDD505-2E9C-101B-9397-08002B2CF9AE}" pid="66" name="x1ye=67">
    <vt:lpwstr>emtvqDNnUseqWylK4UmQyuSuVMn5t4WLVrMnRrfoaHxGv0Yo1V+gsZlPas8HvGKFW5Rdqn8dN57Wsxmvukux7TzqfTim+c4PEL+BN/IZJOvtsf/1Xdfvj0pg61Ultz+yY4UiYEbHcToYXLOAnHpbukYyAjfLN5wbWaAw48md8gpKbWdJkThj3JckvGaymO9y1uVx8MyOV1mm1Eu4uCI8g7MyfUgjFCF+9iLBy8CNa5X3sC0Ah7uYT544j4+ll8+</vt:lpwstr>
  </property>
  <property fmtid="{D5CDD505-2E9C-101B-9397-08002B2CF9AE}" pid="67" name="x1ye=68">
    <vt:lpwstr>UpiR1DsBq9z+YlqQIhpeijYHvLv2jAykSSj23hA8+JId/qgt8votXHBfmTP/UclQ+o+u760xQv/1oqk6rWkLACYuhmnkgJHm6aoYHYKT5lmTa/ro7TGHuAfVqsUOKmUsWIjqT86UiB2knlSLy4TkkVXCz0gxU6ucGbIguVi6Ph8H5sUdRvXaHdqJ8TrZzowfn/dx2e9K9xPxTP63leiurm5++ZTx7sDst3soPUaTvDj5XdMXkN12ERq6gbSWFNo</vt:lpwstr>
  </property>
  <property fmtid="{D5CDD505-2E9C-101B-9397-08002B2CF9AE}" pid="68" name="x1ye=69">
    <vt:lpwstr>AHaYVFkuV+aVwbxtnGEjOLYyehmITRuQUNZ+CnxalD4bBzmv2UjSlTDJrImTBLYpAGBkqpWa8UfQNpmCUwcxgER2WE7R112Ch+7E+u1C9E+/ea7Hf7J5My+omxs4SdM56U+CPNSNQvzAgpVk2hY5eZ8/jnOGpEE+cKBtvhMqQd1lt8yaot57Po53FrYSDQE1z/iKu6g6fNuKM0lnBqyPdgMWA4OWbti2NPnOFwwO0ZTL1xYSi1Gtmi60qczmgCY</vt:lpwstr>
  </property>
  <property fmtid="{D5CDD505-2E9C-101B-9397-08002B2CF9AE}" pid="69" name="x1ye=7">
    <vt:lpwstr>HJ+oAWLo++QpGJQUmPo6moOm127+n0LVJMim02YErqr/iZjywjL5vZrVmaow/MUq4bQAV5zAP8AAr8PRArtJoZu1BmnMFAi2cWWTQfCFIXY5Gn5PeV1M7xttTScwggRX5TbDyPrIV06fUUGB7iRP8mK5jbIdsIhrJ+xv1lcf39g10Z2zyL2rGrOkEjBCjMt+ge3qJ4wh4upVvCbf3Xkgli++6iOw0Tj1nxtEHDJb2f8pKtlblK0juRyPP0j+2D7</vt:lpwstr>
  </property>
  <property fmtid="{D5CDD505-2E9C-101B-9397-08002B2CF9AE}" pid="70" name="x1ye=70">
    <vt:lpwstr>3RLWh1701Aj4uctpcv9fYbeOnvJxq1dNDGphRh8718aet8mpccBQtGGj8am4O+LRmJHiH57A4yE88v2hOP5BqRRNJH41OER3zDQZGHhorKSY85CzABorhS4FGthhJNNIYiE1xVucNW3IzfzKacxlbfg4Ajic1wK9tsE+3K5wKUffSimcX1S1eY1NkT1+bpa2tHkJSwYlVzr/PXnCbwrcwDfXUPyPrGeoBd9V9ClWup17T5RON7CnatN+bGp2ZJQ</vt:lpwstr>
  </property>
  <property fmtid="{D5CDD505-2E9C-101B-9397-08002B2CF9AE}" pid="71" name="x1ye=71">
    <vt:lpwstr>kxijzB19TinxygLL5+OUL4i5aAASA/Hyi3dgNAYWhn9tl5NMIX9xaROqvLbkjrUP+FpBv0gRgAA</vt:lpwstr>
  </property>
  <property fmtid="{D5CDD505-2E9C-101B-9397-08002B2CF9AE}" pid="72" name="x1ye=8">
    <vt:lpwstr>57R+xdx/fyV6rYKLMGaPVp+tYzUcJZQ+6qqp2u5NLuLu59f2TsnRm9uh3ASo3yHX37DI2mpcGcT5IdKSmZ1tXHMJC26DWZOYqX0u7EwDJSaYknALBi3ldHNfymFQQb415dGxoI2Mx9EDY8CXj1DJtQ/Ii3rUxde1CNpaL7xh1xwqpa+2C5vzFwmI0yFIU6PRiiN9eV7NhIHmp5EJ+wYzdkDn9aR/CiNDzXC/G4DTCP0e8FffQgrHn2Zvbg1g7b3</vt:lpwstr>
  </property>
  <property fmtid="{D5CDD505-2E9C-101B-9397-08002B2CF9AE}" pid="73" name="x1ye=9">
    <vt:lpwstr>6N+cL4xvJKFWMS5vTzZSNbDl/GU/Yj0tzWmpxjhMx3YCsKLiBofeXLdbxt7bjq/F/rasWAUO7BP83nHXF6fIM1PDLM/ocWp9eV2CPionoV08waWm4WEAxpe8fEYt9KF1MqgVeI3rZO/o+KtMetJ7iQJxDPFqS8l7KwtA+gpMrX6tWfZoQQoYLV2Lzq7yajy6ycOA7ZM6oAHLxbzMLuE9YD5SWktjIpZ1cK+SuB0y03Vd/tcu3KOckxwXKgA6g3T</vt:lpwstr>
  </property>
</Properties>
</file>