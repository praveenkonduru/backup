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140"/>
        <w:ind w:left="0" w:right="0"/>
        <w:rPr>
          <w:rFonts w:ascii="Times New Roman" w:eastAsia="Times New Roman" w:hAnsi="Times New Roman" w:cs="Times New Roman"/>
          <w:b/>
          <w:bCs/>
          <w:caps/>
          <w:sz w:val="60"/>
          <w:szCs w:val="60"/>
          <w:bdr w:val="none" w:sz="0" w:space="0" w:color="auto"/>
          <w:vertAlign w:val="baseline"/>
        </w:rPr>
      </w:pPr>
      <w:r>
        <w:rPr>
          <w:rStyle w:val="span"/>
          <w:rFonts w:ascii="Times New Roman" w:eastAsia="Times New Roman" w:hAnsi="Times New Roman" w:cs="Times New Roman"/>
          <w:sz w:val="60"/>
          <w:szCs w:val="60"/>
        </w:rPr>
        <w:t>PRAVEEN</w:t>
      </w:r>
      <w:r>
        <w:rPr>
          <w:rFonts w:ascii="Times New Roman" w:eastAsia="Times New Roman" w:hAnsi="Times New Roman" w:cs="Times New Roman"/>
          <w:bdr w:val="none" w:sz="0" w:space="0" w:color="auto"/>
          <w:vertAlign w:val="baseline"/>
        </w:rPr>
        <w:t xml:space="preserve"> </w:t>
      </w:r>
      <w:r>
        <w:rPr>
          <w:rStyle w:val="divnamespanlName"/>
          <w:rFonts w:ascii="Times New Roman" w:eastAsia="Times New Roman" w:hAnsi="Times New Roman" w:cs="Times New Roman"/>
        </w:rPr>
        <w:t>KONDURU</w:t>
      </w:r>
    </w:p>
    <w:tbl>
      <w:tblPr>
        <w:tblStyle w:val="divdocumenttablecontactaspose"/>
        <w:tblW w:w="10560" w:type="dxa"/>
        <w:tblInd w:w="5" w:type="dxa"/>
        <w:tblCellMar>
          <w:top w:w="0" w:type="dxa"/>
          <w:left w:w="0" w:type="dxa"/>
          <w:bottom w:w="0" w:type="dxa"/>
          <w:right w:w="0" w:type="dxa"/>
        </w:tblCellMar>
        <w:tblLook w:val="05E0"/>
      </w:tblPr>
      <w:tblGrid>
        <w:gridCol w:w="10560"/>
      </w:tblGrid>
      <w:tr>
        <w:tblPrEx>
          <w:tblW w:w="10560" w:type="dxa"/>
          <w:tblInd w:w="5" w:type="dxa"/>
          <w:tblCellMar>
            <w:top w:w="0" w:type="dxa"/>
            <w:left w:w="0" w:type="dxa"/>
            <w:bottom w:w="0" w:type="dxa"/>
            <w:right w:w="0" w:type="dxa"/>
          </w:tblCellMar>
          <w:tblLook w:val="05E0"/>
        </w:tblPrEx>
        <w:tc>
          <w:tcPr>
            <w:shd w:val="clear" w:color="auto" w:fill="000000"/>
            <w:tcMar>
              <w:top w:w="5" w:type="dxa"/>
              <w:left w:w="5" w:type="dxa"/>
              <w:bottom w:w="5" w:type="dxa"/>
              <w:right w:w="5" w:type="dxa"/>
            </w:tcMar>
            <w:vAlign w:val="center"/>
            <w:hideMark/>
          </w:tcPr>
          <w:p>
            <w:pPr>
              <w:pStyle w:val="divaddress"/>
              <w:pBdr>
                <w:top w:val="none" w:sz="0" w:space="3" w:color="auto"/>
                <w:left w:val="none" w:sz="0" w:space="5" w:color="auto"/>
                <w:bottom w:val="none" w:sz="0" w:space="3" w:color="auto"/>
                <w:right w:val="none" w:sz="0" w:space="5" w:color="auto"/>
              </w:pBdr>
              <w:shd w:val="clear" w:color="auto" w:fill="auto"/>
              <w:spacing w:before="40" w:after="140" w:line="500" w:lineRule="exact"/>
              <w:ind w:left="100" w:right="100"/>
              <w:rPr>
                <w:rFonts w:ascii="Times New Roman" w:eastAsia="Times New Roman" w:hAnsi="Times New Roman" w:cs="Times New Roman"/>
                <w:b/>
                <w:bCs/>
                <w:color w:val="FFFFFF"/>
                <w:sz w:val="22"/>
                <w:szCs w:val="22"/>
                <w:bdr w:val="none" w:sz="0" w:space="0" w:color="auto"/>
                <w:vertAlign w:val="baseline"/>
              </w:rPr>
            </w:pPr>
            <w:r>
              <w:rPr>
                <w:rStyle w:val="span"/>
                <w:rFonts w:ascii="Times New Roman" w:eastAsia="Times New Roman" w:hAnsi="Times New Roman" w:cs="Times New Roman"/>
                <w:sz w:val="22"/>
                <w:szCs w:val="22"/>
                <w:shd w:val="clear" w:color="auto" w:fill="auto"/>
              </w:rPr>
              <w:t>Schaumburg</w:t>
            </w:r>
            <w:r>
              <w:rPr>
                <w:rStyle w:val="span"/>
                <w:rFonts w:ascii="Times New Roman" w:eastAsia="Times New Roman" w:hAnsi="Times New Roman" w:cs="Times New Roman"/>
                <w:sz w:val="22"/>
                <w:szCs w:val="22"/>
                <w:shd w:val="clear" w:color="auto" w:fill="auto"/>
              </w:rPr>
              <w:t xml:space="preserve">, </w:t>
            </w:r>
            <w:r>
              <w:rPr>
                <w:rStyle w:val="span"/>
                <w:rFonts w:ascii="Times New Roman" w:eastAsia="Times New Roman" w:hAnsi="Times New Roman" w:cs="Times New Roman"/>
                <w:sz w:val="22"/>
                <w:szCs w:val="22"/>
                <w:shd w:val="clear" w:color="auto" w:fill="auto"/>
              </w:rPr>
              <w:t>IL</w:t>
            </w:r>
            <w:r>
              <w:rPr>
                <w:rStyle w:val="documentzipsuffix"/>
                <w:rFonts w:ascii="Times New Roman" w:eastAsia="Times New Roman" w:hAnsi="Times New Roman" w:cs="Times New Roman"/>
                <w:shd w:val="clear" w:color="auto" w:fill="auto"/>
              </w:rPr>
              <w:t xml:space="preserve"> </w:t>
            </w:r>
            <w:r>
              <w:rPr>
                <w:rStyle w:val="span"/>
                <w:rFonts w:ascii="Times New Roman" w:eastAsia="Times New Roman" w:hAnsi="Times New Roman" w:cs="Times New Roman"/>
                <w:sz w:val="22"/>
                <w:szCs w:val="22"/>
                <w:shd w:val="clear" w:color="auto" w:fill="auto"/>
              </w:rPr>
              <w:t>60169</w:t>
            </w:r>
            <w:r>
              <w:rPr>
                <w:rStyle w:val="documentzipsuffix"/>
                <w:rFonts w:ascii="Times New Roman" w:eastAsia="Times New Roman" w:hAnsi="Times New Roman" w:cs="Times New Roman"/>
                <w:shd w:val="clear" w:color="auto" w:fill="auto"/>
              </w:rPr>
              <w:t xml:space="preserve"> </w:t>
            </w:r>
            <w:r>
              <w:rPr>
                <w:rStyle w:val="span"/>
                <w:rFonts w:ascii="Times New Roman" w:eastAsia="Times New Roman" w:hAnsi="Times New Roman" w:cs="Times New Roman"/>
                <w:vanish/>
                <w:sz w:val="22"/>
                <w:szCs w:val="22"/>
                <w:shd w:val="clear" w:color="auto" w:fill="auto"/>
              </w:rPr>
              <w:t>60169</w:t>
            </w:r>
            <w:r>
              <w:rPr>
                <w:rStyle w:val="span"/>
                <w:rFonts w:ascii="Times New Roman" w:eastAsia="Times New Roman" w:hAnsi="Times New Roman" w:cs="Times New Roman"/>
                <w:vanish/>
                <w:sz w:val="22"/>
                <w:szCs w:val="22"/>
                <w:shd w:val="clear" w:color="auto" w:fill="auto"/>
              </w:rPr>
              <w:t xml:space="preserve">, </w:t>
            </w:r>
            <w:r>
              <w:rPr>
                <w:rStyle w:val="span"/>
                <w:rFonts w:ascii="Times New Roman" w:eastAsia="Times New Roman" w:hAnsi="Times New Roman" w:cs="Times New Roman"/>
                <w:vanish/>
                <w:sz w:val="22"/>
                <w:szCs w:val="22"/>
                <w:shd w:val="clear" w:color="auto" w:fill="auto"/>
              </w:rPr>
              <w:t>Schaumburg</w:t>
            </w:r>
            <w:r>
              <w:rPr>
                <w:rStyle w:val="span"/>
                <w:rFonts w:ascii="Times New Roman" w:eastAsia="Times New Roman" w:hAnsi="Times New Roman" w:cs="Times New Roman"/>
                <w:vanish/>
                <w:sz w:val="22"/>
                <w:szCs w:val="22"/>
                <w:shd w:val="clear" w:color="auto" w:fill="auto"/>
              </w:rPr>
              <w:t xml:space="preserve">, </w:t>
            </w:r>
            <w:r>
              <w:rPr>
                <w:rStyle w:val="span"/>
                <w:rFonts w:ascii="Times New Roman" w:eastAsia="Times New Roman" w:hAnsi="Times New Roman" w:cs="Times New Roman"/>
                <w:vanish/>
                <w:sz w:val="22"/>
                <w:szCs w:val="22"/>
                <w:shd w:val="clear" w:color="auto" w:fill="auto"/>
              </w:rPr>
              <w:t>IL</w:t>
            </w:r>
            <w:r>
              <w:rPr>
                <w:rStyle w:val="documentzipprefix"/>
                <w:rFonts w:ascii="Times New Roman" w:eastAsia="Times New Roman" w:hAnsi="Times New Roman" w:cs="Times New Roman"/>
                <w:shd w:val="clear" w:color="auto" w:fill="auto"/>
              </w:rPr>
              <w:t xml:space="preserve"> </w:t>
            </w:r>
            <w:r>
              <w:rPr>
                <w:rStyle w:val="span"/>
                <w:rFonts w:ascii="Times New Roman" w:eastAsia="Times New Roman" w:hAnsi="Times New Roman" w:cs="Times New Roman"/>
                <w:sz w:val="22"/>
                <w:szCs w:val="22"/>
                <w:shd w:val="clear" w:color="auto" w:fill="auto"/>
              </w:rPr>
              <w:t xml:space="preserve">| </w:t>
            </w:r>
            <w:r>
              <w:rPr>
                <w:rStyle w:val="span"/>
                <w:rFonts w:ascii="Times New Roman" w:eastAsia="Times New Roman" w:hAnsi="Times New Roman" w:cs="Times New Roman"/>
                <w:sz w:val="22"/>
                <w:szCs w:val="22"/>
                <w:shd w:val="clear" w:color="auto" w:fill="auto"/>
              </w:rPr>
              <w:t>626-782-3978</w:t>
            </w:r>
            <w:r>
              <w:rPr>
                <w:rFonts w:ascii="Times New Roman" w:eastAsia="Times New Roman" w:hAnsi="Times New Roman" w:cs="Times New Roman"/>
                <w:bdr w:val="none" w:sz="0" w:space="0" w:color="auto"/>
                <w:shd w:val="clear" w:color="auto" w:fill="auto"/>
                <w:vertAlign w:val="baseline"/>
              </w:rPr>
              <w:t xml:space="preserve"> </w:t>
            </w:r>
            <w:r>
              <w:rPr>
                <w:rStyle w:val="span"/>
                <w:rFonts w:ascii="Times New Roman" w:eastAsia="Times New Roman" w:hAnsi="Times New Roman" w:cs="Times New Roman"/>
                <w:sz w:val="22"/>
                <w:szCs w:val="22"/>
                <w:shd w:val="clear" w:color="auto" w:fill="auto"/>
              </w:rPr>
              <w:t xml:space="preserve">| </w:t>
            </w:r>
            <w:r>
              <w:rPr>
                <w:rStyle w:val="span"/>
                <w:rFonts w:ascii="Times New Roman" w:eastAsia="Times New Roman" w:hAnsi="Times New Roman" w:cs="Times New Roman"/>
                <w:sz w:val="22"/>
                <w:szCs w:val="22"/>
                <w:shd w:val="clear" w:color="auto" w:fill="auto"/>
              </w:rPr>
              <w:t>praveen.konduru@gmail.com</w:t>
            </w:r>
          </w:p>
        </w:tc>
      </w:tr>
    </w:tbl>
    <w:p>
      <w:pPr>
        <w:pBdr>
          <w:top w:val="none" w:sz="0" w:space="0" w:color="auto"/>
          <w:left w:val="none" w:sz="0" w:space="0" w:color="auto"/>
          <w:bottom w:val="none" w:sz="0" w:space="0" w:color="auto"/>
          <w:right w:val="none" w:sz="0" w:space="0" w:color="auto"/>
        </w:pBdr>
        <w:spacing w:line="380" w:lineRule="atLeast"/>
        <w:ind w:left="200" w:right="0"/>
        <w:jc w:val="center"/>
        <w:rPr>
          <w:rStyle w:val="span"/>
          <w:rFonts w:ascii="Times New Roman" w:eastAsia="Times New Roman" w:hAnsi="Times New Roman" w:cs="Times New Roman"/>
        </w:rPr>
      </w:pPr>
      <w:r>
        <w:rPr>
          <w:rStyle w:val="span"/>
          <w:rFonts w:ascii="Times New Roman" w:eastAsia="Times New Roman" w:hAnsi="Times New Roman" w:cs="Times New Roman"/>
        </w:rPr>
        <w:t>https://www.linkedin.com/in/kondurupraveen/</w:t>
      </w:r>
      <w:r>
        <w:rPr>
          <w:rStyle w:val="adnlLnksli"/>
          <w:rFonts w:ascii="Times New Roman" w:eastAsia="Times New Roman" w:hAnsi="Times New Roman" w:cs="Times New Roman"/>
          <w:bdr w:val="none" w:sz="0" w:space="0" w:color="auto"/>
        </w:rPr>
        <w:t>    </w:t>
      </w:r>
      <w:r>
        <w:rPr>
          <w:rFonts w:ascii="Times New Roman" w:eastAsia="Times New Roman" w:hAnsi="Times New Roman" w:cs="Times New Roman"/>
          <w:bdr w:val="none" w:sz="0" w:space="0" w:color="auto"/>
          <w:vertAlign w:val="baseline"/>
        </w:rPr>
        <w:t xml:space="preserve"> </w:t>
      </w:r>
      <w:r>
        <w:rPr>
          <w:rStyle w:val="span"/>
          <w:rFonts w:ascii="Times New Roman" w:eastAsia="Times New Roman" w:hAnsi="Times New Roman" w:cs="Times New Roman"/>
        </w:rPr>
        <w:t>https://github.com/praveenkonduru/</w:t>
      </w:r>
      <w:r>
        <w:rPr>
          <w:rStyle w:val="adnlLnksli"/>
          <w:rFonts w:ascii="Times New Roman" w:eastAsia="Times New Roman" w:hAnsi="Times New Roman" w:cs="Times New Roman"/>
          <w:bdr w:val="none" w:sz="0" w:space="0" w:color="auto"/>
        </w:rPr>
        <w:t>    </w:t>
      </w:r>
      <w:r>
        <w:rPr>
          <w:rFonts w:ascii="Times New Roman" w:eastAsia="Times New Roman" w:hAnsi="Times New Roman" w:cs="Times New Roman"/>
          <w:bdr w:val="none" w:sz="0" w:space="0" w:color="auto"/>
          <w:vertAlign w:val="baseline"/>
        </w:rPr>
        <w:t xml:space="preserve"> </w:t>
      </w:r>
      <w:r>
        <w:rPr>
          <w:rStyle w:val="span"/>
          <w:rFonts w:ascii="Times New Roman" w:eastAsia="Times New Roman" w:hAnsi="Times New Roman" w:cs="Times New Roman"/>
        </w:rPr>
        <w:t>https://stackoverflow.com/users/1175932/praveen</w:t>
      </w:r>
      <w:r>
        <w:rPr>
          <w:rStyle w:val="adnlLnksli"/>
          <w:rFonts w:ascii="Times New Roman" w:eastAsia="Times New Roman" w:hAnsi="Times New Roman" w:cs="Times New Roman"/>
          <w:bdr w:val="none" w:sz="0" w:space="0" w:color="auto"/>
        </w:rPr>
        <w:t>    </w:t>
      </w:r>
    </w:p>
    <w:p>
      <w:pPr>
        <w:pStyle w:val="divdocumentdivsectiontitle"/>
        <w:pBdr>
          <w:top w:val="none" w:sz="0" w:space="0" w:color="auto"/>
          <w:left w:val="none" w:sz="0" w:space="0" w:color="auto"/>
          <w:bottom w:val="single" w:sz="8" w:space="3" w:color="E9A507"/>
          <w:right w:val="none" w:sz="0" w:space="0" w:color="auto"/>
        </w:pBdr>
        <w:spacing w:before="280" w:after="140"/>
        <w:ind w:left="0" w:right="0"/>
        <w:rPr>
          <w:rFonts w:ascii="Times New Roman" w:eastAsia="Times New Roman" w:hAnsi="Times New Roman" w:cs="Times New Roman"/>
          <w:b/>
          <w:bCs/>
          <w:sz w:val="28"/>
          <w:szCs w:val="28"/>
          <w:bdr w:val="none" w:sz="0" w:space="0" w:color="auto"/>
          <w:vertAlign w:val="baseline"/>
        </w:rPr>
      </w:pPr>
      <w:r>
        <w:rPr>
          <w:rFonts w:ascii="Times New Roman" w:eastAsia="Times New Roman" w:hAnsi="Times New Roman" w:cs="Times New Roman"/>
          <w:b/>
          <w:bCs/>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Experienced Principal Software Engineer with over 16 years of experience in Software Development. Excellent reputation for resolving problems, improving customer satisfaction, and driving overall operational improvements. Consistently saved costs while increasing profits.</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 proud team player focused on achieving project objectives with speed and accuracy.</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Microsoft Certified Application Developer.</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Expert in Object Oriented Design, Design Patterns, Software Engineering Principles</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Good Experience in System Design, Software Architecture, Dev-Ops practices, micro-services.</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Hands on SPA Development experience using Angular JS, React JS, and Redux, leveraging Node Stack, Karma, and Jasmine.</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Strong experience in providing Middle ware solutions and integrations using Rabbit MQ and NService Bus.</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In depth knowledge and experience of how to design, and improve scalability of web-based applications ensuring the best practices.</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Good understanding of Data Modeling, and experience in Database Design, Views, Normalization, Stored Procedures, Triggers, Views and Functions, LINQ, Entity Framework.</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Good Experience in designing and developing Web Applications using ASP.NET, MVC, LINQ, Entity Framework, WCF, XML, Web Services, REST, JavaScript, HTML, CSS.</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Self-motivated, proficient in learning new technologies and quickly adapting to new environment</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Excellent interpersonal and communication skills, coupled with strong technical and problem solving capabilities.</w:t>
      </w:r>
    </w:p>
    <w:p>
      <w:pPr>
        <w:pStyle w:val="divdocumentdivsectiontitle"/>
        <w:pBdr>
          <w:top w:val="none" w:sz="0" w:space="0" w:color="auto"/>
          <w:left w:val="none" w:sz="0" w:space="0" w:color="auto"/>
          <w:bottom w:val="single" w:sz="8" w:space="3" w:color="E9A507"/>
          <w:right w:val="none" w:sz="0" w:space="0" w:color="auto"/>
        </w:pBdr>
        <w:spacing w:before="280" w:after="140"/>
        <w:ind w:left="0" w:right="0"/>
        <w:rPr>
          <w:rFonts w:ascii="Times New Roman" w:eastAsia="Times New Roman" w:hAnsi="Times New Roman" w:cs="Times New Roman"/>
          <w:b/>
          <w:bCs/>
          <w:sz w:val="28"/>
          <w:szCs w:val="28"/>
          <w:bdr w:val="none" w:sz="0" w:space="0" w:color="auto"/>
          <w:vertAlign w:val="baseline"/>
        </w:rPr>
      </w:pPr>
      <w:r>
        <w:rPr>
          <w:rFonts w:ascii="Times New Roman" w:eastAsia="Times New Roman" w:hAnsi="Times New Roman" w:cs="Times New Roman"/>
          <w:b/>
          <w:bCs/>
          <w:bdr w:val="none" w:sz="0" w:space="0" w:color="auto"/>
          <w:vertAlign w:val="baseline"/>
        </w:rPr>
        <w:t>Skills</w:t>
      </w:r>
    </w:p>
    <w:tbl>
      <w:tblPr>
        <w:tblStyle w:val="divdocumenttable"/>
        <w:tblW w:w="0" w:type="auto"/>
        <w:tblInd w:w="5" w:type="dxa"/>
        <w:tblLayout w:type="fixed"/>
        <w:tblCellMar>
          <w:top w:w="0" w:type="dxa"/>
          <w:left w:w="0" w:type="dxa"/>
          <w:bottom w:w="0" w:type="dxa"/>
          <w:right w:w="0" w:type="dxa"/>
        </w:tblCellMar>
        <w:tblLook w:val="05E0"/>
      </w:tblPr>
      <w:tblGrid>
        <w:gridCol w:w="5278"/>
        <w:gridCol w:w="5278"/>
      </w:tblGrid>
      <w:tr>
        <w:tblPrEx>
          <w:tblW w:w="0" w:type="auto"/>
          <w:tblInd w:w="5" w:type="dxa"/>
          <w:tblLayout w:type="fixed"/>
          <w:tblCellMar>
            <w:top w:w="0" w:type="dxa"/>
            <w:left w:w="0" w:type="dxa"/>
            <w:bottom w:w="0" w:type="dxa"/>
            <w:right w:w="0" w:type="dxa"/>
          </w:tblCellMar>
          <w:tblLook w:val="05E0"/>
        </w:tblPrEx>
        <w:tc>
          <w:tcPr>
            <w:tcW w:w="5278" w:type="dxa"/>
            <w:noWrap w:val="0"/>
            <w:tcMar>
              <w:top w:w="5" w:type="dxa"/>
              <w:left w:w="5" w:type="dxa"/>
              <w:bottom w:w="5" w:type="dxa"/>
              <w:right w:w="5" w:type="dxa"/>
            </w:tcMar>
            <w:vAlign w:val="top"/>
            <w:hideMark/>
          </w:tcPr>
          <w:p>
            <w:pPr>
              <w:pStyle w:val="ulli"/>
              <w:numPr>
                <w:ilvl w:val="0"/>
                <w:numId w:val="2"/>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Software Engineering</w:t>
            </w:r>
          </w:p>
          <w:p>
            <w:pPr>
              <w:pStyle w:val="ulli"/>
              <w:numPr>
                <w:ilvl w:val="0"/>
                <w:numId w:val="2"/>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AngularJS, ReactJS, Redux, Grunt, Web Pack</w:t>
            </w:r>
          </w:p>
          <w:p>
            <w:pPr>
              <w:pStyle w:val="ulli"/>
              <w:numPr>
                <w:ilvl w:val="0"/>
                <w:numId w:val="2"/>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C#,.ASP.NET, ASP.NET MVC, WebAPI, ExpressJS, WPF, Entity Framework</w:t>
            </w:r>
          </w:p>
          <w:p>
            <w:pPr>
              <w:pStyle w:val="ulli"/>
              <w:numPr>
                <w:ilvl w:val="0"/>
                <w:numId w:val="2"/>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NServiceBus, MSMQ, RabbitMQ, Amazon SQS</w:t>
            </w:r>
          </w:p>
          <w:p>
            <w:pPr>
              <w:pStyle w:val="ulli"/>
              <w:numPr>
                <w:ilvl w:val="0"/>
                <w:numId w:val="2"/>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SQL SERVER, Mongo DB, Postgres</w:t>
            </w:r>
          </w:p>
        </w:tc>
        <w:tc>
          <w:tcPr>
            <w:tcW w:w="5278" w:type="dxa"/>
            <w:tcBorders>
              <w:left w:val="single" w:sz="8" w:space="0" w:color="FEFDFD"/>
            </w:tcBorders>
            <w:noWrap w:val="0"/>
            <w:tcMar>
              <w:top w:w="5" w:type="dxa"/>
              <w:left w:w="10" w:type="dxa"/>
              <w:bottom w:w="5" w:type="dxa"/>
              <w:right w:w="5" w:type="dxa"/>
            </w:tcMar>
            <w:vAlign w:val="top"/>
            <w:hideMark/>
          </w:tcPr>
          <w:p>
            <w:pPr>
              <w:pStyle w:val="ulli"/>
              <w:numPr>
                <w:ilvl w:val="0"/>
                <w:numId w:val="3"/>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Jasmine, Karma, Jest, XUnit, NUnit</w:t>
            </w:r>
          </w:p>
          <w:p>
            <w:pPr>
              <w:pStyle w:val="ulli"/>
              <w:numPr>
                <w:ilvl w:val="0"/>
                <w:numId w:val="3"/>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AppDynamics, Splunk</w:t>
            </w:r>
          </w:p>
          <w:p>
            <w:pPr>
              <w:pStyle w:val="ulli"/>
              <w:numPr>
                <w:ilvl w:val="0"/>
                <w:numId w:val="3"/>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TFS, Bit bucket, Jenkins, Git</w:t>
            </w:r>
          </w:p>
          <w:p>
            <w:pPr>
              <w:pStyle w:val="ulli"/>
              <w:numPr>
                <w:ilvl w:val="0"/>
                <w:numId w:val="3"/>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API design knowledge</w:t>
            </w:r>
          </w:p>
        </w:tc>
      </w:tr>
    </w:tbl>
    <w:p>
      <w:pPr>
        <w:pStyle w:val="divdocumentdivsectiontitle"/>
        <w:pBdr>
          <w:top w:val="none" w:sz="0" w:space="0" w:color="auto"/>
          <w:left w:val="none" w:sz="0" w:space="0" w:color="auto"/>
          <w:bottom w:val="single" w:sz="8" w:space="3" w:color="E9A507"/>
          <w:right w:val="none" w:sz="0" w:space="0" w:color="auto"/>
        </w:pBdr>
        <w:spacing w:before="280" w:after="140"/>
        <w:ind w:left="0" w:right="0"/>
        <w:rPr>
          <w:rFonts w:ascii="Times New Roman" w:eastAsia="Times New Roman" w:hAnsi="Times New Roman" w:cs="Times New Roman"/>
          <w:b/>
          <w:bCs/>
          <w:sz w:val="28"/>
          <w:szCs w:val="28"/>
          <w:bdr w:val="none" w:sz="0" w:space="0" w:color="auto"/>
          <w:vertAlign w:val="baseline"/>
        </w:rPr>
      </w:pPr>
      <w:r>
        <w:rPr>
          <w:rFonts w:ascii="Times New Roman" w:eastAsia="Times New Roman" w:hAnsi="Times New Roman" w:cs="Times New Roman"/>
          <w:b/>
          <w:bCs/>
          <w:bdr w:val="none" w:sz="0" w:space="0" w:color="auto"/>
          <w:vertAlign w:val="baseline"/>
        </w:rPr>
        <w:t>Work History</w:t>
      </w:r>
    </w:p>
    <w:p>
      <w:pPr>
        <w:pStyle w:val="divdocumentsinglecolumn"/>
        <w:pBdr>
          <w:top w:val="none" w:sz="0" w:space="0" w:color="auto"/>
          <w:left w:val="none" w:sz="0" w:space="0" w:color="auto"/>
          <w:bottom w:val="none" w:sz="0" w:space="0" w:color="auto"/>
          <w:right w:val="none" w:sz="0" w:space="0" w:color="auto"/>
        </w:pBdr>
        <w:tabs>
          <w:tab w:val="right" w:pos="10540"/>
        </w:tabs>
        <w:spacing w:before="0" w:line="38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Software Engineer III</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bdr w:val="none" w:sz="0" w:space="0" w:color="auto"/>
        </w:rPr>
        <w:tab/>
      </w:r>
      <w:r>
        <w:rPr>
          <w:rStyle w:val="datesWrapper"/>
          <w:rFonts w:ascii="Times New Roman" w:eastAsia="Times New Roman" w:hAnsi="Times New Roman" w:cs="Times New Roman"/>
        </w:rPr>
        <w:t xml:space="preserve"> </w:t>
      </w:r>
      <w:r>
        <w:rPr>
          <w:rStyle w:val="span"/>
          <w:rFonts w:ascii="Times New Roman" w:eastAsia="Times New Roman" w:hAnsi="Times New Roman" w:cs="Times New Roman"/>
        </w:rPr>
        <w:t>12/2013</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Current</w:t>
      </w:r>
      <w:r>
        <w:rPr>
          <w:rStyle w:val="datesWrapper"/>
          <w:rFonts w:ascii="Times New Roman" w:eastAsia="Times New Roman" w:hAnsi="Times New Roman" w:cs="Times New Roman"/>
        </w:rPr>
        <w:t xml:space="preserve"> </w:t>
      </w:r>
    </w:p>
    <w:p>
      <w:pPr>
        <w:pStyle w:val="spanpaddedline"/>
        <w:spacing w:before="0" w:after="0" w:line="38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rPr>
        <w:t>CDK Global Inc.</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Hoffman Estates</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IL</w:t>
      </w:r>
    </w:p>
    <w:p>
      <w:pPr>
        <w:pStyle w:val="p"/>
        <w:spacing w:before="0" w:after="0" w:line="380" w:lineRule="atLeast"/>
        <w:ind w:left="0" w:right="0"/>
        <w:rPr>
          <w:rStyle w:val="span"/>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u w:val="single"/>
        </w:rPr>
        <w:t>Project: OneClickToStock</w:t>
      </w:r>
    </w:p>
    <w:p>
      <w:pPr>
        <w:pStyle w:val="p"/>
        <w:spacing w:before="0" w:after="0" w:line="38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OneClickToStock (OCTS) is a key project bridging the gap between DMS and Vehicle Cloud by providing solutions to sync up Legacy DMS and Vehicle Cloud applications. OCTS uses a publisher-subscriber model. It leverages Rabbit MQ Message Broker technology and N-Service Bus under the hood. OCTS micro-services, which monitor the events for any changes to vehicles on Vehicle Cloud and process the vehicles by identifying the changes between DMS and Vehicle Cloud and Update to DMS (Dealer Management System).</w:t>
      </w:r>
    </w:p>
    <w:p>
      <w:pPr>
        <w:pStyle w:val="p"/>
        <w:spacing w:before="0" w:after="0" w:line="380" w:lineRule="atLeast"/>
        <w:ind w:left="0" w:right="0"/>
        <w:rPr>
          <w:rStyle w:val="span"/>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u w:val="single"/>
        </w:rPr>
        <w:t>Achievements:</w:t>
      </w:r>
    </w:p>
    <w:p>
      <w:pPr>
        <w:pStyle w:val="ulli"/>
        <w:numPr>
          <w:ilvl w:val="0"/>
          <w:numId w:val="4"/>
        </w:numPr>
        <w:spacing w:before="0" w:after="0" w:line="38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Exhibited strong technical aptitude and application expertise resulting in optimized performance, continuous improvement recommendations, and product innovation</w:t>
      </w:r>
    </w:p>
    <w:p>
      <w:pPr>
        <w:pStyle w:val="ulli"/>
        <w:numPr>
          <w:ilvl w:val="0"/>
          <w:numId w:val="4"/>
        </w:numPr>
        <w:spacing w:before="0" w:after="0" w:line="38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Built Micro Services and Event Based Systems</w:t>
      </w:r>
    </w:p>
    <w:p>
      <w:pPr>
        <w:pStyle w:val="ulli"/>
        <w:numPr>
          <w:ilvl w:val="0"/>
          <w:numId w:val="4"/>
        </w:numPr>
        <w:spacing w:before="0" w:after="0" w:line="38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Designed complete architecture of the system from scratch</w:t>
      </w:r>
    </w:p>
    <w:p>
      <w:pPr>
        <w:pStyle w:val="ulli"/>
        <w:numPr>
          <w:ilvl w:val="0"/>
          <w:numId w:val="4"/>
        </w:numPr>
        <w:spacing w:before="0" w:after="0" w:line="38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Improved performance of the application upto 70% by introducing Parallel and Asynchronous processing</w:t>
      </w:r>
    </w:p>
    <w:p>
      <w:pPr>
        <w:pStyle w:val="ulli"/>
        <w:numPr>
          <w:ilvl w:val="0"/>
          <w:numId w:val="4"/>
        </w:numPr>
        <w:spacing w:before="0" w:after="0" w:line="38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Reduced 70% of support calls by creating extensive logging and classification of errors. Created splunk dashboards with drill down dashboards and Formatted reports for support users helping understanding the real issue in less than a minute</w:t>
      </w:r>
    </w:p>
    <w:p>
      <w:pPr>
        <w:pStyle w:val="divdocumentsinglecolumn"/>
        <w:pBdr>
          <w:top w:val="none" w:sz="0" w:space="0" w:color="auto"/>
          <w:left w:val="none" w:sz="0" w:space="0" w:color="auto"/>
          <w:bottom w:val="none" w:sz="0" w:space="0" w:color="auto"/>
          <w:right w:val="none" w:sz="0" w:space="0" w:color="auto"/>
        </w:pBdr>
        <w:tabs>
          <w:tab w:val="right" w:pos="10540"/>
        </w:tabs>
        <w:spacing w:before="280" w:line="38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Software Engineer III</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bdr w:val="none" w:sz="0" w:space="0" w:color="auto"/>
        </w:rPr>
        <w:tab/>
      </w:r>
      <w:r>
        <w:rPr>
          <w:rStyle w:val="datesWrapper"/>
          <w:rFonts w:ascii="Times New Roman" w:eastAsia="Times New Roman" w:hAnsi="Times New Roman" w:cs="Times New Roman"/>
        </w:rPr>
        <w:t xml:space="preserve"> </w:t>
      </w:r>
      <w:r>
        <w:rPr>
          <w:rStyle w:val="span"/>
          <w:rFonts w:ascii="Times New Roman" w:eastAsia="Times New Roman" w:hAnsi="Times New Roman" w:cs="Times New Roman"/>
        </w:rPr>
        <w:t>12/2013</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Current</w:t>
      </w:r>
      <w:r>
        <w:rPr>
          <w:rStyle w:val="datesWrapper"/>
          <w:rFonts w:ascii="Times New Roman" w:eastAsia="Times New Roman" w:hAnsi="Times New Roman" w:cs="Times New Roman"/>
        </w:rPr>
        <w:t xml:space="preserve"> </w:t>
      </w:r>
    </w:p>
    <w:p>
      <w:pPr>
        <w:pStyle w:val="spanpaddedline"/>
        <w:spacing w:before="0" w:after="0" w:line="38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rPr>
        <w:t>CDK Global Inc.</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Hoffman Estates</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IL</w:t>
      </w:r>
    </w:p>
    <w:p>
      <w:pPr>
        <w:pStyle w:val="p"/>
        <w:spacing w:before="0" w:after="0" w:line="380" w:lineRule="atLeast"/>
        <w:ind w:left="0" w:right="0"/>
        <w:rPr>
          <w:rStyle w:val="span"/>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Project: Lot Merchandiser:</w:t>
      </w:r>
    </w:p>
    <w:p>
      <w:pPr>
        <w:pStyle w:val="p"/>
        <w:spacing w:before="0" w:after="0" w:line="38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Lot Merchandiser is an inventory management tool, that allows dealers to add vehicles to their inventory. Add descriptions, photos, print window stickers, buyer's guides, etc. Everything to get the vehicle front line ready for online marketing. It is used for CDK website, and syndication to 3rd party websites like cars.com, auto trader, etc. Primary users are internet sales managers. The tool is often used to confirm the accuracy of VIN detailing. Also includes features to set marketing detail about OEM vehicle features, dealer added features, and dealer warranties.</w:t>
      </w:r>
    </w:p>
    <w:p>
      <w:pPr>
        <w:pStyle w:val="p"/>
        <w:spacing w:before="0" w:after="0" w:line="380" w:lineRule="atLeast"/>
        <w:ind w:left="0" w:right="0"/>
        <w:rPr>
          <w:rStyle w:val="span"/>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u w:val="single"/>
        </w:rPr>
        <w:t>Achievements:</w:t>
      </w:r>
    </w:p>
    <w:p>
      <w:pPr>
        <w:pStyle w:val="p"/>
        <w:spacing w:before="0" w:after="0" w:line="38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Built SPA applications using Angular Js and Node stack.</w:t>
      </w:r>
    </w:p>
    <w:p>
      <w:pPr>
        <w:pStyle w:val="p"/>
        <w:spacing w:before="0" w:after="0" w:line="38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 Built React components using React, Redux.</w:t>
      </w:r>
    </w:p>
    <w:p>
      <w:pPr>
        <w:pStyle w:val="p"/>
        <w:spacing w:before="0" w:after="0" w:line="38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 Built CI / CD pipelines, Automating deployments and ALM process.</w:t>
      </w:r>
    </w:p>
    <w:p>
      <w:pPr>
        <w:pStyle w:val="p"/>
        <w:spacing w:before="0" w:after="0" w:line="38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 Developed build and branching strategy. Integrated Build pipeline with Static Code analysis, Unit Testing and Quality gates.</w:t>
      </w:r>
    </w:p>
    <w:p>
      <w:pPr>
        <w:pStyle w:val="p"/>
        <w:spacing w:before="0" w:after="0" w:line="38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 Involved in Data center migration as part of organization wide Data Center move, used puppet as the configuration tool for building machines.</w:t>
      </w:r>
    </w:p>
    <w:p>
      <w:pPr>
        <w:pStyle w:val="p"/>
        <w:spacing w:before="0" w:after="0" w:line="38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 Write unit tests using Jasmine and automated tests using selenium</w:t>
      </w:r>
    </w:p>
    <w:p>
      <w:pPr>
        <w:pStyle w:val="divdocumentsinglecolumn"/>
        <w:pBdr>
          <w:top w:val="none" w:sz="0" w:space="0" w:color="auto"/>
          <w:left w:val="none" w:sz="0" w:space="0" w:color="auto"/>
          <w:bottom w:val="none" w:sz="0" w:space="0" w:color="auto"/>
          <w:right w:val="none" w:sz="0" w:space="0" w:color="auto"/>
        </w:pBdr>
        <w:tabs>
          <w:tab w:val="right" w:pos="10540"/>
        </w:tabs>
        <w:spacing w:before="280" w:line="38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Technology Specialist</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bdr w:val="none" w:sz="0" w:space="0" w:color="auto"/>
        </w:rPr>
        <w:tab/>
      </w:r>
      <w:r>
        <w:rPr>
          <w:rStyle w:val="datesWrapper"/>
          <w:rFonts w:ascii="Times New Roman" w:eastAsia="Times New Roman" w:hAnsi="Times New Roman" w:cs="Times New Roman"/>
        </w:rPr>
        <w:t xml:space="preserve"> </w:t>
      </w:r>
      <w:r>
        <w:rPr>
          <w:rStyle w:val="span"/>
          <w:rFonts w:ascii="Times New Roman" w:eastAsia="Times New Roman" w:hAnsi="Times New Roman" w:cs="Times New Roman"/>
        </w:rPr>
        <w:t>06/2011</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12/2013</w:t>
      </w:r>
      <w:r>
        <w:rPr>
          <w:rStyle w:val="datesWrapper"/>
          <w:rFonts w:ascii="Times New Roman" w:eastAsia="Times New Roman" w:hAnsi="Times New Roman" w:cs="Times New Roman"/>
        </w:rPr>
        <w:t xml:space="preserve"> </w:t>
      </w:r>
    </w:p>
    <w:p>
      <w:pPr>
        <w:pStyle w:val="spanpaddedline"/>
        <w:spacing w:before="0" w:after="0" w:line="38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rPr>
        <w:t>Ness Technologies Inc.,</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Los Angeles</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CA</w:t>
      </w:r>
    </w:p>
    <w:p>
      <w:pPr>
        <w:pStyle w:val="ulli"/>
        <w:numPr>
          <w:ilvl w:val="0"/>
          <w:numId w:val="5"/>
        </w:numPr>
        <w:spacing w:before="0" w:after="0" w:line="38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Designed google like search text box using c# javascript, web services</w:t>
      </w:r>
    </w:p>
    <w:p>
      <w:pPr>
        <w:pStyle w:val="ulli"/>
        <w:numPr>
          <w:ilvl w:val="0"/>
          <w:numId w:val="5"/>
        </w:numPr>
        <w:spacing w:before="0" w:after="0" w:line="38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Developed WPF applications using XAML and Caliburn micro ORM framework</w:t>
      </w:r>
    </w:p>
    <w:p>
      <w:pPr>
        <w:pStyle w:val="ulli"/>
        <w:numPr>
          <w:ilvl w:val="0"/>
          <w:numId w:val="5"/>
        </w:numPr>
        <w:spacing w:before="0" w:after="0" w:line="38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Developed applications using Microsoft Entity Framework</w:t>
      </w:r>
    </w:p>
    <w:p>
      <w:pPr>
        <w:pStyle w:val="ulli"/>
        <w:numPr>
          <w:ilvl w:val="0"/>
          <w:numId w:val="5"/>
        </w:numPr>
        <w:spacing w:before="0" w:after="0" w:line="38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Developed ASP.NET MVC Razor forms</w:t>
      </w:r>
    </w:p>
    <w:p>
      <w:pPr>
        <w:pStyle w:val="ulli"/>
        <w:numPr>
          <w:ilvl w:val="0"/>
          <w:numId w:val="5"/>
        </w:numPr>
        <w:spacing w:before="0" w:after="0" w:line="38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Developed custom WPF components like TreeView controls and Custom Radio buttong group components</w:t>
      </w:r>
    </w:p>
    <w:p>
      <w:pPr>
        <w:pStyle w:val="ulli"/>
        <w:numPr>
          <w:ilvl w:val="0"/>
          <w:numId w:val="5"/>
        </w:numPr>
        <w:spacing w:before="0" w:after="0" w:line="38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Significant Contribution towards design of the application architecture</w:t>
      </w:r>
    </w:p>
    <w:p>
      <w:pPr>
        <w:pStyle w:val="divdocumentdivsectiontitle"/>
        <w:pBdr>
          <w:top w:val="none" w:sz="0" w:space="0" w:color="auto"/>
          <w:left w:val="none" w:sz="0" w:space="0" w:color="auto"/>
          <w:bottom w:val="single" w:sz="8" w:space="3" w:color="E9A507"/>
          <w:right w:val="none" w:sz="0" w:space="0" w:color="auto"/>
        </w:pBdr>
        <w:spacing w:before="280" w:after="140"/>
        <w:ind w:left="0" w:right="0"/>
        <w:rPr>
          <w:rFonts w:ascii="Times New Roman" w:eastAsia="Times New Roman" w:hAnsi="Times New Roman" w:cs="Times New Roman"/>
          <w:b/>
          <w:bCs/>
          <w:sz w:val="28"/>
          <w:szCs w:val="28"/>
          <w:bdr w:val="none" w:sz="0" w:space="0" w:color="auto"/>
          <w:vertAlign w:val="baseline"/>
        </w:rPr>
      </w:pPr>
      <w:r>
        <w:rPr>
          <w:rFonts w:ascii="Times New Roman" w:eastAsia="Times New Roman" w:hAnsi="Times New Roman" w:cs="Times New Roman"/>
          <w:b/>
          <w:bCs/>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tabs>
          <w:tab w:val="right" w:pos="10540"/>
        </w:tabs>
        <w:spacing w:before="0" w:after="0" w:line="38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rPr>
        <w:t>MASTERS</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COMPUTER APPLICATIONS</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bdr w:val="none" w:sz="0" w:space="0" w:color="auto"/>
        </w:rPr>
        <w:tab/>
      </w:r>
      <w:r>
        <w:rPr>
          <w:rStyle w:val="span"/>
          <w:rFonts w:ascii="Times New Roman" w:eastAsia="Times New Roman" w:hAnsi="Times New Roman" w:cs="Times New Roman"/>
        </w:rPr>
        <w:t>2004</w:t>
      </w:r>
      <w:r>
        <w:rPr>
          <w:rStyle w:val="datesWrapper"/>
          <w:rFonts w:ascii="Times New Roman" w:eastAsia="Times New Roman" w:hAnsi="Times New Roman" w:cs="Times New Roman"/>
        </w:rPr>
        <w:t xml:space="preserve"> </w:t>
      </w:r>
    </w:p>
    <w:p>
      <w:pPr>
        <w:pStyle w:val="spanpaddedline"/>
        <w:spacing w:before="0" w:after="0" w:line="38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rPr>
        <w:t>Osmania University</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Hyderabad India</w:t>
      </w:r>
    </w:p>
    <w:p>
      <w:pPr>
        <w:pStyle w:val="divdocumentdivsectiontitle"/>
        <w:pBdr>
          <w:top w:val="none" w:sz="0" w:space="0" w:color="auto"/>
          <w:left w:val="none" w:sz="0" w:space="0" w:color="auto"/>
          <w:bottom w:val="single" w:sz="8" w:space="3" w:color="E9A507"/>
          <w:right w:val="none" w:sz="0" w:space="0" w:color="auto"/>
        </w:pBdr>
        <w:spacing w:before="280" w:after="140"/>
        <w:ind w:left="0" w:right="0"/>
        <w:rPr>
          <w:rFonts w:ascii="Times New Roman" w:eastAsia="Times New Roman" w:hAnsi="Times New Roman" w:cs="Times New Roman"/>
          <w:b/>
          <w:bCs/>
          <w:sz w:val="28"/>
          <w:szCs w:val="28"/>
          <w:bdr w:val="none" w:sz="0" w:space="0" w:color="auto"/>
          <w:vertAlign w:val="baseline"/>
        </w:rPr>
      </w:pPr>
      <w:r>
        <w:rPr>
          <w:rFonts w:ascii="Times New Roman" w:eastAsia="Times New Roman" w:hAnsi="Times New Roman" w:cs="Times New Roman"/>
          <w:b/>
          <w:bCs/>
          <w:bdr w:val="none" w:sz="0" w:space="0" w:color="auto"/>
          <w:vertAlign w:val="baseline"/>
        </w:rPr>
        <w:t>Certifications</w:t>
      </w:r>
    </w:p>
    <w:p>
      <w:pPr>
        <w:pStyle w:val="ulli"/>
        <w:numPr>
          <w:ilvl w:val="0"/>
          <w:numId w:val="6"/>
        </w:numPr>
        <w:pBdr>
          <w:top w:val="none" w:sz="0" w:space="0" w:color="auto"/>
          <w:left w:val="none" w:sz="0" w:space="0" w:color="auto"/>
          <w:bottom w:val="none" w:sz="0" w:space="0" w:color="auto"/>
          <w:right w:val="none" w:sz="0" w:space="0" w:color="auto"/>
        </w:pBd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Microsoft Certified Application Developer (</w:t>
      </w:r>
      <w:r>
        <w:rPr>
          <w:rStyle w:val="strong"/>
          <w:rFonts w:ascii="Times New Roman" w:eastAsia="Times New Roman" w:hAnsi="Times New Roman" w:cs="Times New Roman"/>
          <w:b/>
          <w:bCs/>
        </w:rPr>
        <w:t>LicenseId:</w:t>
      </w:r>
      <w:r>
        <w:rPr>
          <w:rFonts w:ascii="Times New Roman" w:eastAsia="Times New Roman" w:hAnsi="Times New Roman" w:cs="Times New Roman"/>
          <w:bdr w:val="none" w:sz="0" w:space="0" w:color="auto"/>
          <w:vertAlign w:val="baseline"/>
        </w:rPr>
        <w:t xml:space="preserve"> 3830270 Year: 2007)</w:t>
      </w:r>
    </w:p>
    <w:p>
      <w:pPr>
        <w:pStyle w:val="ulli"/>
        <w:numPr>
          <w:ilvl w:val="0"/>
          <w:numId w:val="6"/>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INSURNACE DOMAIN CERTIFIED (INS-21)</w:t>
      </w:r>
    </w:p>
    <w:p>
      <w:pPr>
        <w:pStyle w:val="divdocumentdivsectiontitle"/>
        <w:pBdr>
          <w:top w:val="none" w:sz="0" w:space="0" w:color="auto"/>
          <w:left w:val="none" w:sz="0" w:space="0" w:color="auto"/>
          <w:bottom w:val="single" w:sz="8" w:space="3" w:color="E9A507"/>
          <w:right w:val="none" w:sz="0" w:space="0" w:color="auto"/>
        </w:pBdr>
        <w:spacing w:before="280" w:after="140"/>
        <w:ind w:left="0" w:right="0"/>
        <w:rPr>
          <w:rFonts w:ascii="Times New Roman" w:eastAsia="Times New Roman" w:hAnsi="Times New Roman" w:cs="Times New Roman"/>
          <w:b/>
          <w:bCs/>
          <w:sz w:val="28"/>
          <w:szCs w:val="28"/>
          <w:bdr w:val="none" w:sz="0" w:space="0" w:color="auto"/>
          <w:vertAlign w:val="baseline"/>
        </w:rPr>
      </w:pPr>
      <w:r>
        <w:rPr>
          <w:rFonts w:ascii="Times New Roman" w:eastAsia="Times New Roman" w:hAnsi="Times New Roman" w:cs="Times New Roman"/>
          <w:b/>
          <w:bCs/>
          <w:bdr w:val="none" w:sz="0" w:space="0" w:color="auto"/>
          <w:vertAlign w:val="baseline"/>
        </w:rPr>
        <w:t>Accomplishments</w:t>
      </w:r>
    </w:p>
    <w:p>
      <w:pPr>
        <w:pStyle w:val="ulli"/>
        <w:numPr>
          <w:ilvl w:val="0"/>
          <w:numId w:val="7"/>
        </w:numPr>
        <w:pBdr>
          <w:top w:val="none" w:sz="0" w:space="0" w:color="auto"/>
          <w:left w:val="none" w:sz="0" w:space="0" w:color="auto"/>
          <w:bottom w:val="none" w:sz="0" w:space="0" w:color="auto"/>
          <w:right w:val="none" w:sz="0" w:space="0" w:color="auto"/>
        </w:pBd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Developed solid working knowledge of engineering, design and architecture as the Lead Software Developer on a team of 5.</w:t>
      </w:r>
    </w:p>
    <w:p>
      <w:pPr>
        <w:pStyle w:val="ulli"/>
        <w:numPr>
          <w:ilvl w:val="0"/>
          <w:numId w:val="7"/>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Received several accolades for top performer and solving complex problems.</w:t>
      </w:r>
    </w:p>
    <w:p>
      <w:pPr>
        <w:pStyle w:val="ulli"/>
        <w:numPr>
          <w:ilvl w:val="0"/>
          <w:numId w:val="7"/>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Developed agile planning poker for the company as part of an Hackathon. Won peoples choice award and being used across the teams.</w:t>
      </w:r>
    </w:p>
    <w:p>
      <w:pPr>
        <w:pStyle w:val="ulli"/>
        <w:numPr>
          <w:ilvl w:val="0"/>
          <w:numId w:val="7"/>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Key contributor in the design and implementation of OCTS Project.</w:t>
      </w:r>
    </w:p>
    <w:p>
      <w:pPr>
        <w:pStyle w:val="ulli"/>
        <w:numPr>
          <w:ilvl w:val="0"/>
          <w:numId w:val="7"/>
        </w:numPr>
        <w:spacing w:before="0" w:after="0" w:line="38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Drastically improved the performance of the application, by introducing asynchronous processing.</w:t>
      </w:r>
    </w:p>
    <w:p>
      <w:pPr>
        <w:pStyle w:val="divdocumentdivsectiontitle"/>
        <w:pBdr>
          <w:top w:val="none" w:sz="0" w:space="0" w:color="auto"/>
          <w:left w:val="none" w:sz="0" w:space="0" w:color="auto"/>
          <w:bottom w:val="single" w:sz="8" w:space="3" w:color="E9A507"/>
          <w:right w:val="none" w:sz="0" w:space="0" w:color="auto"/>
        </w:pBdr>
        <w:spacing w:before="280" w:after="140"/>
        <w:ind w:left="0" w:right="0"/>
        <w:rPr>
          <w:rFonts w:ascii="Times New Roman" w:eastAsia="Times New Roman" w:hAnsi="Times New Roman" w:cs="Times New Roman"/>
          <w:b/>
          <w:bCs/>
          <w:sz w:val="28"/>
          <w:szCs w:val="28"/>
          <w:bdr w:val="none" w:sz="0" w:space="0" w:color="auto"/>
          <w:vertAlign w:val="baseline"/>
        </w:rPr>
      </w:pPr>
      <w:r>
        <w:rPr>
          <w:rFonts w:ascii="Times New Roman" w:eastAsia="Times New Roman" w:hAnsi="Times New Roman" w:cs="Times New Roman"/>
          <w:b/>
          <w:bCs/>
          <w:bdr w:val="none" w:sz="0" w:space="0" w:color="auto"/>
          <w:vertAlign w:val="baseline"/>
        </w:rPr>
        <w:t>Employement History</w:t>
      </w:r>
    </w:p>
    <w:p>
      <w:pPr>
        <w:pStyle w:val="p"/>
        <w:pBdr>
          <w:top w:val="none" w:sz="0" w:space="0" w:color="auto"/>
          <w:left w:val="none" w:sz="0" w:space="0" w:color="auto"/>
          <w:bottom w:val="none" w:sz="0" w:space="0" w:color="auto"/>
          <w:right w:val="none" w:sz="0" w:space="0" w:color="auto"/>
        </w:pBdr>
        <w:spacing w:before="0" w:after="0" w:line="380" w:lineRule="atLeast"/>
        <w:ind w:left="0" w:right="0"/>
        <w:rPr>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EMPLOYEEMENT HISTORY:</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CDK Global</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Software Engineer-III</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Dec2013 - Present.</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1950 Hassell Road, Hoffman Estates IL – 60169, USA</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Ness USA, Inc.</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Technology Specialist</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June2011 – Dec2013</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226 Airport Parkway, Suite 470, SanJose, CA 91150, USA</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CTS USA Inc.,</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Senior Associate projects</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Jan2011 – Jun 2011</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500 Frank W. Burr Blvd, Teaneck, NJ 07666, USA</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Hanu</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Senior Programmer Analyst</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Oct2010 -Jan2011</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5 Independence Way, Suite300, Princeton, NJ 08540, USA.</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CSC</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Senior Software Engineer</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Sep2006 - Sep2010</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7th Floor, Block 1B DLF IT Park, Chennai – 600089, INDIA.</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Surya Jyothi Infotech, PVT Ltd.</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Software Engineer</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Jan2006 - Sep2006</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Surya Towers, 2nd Floor, 105, Secunderabad – 500003, INDIA.</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V-Empower Solutions Pvt. Ltd.</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Programmer Analyst</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Nov2004 - Dec2005</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10-1-17, 4th floor Dana chamber, Adj. HYD –India.</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Ltd. Programmer Analyst Nov2004 - Dec2005 10-1-17, 4th floor Dana chamber, Adj. HYD –India</w:t>
      </w:r>
    </w:p>
    <w:p>
      <w:pPr>
        <w:pStyle w:val="p"/>
        <w:spacing w:before="0" w:after="0" w:line="3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10-1-17, 4th floor Dana chamber, Adj. HYD –India.</w:t>
      </w:r>
    </w:p>
    <w:sectPr>
      <w:pgSz w:w="12240" w:h="15840"/>
      <w:pgMar w:top="640" w:right="840" w:bottom="640" w:left="84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8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880" w:lineRule="atLeast"/>
      <w:jc w:val="right"/>
    </w:pPr>
    <w:rPr>
      <w:b/>
      <w:bCs/>
      <w:caps/>
      <w:sz w:val="60"/>
      <w:szCs w:val="6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divnamespanlName">
    <w:name w:val="div_name_span_lName"/>
    <w:basedOn w:val="DefaultParagraphFont"/>
    <w:rPr>
      <w:color w:val="E9A507"/>
    </w:rPr>
  </w:style>
  <w:style w:type="paragraph" w:customStyle="1" w:styleId="divdocumentdivSECTIONCNTC">
    <w:name w:val="div_document_div_SECTION_CNTC"/>
    <w:basedOn w:val="Normal"/>
  </w:style>
  <w:style w:type="paragraph" w:customStyle="1" w:styleId="divaddress">
    <w:name w:val="div_address"/>
    <w:basedOn w:val="div"/>
    <w:pPr>
      <w:pBdr>
        <w:top w:val="none" w:sz="0" w:space="3" w:color="auto"/>
        <w:left w:val="none" w:sz="0" w:space="5" w:color="auto"/>
        <w:bottom w:val="none" w:sz="0" w:space="3" w:color="auto"/>
        <w:right w:val="none" w:sz="0" w:space="5" w:color="auto"/>
      </w:pBdr>
      <w:shd w:val="clear" w:color="auto" w:fill="000000"/>
      <w:spacing w:line="500" w:lineRule="atLeast"/>
      <w:jc w:val="right"/>
    </w:pPr>
    <w:rPr>
      <w:b/>
      <w:bCs/>
      <w:color w:val="FFFFFF"/>
      <w:sz w:val="22"/>
      <w:szCs w:val="22"/>
      <w:shd w:val="clear" w:color="auto" w:fill="000000"/>
    </w:rPr>
  </w:style>
  <w:style w:type="character" w:customStyle="1" w:styleId="divaddressCharacter">
    <w:name w:val="div_address Character"/>
    <w:basedOn w:val="divCharacter"/>
    <w:rPr>
      <w:b/>
      <w:bCs/>
      <w:color w:val="FFFFFF"/>
      <w:sz w:val="22"/>
      <w:szCs w:val="22"/>
      <w:shd w:val="clear" w:color="auto" w:fill="000000"/>
    </w:rPr>
  </w:style>
  <w:style w:type="character" w:customStyle="1" w:styleId="divCharacter">
    <w:name w:val="div Character"/>
    <w:basedOn w:val="DefaultParagraphFont"/>
    <w:rPr>
      <w:sz w:val="24"/>
      <w:szCs w:val="24"/>
      <w:bdr w:val="none" w:sz="0" w:space="0" w:color="auto"/>
      <w:vertAlign w:val="baseline"/>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table" w:customStyle="1" w:styleId="divdocumenttablecontactaspose">
    <w:name w:val="div_document_table_contact_aspose"/>
    <w:basedOn w:val="TableNormal"/>
    <w:tblPr/>
  </w:style>
  <w:style w:type="paragraph" w:customStyle="1" w:styleId="divdocumentsection">
    <w:name w:val="div_document_section"/>
    <w:basedOn w:val="Normal"/>
  </w:style>
  <w:style w:type="paragraph" w:customStyle="1" w:styleId="divdocumentsinglecolumn">
    <w:name w:val="div_document_singlecolumn"/>
    <w:basedOn w:val="Normal"/>
  </w:style>
  <w:style w:type="character" w:customStyle="1" w:styleId="adnlLnksli">
    <w:name w:val="adnlLnks_li"/>
    <w:basedOn w:val="DefaultParagraphFont"/>
  </w:style>
  <w:style w:type="paragraph" w:customStyle="1" w:styleId="divdocumentdivheading">
    <w:name w:val="div_document_div_heading"/>
    <w:basedOn w:val="Normal"/>
    <w:pPr>
      <w:pBdr>
        <w:bottom w:val="none" w:sz="0" w:space="3" w:color="auto"/>
      </w:pBdr>
    </w:pPr>
  </w:style>
  <w:style w:type="paragraph" w:customStyle="1" w:styleId="divdocumentdivsectiontitle">
    <w:name w:val="div_document_div_sectiontitle"/>
    <w:basedOn w:val="Normal"/>
    <w:pPr>
      <w:spacing w:line="340" w:lineRule="atLeast"/>
    </w:pPr>
    <w:rPr>
      <w:sz w:val="28"/>
      <w:szCs w:val="28"/>
    </w:r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datesWrapper">
    <w:name w:val="datesWrapper"/>
    <w:basedOn w:val="DefaultParagraphFont"/>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u">
    <w:name w:val="u"/>
    <w:basedOn w:val="DefaultParagraphFont"/>
    <w:rPr>
      <w:sz w:val="24"/>
      <w:szCs w:val="24"/>
      <w:bdr w:val="none" w:sz="0" w:space="0" w:color="auto"/>
      <w:vertAlign w:val="baseline"/>
    </w:rPr>
  </w:style>
  <w:style w:type="character" w:customStyle="1" w:styleId="strong">
    <w:name w:val="strong"/>
    <w:basedOn w:val="DefaultParagraphFont"/>
    <w:rPr>
      <w:sz w:val="24"/>
      <w:szCs w:val="24"/>
      <w:bdr w:val="none" w:sz="0" w:space="0" w:color="auto"/>
      <w:vertAlign w:val="baseline"/>
    </w:r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PRAVEEN KONDURU</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YEkAAB+LCAAAAAAABAAUmsWSpEAURT+IBW5L3N3Z4VC4y9dPz7IjKqgk8+W953QUAVGMiFI8gmEUywsixhKCICA0zHIoRWMiJmOmeavCb6Nm1LqJPUSL99B8Jlbv/ZTBms+wF8bq7N08YKOMQDDy2ovTfm5BWETPnq8gCwNKhdf2KC3IPYaNsjqEwP5+sNJ9IHjKadXicBbK72HJ4fjrI0GawCk6OsPgZSxx0x3XqxC9qfFGSZUeucwiUP6BRWI</vt:lpwstr>
  </property>
  <property fmtid="{D5CDD505-2E9C-101B-9397-08002B2CF9AE}" pid="3" name="x1ye=1">
    <vt:lpwstr>Kbxzv36SEs13oq6y6k8Ty6KOPmCEJ0fARe8SiqOD8wT6k6OSmghyq+fIMjl1jH72kTY3nY1WMT0z++OO82onDuuJDu6c1rmmyCDgZubZOCDBpkxNL1FmrfVs8DFBrQZCvgm+b4jYtiCZy04zuKTFCVXgEUbDJOskyAwf/kmDiIX+7SE+wVCbl8YMYSerTufL4QdAl9lW63U1NHCPCZEV1Caa/3DZoNqhrB2vLWlAcxJCsqfi8Xb/ESuBCGifwgQ</vt:lpwstr>
  </property>
  <property fmtid="{D5CDD505-2E9C-101B-9397-08002B2CF9AE}" pid="4" name="x1ye=10">
    <vt:lpwstr>mstbQ5LDIrvlZMPWZ73inEJs5BphqxEACZRPnqueAyQy3FjH/ckDDDat0lInryXPTFo79Eocs9nvPJH99sRDaQz3SPgzOT7CKBAaXmBvmGJCcZtDT0xF22Tq3PcQ9jJg37/IgAu0ZkIoZm3/QrwhYXU6YORyyUFFyszNh+QDTyCvcvyyrN6CWULHtrOjUxArsr+VnUoT0HKSs0KBnvSmPI1TjJ8eLOKvwVDnkYCCLLGtVi2yAqeuw1UseSUxrTu</vt:lpwstr>
  </property>
  <property fmtid="{D5CDD505-2E9C-101B-9397-08002B2CF9AE}" pid="5" name="x1ye=11">
    <vt:lpwstr>rY8MhqMRuaC5v5KhINvryxWKtZBmHfRwz14Bi+Bv3h7X+au6LyKoAnPpfze+ookbhn3HplEKUeQg41AUE3V1ufGC5w9Uzu8pEAM8/y3APXK/W09HZQfmd0RxKWFq/EZtSEALouqO90LCRAPLHcNBHK0kh5AAEI6AoEWpM23GYNkUbnbaNDmX5oHI3rkJJibyHpp1b0RI87d/Ysf1y4Bst46OMnNB5dAJn+CvGWS7lGTEx0EoHGNOf9HXeblyx1Q</vt:lpwstr>
  </property>
  <property fmtid="{D5CDD505-2E9C-101B-9397-08002B2CF9AE}" pid="6" name="x1ye=12">
    <vt:lpwstr>Wl4NZLqe05l0VXJINemINwfT4ORNMVW3AkO6Bmt9b2r7DNci9nNBQAiru7RF5uzGwFWWBWHoSgUpPVaw+SkqRXmppkk8q5pq1s5tMGvVpz9QF7DiA9QfTfDiqHtszFjPSrbvBCWyIEeKbuTKUDB9L8bL/mq/PoMHe4/vcX7O8NihitmZigxAXV3Vh886uHnv2v8kmZYILXkpg7ghDTfDj3Vhx0sh8gKkdPeaKVZmqTRqlM3GGvKiWPTgEa5BZhw</vt:lpwstr>
  </property>
  <property fmtid="{D5CDD505-2E9C-101B-9397-08002B2CF9AE}" pid="7" name="x1ye=13">
    <vt:lpwstr>9MHoe4fAmoIMPBcoDODQ5e4Syzt2P8SPhWIUlIlioNTXpcDHS4lnSCL2tx+2GxHzlPo7lXSgX/Y+ebCr3cS6cgOrXxN0Pg1/1tSLUfbe3UqNLodRkkYCaDu5pOT0vZXC+ppXGVoJv5hDp9wfhzwwa1ludhfq62uW9x/RckVU0jNxmP1EnblpPZJjHQVEUZ6Mknwp5aLvtIlv9WyFJnnsuEJYVHiEYsD7Xd6M/w1J37d7fCRpbGZRn2XP25KpL80</vt:lpwstr>
  </property>
  <property fmtid="{D5CDD505-2E9C-101B-9397-08002B2CF9AE}" pid="8" name="x1ye=14">
    <vt:lpwstr>M4AuUMEHUMNjdia+qjohxrsWVvdXboTSXBhU74w8kTVfkjLhBMnMn2176/Q2mpE+NNF2NyUpURIfZHOZ3DlfUEFlyu5RLiCdgm0tDB8H/KdRyH6BV4zMXqH/KoQzrGGjVPMbNlwgFvLs7WGXN/1ia1jQXPtzRCw4bklvE6Ur45cMhVf60Og9yhW8SXsIGRSAShJ6o1IpWzviwGXc0Afziy/0g3X02khKHo7zzosPi0AgFg46+G721Eqc/9Egsa/</vt:lpwstr>
  </property>
  <property fmtid="{D5CDD505-2E9C-101B-9397-08002B2CF9AE}" pid="9" name="x1ye=15">
    <vt:lpwstr>IfvvJ/sOqsJpCILXtTgjdFmEpU58y+iJUBJLUpQVkiHtuVsL59ypDt83S4gsQffXkmzrc4fbdluy4IQebtZwDPl7PgQNWdc7eWicU2DY73i1uu2RaNDKAiLblS/TRtbFacvpMLiIpNYyiHU5nctypepqWvV3L4aod9Jq/V+5Qkq6U9wn2RAq8R4iJtRqbLEWrrgN1zN1sZMNs55ROOYut9SZhmjoF1QS40N29XcEwX9fns7vNrBjgylILhr/vFk</vt:lpwstr>
  </property>
  <property fmtid="{D5CDD505-2E9C-101B-9397-08002B2CF9AE}" pid="10" name="x1ye=16">
    <vt:lpwstr>/QfX8hJdVQtyg0YHb5uYrmhD+o8EHrU2F+bDOysKHu1949Cjtf1jlnd2mF6rf5Qqu6D73gOja8ehUaJIY5eLCxxLMrIJNn/qNnclQuSriuIP1LpfP3Pt2UchxWlvDEEH98d1HSV++oIWYACruRh4f7PcTFKdW4PAtpvZ7zNu3alIIViEiRePtfUfoQfdhJPz95eQh8fWKwAG2aZncHF1cya4Ra43x5xGwkYFVj1dd3Ag4/cGt8eI2OyVtkgNs1A</vt:lpwstr>
  </property>
  <property fmtid="{D5CDD505-2E9C-101B-9397-08002B2CF9AE}" pid="11" name="x1ye=17">
    <vt:lpwstr>C9/pruaIpFZqZFR9PJwOQETz8zm9gkslp2VHd+Cc78GpuMFuat1g4CwOF+ts/6vlJPKpWLCYreYQbiza77Q224JvIQ1qmhbfjtLVyU56Mx4ufiFzobCelEASim4jKICa2QcX1XBTdTg4aDd2s1PoFdxUuq8l1nOay7b8SscPFRv6MqgW7pwiCfFXE+W5cgDzQLNWthlRRENkhhEwpF9gRQ7XlqifqfWBBjZEZ9TBkmZqZdJlWv4NvublZI29DKB</vt:lpwstr>
  </property>
  <property fmtid="{D5CDD505-2E9C-101B-9397-08002B2CF9AE}" pid="12" name="x1ye=18">
    <vt:lpwstr>hxcA6iCvyTsHrNCl40g1lhmUTGTmEVRn/PSpnQf009EWqgPe9ok4vfqOEpwFRK94FBOu/3AfXJV/MEKhzWtMnCNlHZ4JCoq3lPNXWh/i6n+u7wAXM7YOEMGsa4vki/Zy1fJvyn3lspt3+pBIyfVUl3t0R/S8OiqXA5A+JKyrUHPoplL9iq5m7F2lkOJmtp2Ej/VHxVSlz9gQGIVkVjpPqGYyRWYyIuCndf05YrRvPKRMtn9zOGC4AOJ8RnsLzS4</vt:lpwstr>
  </property>
  <property fmtid="{D5CDD505-2E9C-101B-9397-08002B2CF9AE}" pid="13" name="x1ye=19">
    <vt:lpwstr>X8hzvDxWDHBgLys5sNzYhia47Z1VuO7SniF7cx/tpzDj5iJbBwZDzes9Koh1/nAwgYKXZ06c3SjS+kII+NdVT7S6/BQYvKXJO2exYHAhbxpTznWWI5EO8rVhGEi+fxhZHlJF57rZ8LE7X9Tc7qvD9IrophKqwFsPRtMAiB0gksaYvfAROv2YTvP3MuvcxFI+aJGVBHnNgjWDCtqrljvW4Q7dn2xLyEC3Eu0YXyN/F7u8AfihcIO3wtuxF+MdD8O</vt:lpwstr>
  </property>
  <property fmtid="{D5CDD505-2E9C-101B-9397-08002B2CF9AE}" pid="14" name="x1ye=2">
    <vt:lpwstr>+a/tW/2QDCbiNlx8av4Tp+W0xbtY1vewQ76E8srtYBF51Yq2IOGRiEBHbi5PI0Efbw/MyRirOFZCcsgt91hOFCPdtR+du+CAzNNlWt2pLpMy8ZhUP+g+eXBexOzb7Fd5wnJCxh1PWLkw4F0Skv/4J5/W61bFu+Es63tF74nRF7qYuiOd0aQVaTp72NLborvgDaieJrVnRz3JbV/qLxG8Ed7GWIIo4CjH6coeVyKmjkACmGrsCReR9+vOv+4znbw</vt:lpwstr>
  </property>
  <property fmtid="{D5CDD505-2E9C-101B-9397-08002B2CF9AE}" pid="15" name="x1ye=20">
    <vt:lpwstr>VX7HCDMHyv2Q1QzgUfq9xuKr3UK3K+Jb5sXkLll3vC4M5VGilB3Io/a5kYMh32Q44rscvuEDc8ZXvVoUbAZWqa2kf6ATuuUxdGnXxg7twZr9CV/Jq4O0sqQg+xP93Ic8j2WOJG5KV1OJpAL25+zeVcqYdATB0z6kPkF+Ddo74zTS6GavHj8NTwF0KeGvdGqJ5m4DV91r9IzgODk//2rujG4wJweEHHr6cwzgJiU0xqdbVAjeprlOACFwjdAOxg/</vt:lpwstr>
  </property>
  <property fmtid="{D5CDD505-2E9C-101B-9397-08002B2CF9AE}" pid="16" name="x1ye=21">
    <vt:lpwstr>dGgcz8s9c3HlNozamzD+YWLCgrZM4weTfym8Ru7yxxs4iqIrXXS2ZSxQ+/qfsm6a/+fIrpMjGJc91JqL2hrGI5fZ69881o7ccrg+i+EyqHw9E5gRS95cAAc/LuG6zw+cWpJFyI7xdPzPpxiPJ5QdzE3s1GG5NxDjA2YVYMo1B/fEvCwE1TNHEz3L4RCkjbA5PhjH/Ohmb4gsoX88QdfqRbzGqhwg2klBvm6uqbp1JwfRvRnp2+aAos5HPBGcDXu</vt:lpwstr>
  </property>
  <property fmtid="{D5CDD505-2E9C-101B-9397-08002B2CF9AE}" pid="17" name="x1ye=22">
    <vt:lpwstr>L6bE6C1AkM3hHCzDKv3b2kNgwzMfm51MHou1qELgCr9Kr5Q+xAy1vH61132KCtx8iaoNNerXhBg91ND3GWpgjxZ5XpYf9c2lFHDdEXth2LRpiQ7ESBHoUpwTN0pN43Va3/auz3YKZYwm51v8ye5rI4pSz+lwuu+qe+TJ8LyfODNLTXoxkTc89mbXVRXApmt43AeWj0LgRevAXGP1b/FYZOpHYdyji0JwXyvZV8Jx4IWEMTy1eo4taumvJPR61gx</vt:lpwstr>
  </property>
  <property fmtid="{D5CDD505-2E9C-101B-9397-08002B2CF9AE}" pid="18" name="x1ye=23">
    <vt:lpwstr>Zzp10SjwLL7MmmusS+U7378y4PH8kRU1J6GNXn5wT6vckuGaIfhZOc8mTSIVKdWiPDk+odi89N21HO3CfiB8ieOvY/J7V/X+9ZLbivxs7BHH/KdopP5D5n6QoRcT/FgdvDRjKaGxSoJmHnQtUVEOrTDjG1A6VeOJLODB6FT8wksGO6wdk8B2eSRCpGoP09Lc07ZX36ulBP7W89q7cM0NecsExn4FrwDkYyLTuDYjoAKczY6OrABgzmHsepIOX9f</vt:lpwstr>
  </property>
  <property fmtid="{D5CDD505-2E9C-101B-9397-08002B2CF9AE}" pid="19" name="x1ye=24">
    <vt:lpwstr>eqi3oFMPYtXJPeSmJeWswxXcFbKoAmnNQtGx+j7/gwN4udxEFdZcoqzXinLKnF4ekTOPCc4ZFvV7KBDYQ/IOR2PMRIXkU5XdxTk2W3qUes/8kb9eDEb70lUO9ljiud8gv1DYRszCBwblaNTkLz9QFN6adAvQcNpMOOmdBa5RP3XfSTjjinJzuPRoFHsNlT3d4kIM1+B998FKxcga+RK4yazodRcRi4qngEgYdS7k+f2q8EI5z7YkEMT2OU2AQUw</vt:lpwstr>
  </property>
  <property fmtid="{D5CDD505-2E9C-101B-9397-08002B2CF9AE}" pid="20" name="x1ye=25">
    <vt:lpwstr>BzRmdcctU2k1D2xdcZSqx8agmrhePL+EURr+s1ZwD6+eca20n3hsS7MKTWUZb7chd8pBUbeNHwdvDHDDhlBpFDlgZiSZK9f2TwoiMtNjBUOZKWjDsrYzGiXfEBV9jGH7otXGmiuVwrBmoE8COeuUkKi/JRqsemT+WhCf43cz5UNBFgVTHPCbpSvUfnQ/5kosOyLLk3DeEjTRcf5RdroLr3+iOb4GZsKpGyNc9ZY3cA6Kyl7DLlPcD9I+VBo0TWB</vt:lpwstr>
  </property>
  <property fmtid="{D5CDD505-2E9C-101B-9397-08002B2CF9AE}" pid="21" name="x1ye=26">
    <vt:lpwstr>Gg4ljHhwd5sHP8rnWwG+bWk1G1qXG3S9H4hPd5mXMH5WmqCT/PHvWH5ANAnvrIwVIbYxgwpWpoPTN0/PEXvjyBqdut/tKZPddh+le+9F8n6/bSQrkBX6pUGQcNGS/a2PTSw3bK6QeOq/yfVbtyk7WEoKix5DMaj8aRArKnLHnrrGyZAdcbs8y1uxzz+adqf8dfath7BUlTVDjZvYa4YfYYfhNyipDnKF7tHc1QGo37ESwVvCzsfHYCJX8c80bgx</vt:lpwstr>
  </property>
  <property fmtid="{D5CDD505-2E9C-101B-9397-08002B2CF9AE}" pid="22" name="x1ye=27">
    <vt:lpwstr>mlWQWJFwVicrBe68Px1MeWH7THoSB4WscrXd1i7mHxs1kxVZr/C4UE00Oo6YuvQtTy+j+xbq+6ES0MGpEiwMjZWk4jMkVVTyW4AnZe5m/Ybp58oxB9dCciDyDw1r9fZeSbd3tvPFsxQdNbmvJSkoG1BnNvJ/8PH+jRlld9fbsQBLBIkQqyDQguiBDx3Nc4g0D4FeyLVpDQg7SWzpmQDQj/mpBnd4+Js9gCpVXn5pKqYbEOgU0h5X1b0kZkcxVrd</vt:lpwstr>
  </property>
  <property fmtid="{D5CDD505-2E9C-101B-9397-08002B2CF9AE}" pid="23" name="x1ye=28">
    <vt:lpwstr>ICt6WIw7kxEMaorqqs8UqijERhGW0lW6Mxxu4muhVIk2N9Ocm0TKEwsnBfkALuAsPimwPjrU4tEhiPG/7ncs7zPGqd6YOOQ7iBWBbLEMf1di8f8Mm9CdwiU9XKTibU+7ht0BGHuEVen1H8ff1q9BhkjSuMwCVhsf3/AWkaLncLosHtA8A+IKTDZHjcUbJV6HMGsMGkXOVMdK3UVTYGQUkEjxTtmytMdm6Fcb34bPvF66IayOewy+//ZOgdbu6oh</vt:lpwstr>
  </property>
  <property fmtid="{D5CDD505-2E9C-101B-9397-08002B2CF9AE}" pid="24" name="x1ye=29">
    <vt:lpwstr>myAmZ2LZcqvl7kCxAxt+oTrijXicBbgJiLKyinwZVtBEYgeV0jhxxGfysthftsMuUBUH0cRcOFNhBVy8lHcl2L3XXZ0yjOD4WbMr4Cvvwz+21X+iJ1+DbMyU76Mq2sNo4INUdlGGI3zNwAZj/IuFl4EL+M/dMDfwnySFgAFgL+hT3wNSMiXga/ADEtEzqLmGc8R2D1pW4qBm2/H6QtQONKvpGoIx7cb2mB23FTloIyQ82hEPO+2qh0VnuzBYqas</vt:lpwstr>
  </property>
  <property fmtid="{D5CDD505-2E9C-101B-9397-08002B2CF9AE}" pid="25" name="x1ye=3">
    <vt:lpwstr>gq2sF+sGhXqID55ritCBnP0VFjQtEowmTO+HRqMdjV5lJWuOFylG1PwCf3C94XS2FON00BWfeMLksHnN7IQHvhJWz1Yp/Xlu21SQ8p72yIpc7t7+6gr6fjasK7RNUh4aqneqdxDchz1c4kOe9GsaVMi0RvDi9iNK9Rc4x7hPQwE+xTVNihSLAk0cqi+ZxsjRcIP5koasIlhfYAaFlMjOxYNFK/rghKHgIYaMhwTxb27YJfaXaGTNhKXVY+oQCsx</vt:lpwstr>
  </property>
  <property fmtid="{D5CDD505-2E9C-101B-9397-08002B2CF9AE}" pid="26" name="x1ye=30">
    <vt:lpwstr>Uu9zfBfvoMqj+lkpv1JJOJzEh26bqw8VM1ggFA9v6rkoUnCg3vQ1qMMQPIhZj82Oqc9fQjRs1TinzAyiDEEflPvmVkHYuf5xHa4GXJKZHNA9nT0n0ql9AbgEKHSF/jmLsmdCysj6jvSaD7n951imtgICm41pAcdk7/Wny1+mmzUj6sqILyQnojBp9JxcJ6t/dbIaQrwD7jJsnz/yih6vlvL8aTn341+Qf569tMUCexrd1S6X5Qf3wbhhnqG7vm8</vt:lpwstr>
  </property>
  <property fmtid="{D5CDD505-2E9C-101B-9397-08002B2CF9AE}" pid="27" name="x1ye=31">
    <vt:lpwstr>nlb69Aj1UqBZSMMJxOJOkeZ+qEi2b8BXeHvm/5ADsAzxqTxfM/eK2c0ocwK5Fzdi6JYsP/aY43SRei/4GtaUGW0VltT2GQp7kK1udlUmu8ya3/XN3XzbIeMXbq2+ZSn36u0GZA/A5any3zamDQuOpCasmstqaW+N2pqyljoqtXqRNc/495NLgyVFkv/2VkIkPDI/dJaZxUEeBKIfVD9aWpEqir1flwptqe/AFQsFL8LBE8qH3dcbOU5TCVhUGso</vt:lpwstr>
  </property>
  <property fmtid="{D5CDD505-2E9C-101B-9397-08002B2CF9AE}" pid="28" name="x1ye=32">
    <vt:lpwstr>B5SaRdl3gPjCEdsN+A3Db0NdEnJggY+vi8qdg8Huof6DhRIByRQmIjDjJ9+zNTbG+p5BzchgHae0ImcU+E85T2d9SnRGLfYTWE9RpSGtxAao6rL68ysbmBn7eXvoeRYdbTjRKSCq17fuWV8BEftv5a2Fqwye4V4pbXV4w8Pii4JQ5BoirQsIoZHdVWVQQxkHRplU+I0rf+NVorq1npPLvV4Rio8D7iBreY5g1n704qOPwrlj2CWzJctHvTNxZct</vt:lpwstr>
  </property>
  <property fmtid="{D5CDD505-2E9C-101B-9397-08002B2CF9AE}" pid="29" name="x1ye=33">
    <vt:lpwstr>+/8cE2ZzaBLTGO/ihBMkZLoP+XSf22OkswuKoiqSfnJ1Tjnvle/H62VpIt4cnvcgpo0p0LoZ8J9uML6h0zyQC9DePjboxs46PFCuf0cZs4Vj96f1MssS25yL+5xO361EvxUhGivAW/aExI0h1q4bV3Uj7rozV30WaNfRCOhsnJDbuc8ZmnUnKN9BO4F9Mh5BlJC0KGpGP/TTxwPpX9HZ1mBO6v1JY+GM4yEHpnhzygr7kgFcgLPg1KdiHprdaLf</vt:lpwstr>
  </property>
  <property fmtid="{D5CDD505-2E9C-101B-9397-08002B2CF9AE}" pid="30" name="x1ye=34">
    <vt:lpwstr>DK6f6qb1auT+B4Us6nUNcZD8i+7nx99wL0WX/MdUzgu+lPhsLaf6gw/YLmnkGSm35WCnnccdHg8fqZCN4dpR18A2YddvwhtCVFEABrpaNBAbHNJev+QAAHWC2DPEBKN1AJ6SNqupVCWHKX3+50lU0UWs46/ipHZn6DKXB8JXJ6rnXPiS6UvPLUXyfdC2JlVk5JWkwDzg8dsccuQnmQ5Kj7OngZ5HWCYaxEupYBES7OWlJJolsLvTCO13cmmFxnz</vt:lpwstr>
  </property>
  <property fmtid="{D5CDD505-2E9C-101B-9397-08002B2CF9AE}" pid="31" name="x1ye=35">
    <vt:lpwstr>ps6mcJY0nCb97AwSJsjSaC0lwTP44sKtdwfBRC2AiCO6x1Gymb8tpgFBbimY1Cg2xyIj/g1gxAzTHXXtaph5R7Sh4uCBrlLzS3tKWMnbMdzjfIHNzSvhxjLPsTru1kdBZYpzAUcWjBAWH/jpPeqtrGTO2GTBhe/1ok1CYeo9a+kINeMURTo/pZlt91fqGOyGQpfDZCVTn1WVNHqwzhMMsLU1Fndq7nqp1vFU+5isLN/sJv6MY4TI3E5PKgsnmwA</vt:lpwstr>
  </property>
  <property fmtid="{D5CDD505-2E9C-101B-9397-08002B2CF9AE}" pid="32" name="x1ye=36">
    <vt:lpwstr>eLh2rH5MTgaoJxiWq0Kwt+tGb6u0NdGELbU6cSSSR8/aNz8zJ5ka2q1pPtp2klEtS+csO0fkHV0zblfhpyS8uoMiDxNn31xAUwuMAnY9PedkHasV1JiyAxzX9DEFoY8pq3v4XXm8zhei3oULB8YlAT21W+TKKvhj/tiJ/ZHoQkAqWs8YBQdIT5JEoVpT5+T+d8sA6+aEuTRn1ox/g2bcKptWBkkqG11bxZpN5HjTQ1N4NqQ2HDtRv0NTRRi0Ajc</vt:lpwstr>
  </property>
  <property fmtid="{D5CDD505-2E9C-101B-9397-08002B2CF9AE}" pid="33" name="x1ye=37">
    <vt:lpwstr>fuQedCSIJqNYBQAX/5UKV7W2A+0UtQoMCT4zntUFXe+lkdtYlQMe2eREQZ39FqFs/0F9qS4jD2NFi8rdCWbr1iSuYsfqHe9kxDi+gTYMlTJtNOCprnKfxWH63/2HN39iH2tU4MrHXx7qadDojCvD3QckN9L8MxKQ+5+COUwY2RMSXo1DCIGx+439Ullg0P8s7MgayZf+iP7ZtYjMYwL9aCy6/MRzj4CP73ktVgR/Ry/qHGv/ugq9N1CHeZIfedI</vt:lpwstr>
  </property>
  <property fmtid="{D5CDD505-2E9C-101B-9397-08002B2CF9AE}" pid="34" name="x1ye=38">
    <vt:lpwstr>GT5cgm0WGKGHG42/flx6JbPsS0af59YQf7kU7vk1u5tosHjMe5TfNntTxg148YebpTcm0HHvOnCv69Ptq7zKW+4MpL9jKJrlRRSzjsn6dODXjGCRiDrePN3TUwCA4Lg3hTIrCRNN9B3ne8cBMZhQh3BuxrSRL1jF3ALwfdp7Cu3woJ10MAmkd83O3eCiJZ5AXDha6wLhDU9njm539nMQv5FfxgApK/Ifgq/XjKLBt+ZQBH5/F0+zyNNYSYLiLEp</vt:lpwstr>
  </property>
  <property fmtid="{D5CDD505-2E9C-101B-9397-08002B2CF9AE}" pid="35" name="x1ye=39">
    <vt:lpwstr>lJIZuT09Q1Unb00Aw2YjhA+gsVmdm0SRfzXafy+KgyePW+aG9SPgwrqa4jAbFvDM1yiGPV+VGX1B+80ud5ll7Y5GWVgENxFNZlKAI/k7P6gdfSi3xBdvMvgBM9cA7u9PeNK5OGHMo/QcSjnjT9xbZFyteSAjSALzCZC4CNKhtRHiLAwjdq9+KQ9hl0v4aNW6NzumG0Zetrpv73N5ekJsNPPMXaaGADD7UHQanDXT6b3S5PWwmvRV7lu4CU3vdvR</vt:lpwstr>
  </property>
  <property fmtid="{D5CDD505-2E9C-101B-9397-08002B2CF9AE}" pid="36" name="x1ye=4">
    <vt:lpwstr>TzkD5LQfYUOYHh8wU6XU3wjLShON73W4PmM/jloOZbCN6a8bHv/iTtTVd86VS+yLYwnLAFreUqjX1+1LNJDfZ3eqzU78hEtXJm09nJ4MUFFRVKnatKlDGTpwokbMKdz4BLI9L0xRoMBEwCO6N9jrphwBrBJs4ssg/CyS25zDPRjtD73ydWNY3w4lsGdrRqefQmNLkeOwlSSRkGoFFlvcAgwVT2A+1ZJ6WfeHqsAajG5D0e7M7dEAFedDjdS5Ary</vt:lpwstr>
  </property>
  <property fmtid="{D5CDD505-2E9C-101B-9397-08002B2CF9AE}" pid="37" name="x1ye=40">
    <vt:lpwstr>eQjIU8DyPxiGf0S3s7Nx5vaoLqVpYWXcMFFdcmyxl2AulfhtHoo3h7h18DnKxSwXiYyedLqgbF1YbPX1975ClSAHr62cZtTi+lDYH4y4bkv0zUI9vKAaODG1F7wwCvZ6GHg3JGI/zB2RZFdi3Cjuf8tHmrmk/wB5bFcR9cVNIBBx7GxYtU6E6z1XBGze9QO49vZQk0zlt1W7EGDcfgzVfOPGwHVbb2zIBB6/APv6o0//UpxxPDRvEsUeTKpejVG</vt:lpwstr>
  </property>
  <property fmtid="{D5CDD505-2E9C-101B-9397-08002B2CF9AE}" pid="38" name="x1ye=41">
    <vt:lpwstr>zHfFmTR1HNQo617+JjPyJaFXHBlvKj4YviAf2MK3K6hmxemllCKHezTU0m77oUFyMWwoNXuolZqjvF32bhzrM3XjZZTF2c7RYMwPlibNoNCsobRfjj3aKxNFPIXYrpSL87LyiJoiFR35SRLkkDW9ev8+wDkT676FFhFJl/9rAEtIBYwz4F6YK4AOWvyNsZLOwgK5WQAMQa1yWNRb/+Tzrqy4DN2M3NTJg5SclhgFGrimd8c10bqcXtt4fkDgmgE</vt:lpwstr>
  </property>
  <property fmtid="{D5CDD505-2E9C-101B-9397-08002B2CF9AE}" pid="39" name="x1ye=42">
    <vt:lpwstr>Alj//p8YtTTAihhGxyd2UGOChNFHaxz6lDxBZTGUDnubol2MUxK66LrrSMvdL3SCG8YLxbLFSX1nM2shLscFZoSLJ9uNWTckkn4JcklXmLre4JDHnP2inbnIHooDcdSOMSQlsUMzPpBKueMrjMW9H5fxyYHRxoJn9GM6BkbCT2r7zp0hmd+zp4/sKWrv71wrYUnQSzvTf8QYK1fuAYnJNBf6WyQ7HD9UHfLmigcva8s+vuou5nbv0D2H/gtKRQ4</vt:lpwstr>
  </property>
  <property fmtid="{D5CDD505-2E9C-101B-9397-08002B2CF9AE}" pid="40" name="x1ye=43">
    <vt:lpwstr>CNdsouuVyaspZKxlNobc8FzW/DDN6cY7VzJ9qNTaxV82oAoBfoBlNFKGMW2DmvBCw95gtuE01+O/g18IXTCcoXPDBdboDseprQrTi7gKKXZ+XS+xpAW02mp/el35ng5xsslk5k3DvMBxwORQPQSNbjhQxVV6+FrM9dZkABePovblwyp8j1to4PtD3YpJpfMISTxCCRS4wJW6coCRYMtcawsd6XwubbNLJsn3HtSGp2OmDeS4zBNLo1CMiKXQ5XG</vt:lpwstr>
  </property>
  <property fmtid="{D5CDD505-2E9C-101B-9397-08002B2CF9AE}" pid="41" name="x1ye=44">
    <vt:lpwstr>gt8YGx595qZSD8v2k2kWaRHr91fipg80ygOdW25MkWDSwhO2iCSktPzr8VvxQ8KLKioXAV8GFFelAB8IvR1tGXoDCfOxCAy0V3RUyb5afUXBXO+PXE0r7PW7wxDE/M+09ZNHxEOXdLGpfwvZDh4Drc139DmMrHQizcL4EsLlXPlyWSh4VGg8yfs4Ir+b/ZtJkoIdqPVVG2lNtIA+llzgpPyEp4EI5ofywU7s/csi2qaQC9fH4OnPp2iaMRKFxdo</vt:lpwstr>
  </property>
  <property fmtid="{D5CDD505-2E9C-101B-9397-08002B2CF9AE}" pid="42" name="x1ye=45">
    <vt:lpwstr>/gj/Y83D8BgW/zLULjulGXjETp54r7meGURhFB3VC9KGxdcHt3J/wbz1cgH9O+OIDdfy9beg3C8uldvxbl5+syKketut8bOhd/1mFk79ZfUIUuicfjf/wYfnbHSRukHxEmFgRK3OAVYQQuikMCkuaHuW1LNrnqEsf2WkdXJuFhOl1kO1FX18FxAUQj1qG/k7zHgy58HKCa4zy9PmO8N66JZhvBhl068N5wgJYGGpV+8EVtdezwlhEUoZraN+Eh6</vt:lpwstr>
  </property>
  <property fmtid="{D5CDD505-2E9C-101B-9397-08002B2CF9AE}" pid="43" name="x1ye=46">
    <vt:lpwstr>ZhwnZ/VEUgC/3fph3hWLxtVzupN8Mhm2ORVI6AEMyJBps/ozQS+EO0kSd7Qcb3KyOBz/+/b/wb2TDoVsVtrr6zkzBB7wYZzOiTKdkH7FGGOSvejMWe9nXiRwYZgVXuGaOkQ792Zs1cEYkFhIOtHz+TCPP62h+ROqw+d12qzACjORcKsn9Ag4mGEUascAe7EO40w+LUX3xHUC2Fd4ED+99ff5BMe3KHo90d5H/BUL3U4tvkPYXvDwNqyOxKwg2tq</vt:lpwstr>
  </property>
  <property fmtid="{D5CDD505-2E9C-101B-9397-08002B2CF9AE}" pid="44" name="x1ye=47">
    <vt:lpwstr>Czpa+EcW11BHpv5OuK8WhgCM/W2fpP+WCx1wng17v2i/b395mWyGy3cc2v/jbATnK6pgj1ePSonJ5cYl7doo1lArxjwh9Y+xw8AdFFnV8+mhjakPz3wZP2lURAycnpvIfXXYdtvlSnCkZHL4pRQTKsV+NlhcYwilS5uQnFrVZjVDQBEu6yy5ackpGzcr4zli2kmYVuxMRIY2Vg/x3xiLfIgZUKxBgRTBQSKFbuofR3qMGALXdp8bxKD5Do5XZeg</vt:lpwstr>
  </property>
  <property fmtid="{D5CDD505-2E9C-101B-9397-08002B2CF9AE}" pid="45" name="x1ye=48">
    <vt:lpwstr>Ul0QARNNr1R/cb/kLtMZARoZpy5Sm9fpA8Fy3lJmIbvLspE7cMyOrjC3zrH+LiFUknIbImyX1CiQw/AbA6D3/npi/sO3hnNcp6xtltdpwPpj/gE2h4Z/wxc1VD119/edQBSR+gsbstwEI0z6Zd+Sh9pzWHENuPzZ/4hnbl/CTtd3kfgKsafMVZCDPCsuepvJtXKo2JVrdcDkl4ALN0N4xbF7e9yXRX6BShRFsUxtMtudXBMBAki3YQD5KQhDKeg</vt:lpwstr>
  </property>
  <property fmtid="{D5CDD505-2E9C-101B-9397-08002B2CF9AE}" pid="46" name="x1ye=49">
    <vt:lpwstr>o4ZdT8+Rqz+Y/qSfQWpOb+rRP42IKphugsB8Mmqs7Cykau0wzBQDK1rZAizS8v8vlaqzxIqAb0cpSB1Vj8c2WhEVyQOowhfm0EeIfx2QDK6fefe1FcKdPKTnA8PuZGIWlhA42TejlFVj5b8XYMa87UCjZXmxEZROprU0zmLMpOKuEgTL+8GMZv6T+jAXLN9JfjOPhfNbsWra8m/8/Jiz1N3641tXTodFckWnF6Eno4Wa7X5cQ6JXLmQcLe/mWWk</vt:lpwstr>
  </property>
  <property fmtid="{D5CDD505-2E9C-101B-9397-08002B2CF9AE}" pid="47" name="x1ye=5">
    <vt:lpwstr>ZBHIPsmzwA7iCZ5xUm8zw2IizcYQr0biQVEGxosLfcipIe3cCnQNMb75goNkWBzLSYsX2dpoj8osr+0RR/pYCoeb96dG/4Sjn20ZZaEaPOpAVYE+6NdHly3L3aqSouUOg32EtPNuG9cT9aDtBsH2fPTboXIpoPYT85bDluPW88D2Y/qYq+lq0Vn+noiTDmX7XTDWHmSjAAdgC6QP9WJdY4hDOV2ALqxzA9gC24T0Q9Bcpr/GYrumOyWyWRe1Ubl</vt:lpwstr>
  </property>
  <property fmtid="{D5CDD505-2E9C-101B-9397-08002B2CF9AE}" pid="48" name="x1ye=50">
    <vt:lpwstr>FEGo5SOuzFrD8fccyFkEVzxmgBQSHn+Ug0r319M4nvC+Vl8su2GjFOw13fdIukjL+ae6FA8n7o4vgqpm3E58Flf9InrGzUWtZWXNHrCsIyyiMlQOAAfqTbnnyT4S0I169Njb/e0D1cbflLD77b9MwGl0s+Mww8ys0z+9MASCt+kMlX/aW17kMsJKvCrNFgZ0/VuC35h19WmDSG2R8d+0ZLAaeJ8ENbP+z5R2Gl0WHRRyg2pj60u896YAyo3DJmH</vt:lpwstr>
  </property>
  <property fmtid="{D5CDD505-2E9C-101B-9397-08002B2CF9AE}" pid="49" name="x1ye=51">
    <vt:lpwstr>yvC1kxavRmKSX9XiCVl9kuAmBYWCzEgEEo/5PwVzcGpkfm34oBR6qRvnBKjvbaL5OdUxgeZrJTRNqOMLRxzJQYp/7hGkx6W2NiuPpQWq8/yGnT8MuvvBBuJY1LOqR+/IkhvOO1KLd+eSs9Bw4l8lTjB8jLdHhonq622zEjn+GN9for/gFBc9zBScWfRjJj/5VAY7B7PAWlrLhlHgUWJqcSv/pWWTmUZohzjd0vfXoN8W+GeoTuaKHyNpTpE+xRa</vt:lpwstr>
  </property>
  <property fmtid="{D5CDD505-2E9C-101B-9397-08002B2CF9AE}" pid="50" name="x1ye=52">
    <vt:lpwstr>wEVzimJhgRuG6JgzdwnCFywkMhm5eWD7cIV7hEjB5NCrbUY7kTFGSEBrg1BEHvq/aIfAc9rJHvhqMuvIaY2WPjldCDQmpPX+NLslq+kqaqN/J5/X9Bv+e/FRr4wzUx3UdVZjKbV+e1QJTw1XweJ0eN047H8ZlupKyzLughnBn/LH31tEROq0wLaGwqa8f4gPZFk1Ed7ly4LmpqZ60F03AFh+6e23d3tbkbhf++Mxja4TB8Qyawgozg+wHZ4N/My</vt:lpwstr>
  </property>
  <property fmtid="{D5CDD505-2E9C-101B-9397-08002B2CF9AE}" pid="51" name="x1ye=53">
    <vt:lpwstr>+naXAAEhEH2j/hMqdm+OClX9+PtG096vENq3/OjPfrc0TSzpiyGiDRmsdQTPAfs5G33D6A/GfdjefLWqMPLFOJw0WmJL63Qsg09GzJo/bEVBdqVTrRJWK8Nyb42AFARknrpiHoQ/MaBHOyiGCt659PfIvjaUkv5/5jG1U6BY8uFhNzdzv4pfcbipg+Ac9ltPPhcTyLb5TDvArK/5HU8l+sCYKpveuQGvhZbdW1Qkqhcj1dH3rlSJwR1ZHCvd8Dc</vt:lpwstr>
  </property>
  <property fmtid="{D5CDD505-2E9C-101B-9397-08002B2CF9AE}" pid="52" name="x1ye=54">
    <vt:lpwstr>5SiS+zbt9U4/QeedViRUi+VFJm/IkGvC9rzxUntAEVKhmK9snUY7m8CUnKxbDzviE39Mvuo+EGEl6vHYK+1gOjOtCWLE423idccJ1nfCzQWOrTL56x23UNL1hCTW6tO4/Trd3q6vYk0ZilE/xVLLIQs5D4nbFX3N3MrWW0zxIDCMBjUIs70k/oF7d+BQpFFWLHuc/DLASvfKrwCTUyoHSbBCPjPgG5t5JJJ+oqV2yblNACa3AVE2RSVYkjRV+no</vt:lpwstr>
  </property>
  <property fmtid="{D5CDD505-2E9C-101B-9397-08002B2CF9AE}" pid="53" name="x1ye=55">
    <vt:lpwstr>pg79ujk3KJ1zVa86t1VSFBm/T+IkYb5ajF5NcC2ONpyN2/qgHVbsvj6WdTcfZFB5HPrvaLc8LVuKALM9JtHT5cQPqxTifiMOe33uBRNy150PqzZWmXhpW4xOKAZF76MduWEPy29wweiYrvGavLC+jP6YObucm6po0CcLRMuXWNqCTW1XuBapTcNGP+R+Y1G90GVk0p20YT9PaN+toBZi60Crj9NQ5a6lhLB4jX8IOBbuVX9nCd3EFmr5hcZ7f0N</vt:lpwstr>
  </property>
  <property fmtid="{D5CDD505-2E9C-101B-9397-08002B2CF9AE}" pid="54" name="x1ye=56">
    <vt:lpwstr>oekgKJr6R/Fr2kN218z0yPG17W7YmTV26nZ/pckkktYKYIbPd641NkqkDXFZ0WQAMFQhf70qJfKfE5g0rNZDT07wSh5uF8odqoL73o97iOMcrk/SSjhiB3LlElQRbLpFyLZRrUBho3PwSBIBkaS8qeWlhYvB/WD+8EPisRRQlf6rCNpKPC9fkyeT//+aAVxsc54rnpEIro1pOmzkP/rIRY532N1lwJSxMOzCcrP7MBHBkGZbNdFCpQyNxkq3Wev</vt:lpwstr>
  </property>
  <property fmtid="{D5CDD505-2E9C-101B-9397-08002B2CF9AE}" pid="55" name="x1ye=57">
    <vt:lpwstr>ZziTYk/p6xjQw/qrY6Q2KmJG/y0ktbY91Qx3ghhwrmwdvTv6Xdl7IZ9us+jH3s3baaNmIDCgNfPJDgNwpJr8RslelEZIk7WGafYTPvsNoHg8wlMi8rZMfFrd7zhsTrgB7aH0+T6I8y1uYy+01zxj3Gh1u7dcaItaidVxjLjurcGdKUUApfM/hof4ILkZ5SfPLZbkXyehgnGTCR37kDQvO+i8IH6gQgwtMV0mBza1tva8s+N25tkwU3KzNSWFpXg</vt:lpwstr>
  </property>
  <property fmtid="{D5CDD505-2E9C-101B-9397-08002B2CF9AE}" pid="56" name="x1ye=58">
    <vt:lpwstr>GbnWImH4nEc59SqoJ6+uJMT9ZunI18CzNM+CQoSuevcMSqtNNWOgIT2WI0Ta+hFQjAbCmv9UPtC5VjKd+O/EM+daNzRwGP0Idds+e/AEq2XWbbhGmyBjYGuIZAl0cA83lkx1pmqoE33lppnM9vjBNd7ROv1PtNWJuZo0IGzFmN3MOvbCgyphC93Xe5gEPB9wNV4S9NpMz1UYMw98ZNo94e7gOiyZymLz6MkNmceNtQTn9uGvcFb6i03F4LR003a</vt:lpwstr>
  </property>
  <property fmtid="{D5CDD505-2E9C-101B-9397-08002B2CF9AE}" pid="57" name="x1ye=59">
    <vt:lpwstr>Sq8Vrybk/MbTEaw///DQFbj/GiKnkc9edCVWx6I24FU4MLM59wUy31FNzDa0HsfD3Wj0TWt9TfUvD9D6YPC1vl4v6DDc7mIJQJ5sfD2dOi2KueK2whKVONKfh220OOUnFiz6OzfZeQFzE+VOOzMwb55VxtRn0cs28rPUa63T+ZD3d9JzPA5OLBECfxDVu1D4ZXZf9w+fl/Oo+kUhn2RFDktqLU+aoF6FL+eU2Gl2/t4yJHcdBTj2uRWVvkb/yuC</vt:lpwstr>
  </property>
  <property fmtid="{D5CDD505-2E9C-101B-9397-08002B2CF9AE}" pid="58" name="x1ye=6">
    <vt:lpwstr>23Sj1OZB3aSPUqD1cHnvyqJgRKzN6GOxRKqjZRze801TsTjeJVMAyPUuFTUWs7HCB2cf5WpEIXhJIbDNQOmo1so/On/+By2SBnJWMcqN2SFNb+G7b6YXNX7Vn64dShZhB+5X/jD72hOccAaafz72xHgIduHhgfGVycv110r1ab/TuBbg8xeO3qtEyuEJDJ4lsDlQ1PuervENsb7TP5gFXd8+ESP/qNTuDerbCwzrID2w3JDkEHo0WRf5/txmCdr</vt:lpwstr>
  </property>
  <property fmtid="{D5CDD505-2E9C-101B-9397-08002B2CF9AE}" pid="59" name="x1ye=60">
    <vt:lpwstr>z4+x8WXMeXw0U4clU3/1Fck8pUeBrU2nwmyfWnBOb4z/ui57XewKR5Vx8wq+FIL8uxDyNfK4UbfDH4N5yLi71j2fKelwoWCiZEucC9uk6IJT3akx+AomcfWYns1lisjh5vk7gR78DWa+1EZ7ouWIIBMjy3JiCO7ceZJiSBCpgMOvJEpnNkfcXD/WvPk58vVo3otUtVdMDlAhvmxZUP78NXKkW6jX92In258c99jjHHHsJXkCpXU1zqz87EgnIfR</vt:lpwstr>
  </property>
  <property fmtid="{D5CDD505-2E9C-101B-9397-08002B2CF9AE}" pid="60" name="x1ye=61">
    <vt:lpwstr>qOzgKmj/AoHvIPz7X5zVzfruAz6JfAZ5oQBhEFdvMm1NiyE5VyG/KuvxGgb8lGpZYWXw9y+kFqYIB6had+nOBEGUy/wO7inwWrXZ0fsSTQzKOAr/nbPf0btdwXNz9uuLVnoxW/BwzIVOJkdN+fTUc7qOdMfU0fbUkQR2Md6N1uZtwtAigDk42PE83luvA5QXucKijFU6hYJRMh1IcxNBRBNnhatQ7mBOnFVlMVYv7sfHwSm//YCMHCubedB6tKJ</vt:lpwstr>
  </property>
  <property fmtid="{D5CDD505-2E9C-101B-9397-08002B2CF9AE}" pid="61" name="x1ye=62">
    <vt:lpwstr>9a7nk2hEug5mvjXOf9rEU3IPplEMRKGNHh4Qc3O+jz/DDo/QQnKZA2rROjWcEU0IVeeiNQbtwfqV96nVvgZUb3EvjfXWsj9TiaP1pHpoUb02E/R8j9BcvdBBs3VQqmjQDLWMxLBJl4PFiWhCwA7IpThxTo5TWk4ohKi8PZ0sZa57DWFGl3W5C0CXQRa426N9lk8MJkfEWZRw8G+/fhTMZDacjK4UjygXnINs+7qtndL9/jr1suMTCyd8YIzZ//N</vt:lpwstr>
  </property>
  <property fmtid="{D5CDD505-2E9C-101B-9397-08002B2CF9AE}" pid="62" name="x1ye=63">
    <vt:lpwstr>hECZ0FGn+vLbRJEqSNai05/f8HVhKUaNKuQ30t5C1cqDP4YQuTArCczqAolqfqvnjfOiu/qaQ8hUZyWsA/9/M7VELpwoWbUViY+46EQxROEWFg5b31cUvHpBE3eG0P5KWaDLmdgeMn1fbkcbvuoH7DUkRcgeam+S+6leK5vjX+jAMMzXXisxfRUjOTVlPxQmX7+eps545xYm1oNvXGUohQBaBdVo2jOwmKSvbB7KF7MPUiPE5OH7YkZePBA9OpR</vt:lpwstr>
  </property>
  <property fmtid="{D5CDD505-2E9C-101B-9397-08002B2CF9AE}" pid="63" name="x1ye=64">
    <vt:lpwstr>BCw6c9b68iirmnqLKOBgN8sSTf7Qsb9KE6Cm1v4ajQ8ITdox9jTpc+zmMcjnfA0dO7oBHfIWTfJDaiFW2r7llsCXO3MjP3EXXZE7DjfgPARG5/mdf41Zz979tf7A1W6+NL+WM/SvvOMWYl1YaV84jGu7c8HEOmRBN4/2NoJvKhOeZZwClmdB3GeMBwm6mjw0V7eKJinxU099yqfKosVxHVsu2zISlqaXBPNW21/hV+95hxCOmpqnBVc0pkTdNvR</vt:lpwstr>
  </property>
  <property fmtid="{D5CDD505-2E9C-101B-9397-08002B2CF9AE}" pid="64" name="x1ye=65">
    <vt:lpwstr>RQzd25TPabYGqIcM4EPsnqNdGwjWEaDsNM0L6Xb84t2yeMqGmXwiA4erm/YroDsa8NK2r5GDw+okFGoSGqsnV5lOrPvbh+CcU+xPJKqmWWRHa41GPd5pgprlj6+0pyCcwEiMaZ3Tw+bs6lRTEmkrZteqX7OT7vXIERxMgVg08pWu+The8vBL+fc9cE7H/rtdhdkamkptCp8kiEoSXnM2vRx3hD66PGeLbKMBqr09WHSUJCvNd0DD5Qk89P1aHhX</vt:lpwstr>
  </property>
  <property fmtid="{D5CDD505-2E9C-101B-9397-08002B2CF9AE}" pid="65" name="x1ye=66">
    <vt:lpwstr>m/CN4FNFAJSe/7wZ1jg0zJNYeMW1M9mmHXEoSYv5StwQmzOrw5U3WP4XUhvrfrIans02PAr2Eji+wxKPlibjOhvzw5Cl7kQHCnnkvNN2Sgz6vhaSRqiOKVOLoY08u9IhDPInrrS3vQguTOKdHnHYqRQ5OZ7HpHooH9V7F5JDkIBEHwQRywgznihB+ccLrhPQgridcv+4XpmKrMiO5FE1PEUj3wtumHLJo1j+/56kKEQ4PXz1am8nmyK/cqa7ovf</vt:lpwstr>
  </property>
  <property fmtid="{D5CDD505-2E9C-101B-9397-08002B2CF9AE}" pid="66" name="x1ye=67">
    <vt:lpwstr>gDK4uynTnPttUvXereGXKd8ZYNldx2JjMx3SiNRdvsxw42lYUt8CCuNKIhg/NYmREXQe++vjfvGdGXF1B8JE4uQrarE7WfLszad9HKpTZ5zDzBvWIq3l7rlk/wVkmaMlU91tyjeV64iGCro1TzyNQNXbcTVFC5O1ATHEcyRqb1PSCyPn2IPVazPMtaH6tX2+dXT3eiCw3O646U5Z9bZwnMBDCjROjTQrNhvsPi/y5PpGH/ydsZy7Jp1TUtVLR1D</vt:lpwstr>
  </property>
  <property fmtid="{D5CDD505-2E9C-101B-9397-08002B2CF9AE}" pid="67" name="x1ye=68">
    <vt:lpwstr>uaCpz2I92i6kO5O15zikE+v5f9tYgM8qs137Ir/HzzfiutOYqiyVyOHPrQFoxCvaizAbwp5zLpiOa/+Y1CgGaZVRb+vBW5w1lBTcVKbX2BMiSsDJQCW53N7HLtOWO6SQSsW3Y+ZbEsovXr+EwPbdVqAl+QpAzk0aEDIfv9ll+FFVSdz874ErHq2IQbIqCxz/Wl4mn8krbr764qo2MHIS2QxK0ZBd6ieboB5PcSPCoAEzYLLpJ3nUelRLyfBt3Kg</vt:lpwstr>
  </property>
  <property fmtid="{D5CDD505-2E9C-101B-9397-08002B2CF9AE}" pid="68" name="x1ye=69">
    <vt:lpwstr>ZPBHDYiuGwpvH7EXUjyHTjrnA7HJ9aUiY38ET1Xv3Ldz4n9hNO+csoL1n+RJ88jojKNFXbAMduyVUOOVkGweyUaQstOWSj5xj0oafO/Q0Z83BD0UGac0cYK9Hqtw/7BFrrNs+FzS4W/XLaD7iv1dgRsOJS8amCQ+lQ53nugRBHzASPiHF/L/TvDtbDD9aOyx0TiCoeuSXUOM5ESY/FdjEadVxJ9faoIwVhOUbeRex/a5ySuOdkUrZOwUksR58cM</vt:lpwstr>
  </property>
  <property fmtid="{D5CDD505-2E9C-101B-9397-08002B2CF9AE}" pid="69" name="x1ye=7">
    <vt:lpwstr>TX0/DEW4ExsZSUBr6Hu9vfcLoELYxlzeSBLzBau/fdWwfl3rffHuSQqvTT90zUup46zjYDm+bgdW7+//LaZFQyY3Mue63ky7Gnz/As1GYnxS/G0QFHCVJaWodYScQcGFIvoICLvH5FUF55r+GvlSqEWYRN4ttEQG5ohJLCKY3l1UT7ipYoZoSJeCmIwR1f88jfUDOrAJ1EaIwIJWbXMw49Ru3m+2fN7Ok6FeDIjQOj40fQt/k36sYmQqtRaiaz1</vt:lpwstr>
  </property>
  <property fmtid="{D5CDD505-2E9C-101B-9397-08002B2CF9AE}" pid="70" name="x1ye=70">
    <vt:lpwstr>YMPjWJ3eoJcGcsRhenqiVehYMP8cwQgaEeiyEyedQ0zcepJcHBX+E+kYV9WpyxvQRArdWEvsIQI2CKGBfObKZlkFlUYochaQTeIlzv5+E+V+amyS9sAmh5O9kNO/qyShFOuePo0fCR0M8vXKc0d/utdam7a9P6hj8RLeQAO9L3s5uESTHbsuSxKcexTZ6mhvDcl3+hvi0r8KUv9JAUx/S5QxFdoS/ai7Bta8oyPGxseJ3E9OM8tq8R1w27nd0Oz</vt:lpwstr>
  </property>
  <property fmtid="{D5CDD505-2E9C-101B-9397-08002B2CF9AE}" pid="71" name="x1ye=71">
    <vt:lpwstr>T61MFCThrYX+svY/SPBesWCu1qAvRjCD45eIic/LmUJmnM4iE+v/maGHCGjjoLdrvaaYwr0fXB8tjRxBUseLjwONudLps0Lvcuqty2yM9Vm57nZfNyNhiAtwfhEfXwEGSl+7LTr34RWaExPdsBfg23KRcrM3iG7hDOVbCI/3/G0Wu933V4gafRUJVqOt0QU6syCxPaTLBNx4yqM5p7vxuJ2VpE4FWqpPzy+5nwVetpSE2EyHsFUXE/F7uv76JNu</vt:lpwstr>
  </property>
  <property fmtid="{D5CDD505-2E9C-101B-9397-08002B2CF9AE}" pid="72" name="x1ye=72">
    <vt:lpwstr>povYy3Sj2tWcmGunOjz+7aOawYHNU0BmKLL763ORuU42rt6DVZAa1FOBMpwnpjOeg9kN738ZndQ+hryyuPAmukufviWiE5X3/mSnSYmkE7/HN2HpPQzSr8RT1ZiKcABTZdieNiMiiLXfOSKorSqXo0mnrslavBw/eBP1L9Rq/ziyUipFD6iXvmnbxwCdazvh1fCQiaRc6AR8XkcFYJTyvAQtXc+gAD5/YET3/dTEngR0k90vGEWOoZe/vmlaa5m</vt:lpwstr>
  </property>
  <property fmtid="{D5CDD505-2E9C-101B-9397-08002B2CF9AE}" pid="73" name="x1ye=73">
    <vt:lpwstr>HSRq2cC4j5kHHQljlHKQDuCUMIn7a/GeQnDVV5fTxb+JCQ21Dre/yZqKxCEI55nElZEDjow0yUaPpzoOlQiphIDvlVPslbo+aqvRVD0k0V5YGTYFYDO54BIB6WLjkTKneRoMoF6SMor6EWeqXMJjd4xyiRXJ5fabELp9GIFdz0wPfG5cmWSkyL2hyJXM7ftSdbXWA3CdlNMmZIsVnep5vWFhSJy5k5C4peSGLZ7SJOogsNbcWhWKatDTRSZAQnI</vt:lpwstr>
  </property>
  <property fmtid="{D5CDD505-2E9C-101B-9397-08002B2CF9AE}" pid="74" name="x1ye=74">
    <vt:lpwstr>mzX9NOK2TzoH3Be9KPhBkDr/VOkGLffC2a8KQv8vtR6nvIgPpxH3VDEz65rZNbrWaV3YJPwLlEJskJBwgMe4nI1XJPvEhvFyHkyXuZJha8+KpdHjptU4u5STfCenjDZ1YJPZ8wUWJqyz8wAY95YEkAAA==</vt:lpwstr>
  </property>
  <property fmtid="{D5CDD505-2E9C-101B-9397-08002B2CF9AE}" pid="75" name="x1ye=8">
    <vt:lpwstr>yuc9HiIJ874lBbRlQiRgqumKCLYueUXR22h6fIfCEhqB34RQeNvmQqCOrRYfKXjOxDltLvTGmhpI5KMQkyBq4ODBhXn26YwKA4ilHYzqQeesYF53wWdvE5Hs/aE/T4T3Y8gvhY0qBh4XoGvmDPPBrGEGNC+cma6VoLI8ufo5a3XMzPWiTU8ff1PMhOPqR07g1y3090gS9pHOfm0LEe+9aH/OL8t7aWa035CIjdUb7099ttoCWV9KSoLmZnGyth3</vt:lpwstr>
  </property>
  <property fmtid="{D5CDD505-2E9C-101B-9397-08002B2CF9AE}" pid="76" name="x1ye=9">
    <vt:lpwstr>gxnA3AVBcMl11SzR4y2LGCjnjMqPZxh8xEMprwaBEThtXJM3fWAHA+ZynNfgffbigJloAs/v+5n86N1I44MQMXVbVzpP0rxjY9A2QXp8DCUlDkDsBuxwDzYBEN/hW+Nrw5UxMSytfEai86uAm8iqNGdS17ZYhpj19LurZvETAv6PX0fnKqd5D8kr10PFs/QqTZxZb7P7dEGbYbbUuQAi1HRBphR00TXhJUH3WYe0MdsCuf7JGcjbRe+WRZLZgsn</vt:lpwstr>
  </property>
</Properties>
</file>