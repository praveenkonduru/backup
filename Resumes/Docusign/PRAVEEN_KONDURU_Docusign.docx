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Style w:val="divdocumentsectionname-mainfirstparagraph"/>
        <w:tblW w:w="12144" w:type="dxa"/>
        <w:tblCellSpacing w:w="0" w:type="dxa"/>
        <w:tblInd w:w="20" w:type="dxa"/>
        <w:tblBorders>
          <w:top w:val="single" w:sz="8" w:space="0" w:color="009BCC"/>
          <w:left w:val="single" w:sz="8" w:space="0" w:color="009BCC"/>
          <w:bottom w:val="single" w:sz="8" w:space="0" w:color="009BCC"/>
          <w:right w:val="single" w:sz="8" w:space="0" w:color="009BCC"/>
        </w:tblBorders>
        <w:shd w:val="clear" w:color="auto" w:fill="009BCC"/>
        <w:tblLayout w:type="fixed"/>
        <w:tblCellMar>
          <w:left w:w="0" w:type="dxa"/>
          <w:right w:w="0" w:type="dxa"/>
        </w:tblCellMar>
        <w:tblLook w:val="05E0" w:firstRow="1" w:lastRow="1" w:firstColumn="1" w:lastColumn="1" w:noHBand="0" w:noVBand="1"/>
      </w:tblPr>
      <w:tblGrid>
        <w:gridCol w:w="40"/>
        <w:gridCol w:w="12104"/>
      </w:tblGrid>
      <w:tr w:rsidR="0053637F" w:rsidRPr="002D6519" w14:paraId="671B7526" w14:textId="77777777" w:rsidTr="001B6E58">
        <w:trPr>
          <w:trHeight w:val="1190"/>
          <w:tblCellSpacing w:w="0" w:type="dxa"/>
        </w:trPr>
        <w:tc>
          <w:tcPr>
            <w:tcW w:w="40" w:type="dxa"/>
            <w:shd w:val="clear" w:color="auto" w:fill="009BCC"/>
            <w:tcMar>
              <w:top w:w="0" w:type="dxa"/>
              <w:left w:w="0" w:type="dxa"/>
              <w:bottom w:w="0" w:type="dxa"/>
              <w:right w:w="0" w:type="dxa"/>
            </w:tcMar>
            <w:hideMark/>
          </w:tcPr>
          <w:p w14:paraId="31238B3A" w14:textId="77777777" w:rsidR="0053637F" w:rsidRPr="002D6519" w:rsidRDefault="0053637F">
            <w:pPr>
              <w:rPr>
                <w:rFonts w:ascii="Arial" w:eastAsia="Saira" w:hAnsi="Arial" w:cs="Arial"/>
                <w:color w:val="020303"/>
                <w:sz w:val="20"/>
                <w:szCs w:val="20"/>
              </w:rPr>
            </w:pPr>
          </w:p>
        </w:tc>
        <w:tc>
          <w:tcPr>
            <w:tcW w:w="12104" w:type="dxa"/>
            <w:shd w:val="clear" w:color="auto" w:fill="009BCC"/>
            <w:tcMar>
              <w:top w:w="840" w:type="dxa"/>
              <w:left w:w="0" w:type="dxa"/>
              <w:bottom w:w="0" w:type="dxa"/>
              <w:right w:w="0" w:type="dxa"/>
            </w:tcMar>
            <w:hideMark/>
          </w:tcPr>
          <w:p w14:paraId="3BA109E9" w14:textId="77777777" w:rsidR="0053637F" w:rsidRPr="00A90454" w:rsidRDefault="00EA6C20" w:rsidP="0091140C">
            <w:pPr>
              <w:pStyle w:val="div"/>
              <w:spacing w:line="800" w:lineRule="exact"/>
              <w:ind w:left="20" w:right="14"/>
              <w:contextualSpacing/>
              <w:jc w:val="center"/>
              <w:rPr>
                <w:rStyle w:val="divdocumentname"/>
                <w:rFonts w:ascii="Arial" w:eastAsia="Saira" w:hAnsi="Arial" w:cs="Arial"/>
                <w:b/>
                <w:bCs/>
                <w:caps/>
                <w:color w:val="FFFFFF"/>
                <w:spacing w:val="10"/>
                <w:sz w:val="72"/>
                <w:szCs w:val="72"/>
                <w:shd w:val="clear" w:color="auto" w:fill="auto"/>
              </w:rPr>
            </w:pPr>
            <w:r w:rsidRPr="00A90454">
              <w:rPr>
                <w:rStyle w:val="span"/>
                <w:rFonts w:ascii="Arial" w:eastAsia="Saira" w:hAnsi="Arial" w:cs="Arial"/>
                <w:b/>
                <w:bCs/>
                <w:caps/>
                <w:color w:val="FFFFFF"/>
                <w:spacing w:val="10"/>
                <w:sz w:val="72"/>
                <w:szCs w:val="72"/>
              </w:rPr>
              <w:t>PRAVEEN</w:t>
            </w:r>
            <w:r w:rsidRPr="00A90454">
              <w:rPr>
                <w:rStyle w:val="divdocumentname"/>
                <w:rFonts w:ascii="Arial" w:eastAsia="Saira" w:hAnsi="Arial" w:cs="Arial"/>
                <w:b/>
                <w:bCs/>
                <w:caps/>
                <w:color w:val="FFFFFF"/>
                <w:spacing w:val="10"/>
                <w:sz w:val="72"/>
                <w:szCs w:val="72"/>
                <w:shd w:val="clear" w:color="auto" w:fill="auto"/>
              </w:rPr>
              <w:t xml:space="preserve"> </w:t>
            </w:r>
            <w:r w:rsidRPr="00A90454">
              <w:rPr>
                <w:rStyle w:val="span"/>
                <w:rFonts w:ascii="Arial" w:eastAsia="Saira" w:hAnsi="Arial" w:cs="Arial"/>
                <w:b/>
                <w:bCs/>
                <w:caps/>
                <w:color w:val="FFFFFF"/>
                <w:spacing w:val="10"/>
                <w:sz w:val="72"/>
                <w:szCs w:val="72"/>
              </w:rPr>
              <w:t>KONDURU</w:t>
            </w:r>
          </w:p>
          <w:p w14:paraId="7D6D59D0" w14:textId="2E9E1228" w:rsidR="00992994" w:rsidRPr="002D6519" w:rsidRDefault="009D0260" w:rsidP="0091140C">
            <w:pPr>
              <w:pStyle w:val="divdocumentdivaddressdiv"/>
              <w:pBdr>
                <w:top w:val="none" w:sz="0" w:space="15" w:color="auto"/>
              </w:pBdr>
              <w:spacing w:after="100"/>
              <w:ind w:right="14"/>
              <w:contextualSpacing/>
              <w:jc w:val="center"/>
              <w:rPr>
                <w:rStyle w:val="divdocumentadnlLnks"/>
                <w:rFonts w:ascii="Arial" w:eastAsia="Saira" w:hAnsi="Arial" w:cs="Arial"/>
                <w:color w:val="0563C1" w:themeColor="hyperlink"/>
                <w:u w:val="single"/>
              </w:rPr>
            </w:pPr>
            <w:r w:rsidRPr="002D6519">
              <w:rPr>
                <w:rStyle w:val="divdocumentsprtr"/>
                <w:rFonts w:ascii="Arial" w:eastAsia="Saira" w:hAnsi="Arial" w:cs="Arial"/>
                <w:color w:val="FFFFFF"/>
                <w:sz w:val="20"/>
                <w:szCs w:val="20"/>
              </w:rPr>
              <w:t xml:space="preserve"> </w:t>
            </w:r>
            <w:r w:rsidRPr="002D6519">
              <w:rPr>
                <w:rStyle w:val="span"/>
                <w:rFonts w:ascii="Arial" w:eastAsia="Saira" w:hAnsi="Arial" w:cs="Arial"/>
                <w:color w:val="FFFFFF"/>
                <w:sz w:val="20"/>
                <w:szCs w:val="20"/>
              </w:rPr>
              <w:t>626-782-3978</w:t>
            </w:r>
            <w:r w:rsidRPr="002D6519">
              <w:rPr>
                <w:rStyle w:val="divdocumentaddress"/>
                <w:rFonts w:ascii="Arial" w:eastAsia="Saira" w:hAnsi="Arial" w:cs="Arial"/>
              </w:rPr>
              <w:t xml:space="preserve"> | </w:t>
            </w:r>
            <w:hyperlink r:id="rId8" w:history="1">
              <w:r w:rsidR="00733216" w:rsidRPr="00733216">
                <w:rPr>
                  <w:rStyle w:val="span"/>
                  <w:rFonts w:ascii="Arial" w:eastAsia="Saira" w:hAnsi="Arial" w:cs="Arial"/>
                  <w:color w:val="FFFFFF"/>
                  <w:sz w:val="20"/>
                  <w:szCs w:val="20"/>
                </w:rPr>
                <w:t>praveenkonduru79@gmail.com</w:t>
              </w:r>
            </w:hyperlink>
            <w:r w:rsidRPr="002D6519">
              <w:rPr>
                <w:rStyle w:val="span"/>
                <w:rFonts w:ascii="Arial" w:eastAsia="Saira" w:hAnsi="Arial" w:cs="Arial"/>
                <w:color w:val="FFFFFF"/>
                <w:sz w:val="20"/>
                <w:szCs w:val="20"/>
              </w:rPr>
              <w:t xml:space="preserve"> |</w:t>
            </w:r>
            <w:r w:rsidRPr="002D6519">
              <w:rPr>
                <w:rStyle w:val="divdocumentsprtr"/>
                <w:rFonts w:ascii="Arial" w:eastAsia="Saira" w:hAnsi="Arial" w:cs="Arial"/>
                <w:noProof/>
                <w:sz w:val="20"/>
                <w:szCs w:val="20"/>
              </w:rPr>
              <w:t xml:space="preserve"> </w:t>
            </w:r>
            <w:hyperlink r:id="rId9" w:history="1">
              <w:r w:rsidRPr="002D6519">
                <w:rPr>
                  <w:rStyle w:val="span"/>
                  <w:rFonts w:ascii="Arial" w:eastAsia="Saira" w:hAnsi="Arial" w:cs="Arial"/>
                  <w:color w:val="FFFFFF"/>
                  <w:sz w:val="20"/>
                  <w:szCs w:val="20"/>
                </w:rPr>
                <w:t>Linked In Profile</w:t>
              </w:r>
            </w:hyperlink>
            <w:r w:rsidRPr="002D6519">
              <w:rPr>
                <w:rStyle w:val="span"/>
                <w:rFonts w:ascii="Arial" w:eastAsia="Saira" w:hAnsi="Arial" w:cs="Arial"/>
                <w:sz w:val="20"/>
                <w:szCs w:val="20"/>
              </w:rPr>
              <w:t> </w:t>
            </w:r>
            <w:r w:rsidRPr="002D6519">
              <w:rPr>
                <w:rStyle w:val="span"/>
                <w:rFonts w:ascii="Arial" w:eastAsia="Saira" w:hAnsi="Arial" w:cs="Arial"/>
                <w:color w:val="FFFFFF"/>
                <w:sz w:val="20"/>
                <w:szCs w:val="20"/>
              </w:rPr>
              <w:t xml:space="preserve">| </w:t>
            </w:r>
            <w:hyperlink r:id="rId10" w:history="1">
              <w:r w:rsidRPr="002D6519">
                <w:rPr>
                  <w:rStyle w:val="span"/>
                  <w:rFonts w:ascii="Arial" w:eastAsia="Saira" w:hAnsi="Arial" w:cs="Arial"/>
                  <w:color w:val="FFFFFF"/>
                  <w:sz w:val="20"/>
                  <w:szCs w:val="20"/>
                </w:rPr>
                <w:t>GitHub</w:t>
              </w:r>
            </w:hyperlink>
            <w:r w:rsidRPr="002D6519">
              <w:rPr>
                <w:rStyle w:val="span"/>
                <w:rFonts w:ascii="Arial" w:eastAsia="Saira" w:hAnsi="Arial" w:cs="Arial"/>
                <w:sz w:val="20"/>
                <w:szCs w:val="20"/>
              </w:rPr>
              <w:t xml:space="preserve"> </w:t>
            </w:r>
            <w:r w:rsidRPr="002D6519">
              <w:rPr>
                <w:rStyle w:val="span"/>
                <w:rFonts w:ascii="Arial" w:eastAsia="Saira" w:hAnsi="Arial" w:cs="Arial"/>
                <w:color w:val="FFFFFF"/>
                <w:sz w:val="20"/>
                <w:szCs w:val="20"/>
              </w:rPr>
              <w:t>|</w:t>
            </w:r>
            <w:r w:rsidRPr="002D6519">
              <w:rPr>
                <w:rStyle w:val="span"/>
                <w:rFonts w:ascii="Arial" w:eastAsia="Saira" w:hAnsi="Arial" w:cs="Arial"/>
                <w:sz w:val="20"/>
                <w:szCs w:val="20"/>
              </w:rPr>
              <w:t xml:space="preserve"> </w:t>
            </w:r>
            <w:hyperlink r:id="rId11" w:history="1">
              <w:r w:rsidRPr="002D6519">
                <w:rPr>
                  <w:rStyle w:val="span"/>
                  <w:rFonts w:ascii="Arial" w:eastAsia="Saira" w:hAnsi="Arial" w:cs="Arial"/>
                  <w:color w:val="FFFFFF"/>
                  <w:sz w:val="20"/>
                  <w:szCs w:val="20"/>
                </w:rPr>
                <w:t>Stack Overflow</w:t>
              </w:r>
            </w:hyperlink>
            <w:r w:rsidRPr="002D6519">
              <w:rPr>
                <w:rStyle w:val="span"/>
                <w:rFonts w:ascii="Arial" w:eastAsia="Saira" w:hAnsi="Arial" w:cs="Arial"/>
                <w:color w:val="FFFFFF"/>
                <w:sz w:val="20"/>
                <w:szCs w:val="20"/>
              </w:rPr>
              <w:t xml:space="preserve"> | </w:t>
            </w:r>
            <w:hyperlink r:id="rId12" w:history="1">
              <w:r w:rsidRPr="002D6519">
                <w:rPr>
                  <w:rStyle w:val="span"/>
                  <w:rFonts w:ascii="Arial" w:eastAsia="Saira" w:hAnsi="Arial" w:cs="Arial"/>
                  <w:color w:val="FFFFFF"/>
                  <w:sz w:val="20"/>
                  <w:szCs w:val="20"/>
                </w:rPr>
                <w:t>Blogs</w:t>
              </w:r>
            </w:hyperlink>
          </w:p>
        </w:tc>
      </w:tr>
    </w:tbl>
    <w:p w14:paraId="21DE6D0A" w14:textId="77777777" w:rsidR="001B6E58" w:rsidRDefault="001B6E58">
      <w:pPr>
        <w:rPr>
          <w:rFonts w:ascii="Arial" w:hAnsi="Arial" w:cs="Arial"/>
          <w:sz w:val="20"/>
          <w:szCs w:val="20"/>
        </w:rPr>
      </w:pPr>
    </w:p>
    <w:p w14:paraId="2CB9F668" w14:textId="29159FC5" w:rsidR="001B6E58" w:rsidRPr="009553FE" w:rsidRDefault="001B6E58" w:rsidP="001B6E58">
      <w:pPr>
        <w:pStyle w:val="divdocumentsectiontitle"/>
        <w:ind w:right="160"/>
        <w:rPr>
          <w:rStyle w:val="divdocumentheading"/>
          <w:rFonts w:eastAsia="Saira"/>
          <w:color w:val="1F3864" w:themeColor="accent5" w:themeShade="80"/>
          <w:u w:val="single"/>
        </w:rPr>
      </w:pPr>
      <w:r>
        <w:t xml:space="preserve">       </w:t>
      </w:r>
      <w:r w:rsidR="00AA05DD">
        <w:t xml:space="preserve">  </w:t>
      </w:r>
      <w:r>
        <w:t xml:space="preserve"> </w:t>
      </w:r>
      <w:r w:rsidRPr="00E73386">
        <w:rPr>
          <w:rStyle w:val="divdocumentheading"/>
          <w:rFonts w:ascii="Arial" w:eastAsia="Saira" w:hAnsi="Arial" w:cs="Arial"/>
          <w:color w:val="1F3864" w:themeColor="accent5" w:themeShade="80"/>
          <w:sz w:val="20"/>
          <w:szCs w:val="20"/>
          <w:u w:val="single"/>
        </w:rPr>
        <w:t>PROFESSIONAL SUMMARY:</w:t>
      </w:r>
    </w:p>
    <w:tbl>
      <w:tblPr>
        <w:tblStyle w:val="divdocumentdivsectiontable"/>
        <w:tblpPr w:leftFromText="180" w:rightFromText="180" w:vertAnchor="text" w:horzAnchor="page" w:tblpX="644" w:tblpY="83"/>
        <w:tblW w:w="0" w:type="auto"/>
        <w:tblCellSpacing w:w="0" w:type="dxa"/>
        <w:tblBorders>
          <w:bottom w:val="single" w:sz="4" w:space="0" w:color="auto"/>
        </w:tblBorders>
        <w:shd w:val="clear" w:color="auto" w:fill="FFFFFF" w:themeFill="background1"/>
        <w:tblLayout w:type="fixed"/>
        <w:tblCellMar>
          <w:left w:w="0" w:type="dxa"/>
          <w:right w:w="0" w:type="dxa"/>
        </w:tblCellMar>
        <w:tblLook w:val="05E0" w:firstRow="1" w:lastRow="1" w:firstColumn="1" w:lastColumn="1" w:noHBand="0" w:noVBand="1"/>
      </w:tblPr>
      <w:tblGrid>
        <w:gridCol w:w="10705"/>
      </w:tblGrid>
      <w:tr w:rsidR="001B6E58" w:rsidRPr="002D6519" w14:paraId="3B6B0DC6" w14:textId="77777777" w:rsidTr="008051D0">
        <w:trPr>
          <w:trHeight w:val="2642"/>
          <w:tblCellSpacing w:w="0" w:type="dxa"/>
        </w:trPr>
        <w:tc>
          <w:tcPr>
            <w:tcW w:w="10705" w:type="dxa"/>
            <w:shd w:val="clear" w:color="auto" w:fill="FFFFFF" w:themeFill="background1"/>
            <w:tcMar>
              <w:top w:w="0" w:type="dxa"/>
              <w:left w:w="0" w:type="dxa"/>
              <w:bottom w:w="0" w:type="dxa"/>
              <w:right w:w="0" w:type="dxa"/>
            </w:tcMar>
            <w:hideMark/>
          </w:tcPr>
          <w:p w14:paraId="2B68BEAC" w14:textId="25B68B0C" w:rsidR="00914E3F" w:rsidRDefault="001B6E58" w:rsidP="008D7AD3">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Experienced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e</w:t>
            </w:r>
            <w:r w:rsidRPr="002D6519">
              <w:rPr>
                <w:rStyle w:val="divsectionbody"/>
                <w:rFonts w:ascii="Arial" w:eastAsia="Saira" w:hAnsi="Arial" w:cs="Arial"/>
                <w:sz w:val="20"/>
                <w:szCs w:val="20"/>
              </w:rPr>
              <w:t xml:space="preserve">ngineer with </w:t>
            </w:r>
            <w:r w:rsidR="006472E5">
              <w:rPr>
                <w:rStyle w:val="divsectionbody"/>
                <w:rFonts w:ascii="Arial" w:eastAsia="Saira" w:hAnsi="Arial" w:cs="Arial"/>
                <w:sz w:val="20"/>
                <w:szCs w:val="20"/>
              </w:rPr>
              <w:t>20</w:t>
            </w:r>
            <w:r w:rsidRPr="002D6519">
              <w:rPr>
                <w:rStyle w:val="divsectionbody"/>
                <w:rFonts w:ascii="Arial" w:eastAsia="Saira" w:hAnsi="Arial" w:cs="Arial"/>
                <w:sz w:val="20"/>
                <w:szCs w:val="20"/>
              </w:rPr>
              <w:t xml:space="preserve"> years of experience in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d</w:t>
            </w:r>
            <w:r w:rsidRPr="002D6519">
              <w:rPr>
                <w:rStyle w:val="divsectionbody"/>
                <w:rFonts w:ascii="Arial" w:eastAsia="Saira" w:hAnsi="Arial" w:cs="Arial"/>
                <w:sz w:val="20"/>
                <w:szCs w:val="20"/>
              </w:rPr>
              <w:t>evelopment.</w:t>
            </w:r>
          </w:p>
          <w:p w14:paraId="115917D2" w14:textId="77777777" w:rsidR="00025880" w:rsidRDefault="00025880" w:rsidP="00025880">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Pr="002D6519">
              <w:rPr>
                <w:rStyle w:val="divsectionbody"/>
                <w:rFonts w:ascii="Arial" w:eastAsia="Saira" w:hAnsi="Arial" w:cs="Arial"/>
                <w:sz w:val="20"/>
                <w:szCs w:val="20"/>
              </w:rPr>
              <w:t xml:space="preserve"> in </w:t>
            </w:r>
            <w:r>
              <w:rPr>
                <w:rStyle w:val="divsectionbody"/>
                <w:rFonts w:ascii="Arial" w:eastAsia="Saira" w:hAnsi="Arial" w:cs="Arial"/>
                <w:sz w:val="20"/>
                <w:szCs w:val="20"/>
              </w:rPr>
              <w:t>m</w:t>
            </w:r>
            <w:r w:rsidRPr="002D6519">
              <w:rPr>
                <w:rStyle w:val="divsectionbody"/>
                <w:rFonts w:ascii="Arial" w:eastAsia="Saira" w:hAnsi="Arial" w:cs="Arial"/>
                <w:sz w:val="20"/>
                <w:szCs w:val="20"/>
              </w:rPr>
              <w:t xml:space="preserve">icroservices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evelopment,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ystem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istributed systems, </w:t>
            </w:r>
            <w:r>
              <w:rPr>
                <w:rStyle w:val="divsectionbody"/>
                <w:rFonts w:ascii="Arial" w:eastAsia="Saira" w:hAnsi="Arial" w:cs="Arial"/>
                <w:sz w:val="20"/>
                <w:szCs w:val="20"/>
              </w:rPr>
              <w:t>scalable a</w:t>
            </w:r>
            <w:r w:rsidRPr="002D6519">
              <w:rPr>
                <w:rStyle w:val="divsectionbody"/>
                <w:rFonts w:ascii="Arial" w:eastAsia="Saira" w:hAnsi="Arial" w:cs="Arial"/>
                <w:sz w:val="20"/>
                <w:szCs w:val="20"/>
              </w:rPr>
              <w:t>rchitecture</w:t>
            </w:r>
            <w:r>
              <w:rPr>
                <w:rStyle w:val="divsectionbody"/>
                <w:rFonts w:ascii="Arial" w:eastAsia="Saira" w:hAnsi="Arial" w:cs="Arial"/>
                <w:sz w:val="20"/>
                <w:szCs w:val="20"/>
              </w:rPr>
              <w:t>s.</w:t>
            </w:r>
          </w:p>
          <w:p w14:paraId="21F3989A" w14:textId="77777777" w:rsidR="00025880" w:rsidRPr="00D84D5A" w:rsidRDefault="00025880" w:rsidP="00025880">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 in Asynchronous processing, Message Brokers (Rabbit MQ), service to service communications.</w:t>
            </w:r>
          </w:p>
          <w:p w14:paraId="19320019" w14:textId="77777777" w:rsidR="00025880" w:rsidRPr="002D6519" w:rsidRDefault="00025880" w:rsidP="00025880">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Expert in </w:t>
            </w:r>
            <w:r>
              <w:rPr>
                <w:rStyle w:val="divsectionbody"/>
                <w:rFonts w:ascii="Arial" w:eastAsia="Saira" w:hAnsi="Arial" w:cs="Arial"/>
                <w:sz w:val="20"/>
                <w:szCs w:val="20"/>
              </w:rPr>
              <w:t>o</w:t>
            </w:r>
            <w:r w:rsidRPr="002D6519">
              <w:rPr>
                <w:rStyle w:val="divsectionbody"/>
                <w:rFonts w:ascii="Arial" w:eastAsia="Saira" w:hAnsi="Arial" w:cs="Arial"/>
                <w:sz w:val="20"/>
                <w:szCs w:val="20"/>
              </w:rPr>
              <w:t xml:space="preserve">bject-oriented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p</w:t>
            </w:r>
            <w:r w:rsidRPr="002D6519">
              <w:rPr>
                <w:rStyle w:val="divsectionbody"/>
                <w:rFonts w:ascii="Arial" w:eastAsia="Saira" w:hAnsi="Arial" w:cs="Arial"/>
                <w:sz w:val="20"/>
                <w:szCs w:val="20"/>
              </w:rPr>
              <w:t xml:space="preserve">atterns,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e</w:t>
            </w:r>
            <w:r w:rsidRPr="002D6519">
              <w:rPr>
                <w:rStyle w:val="divsectionbody"/>
                <w:rFonts w:ascii="Arial" w:eastAsia="Saira" w:hAnsi="Arial" w:cs="Arial"/>
                <w:sz w:val="20"/>
                <w:szCs w:val="20"/>
              </w:rPr>
              <w:t xml:space="preserve">ngineering </w:t>
            </w:r>
            <w:r>
              <w:rPr>
                <w:rStyle w:val="divsectionbody"/>
                <w:rFonts w:ascii="Arial" w:eastAsia="Saira" w:hAnsi="Arial" w:cs="Arial"/>
                <w:sz w:val="20"/>
                <w:szCs w:val="20"/>
              </w:rPr>
              <w:t>p</w:t>
            </w:r>
            <w:r w:rsidRPr="002D6519">
              <w:rPr>
                <w:rStyle w:val="divsectionbody"/>
                <w:rFonts w:ascii="Arial" w:eastAsia="Saira" w:hAnsi="Arial" w:cs="Arial"/>
                <w:sz w:val="20"/>
                <w:szCs w:val="20"/>
              </w:rPr>
              <w:t>rinciples</w:t>
            </w:r>
            <w:r>
              <w:rPr>
                <w:rStyle w:val="divsectionbody"/>
                <w:rFonts w:ascii="Arial" w:eastAsia="Saira" w:hAnsi="Arial" w:cs="Arial"/>
                <w:sz w:val="20"/>
                <w:szCs w:val="20"/>
              </w:rPr>
              <w:t>, programming languages.</w:t>
            </w:r>
          </w:p>
          <w:p w14:paraId="390BB630" w14:textId="50C9803B" w:rsidR="00025880" w:rsidRPr="00025880" w:rsidRDefault="00025880" w:rsidP="00025880">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Pr="002D6519">
              <w:rPr>
                <w:rStyle w:val="divsectionbody"/>
                <w:rFonts w:ascii="Arial" w:eastAsia="Saira" w:hAnsi="Arial" w:cs="Arial"/>
                <w:sz w:val="20"/>
                <w:szCs w:val="20"/>
              </w:rPr>
              <w:t xml:space="preserve"> in </w:t>
            </w:r>
            <w:r>
              <w:rPr>
                <w:rStyle w:val="divsectionbody"/>
                <w:rFonts w:ascii="Arial" w:eastAsia="Saira" w:hAnsi="Arial" w:cs="Arial"/>
                <w:sz w:val="20"/>
                <w:szCs w:val="20"/>
              </w:rPr>
              <w:t>SPA</w:t>
            </w:r>
            <w:r w:rsidRPr="002D6519">
              <w:rPr>
                <w:rStyle w:val="divsectionbody"/>
                <w:rFonts w:ascii="Arial" w:eastAsia="Saira" w:hAnsi="Arial" w:cs="Arial"/>
                <w:sz w:val="20"/>
                <w:szCs w:val="20"/>
              </w:rPr>
              <w:t xml:space="preserve"> </w:t>
            </w:r>
            <w:r>
              <w:rPr>
                <w:rStyle w:val="divsectionbody"/>
                <w:rFonts w:ascii="Arial" w:eastAsia="Saira" w:hAnsi="Arial" w:cs="Arial"/>
                <w:sz w:val="20"/>
                <w:szCs w:val="20"/>
              </w:rPr>
              <w:t>d</w:t>
            </w:r>
            <w:r w:rsidRPr="002D6519">
              <w:rPr>
                <w:rStyle w:val="divsectionbody"/>
                <w:rFonts w:ascii="Arial" w:eastAsia="Saira" w:hAnsi="Arial" w:cs="Arial"/>
                <w:sz w:val="20"/>
                <w:szCs w:val="20"/>
              </w:rPr>
              <w:t>evelopment</w:t>
            </w:r>
            <w:r>
              <w:rPr>
                <w:rStyle w:val="divsectionbody"/>
                <w:rFonts w:ascii="Arial" w:eastAsia="Saira" w:hAnsi="Arial" w:cs="Arial"/>
                <w:sz w:val="20"/>
                <w:szCs w:val="20"/>
              </w:rPr>
              <w:t xml:space="preserve">, micro front ends. Strong experience </w:t>
            </w:r>
            <w:r w:rsidRPr="002D6519">
              <w:rPr>
                <w:rStyle w:val="divsectionbody"/>
                <w:rFonts w:ascii="Arial" w:eastAsia="Saira" w:hAnsi="Arial" w:cs="Arial"/>
                <w:sz w:val="20"/>
                <w:szCs w:val="20"/>
              </w:rPr>
              <w:t xml:space="preserve">using </w:t>
            </w:r>
            <w:r>
              <w:rPr>
                <w:rStyle w:val="divsectionbody"/>
                <w:rFonts w:ascii="Arial" w:eastAsia="Saira" w:hAnsi="Arial" w:cs="Arial"/>
                <w:sz w:val="20"/>
                <w:szCs w:val="20"/>
              </w:rPr>
              <w:t>a</w:t>
            </w:r>
            <w:r w:rsidRPr="002D6519">
              <w:rPr>
                <w:rStyle w:val="divsectionbody"/>
                <w:rFonts w:ascii="Arial" w:eastAsia="Saira" w:hAnsi="Arial" w:cs="Arial"/>
                <w:sz w:val="20"/>
                <w:szCs w:val="20"/>
              </w:rPr>
              <w:t xml:space="preserve">ngular </w:t>
            </w:r>
            <w:r>
              <w:rPr>
                <w:rStyle w:val="divsectionbody"/>
                <w:rFonts w:ascii="Arial" w:eastAsia="Saira" w:hAnsi="Arial" w:cs="Arial"/>
                <w:sz w:val="20"/>
                <w:szCs w:val="20"/>
              </w:rPr>
              <w:t>js</w:t>
            </w:r>
            <w:r w:rsidRPr="002D6519">
              <w:rPr>
                <w:rStyle w:val="divsectionbody"/>
                <w:rFonts w:ascii="Arial" w:eastAsia="Saira" w:hAnsi="Arial" w:cs="Arial"/>
                <w:sz w:val="20"/>
                <w:szCs w:val="20"/>
              </w:rPr>
              <w:t xml:space="preserve">, </w:t>
            </w:r>
            <w:r>
              <w:rPr>
                <w:rStyle w:val="divsectionbody"/>
                <w:rFonts w:ascii="Arial" w:eastAsia="Saira" w:hAnsi="Arial" w:cs="Arial"/>
                <w:sz w:val="20"/>
                <w:szCs w:val="20"/>
              </w:rPr>
              <w:t>r</w:t>
            </w:r>
            <w:r w:rsidRPr="002D6519">
              <w:rPr>
                <w:rStyle w:val="divsectionbody"/>
                <w:rFonts w:ascii="Arial" w:eastAsia="Saira" w:hAnsi="Arial" w:cs="Arial"/>
                <w:sz w:val="20"/>
                <w:szCs w:val="20"/>
              </w:rPr>
              <w:t xml:space="preserve">eact </w:t>
            </w:r>
            <w:r>
              <w:rPr>
                <w:rStyle w:val="divsectionbody"/>
                <w:rFonts w:ascii="Arial" w:eastAsia="Saira" w:hAnsi="Arial" w:cs="Arial"/>
                <w:sz w:val="20"/>
                <w:szCs w:val="20"/>
              </w:rPr>
              <w:t>js</w:t>
            </w:r>
            <w:r w:rsidRPr="002D6519">
              <w:rPr>
                <w:rStyle w:val="divsectionbody"/>
                <w:rFonts w:ascii="Arial" w:eastAsia="Saira" w:hAnsi="Arial" w:cs="Arial"/>
                <w:sz w:val="20"/>
                <w:szCs w:val="20"/>
              </w:rPr>
              <w:t xml:space="preserve">, and </w:t>
            </w:r>
            <w:r>
              <w:rPr>
                <w:rStyle w:val="divsectionbody"/>
                <w:rFonts w:ascii="Arial" w:eastAsia="Saira" w:hAnsi="Arial" w:cs="Arial"/>
                <w:sz w:val="20"/>
                <w:szCs w:val="20"/>
              </w:rPr>
              <w:t>r</w:t>
            </w:r>
            <w:r w:rsidRPr="002D6519">
              <w:rPr>
                <w:rStyle w:val="divsectionbody"/>
                <w:rFonts w:ascii="Arial" w:eastAsia="Saira" w:hAnsi="Arial" w:cs="Arial"/>
                <w:sz w:val="20"/>
                <w:szCs w:val="20"/>
              </w:rPr>
              <w:t xml:space="preserve">edux, leveraging </w:t>
            </w:r>
            <w:r>
              <w:rPr>
                <w:rStyle w:val="divsectionbody"/>
                <w:rFonts w:ascii="Arial" w:eastAsia="Saira" w:hAnsi="Arial" w:cs="Arial"/>
                <w:sz w:val="20"/>
                <w:szCs w:val="20"/>
              </w:rPr>
              <w:t>n</w:t>
            </w:r>
            <w:r w:rsidRPr="002D6519">
              <w:rPr>
                <w:rStyle w:val="divsectionbody"/>
                <w:rFonts w:ascii="Arial" w:eastAsia="Saira" w:hAnsi="Arial" w:cs="Arial"/>
                <w:sz w:val="20"/>
                <w:szCs w:val="20"/>
              </w:rPr>
              <w:t xml:space="preserve">ode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tack, </w:t>
            </w:r>
            <w:r>
              <w:rPr>
                <w:rStyle w:val="divsectionbody"/>
                <w:rFonts w:ascii="Arial" w:eastAsia="Saira" w:hAnsi="Arial" w:cs="Arial"/>
                <w:sz w:val="20"/>
                <w:szCs w:val="20"/>
              </w:rPr>
              <w:t>k</w:t>
            </w:r>
            <w:r w:rsidRPr="002D6519">
              <w:rPr>
                <w:rStyle w:val="divsectionbody"/>
                <w:rFonts w:ascii="Arial" w:eastAsia="Saira" w:hAnsi="Arial" w:cs="Arial"/>
                <w:sz w:val="20"/>
                <w:szCs w:val="20"/>
              </w:rPr>
              <w:t xml:space="preserve">arma, </w:t>
            </w:r>
            <w:r>
              <w:rPr>
                <w:rStyle w:val="divsectionbody"/>
                <w:rFonts w:ascii="Arial" w:eastAsia="Saira" w:hAnsi="Arial" w:cs="Arial"/>
                <w:sz w:val="20"/>
                <w:szCs w:val="20"/>
              </w:rPr>
              <w:t xml:space="preserve">jest, </w:t>
            </w:r>
            <w:r w:rsidRPr="002D6519">
              <w:rPr>
                <w:rStyle w:val="divsectionbody"/>
                <w:rFonts w:ascii="Arial" w:eastAsia="Saira" w:hAnsi="Arial" w:cs="Arial"/>
                <w:sz w:val="20"/>
                <w:szCs w:val="20"/>
              </w:rPr>
              <w:t>micro front</w:t>
            </w:r>
            <w:r>
              <w:rPr>
                <w:rStyle w:val="divsectionbody"/>
                <w:rFonts w:ascii="Arial" w:eastAsia="Saira" w:hAnsi="Arial" w:cs="Arial"/>
                <w:sz w:val="20"/>
                <w:szCs w:val="20"/>
              </w:rPr>
              <w:t xml:space="preserve"> ends</w:t>
            </w:r>
            <w:r w:rsidRPr="002D6519">
              <w:rPr>
                <w:rStyle w:val="divsectionbody"/>
                <w:rFonts w:ascii="Arial" w:eastAsia="Saira" w:hAnsi="Arial" w:cs="Arial"/>
                <w:sz w:val="20"/>
                <w:szCs w:val="20"/>
              </w:rPr>
              <w:t xml:space="preserve"> and Jasmine.</w:t>
            </w:r>
          </w:p>
          <w:p w14:paraId="652A0388" w14:textId="21D53B48" w:rsidR="00B854AB" w:rsidRDefault="00B854AB" w:rsidP="00AA05DD">
            <w:pPr>
              <w:pStyle w:val="p"/>
              <w:numPr>
                <w:ilvl w:val="0"/>
                <w:numId w:val="9"/>
              </w:numPr>
              <w:spacing w:line="280" w:lineRule="atLeast"/>
              <w:rPr>
                <w:rStyle w:val="divsectionbody"/>
                <w:rFonts w:ascii="Arial" w:eastAsia="Saira" w:hAnsi="Arial" w:cs="Arial"/>
                <w:sz w:val="20"/>
                <w:szCs w:val="20"/>
              </w:rPr>
            </w:pPr>
            <w:r w:rsidRPr="00B854AB">
              <w:rPr>
                <w:rStyle w:val="divsectionbody"/>
                <w:rFonts w:ascii="Arial" w:eastAsia="Saira" w:hAnsi="Arial" w:cs="Arial"/>
                <w:sz w:val="20"/>
                <w:szCs w:val="20"/>
              </w:rPr>
              <w:t xml:space="preserve">Experienced in leading technical teams, </w:t>
            </w:r>
            <w:r w:rsidR="00C028EE" w:rsidRPr="00B854AB">
              <w:rPr>
                <w:rStyle w:val="divsectionbody"/>
                <w:rFonts w:ascii="Arial" w:eastAsia="Saira" w:hAnsi="Arial" w:cs="Arial"/>
                <w:sz w:val="20"/>
                <w:szCs w:val="20"/>
              </w:rPr>
              <w:t>coaching,</w:t>
            </w:r>
            <w:r w:rsidRPr="00B854AB">
              <w:rPr>
                <w:rStyle w:val="divsectionbody"/>
                <w:rFonts w:ascii="Arial" w:eastAsia="Saira" w:hAnsi="Arial" w:cs="Arial"/>
                <w:sz w:val="20"/>
                <w:szCs w:val="20"/>
              </w:rPr>
              <w:t xml:space="preserve"> and mentoring junior engineers, and fostering a culture of technical excellence</w:t>
            </w:r>
            <w:r>
              <w:rPr>
                <w:rStyle w:val="divsectionbody"/>
                <w:rFonts w:ascii="Arial" w:eastAsia="Saira" w:hAnsi="Arial" w:cs="Arial"/>
                <w:sz w:val="20"/>
                <w:szCs w:val="20"/>
              </w:rPr>
              <w:t>.</w:t>
            </w:r>
          </w:p>
          <w:p w14:paraId="7C3E2375" w14:textId="2E8D45CC" w:rsidR="001B6E58" w:rsidRDefault="001B6E58" w:rsidP="00AA05DD">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Excellent reputation for resolving problems, improving customer satisfaction, and driving overall operational improvements with speed and accuracy.</w:t>
            </w:r>
          </w:p>
          <w:p w14:paraId="7CBB7514" w14:textId="78ABDA72" w:rsidR="00326515" w:rsidRDefault="00326515" w:rsidP="00AA05DD">
            <w:pPr>
              <w:pStyle w:val="p"/>
              <w:numPr>
                <w:ilvl w:val="0"/>
                <w:numId w:val="9"/>
              </w:numPr>
              <w:spacing w:line="280" w:lineRule="atLeast"/>
              <w:rPr>
                <w:rStyle w:val="divsectionbody"/>
                <w:rFonts w:ascii="Arial" w:eastAsia="Saira" w:hAnsi="Arial" w:cs="Arial"/>
                <w:sz w:val="20"/>
                <w:szCs w:val="20"/>
              </w:rPr>
            </w:pPr>
            <w:r w:rsidRPr="00326515">
              <w:rPr>
                <w:rStyle w:val="divsectionbody"/>
                <w:rFonts w:ascii="Arial" w:eastAsia="Saira" w:hAnsi="Arial" w:cs="Arial"/>
                <w:sz w:val="20"/>
                <w:szCs w:val="20"/>
              </w:rPr>
              <w:t>Created innovative solutions to complex technical challenges, anticipating future needs and trends</w:t>
            </w:r>
            <w:r>
              <w:rPr>
                <w:rStyle w:val="divsectionbody"/>
                <w:rFonts w:ascii="Arial" w:eastAsia="Saira" w:hAnsi="Arial" w:cs="Arial"/>
                <w:sz w:val="20"/>
                <w:szCs w:val="20"/>
              </w:rPr>
              <w:t>.</w:t>
            </w:r>
          </w:p>
          <w:p w14:paraId="5E2557A8" w14:textId="77777777" w:rsidR="001B6E58" w:rsidRPr="002D6519" w:rsidRDefault="001B6E58" w:rsidP="00AA05DD">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Strong experience in providing Middle ware solutions and integrations using Rabbit MQ and N</w:t>
            </w:r>
            <w:r>
              <w:rPr>
                <w:rStyle w:val="divsectionbody"/>
                <w:rFonts w:ascii="Arial" w:eastAsia="Saira" w:hAnsi="Arial" w:cs="Arial"/>
                <w:sz w:val="20"/>
                <w:szCs w:val="20"/>
              </w:rPr>
              <w:t>-</w:t>
            </w:r>
            <w:r w:rsidRPr="002D6519">
              <w:rPr>
                <w:rStyle w:val="divsectionbody"/>
                <w:rFonts w:ascii="Arial" w:eastAsia="Saira" w:hAnsi="Arial" w:cs="Arial"/>
                <w:sz w:val="20"/>
                <w:szCs w:val="20"/>
              </w:rPr>
              <w:t>Service Bus</w:t>
            </w:r>
            <w:r>
              <w:rPr>
                <w:rStyle w:val="divsectionbody"/>
                <w:rFonts w:ascii="Arial" w:eastAsia="Saira" w:hAnsi="Arial" w:cs="Arial"/>
                <w:sz w:val="20"/>
                <w:szCs w:val="20"/>
              </w:rPr>
              <w:t xml:space="preserve"> (Enterprise Messaging Bus).</w:t>
            </w:r>
          </w:p>
          <w:p w14:paraId="03A5372F" w14:textId="5715B428" w:rsidR="001B6E58" w:rsidRPr="002D6519" w:rsidRDefault="00D51C16" w:rsidP="00AA05DD">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in developing complex systems which involves several integrations with vendors, partners, internal, external.</w:t>
            </w:r>
          </w:p>
          <w:p w14:paraId="39551345" w14:textId="6A972CB8" w:rsidR="00D67F6D" w:rsidRPr="00225427" w:rsidRDefault="00D51C16" w:rsidP="00225427">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with Dev-Ops</w:t>
            </w:r>
            <w:r w:rsidR="001B6E58">
              <w:rPr>
                <w:rStyle w:val="divsectionbody"/>
                <w:rFonts w:ascii="Arial" w:eastAsia="Saira" w:hAnsi="Arial" w:cs="Arial"/>
                <w:sz w:val="20"/>
                <w:szCs w:val="20"/>
              </w:rPr>
              <w:t>, cloud</w:t>
            </w:r>
            <w:r w:rsidR="001B6E58" w:rsidRPr="002D6519">
              <w:rPr>
                <w:rStyle w:val="divsectionbody"/>
                <w:rFonts w:ascii="Arial" w:eastAsia="Saira" w:hAnsi="Arial" w:cs="Arial"/>
                <w:sz w:val="20"/>
                <w:szCs w:val="20"/>
              </w:rPr>
              <w:t xml:space="preserve"> </w:t>
            </w:r>
            <w:r w:rsidR="001B6E58">
              <w:rPr>
                <w:rStyle w:val="divsectionbody"/>
                <w:rFonts w:ascii="Arial" w:eastAsia="Saira" w:hAnsi="Arial" w:cs="Arial"/>
                <w:sz w:val="20"/>
                <w:szCs w:val="20"/>
              </w:rPr>
              <w:t>p</w:t>
            </w:r>
            <w:r w:rsidR="001B6E58" w:rsidRPr="002D6519">
              <w:rPr>
                <w:rStyle w:val="divsectionbody"/>
                <w:rFonts w:ascii="Arial" w:eastAsia="Saira" w:hAnsi="Arial" w:cs="Arial"/>
                <w:sz w:val="20"/>
                <w:szCs w:val="20"/>
              </w:rPr>
              <w:t>ractices, setting up CI, CD pipelines, quality gate</w:t>
            </w:r>
            <w:r w:rsidR="008171F8">
              <w:rPr>
                <w:rStyle w:val="divsectionbody"/>
                <w:rFonts w:ascii="Arial" w:eastAsia="Saira" w:hAnsi="Arial" w:cs="Arial"/>
                <w:sz w:val="20"/>
                <w:szCs w:val="20"/>
              </w:rPr>
              <w:t>s</w:t>
            </w:r>
            <w:r w:rsidR="001B6E58" w:rsidRPr="002D6519">
              <w:rPr>
                <w:rStyle w:val="divsectionbody"/>
                <w:rFonts w:ascii="Arial" w:eastAsia="Saira" w:hAnsi="Arial" w:cs="Arial"/>
                <w:sz w:val="20"/>
                <w:szCs w:val="20"/>
              </w:rPr>
              <w:t>,</w:t>
            </w:r>
            <w:r w:rsidR="008171F8">
              <w:rPr>
                <w:rStyle w:val="divsectionbody"/>
                <w:rFonts w:ascii="Arial" w:eastAsia="Saira" w:hAnsi="Arial" w:cs="Arial"/>
                <w:sz w:val="20"/>
                <w:szCs w:val="20"/>
              </w:rPr>
              <w:t xml:space="preserve"> containerization,</w:t>
            </w:r>
            <w:r w:rsidR="001B6E58">
              <w:rPr>
                <w:rStyle w:val="divsectionbody"/>
                <w:rFonts w:ascii="Arial" w:eastAsia="Saira" w:hAnsi="Arial" w:cs="Arial"/>
                <w:sz w:val="20"/>
                <w:szCs w:val="20"/>
              </w:rPr>
              <w:t xml:space="preserve"> cloud practices,</w:t>
            </w:r>
            <w:r w:rsidR="001B6E58" w:rsidRPr="002D6519">
              <w:rPr>
                <w:rStyle w:val="divsectionbody"/>
                <w:rFonts w:ascii="Arial" w:eastAsia="Saira" w:hAnsi="Arial" w:cs="Arial"/>
                <w:sz w:val="20"/>
                <w:szCs w:val="20"/>
              </w:rPr>
              <w:t xml:space="preserve"> automation.</w:t>
            </w:r>
          </w:p>
          <w:p w14:paraId="465EBC4F" w14:textId="77777777" w:rsidR="001B6E58" w:rsidRPr="002D6519" w:rsidRDefault="001B6E58" w:rsidP="00AA05DD">
            <w:pPr>
              <w:pStyle w:val="p"/>
              <w:spacing w:line="280" w:lineRule="atLeast"/>
              <w:ind w:left="720"/>
              <w:rPr>
                <w:rStyle w:val="divsectionbody"/>
                <w:rFonts w:ascii="Arial" w:eastAsia="Saira" w:hAnsi="Arial" w:cs="Arial"/>
                <w:sz w:val="20"/>
                <w:szCs w:val="20"/>
              </w:rPr>
            </w:pPr>
          </w:p>
        </w:tc>
      </w:tr>
    </w:tbl>
    <w:p w14:paraId="236A24EC" w14:textId="7303AAC8" w:rsidR="00CA2E1D" w:rsidRPr="00D17E62" w:rsidRDefault="00CA2E1D" w:rsidP="00CA2E1D">
      <w:pPr>
        <w:contextualSpacing/>
        <w:rPr>
          <w:rStyle w:val="divdocumentheading"/>
          <w:rFonts w:eastAsia="Saira"/>
          <w:caps/>
          <w:color w:val="1F3864" w:themeColor="accent5" w:themeShade="80"/>
          <w:spacing w:val="2"/>
        </w:rPr>
        <w:sectPr w:rsidR="00CA2E1D" w:rsidRPr="00D17E62">
          <w:headerReference w:type="default" r:id="rId13"/>
          <w:footerReference w:type="default" r:id="rId14"/>
          <w:pgSz w:w="12240" w:h="15840"/>
          <w:pgMar w:top="0" w:right="600" w:bottom="400" w:left="0" w:header="0" w:footer="0" w:gutter="0"/>
          <w:cols w:space="720"/>
        </w:sectPr>
      </w:pPr>
    </w:p>
    <w:p w14:paraId="2B7D4477" w14:textId="363DFC09" w:rsidR="00CA2E1D" w:rsidRPr="00D17E62" w:rsidRDefault="00CA2E1D" w:rsidP="00CA2E1D">
      <w:pPr>
        <w:pStyle w:val="divdocumentsectiontitle"/>
        <w:ind w:right="160"/>
        <w:rPr>
          <w:rStyle w:val="divdocumentheading"/>
          <w:rFonts w:ascii="Arial" w:eastAsia="Saira" w:hAnsi="Arial" w:cs="Arial"/>
          <w:color w:val="1F3864" w:themeColor="accent5" w:themeShade="80"/>
          <w:sz w:val="20"/>
          <w:szCs w:val="20"/>
          <w:u w:val="single"/>
        </w:rPr>
      </w:pPr>
      <w:r w:rsidRPr="00E73386">
        <w:rPr>
          <w:rStyle w:val="divdocumentheading"/>
          <w:rFonts w:ascii="Arial" w:eastAsia="Saira" w:hAnsi="Arial" w:cs="Arial"/>
          <w:color w:val="1F3864" w:themeColor="accent5" w:themeShade="80"/>
          <w:sz w:val="20"/>
          <w:szCs w:val="20"/>
          <w:u w:val="single"/>
        </w:rPr>
        <w:t>SKILLS:</w:t>
      </w:r>
    </w:p>
    <w:tbl>
      <w:tblPr>
        <w:tblStyle w:val="divdocumentdivsectiontable"/>
        <w:tblW w:w="11653" w:type="dxa"/>
        <w:tblCellSpacing w:w="0" w:type="dxa"/>
        <w:shd w:val="clear" w:color="auto" w:fill="FFFFFF"/>
        <w:tblLayout w:type="fixed"/>
        <w:tblCellMar>
          <w:left w:w="0" w:type="dxa"/>
          <w:right w:w="0" w:type="dxa"/>
        </w:tblCellMar>
        <w:tblLook w:val="05E0" w:firstRow="1" w:lastRow="1" w:firstColumn="1" w:lastColumn="1" w:noHBand="0" w:noVBand="1"/>
      </w:tblPr>
      <w:tblGrid>
        <w:gridCol w:w="11653"/>
      </w:tblGrid>
      <w:tr w:rsidR="00CA2E1D" w:rsidRPr="002D6519" w14:paraId="00790EAC" w14:textId="77777777" w:rsidTr="0043125D">
        <w:trPr>
          <w:trHeight w:val="1170"/>
          <w:tblCellSpacing w:w="0" w:type="dxa"/>
        </w:trPr>
        <w:tc>
          <w:tcPr>
            <w:tcW w:w="11653" w:type="dxa"/>
            <w:tcMar>
              <w:top w:w="0" w:type="dxa"/>
              <w:left w:w="0" w:type="dxa"/>
              <w:bottom w:w="0" w:type="dxa"/>
              <w:right w:w="0" w:type="dxa"/>
            </w:tcMar>
            <w:hideMark/>
          </w:tcPr>
          <w:tbl>
            <w:tblPr>
              <w:tblStyle w:val="divdocumenttable"/>
              <w:tblW w:w="10868" w:type="dxa"/>
              <w:tblBorders>
                <w:bottom w:val="single" w:sz="4" w:space="0" w:color="auto"/>
              </w:tblBorders>
              <w:tblLayout w:type="fixed"/>
              <w:tblCellMar>
                <w:left w:w="0" w:type="dxa"/>
                <w:right w:w="0" w:type="dxa"/>
              </w:tblCellMar>
              <w:tblLook w:val="05E0" w:firstRow="1" w:lastRow="1" w:firstColumn="1" w:lastColumn="1" w:noHBand="0" w:noVBand="1"/>
            </w:tblPr>
            <w:tblGrid>
              <w:gridCol w:w="5910"/>
              <w:gridCol w:w="4958"/>
            </w:tblGrid>
            <w:tr w:rsidR="00CA2E1D" w:rsidRPr="002D6519" w14:paraId="5FDADE34" w14:textId="77777777" w:rsidTr="00225427">
              <w:trPr>
                <w:trHeight w:val="103"/>
              </w:trPr>
              <w:tc>
                <w:tcPr>
                  <w:tcW w:w="5910" w:type="dxa"/>
                  <w:tcMar>
                    <w:top w:w="5" w:type="dxa"/>
                    <w:left w:w="5" w:type="dxa"/>
                    <w:bottom w:w="5" w:type="dxa"/>
                    <w:right w:w="5" w:type="dxa"/>
                  </w:tcMar>
                  <w:hideMark/>
                </w:tcPr>
                <w:p w14:paraId="3FD15E76" w14:textId="02FF424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Software Engineering</w:t>
                  </w:r>
                  <w:r>
                    <w:rPr>
                      <w:rStyle w:val="divsectionbody"/>
                      <w:rFonts w:ascii="Arial" w:eastAsia="Saira" w:hAnsi="Arial" w:cs="Arial"/>
                      <w:sz w:val="20"/>
                      <w:szCs w:val="20"/>
                    </w:rPr>
                    <w:t>, Software Architecture</w:t>
                  </w:r>
                  <w:r w:rsidR="00D51C16">
                    <w:rPr>
                      <w:rStyle w:val="divsectionbody"/>
                      <w:rFonts w:ascii="Arial" w:eastAsia="Saira" w:hAnsi="Arial" w:cs="Arial"/>
                      <w:sz w:val="20"/>
                      <w:szCs w:val="20"/>
                    </w:rPr>
                    <w:t>, Design Pattern</w:t>
                  </w:r>
                </w:p>
                <w:p w14:paraId="5E21A9E9" w14:textId="4EE3E5C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AngularJS, ReactJS, Redux, Grunt, Web Pack</w:t>
                  </w:r>
                  <w:r>
                    <w:rPr>
                      <w:rStyle w:val="divsectionbody"/>
                      <w:rFonts w:ascii="Arial" w:eastAsia="Saira" w:hAnsi="Arial" w:cs="Arial"/>
                      <w:sz w:val="20"/>
                      <w:szCs w:val="20"/>
                    </w:rPr>
                    <w:t>, Python, React Native.</w:t>
                  </w:r>
                </w:p>
                <w:p w14:paraId="4C802FB4" w14:textId="682B1F6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.Net </w:t>
                  </w:r>
                  <w:r w:rsidR="00FF4CD2">
                    <w:rPr>
                      <w:rStyle w:val="divsectionbody"/>
                      <w:rFonts w:ascii="Arial" w:eastAsia="Saira" w:hAnsi="Arial" w:cs="Arial"/>
                      <w:sz w:val="20"/>
                      <w:szCs w:val="20"/>
                    </w:rPr>
                    <w:t>Core,</w:t>
                  </w:r>
                  <w:r w:rsidR="00FF4CD2" w:rsidRPr="002D6519">
                    <w:rPr>
                      <w:rStyle w:val="divsectionbody"/>
                      <w:rFonts w:ascii="Arial" w:eastAsia="Saira" w:hAnsi="Arial" w:cs="Arial"/>
                      <w:sz w:val="20"/>
                      <w:szCs w:val="20"/>
                    </w:rPr>
                    <w:t xml:space="preserve"> </w:t>
                  </w:r>
                  <w:r w:rsidR="00BC0DD8" w:rsidRPr="002D6519">
                    <w:rPr>
                      <w:rStyle w:val="divsectionbody"/>
                      <w:rFonts w:ascii="Arial" w:eastAsia="Saira" w:hAnsi="Arial" w:cs="Arial"/>
                      <w:sz w:val="20"/>
                      <w:szCs w:val="20"/>
                    </w:rPr>
                    <w:t>C#, ASP.NET</w:t>
                  </w:r>
                  <w:r w:rsidRPr="002D6519">
                    <w:rPr>
                      <w:rStyle w:val="divsectionbody"/>
                      <w:rFonts w:ascii="Arial" w:eastAsia="Saira" w:hAnsi="Arial" w:cs="Arial"/>
                      <w:sz w:val="20"/>
                      <w:szCs w:val="20"/>
                    </w:rPr>
                    <w:t xml:space="preserve">, ASP.NET MVC, WebAPI, </w:t>
                  </w:r>
                  <w:r>
                    <w:rPr>
                      <w:rStyle w:val="divsectionbody"/>
                      <w:rFonts w:ascii="Arial" w:eastAsia="Saira" w:hAnsi="Arial" w:cs="Arial"/>
                      <w:sz w:val="20"/>
                      <w:szCs w:val="20"/>
                    </w:rPr>
                    <w:t xml:space="preserve">Rest, </w:t>
                  </w:r>
                  <w:r w:rsidRPr="002D6519">
                    <w:rPr>
                      <w:rStyle w:val="divsectionbody"/>
                      <w:rFonts w:ascii="Arial" w:eastAsia="Saira" w:hAnsi="Arial" w:cs="Arial"/>
                      <w:sz w:val="20"/>
                      <w:szCs w:val="20"/>
                    </w:rPr>
                    <w:t>WPF, Entity Framework</w:t>
                  </w:r>
                </w:p>
                <w:p w14:paraId="256E0029" w14:textId="4D26884D"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NServiceBus, MSMQ, RabbitMQ, Amazon SQS</w:t>
                  </w:r>
                </w:p>
              </w:tc>
              <w:tc>
                <w:tcPr>
                  <w:tcW w:w="4958" w:type="dxa"/>
                  <w:tcMar>
                    <w:top w:w="5" w:type="dxa"/>
                    <w:left w:w="5" w:type="dxa"/>
                    <w:bottom w:w="5" w:type="dxa"/>
                    <w:right w:w="5" w:type="dxa"/>
                  </w:tcMar>
                  <w:hideMark/>
                </w:tcPr>
                <w:p w14:paraId="0808EBDB" w14:textId="7777777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Jasmine, Karma, Jest, XUnit, NUnit</w:t>
                  </w:r>
                </w:p>
                <w:p w14:paraId="594CE48F" w14:textId="7C4983F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Splunk, Kibana, Elastic </w:t>
                  </w:r>
                  <w:r w:rsidR="00795040" w:rsidRPr="002D6519">
                    <w:rPr>
                      <w:rStyle w:val="divsectionbody"/>
                      <w:rFonts w:ascii="Arial" w:eastAsia="Saira" w:hAnsi="Arial" w:cs="Arial"/>
                      <w:sz w:val="20"/>
                      <w:szCs w:val="20"/>
                    </w:rPr>
                    <w:t>Search</w:t>
                  </w:r>
                  <w:r w:rsidR="00795040">
                    <w:rPr>
                      <w:rStyle w:val="divsectionbody"/>
                      <w:rFonts w:ascii="Arial" w:eastAsia="Saira" w:hAnsi="Arial" w:cs="Arial"/>
                      <w:sz w:val="20"/>
                      <w:szCs w:val="20"/>
                    </w:rPr>
                    <w:t>, Redis</w:t>
                  </w:r>
                </w:p>
                <w:p w14:paraId="75E91E08" w14:textId="6B759A3D"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TFS, Bit bucket, </w:t>
                  </w:r>
                  <w:r w:rsidR="00795040">
                    <w:rPr>
                      <w:rStyle w:val="divsectionbody"/>
                      <w:rFonts w:ascii="Arial" w:eastAsia="Saira" w:hAnsi="Arial" w:cs="Arial"/>
                      <w:sz w:val="20"/>
                      <w:szCs w:val="20"/>
                    </w:rPr>
                    <w:t xml:space="preserve">GitHub, GitHub Workflows, </w:t>
                  </w:r>
                  <w:r w:rsidRPr="002D6519">
                    <w:rPr>
                      <w:rStyle w:val="divsectionbody"/>
                      <w:rFonts w:ascii="Arial" w:eastAsia="Saira" w:hAnsi="Arial" w:cs="Arial"/>
                      <w:sz w:val="20"/>
                      <w:szCs w:val="20"/>
                    </w:rPr>
                    <w:t>Jenkins, Git</w:t>
                  </w:r>
                </w:p>
                <w:p w14:paraId="0B32222E" w14:textId="1BE7717E"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Rest API</w:t>
                  </w:r>
                  <w:r w:rsidR="00795040">
                    <w:rPr>
                      <w:rStyle w:val="divsectionbody"/>
                      <w:rFonts w:ascii="Arial" w:eastAsia="Saira" w:hAnsi="Arial" w:cs="Arial"/>
                      <w:sz w:val="20"/>
                      <w:szCs w:val="20"/>
                    </w:rPr>
                    <w:t>’s</w:t>
                  </w:r>
                  <w:r w:rsidRPr="002D6519">
                    <w:rPr>
                      <w:rStyle w:val="divsectionbody"/>
                      <w:rFonts w:ascii="Arial" w:eastAsia="Saira" w:hAnsi="Arial" w:cs="Arial"/>
                      <w:sz w:val="20"/>
                      <w:szCs w:val="20"/>
                    </w:rPr>
                    <w:t>,</w:t>
                  </w:r>
                  <w:r w:rsidR="00795040">
                    <w:rPr>
                      <w:rStyle w:val="divsectionbody"/>
                      <w:rFonts w:ascii="Arial" w:eastAsia="Saira" w:hAnsi="Arial" w:cs="Arial"/>
                      <w:sz w:val="20"/>
                      <w:szCs w:val="20"/>
                    </w:rPr>
                    <w:t xml:space="preserve"> Graph QL,</w:t>
                  </w:r>
                  <w:r w:rsidRPr="002D6519">
                    <w:rPr>
                      <w:rStyle w:val="divsectionbody"/>
                      <w:rFonts w:ascii="Arial" w:eastAsia="Saira" w:hAnsi="Arial" w:cs="Arial"/>
                      <w:sz w:val="20"/>
                      <w:szCs w:val="20"/>
                    </w:rPr>
                    <w:t xml:space="preserve"> Micro Services.</w:t>
                  </w:r>
                </w:p>
                <w:p w14:paraId="1D55E933" w14:textId="7777777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SQL SERVER, Mongo DB, Postgres.</w:t>
                  </w:r>
                </w:p>
                <w:p w14:paraId="03DFFCA2" w14:textId="18120E2E"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Puppet, Ansible, Nolio</w:t>
                  </w:r>
                  <w:r w:rsidR="00B13D83">
                    <w:rPr>
                      <w:rStyle w:val="divsectionbody"/>
                      <w:rFonts w:ascii="Arial" w:eastAsia="Saira" w:hAnsi="Arial" w:cs="Arial"/>
                      <w:sz w:val="20"/>
                      <w:szCs w:val="20"/>
                    </w:rPr>
                    <w:t>.</w:t>
                  </w:r>
                </w:p>
                <w:p w14:paraId="42EB81AF" w14:textId="77777777" w:rsidR="00CA2E1D" w:rsidRPr="002D6519" w:rsidRDefault="00CA2E1D" w:rsidP="002E5B03">
                  <w:pPr>
                    <w:pStyle w:val="divdocumentulli"/>
                    <w:spacing w:line="280" w:lineRule="atLeast"/>
                    <w:ind w:left="720"/>
                    <w:rPr>
                      <w:rStyle w:val="divsectionbody"/>
                      <w:rFonts w:ascii="Arial" w:eastAsia="Saira" w:hAnsi="Arial" w:cs="Arial"/>
                      <w:sz w:val="20"/>
                      <w:szCs w:val="20"/>
                    </w:rPr>
                  </w:pPr>
                </w:p>
              </w:tc>
            </w:tr>
          </w:tbl>
          <w:p w14:paraId="6A8B639B" w14:textId="77777777" w:rsidR="00CA2E1D" w:rsidRPr="002D6519" w:rsidRDefault="00CA2E1D">
            <w:pPr>
              <w:pStyle w:val="divdocumentdivsectiontabledivscspdiv"/>
              <w:rPr>
                <w:rStyle w:val="divsectionbody"/>
                <w:rFonts w:ascii="Arial" w:eastAsia="Saira" w:hAnsi="Arial" w:cs="Arial"/>
                <w:b/>
                <w:bCs/>
                <w:sz w:val="20"/>
                <w:szCs w:val="20"/>
              </w:rPr>
            </w:pPr>
          </w:p>
        </w:tc>
      </w:tr>
    </w:tbl>
    <w:p w14:paraId="5C0FC90E" w14:textId="1F557A7B" w:rsidR="00C839B0" w:rsidRPr="00D17E62" w:rsidRDefault="00C839B0" w:rsidP="00C839B0">
      <w:pPr>
        <w:pStyle w:val="divdocumentsectiontitle"/>
        <w:ind w:right="160"/>
        <w:rPr>
          <w:rStyle w:val="divdocumentheading"/>
          <w:rFonts w:ascii="Arial" w:eastAsia="Saira" w:hAnsi="Arial" w:cs="Arial"/>
          <w:color w:val="1F3864" w:themeColor="accent5" w:themeShade="80"/>
          <w:sz w:val="20"/>
          <w:szCs w:val="20"/>
          <w:u w:val="single"/>
        </w:rPr>
      </w:pPr>
      <w:r w:rsidRPr="00D17E62">
        <w:rPr>
          <w:rStyle w:val="divdocumentheading"/>
          <w:rFonts w:ascii="Arial" w:eastAsia="Saira" w:hAnsi="Arial" w:cs="Arial"/>
          <w:color w:val="1F3864" w:themeColor="accent5" w:themeShade="80"/>
          <w:sz w:val="20"/>
          <w:szCs w:val="20"/>
          <w:u w:val="single"/>
        </w:rPr>
        <w:t>EDUCATION AND CERTIFICATIONS:</w:t>
      </w:r>
    </w:p>
    <w:tbl>
      <w:tblPr>
        <w:tblStyle w:val="divdocumentdivsectiontable"/>
        <w:tblW w:w="10995" w:type="dxa"/>
        <w:tblCellSpacing w:w="0" w:type="dxa"/>
        <w:tblBorders>
          <w:bottom w:val="single" w:sz="4" w:space="0" w:color="auto"/>
        </w:tblBorders>
        <w:shd w:val="clear" w:color="auto" w:fill="FFFFFF"/>
        <w:tblLayout w:type="fixed"/>
        <w:tblCellMar>
          <w:left w:w="0" w:type="dxa"/>
          <w:right w:w="0" w:type="dxa"/>
        </w:tblCellMar>
        <w:tblLook w:val="05E0" w:firstRow="1" w:lastRow="1" w:firstColumn="1" w:lastColumn="1" w:noHBand="0" w:noVBand="1"/>
      </w:tblPr>
      <w:tblGrid>
        <w:gridCol w:w="10995"/>
      </w:tblGrid>
      <w:tr w:rsidR="00C839B0" w:rsidRPr="002D6519" w14:paraId="1E4AC123" w14:textId="77777777" w:rsidTr="008051D0">
        <w:trPr>
          <w:trHeight w:val="172"/>
          <w:tblCellSpacing w:w="0" w:type="dxa"/>
        </w:trPr>
        <w:tc>
          <w:tcPr>
            <w:tcW w:w="10995" w:type="dxa"/>
            <w:tcMar>
              <w:top w:w="0" w:type="dxa"/>
              <w:left w:w="0" w:type="dxa"/>
              <w:bottom w:w="0" w:type="dxa"/>
              <w:right w:w="0" w:type="dxa"/>
            </w:tcMar>
            <w:hideMark/>
          </w:tcPr>
          <w:p w14:paraId="392E61A9" w14:textId="7E4732ED" w:rsidR="00C839B0" w:rsidRDefault="00C839B0" w:rsidP="00C839B0">
            <w:pPr>
              <w:pStyle w:val="divdocumentpaddedline"/>
              <w:numPr>
                <w:ilvl w:val="0"/>
                <w:numId w:val="12"/>
              </w:numPr>
              <w:spacing w:line="280" w:lineRule="atLeast"/>
              <w:rPr>
                <w:rStyle w:val="divsectionbody"/>
                <w:rFonts w:ascii="Arial" w:eastAsia="Saira" w:hAnsi="Arial" w:cs="Arial"/>
                <w:sz w:val="20"/>
                <w:szCs w:val="20"/>
              </w:rPr>
            </w:pPr>
            <w:r w:rsidRPr="002D6519">
              <w:rPr>
                <w:rStyle w:val="divdocumentdegree"/>
                <w:rFonts w:ascii="Arial" w:eastAsia="Saira" w:hAnsi="Arial" w:cs="Arial"/>
                <w:color w:val="020303"/>
                <w:sz w:val="20"/>
                <w:szCs w:val="20"/>
              </w:rPr>
              <w:t>MASTERS</w:t>
            </w:r>
            <w:r w:rsidRPr="002D6519">
              <w:rPr>
                <w:rStyle w:val="documentmukcolon"/>
                <w:rFonts w:ascii="Arial" w:eastAsia="Saira" w:hAnsi="Arial" w:cs="Arial"/>
                <w:color w:val="020303"/>
                <w:sz w:val="20"/>
                <w:szCs w:val="20"/>
              </w:rPr>
              <w:t>:</w:t>
            </w:r>
            <w:r w:rsidRPr="002D6519">
              <w:rPr>
                <w:rStyle w:val="span"/>
                <w:rFonts w:ascii="Arial" w:eastAsia="Saira" w:hAnsi="Arial" w:cs="Arial"/>
                <w:color w:val="020303"/>
                <w:sz w:val="20"/>
                <w:szCs w:val="20"/>
              </w:rPr>
              <w:t xml:space="preserve"> IN</w:t>
            </w:r>
            <w:r w:rsidRPr="002D6519">
              <w:rPr>
                <w:rStyle w:val="divsectionbody"/>
                <w:rFonts w:ascii="Arial" w:eastAsia="Saira" w:hAnsi="Arial" w:cs="Arial"/>
                <w:sz w:val="20"/>
                <w:szCs w:val="20"/>
              </w:rPr>
              <w:t xml:space="preserve"> </w:t>
            </w:r>
            <w:r w:rsidRPr="002D6519">
              <w:rPr>
                <w:rStyle w:val="span"/>
                <w:rFonts w:ascii="Arial" w:eastAsia="Saira" w:hAnsi="Arial" w:cs="Arial"/>
                <w:color w:val="020303"/>
                <w:sz w:val="20"/>
                <w:szCs w:val="20"/>
              </w:rPr>
              <w:t xml:space="preserve">COMPUTER APPLICATIONS, 2004 </w:t>
            </w:r>
            <w:r w:rsidRPr="002D6519">
              <w:rPr>
                <w:rStyle w:val="divdocumentcompanyname"/>
                <w:rFonts w:ascii="Arial" w:eastAsia="Saira" w:hAnsi="Arial" w:cs="Arial"/>
                <w:bCs/>
                <w:color w:val="020303"/>
                <w:sz w:val="20"/>
                <w:szCs w:val="20"/>
              </w:rPr>
              <w:t>Osmania University</w:t>
            </w:r>
            <w:r w:rsidRPr="002D6519">
              <w:rPr>
                <w:rStyle w:val="divsectionbody"/>
                <w:rFonts w:ascii="Arial" w:eastAsia="Saira" w:hAnsi="Arial" w:cs="Arial"/>
                <w:sz w:val="20"/>
                <w:szCs w:val="20"/>
              </w:rPr>
              <w:t xml:space="preserve"> </w:t>
            </w:r>
            <w:r w:rsidRPr="002D6519">
              <w:rPr>
                <w:rStyle w:val="span"/>
                <w:rFonts w:ascii="Arial" w:eastAsia="Saira" w:hAnsi="Arial" w:cs="Arial"/>
                <w:color w:val="020303"/>
                <w:sz w:val="20"/>
                <w:szCs w:val="20"/>
              </w:rPr>
              <w:t xml:space="preserve">– </w:t>
            </w:r>
            <w:r w:rsidRPr="002D6519">
              <w:rPr>
                <w:rStyle w:val="divdocumenteducationjobcity"/>
                <w:rFonts w:ascii="Arial" w:eastAsia="Saira" w:hAnsi="Arial" w:cs="Arial"/>
                <w:color w:val="020303"/>
                <w:sz w:val="20"/>
                <w:szCs w:val="20"/>
              </w:rPr>
              <w:t>Hyderabad, India</w:t>
            </w:r>
            <w:r w:rsidRPr="002D6519">
              <w:rPr>
                <w:rStyle w:val="divsectionbody"/>
                <w:rFonts w:ascii="Arial" w:eastAsia="Saira" w:hAnsi="Arial" w:cs="Arial"/>
                <w:sz w:val="20"/>
                <w:szCs w:val="20"/>
              </w:rPr>
              <w:t>.</w:t>
            </w:r>
          </w:p>
          <w:p w14:paraId="34FADC4F" w14:textId="00EA6F0A" w:rsidR="00C839B0" w:rsidRPr="002D6519" w:rsidRDefault="00C839B0" w:rsidP="00C839B0">
            <w:pPr>
              <w:pStyle w:val="divdocumentulli"/>
              <w:numPr>
                <w:ilvl w:val="0"/>
                <w:numId w:val="12"/>
              </w:numPr>
              <w:pBdr>
                <w:left w:val="none" w:sz="0" w:space="0" w:color="auto"/>
                <w:bottom w:val="none" w:sz="0" w:space="0" w:color="auto"/>
              </w:pBd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Microsoft Certified Application Developer (</w:t>
            </w:r>
            <w:r w:rsidRPr="002D6519">
              <w:rPr>
                <w:rStyle w:val="Strong1"/>
                <w:rFonts w:ascii="Arial" w:eastAsia="Saira" w:hAnsi="Arial" w:cs="Arial"/>
                <w:b/>
                <w:bCs/>
                <w:color w:val="020303"/>
                <w:sz w:val="20"/>
                <w:szCs w:val="20"/>
              </w:rPr>
              <w:t>License ID:</w:t>
            </w:r>
            <w:r w:rsidRPr="002D6519">
              <w:rPr>
                <w:rStyle w:val="divsectionbody"/>
                <w:rFonts w:ascii="Arial" w:eastAsia="Saira" w:hAnsi="Arial" w:cs="Arial"/>
                <w:sz w:val="20"/>
                <w:szCs w:val="20"/>
              </w:rPr>
              <w:t xml:space="preserve"> 3830270 Year: 2007)</w:t>
            </w:r>
            <w:r w:rsidR="00E73386">
              <w:rPr>
                <w:rStyle w:val="divsectionbody"/>
                <w:rFonts w:ascii="Arial" w:eastAsia="Saira" w:hAnsi="Arial" w:cs="Arial"/>
                <w:sz w:val="20"/>
                <w:szCs w:val="20"/>
              </w:rPr>
              <w:t>.</w:t>
            </w:r>
          </w:p>
          <w:p w14:paraId="7BE5C512" w14:textId="2C07AC5C" w:rsidR="00225427" w:rsidRPr="00225427" w:rsidRDefault="00C839B0" w:rsidP="00225427">
            <w:pPr>
              <w:pStyle w:val="divdocumentpaddedline"/>
              <w:numPr>
                <w:ilvl w:val="0"/>
                <w:numId w:val="12"/>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INSURNACE DOMAIN CERTIFIED (INS-21)</w:t>
            </w:r>
          </w:p>
          <w:p w14:paraId="2359009A" w14:textId="77777777" w:rsidR="00C839B0" w:rsidRDefault="00C839B0" w:rsidP="0073466F">
            <w:pPr>
              <w:pStyle w:val="divdocumentpaddedline"/>
              <w:spacing w:line="280" w:lineRule="atLeast"/>
              <w:rPr>
                <w:rStyle w:val="divsectionbody"/>
                <w:rFonts w:ascii="Arial" w:eastAsia="Saira" w:hAnsi="Arial" w:cs="Arial"/>
                <w:sz w:val="20"/>
                <w:szCs w:val="20"/>
              </w:rPr>
            </w:pPr>
          </w:p>
          <w:p w14:paraId="77A20946" w14:textId="43656178" w:rsidR="00C839B0" w:rsidRPr="002D6519" w:rsidRDefault="00C839B0" w:rsidP="0073466F">
            <w:pPr>
              <w:pStyle w:val="divdocumentpaddedline"/>
              <w:spacing w:line="280" w:lineRule="atLeast"/>
              <w:rPr>
                <w:rStyle w:val="divsectionbody"/>
                <w:rFonts w:ascii="Arial" w:eastAsia="Saira" w:hAnsi="Arial" w:cs="Arial"/>
                <w:sz w:val="20"/>
                <w:szCs w:val="20"/>
              </w:rPr>
            </w:pPr>
          </w:p>
        </w:tc>
      </w:tr>
    </w:tbl>
    <w:p w14:paraId="383F8AC4" w14:textId="6ABF0068" w:rsidR="00225427" w:rsidRPr="00225427" w:rsidRDefault="00225427" w:rsidP="00225427">
      <w:pPr>
        <w:pStyle w:val="Caption"/>
        <w:keepNext/>
        <w:rPr>
          <w:rStyle w:val="divdocumentheading"/>
          <w:rFonts w:ascii="Arial" w:eastAsia="Saira" w:hAnsi="Arial" w:cs="Arial"/>
          <w:i w:val="0"/>
          <w:iCs w:val="0"/>
          <w:caps/>
          <w:color w:val="1F3864" w:themeColor="accent5" w:themeShade="80"/>
          <w:spacing w:val="2"/>
          <w:sz w:val="20"/>
          <w:szCs w:val="20"/>
          <w:u w:val="single"/>
        </w:rPr>
      </w:pPr>
      <w:r w:rsidRPr="00225427">
        <w:rPr>
          <w:rStyle w:val="divdocumentheading"/>
          <w:rFonts w:ascii="Arial" w:eastAsia="Saira" w:hAnsi="Arial" w:cs="Arial"/>
          <w:i w:val="0"/>
          <w:iCs w:val="0"/>
          <w:caps/>
          <w:color w:val="1F3864" w:themeColor="accent5" w:themeShade="80"/>
          <w:spacing w:val="2"/>
          <w:sz w:val="20"/>
          <w:szCs w:val="20"/>
          <w:u w:val="single"/>
        </w:rPr>
        <w:t>Employment History</w:t>
      </w:r>
      <w:r w:rsidR="008B3773">
        <w:rPr>
          <w:rStyle w:val="divdocumentheading"/>
          <w:rFonts w:ascii="Arial" w:eastAsia="Saira" w:hAnsi="Arial" w:cs="Arial"/>
          <w:i w:val="0"/>
          <w:iCs w:val="0"/>
          <w:caps/>
          <w:color w:val="1F3864" w:themeColor="accent5" w:themeShade="80"/>
          <w:spacing w:val="2"/>
          <w:sz w:val="20"/>
          <w:szCs w:val="20"/>
          <w:u w:val="single"/>
        </w:rPr>
        <w:t>:</w:t>
      </w:r>
    </w:p>
    <w:tbl>
      <w:tblPr>
        <w:tblStyle w:val="TableGrid"/>
        <w:tblW w:w="10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3685"/>
        <w:gridCol w:w="3200"/>
      </w:tblGrid>
      <w:tr w:rsidR="00225427" w14:paraId="5BE04965" w14:textId="77777777" w:rsidTr="00542CD8">
        <w:trPr>
          <w:trHeight w:val="276"/>
        </w:trPr>
        <w:tc>
          <w:tcPr>
            <w:tcW w:w="3486" w:type="dxa"/>
          </w:tcPr>
          <w:p w14:paraId="412F98F1" w14:textId="2539A221"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CDK Global</w:t>
            </w:r>
            <w:r w:rsidRPr="002D6519">
              <w:rPr>
                <w:rStyle w:val="divsectionbody"/>
                <w:rFonts w:ascii="Arial" w:eastAsia="Saira" w:hAnsi="Arial" w:cs="Arial"/>
                <w:sz w:val="20"/>
                <w:szCs w:val="20"/>
              </w:rPr>
              <w:t xml:space="preserve"> </w:t>
            </w:r>
          </w:p>
          <w:p w14:paraId="5A0B24C0" w14:textId="77AE46B8"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Ness USA, Inc.</w:t>
            </w:r>
            <w:r w:rsidRPr="002D6519">
              <w:rPr>
                <w:rStyle w:val="divsectionbody"/>
                <w:rFonts w:ascii="Arial" w:eastAsia="Saira" w:hAnsi="Arial" w:cs="Arial"/>
                <w:sz w:val="20"/>
                <w:szCs w:val="20"/>
              </w:rPr>
              <w:t xml:space="preserve">  </w:t>
            </w:r>
          </w:p>
          <w:p w14:paraId="788DB35C" w14:textId="70EE9ED7"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CTS USA Inc</w:t>
            </w:r>
            <w:r w:rsidRPr="002D6519">
              <w:rPr>
                <w:rStyle w:val="divsectionbody"/>
                <w:rFonts w:ascii="Arial" w:eastAsia="Saira" w:hAnsi="Arial" w:cs="Arial"/>
                <w:sz w:val="20"/>
                <w:szCs w:val="20"/>
              </w:rPr>
              <w:t xml:space="preserve"> </w:t>
            </w:r>
          </w:p>
          <w:p w14:paraId="6F26D9EA" w14:textId="3D7D74D8"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Hanu</w:t>
            </w:r>
            <w:r w:rsidRPr="002D6519">
              <w:rPr>
                <w:rStyle w:val="divsectionbody"/>
                <w:rFonts w:ascii="Arial" w:eastAsia="Saira" w:hAnsi="Arial" w:cs="Arial"/>
                <w:sz w:val="20"/>
                <w:szCs w:val="20"/>
              </w:rPr>
              <w:t xml:space="preserve"> </w:t>
            </w:r>
          </w:p>
          <w:p w14:paraId="4082CBD6" w14:textId="4F271D58"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CSC</w:t>
            </w:r>
            <w:r w:rsidRPr="002D6519">
              <w:rPr>
                <w:rStyle w:val="divsectionbody"/>
                <w:rFonts w:ascii="Arial" w:eastAsia="Saira" w:hAnsi="Arial" w:cs="Arial"/>
                <w:sz w:val="20"/>
                <w:szCs w:val="20"/>
              </w:rPr>
              <w:t xml:space="preserve"> - </w:t>
            </w:r>
          </w:p>
          <w:p w14:paraId="74D2A4E2" w14:textId="11A7FE55"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Surya Jyothi Infotech, PVT Ltd.</w:t>
            </w:r>
            <w:r w:rsidRPr="002D6519">
              <w:rPr>
                <w:rStyle w:val="divsectionbody"/>
                <w:rFonts w:ascii="Arial" w:eastAsia="Saira" w:hAnsi="Arial" w:cs="Arial"/>
                <w:sz w:val="20"/>
                <w:szCs w:val="20"/>
              </w:rPr>
              <w:t xml:space="preserve">  </w:t>
            </w:r>
          </w:p>
          <w:p w14:paraId="500C71A1" w14:textId="5059BF80" w:rsidR="00225427" w:rsidRPr="00225427" w:rsidRDefault="00225427" w:rsidP="00225427">
            <w:pPr>
              <w:pStyle w:val="p"/>
              <w:spacing w:line="280" w:lineRule="atLeast"/>
              <w:rPr>
                <w:rStyle w:val="divsectionbody"/>
                <w:rFonts w:ascii="Arial" w:eastAsia="Saira" w:hAnsi="Arial" w:cs="Arial"/>
                <w:b/>
                <w:sz w:val="20"/>
                <w:szCs w:val="20"/>
              </w:rPr>
            </w:pPr>
            <w:r w:rsidRPr="00225427">
              <w:rPr>
                <w:rStyle w:val="divsectionbody"/>
                <w:rFonts w:ascii="Arial" w:eastAsia="Saira" w:hAnsi="Arial" w:cs="Arial"/>
                <w:b/>
                <w:sz w:val="20"/>
                <w:szCs w:val="20"/>
              </w:rPr>
              <w:t>V-Empower Solutions Pvt. Ltd.</w:t>
            </w:r>
          </w:p>
          <w:p w14:paraId="219E44E1" w14:textId="77777777" w:rsidR="00225427" w:rsidRDefault="00225427" w:rsidP="00C57F2E">
            <w:pPr>
              <w:pStyle w:val="divdocumentsectiontitle"/>
              <w:pBdr>
                <w:right w:val="none" w:sz="0" w:space="0" w:color="auto"/>
              </w:pBdr>
              <w:ind w:right="160"/>
              <w:rPr>
                <w:rStyle w:val="divsectionbody"/>
                <w:rFonts w:eastAsia="Saira"/>
                <w:b/>
                <w:bCs/>
                <w:caps w:val="0"/>
                <w:color w:val="auto"/>
                <w:spacing w:val="0"/>
                <w:sz w:val="20"/>
                <w:szCs w:val="20"/>
              </w:rPr>
            </w:pPr>
          </w:p>
        </w:tc>
        <w:tc>
          <w:tcPr>
            <w:tcW w:w="3685" w:type="dxa"/>
          </w:tcPr>
          <w:p w14:paraId="61758B8B" w14:textId="77777777"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w:t>
            </w:r>
            <w:r>
              <w:rPr>
                <w:rStyle w:val="divsectionbody"/>
                <w:rFonts w:ascii="Arial" w:eastAsia="Saira" w:hAnsi="Arial" w:cs="Arial"/>
                <w:sz w:val="20"/>
                <w:szCs w:val="20"/>
              </w:rPr>
              <w:t>taff Software Engineer</w:t>
            </w:r>
          </w:p>
          <w:p w14:paraId="4B22C23D" w14:textId="77777777"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Technology Specialist</w:t>
            </w:r>
          </w:p>
          <w:p w14:paraId="0F827F7F" w14:textId="067A7254"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Senior Associate projects </w:t>
            </w:r>
          </w:p>
          <w:p w14:paraId="3D01B716" w14:textId="7BADCADB"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Senior Programmer Analyst</w:t>
            </w:r>
          </w:p>
          <w:p w14:paraId="554C1E55" w14:textId="74D4B8AD"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Senior Software Engineer</w:t>
            </w:r>
          </w:p>
          <w:p w14:paraId="1FBDAEB9" w14:textId="042C6F8E"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Software Engineer</w:t>
            </w:r>
          </w:p>
          <w:p w14:paraId="37C04FF0" w14:textId="67C76A40"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Programmer Analyst</w:t>
            </w:r>
          </w:p>
          <w:p w14:paraId="768714DE" w14:textId="777B2AB8" w:rsidR="00225427" w:rsidRPr="002D6519" w:rsidRDefault="00225427" w:rsidP="00225427">
            <w:pPr>
              <w:pStyle w:val="p"/>
              <w:spacing w:line="280" w:lineRule="atLeast"/>
              <w:rPr>
                <w:rStyle w:val="divsectionbody"/>
                <w:rFonts w:ascii="Arial" w:eastAsia="Saira" w:hAnsi="Arial" w:cs="Arial"/>
                <w:sz w:val="20"/>
                <w:szCs w:val="20"/>
              </w:rPr>
            </w:pPr>
          </w:p>
        </w:tc>
        <w:tc>
          <w:tcPr>
            <w:tcW w:w="3200" w:type="dxa"/>
          </w:tcPr>
          <w:p w14:paraId="333BC030" w14:textId="10931B32"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(Dec2013 – Present)</w:t>
            </w:r>
          </w:p>
          <w:p w14:paraId="1989E803" w14:textId="77777777"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(June2011 – Dec2013)</w:t>
            </w:r>
          </w:p>
          <w:p w14:paraId="0EFADC71" w14:textId="77777777"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(Jan2011 – Jun 2011)</w:t>
            </w:r>
          </w:p>
          <w:p w14:paraId="2510A92A" w14:textId="77777777" w:rsidR="00225427" w:rsidRDefault="00225427" w:rsidP="00C57F2E">
            <w:pPr>
              <w:pStyle w:val="divdocumentsectiontitle"/>
              <w:pBdr>
                <w:right w:val="none" w:sz="0" w:space="0" w:color="auto"/>
              </w:pBdr>
              <w:ind w:right="160"/>
              <w:rPr>
                <w:rStyle w:val="divsectionbody"/>
                <w:rFonts w:ascii="Arial" w:eastAsia="Saira" w:hAnsi="Arial" w:cs="Arial"/>
                <w:sz w:val="20"/>
                <w:szCs w:val="20"/>
              </w:rPr>
            </w:pPr>
            <w:r w:rsidRPr="002D6519">
              <w:rPr>
                <w:rStyle w:val="divsectionbody"/>
                <w:rFonts w:ascii="Arial" w:eastAsia="Saira" w:hAnsi="Arial" w:cs="Arial"/>
                <w:sz w:val="20"/>
                <w:szCs w:val="20"/>
              </w:rPr>
              <w:t>(Oct2010 -Jan2011</w:t>
            </w:r>
          </w:p>
          <w:p w14:paraId="0B3666E2" w14:textId="77777777" w:rsidR="00225427" w:rsidRPr="002D6519" w:rsidRDefault="00225427" w:rsidP="00225427">
            <w:pPr>
              <w:pStyle w:val="p"/>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w:t>
            </w:r>
            <w:r w:rsidRPr="002D6519">
              <w:rPr>
                <w:rStyle w:val="divsectionbody"/>
                <w:rFonts w:ascii="Arial" w:eastAsia="Saira" w:hAnsi="Arial" w:cs="Arial"/>
                <w:sz w:val="20"/>
                <w:szCs w:val="20"/>
              </w:rPr>
              <w:t>Sep2006 - Sep2010</w:t>
            </w:r>
            <w:r>
              <w:rPr>
                <w:rStyle w:val="divsectionbody"/>
                <w:rFonts w:ascii="Arial" w:eastAsia="Saira" w:hAnsi="Arial" w:cs="Arial"/>
                <w:sz w:val="20"/>
                <w:szCs w:val="20"/>
              </w:rPr>
              <w:t>)</w:t>
            </w:r>
          </w:p>
          <w:p w14:paraId="218E93E2" w14:textId="77777777" w:rsidR="00225427" w:rsidRDefault="00225427" w:rsidP="00C57F2E">
            <w:pPr>
              <w:pStyle w:val="divdocumentsectiontitle"/>
              <w:pBdr>
                <w:right w:val="none" w:sz="0" w:space="0" w:color="auto"/>
              </w:pBdr>
              <w:ind w:right="160"/>
              <w:rPr>
                <w:rStyle w:val="divsectionbody"/>
                <w:rFonts w:ascii="Arial" w:eastAsia="Saira" w:hAnsi="Arial" w:cs="Arial"/>
                <w:sz w:val="20"/>
                <w:szCs w:val="20"/>
              </w:rPr>
            </w:pPr>
            <w:r w:rsidRPr="002D6519">
              <w:rPr>
                <w:rStyle w:val="divsectionbody"/>
                <w:rFonts w:ascii="Arial" w:eastAsia="Saira" w:hAnsi="Arial" w:cs="Arial"/>
                <w:sz w:val="20"/>
                <w:szCs w:val="20"/>
              </w:rPr>
              <w:t>(Jan2006 - Sep2006)</w:t>
            </w:r>
          </w:p>
          <w:p w14:paraId="4FC5371E" w14:textId="75CC19B1" w:rsidR="00225427" w:rsidRDefault="00225427" w:rsidP="00C57F2E">
            <w:pPr>
              <w:pStyle w:val="divdocumentsectiontitle"/>
              <w:pBdr>
                <w:right w:val="none" w:sz="0" w:space="0" w:color="auto"/>
              </w:pBdr>
              <w:ind w:right="160"/>
              <w:rPr>
                <w:rStyle w:val="divsectionbody"/>
                <w:rFonts w:eastAsia="Saira"/>
                <w:b/>
                <w:bCs/>
                <w:caps w:val="0"/>
                <w:color w:val="auto"/>
                <w:spacing w:val="0"/>
                <w:sz w:val="20"/>
                <w:szCs w:val="20"/>
              </w:rPr>
            </w:pPr>
            <w:r w:rsidRPr="002D6519">
              <w:rPr>
                <w:rStyle w:val="divsectionbody"/>
                <w:rFonts w:ascii="Arial" w:eastAsia="Saira" w:hAnsi="Arial" w:cs="Arial"/>
                <w:sz w:val="20"/>
                <w:szCs w:val="20"/>
              </w:rPr>
              <w:t>(</w:t>
            </w:r>
            <w:r>
              <w:rPr>
                <w:rStyle w:val="divsectionbody"/>
                <w:rFonts w:ascii="Arial" w:eastAsia="Saira" w:hAnsi="Arial" w:cs="Arial"/>
                <w:sz w:val="20"/>
                <w:szCs w:val="20"/>
              </w:rPr>
              <w:t>Jan</w:t>
            </w:r>
            <w:r w:rsidRPr="002D6519">
              <w:rPr>
                <w:rStyle w:val="divsectionbody"/>
                <w:rFonts w:ascii="Arial" w:eastAsia="Saira" w:hAnsi="Arial" w:cs="Arial"/>
                <w:sz w:val="20"/>
                <w:szCs w:val="20"/>
              </w:rPr>
              <w:t>2004 - Dec2005)</w:t>
            </w:r>
          </w:p>
        </w:tc>
      </w:tr>
    </w:tbl>
    <w:p w14:paraId="19EC2DD1" w14:textId="2C305790" w:rsidR="006F0716" w:rsidRPr="006F0716" w:rsidRDefault="006F0716" w:rsidP="00C57F2E">
      <w:pPr>
        <w:pStyle w:val="divdocumentsectiontitle"/>
        <w:ind w:right="160"/>
        <w:rPr>
          <w:rStyle w:val="divsectionbody"/>
          <w:rFonts w:eastAsia="Saira"/>
          <w:b/>
          <w:bCs/>
          <w:caps w:val="0"/>
          <w:color w:val="auto"/>
          <w:spacing w:val="0"/>
          <w:sz w:val="20"/>
          <w:szCs w:val="20"/>
        </w:rPr>
      </w:pPr>
    </w:p>
    <w:p w14:paraId="03AEAE71" w14:textId="77777777" w:rsidR="009E254D" w:rsidRDefault="009E254D" w:rsidP="00E4298B">
      <w:pPr>
        <w:pStyle w:val="divdocumentsectiontitle"/>
        <w:ind w:right="160"/>
        <w:rPr>
          <w:rStyle w:val="divdocumentheading"/>
          <w:rFonts w:ascii="Arial" w:eastAsia="Saira" w:hAnsi="Arial" w:cs="Arial"/>
          <w:color w:val="1F3864" w:themeColor="accent5" w:themeShade="80"/>
          <w:u w:val="single"/>
        </w:rPr>
      </w:pPr>
    </w:p>
    <w:p w14:paraId="18F1DE28" w14:textId="77777777" w:rsidR="00C5091A" w:rsidRDefault="00C5091A" w:rsidP="00E4298B">
      <w:pPr>
        <w:pStyle w:val="divdocumentsectiontitle"/>
        <w:ind w:right="160"/>
        <w:rPr>
          <w:rStyle w:val="divdocumentheading"/>
          <w:rFonts w:ascii="Arial" w:eastAsia="Saira" w:hAnsi="Arial" w:cs="Arial"/>
          <w:color w:val="1F3864" w:themeColor="accent5" w:themeShade="80"/>
          <w:u w:val="single"/>
        </w:rPr>
      </w:pPr>
    </w:p>
    <w:p w14:paraId="2117607E" w14:textId="5E5FB6BA" w:rsidR="009E254D" w:rsidRPr="00A70739" w:rsidRDefault="009E254D" w:rsidP="00E4298B">
      <w:pPr>
        <w:pStyle w:val="divdocumentsectiontitle"/>
        <w:ind w:right="160"/>
        <w:rPr>
          <w:rStyle w:val="divdocumentheading"/>
          <w:rFonts w:ascii="Arial" w:eastAsia="Saira" w:hAnsi="Arial" w:cs="Arial"/>
          <w:color w:val="1F3864" w:themeColor="accent5" w:themeShade="80"/>
          <w:u w:val="single"/>
        </w:rPr>
      </w:pPr>
      <w:r>
        <w:rPr>
          <w:rStyle w:val="divdocumentheading"/>
          <w:rFonts w:ascii="Arial" w:eastAsia="Saira" w:hAnsi="Arial" w:cs="Arial"/>
          <w:color w:val="1F3864" w:themeColor="accent5" w:themeShade="80"/>
          <w:u w:val="single"/>
        </w:rPr>
        <w:lastRenderedPageBreak/>
        <w:t>PROFESSIONAL EXPERIENCE</w:t>
      </w:r>
      <w:r w:rsidR="006F0716" w:rsidRPr="00A70739">
        <w:rPr>
          <w:rStyle w:val="divdocumentheading"/>
          <w:rFonts w:ascii="Arial" w:eastAsia="Saira" w:hAnsi="Arial" w:cs="Arial"/>
          <w:color w:val="1F3864" w:themeColor="accent5" w:themeShade="80"/>
          <w:u w:val="single"/>
        </w:rPr>
        <w:t xml:space="preserve">: </w:t>
      </w:r>
    </w:p>
    <w:p w14:paraId="7396618A" w14:textId="1CD69EDF" w:rsidR="00E4298B" w:rsidRPr="009E254D" w:rsidRDefault="006C4CBA" w:rsidP="006C4CBA">
      <w:pPr>
        <w:pStyle w:val="divdocumentsectiontitle"/>
        <w:ind w:right="160"/>
        <w:rPr>
          <w:rStyle w:val="divdocumentheading"/>
          <w:rFonts w:ascii="Arial" w:eastAsia="Saira" w:hAnsi="Arial" w:cs="Arial"/>
          <w:color w:val="1F3864" w:themeColor="accent5" w:themeShade="80"/>
          <w:sz w:val="20"/>
          <w:szCs w:val="20"/>
        </w:rPr>
      </w:pPr>
      <w:r w:rsidRPr="00134D6E">
        <w:rPr>
          <w:rStyle w:val="divsectionbody"/>
          <w:rFonts w:ascii="Arial" w:eastAsia="Saira" w:hAnsi="Arial" w:cs="Arial"/>
          <w:b/>
          <w:bCs/>
          <w:caps w:val="0"/>
          <w:spacing w:val="0"/>
          <w:sz w:val="20"/>
          <w:szCs w:val="20"/>
        </w:rPr>
        <w:t>Company</w:t>
      </w:r>
      <w:r w:rsidR="00E4298B" w:rsidRPr="00A70739">
        <w:rPr>
          <w:rStyle w:val="divdocumentheading"/>
          <w:rFonts w:ascii="Arial" w:eastAsia="Saira" w:hAnsi="Arial" w:cs="Arial"/>
          <w:color w:val="1F3864" w:themeColor="accent5" w:themeShade="80"/>
          <w:sz w:val="20"/>
          <w:szCs w:val="20"/>
        </w:rPr>
        <w:t xml:space="preserve">: </w:t>
      </w:r>
      <w:r w:rsidR="00E4298B">
        <w:rPr>
          <w:rStyle w:val="divdocumentheading"/>
          <w:rFonts w:ascii="Arial" w:eastAsia="Saira" w:hAnsi="Arial" w:cs="Arial"/>
          <w:color w:val="1F3864" w:themeColor="accent5" w:themeShade="80"/>
          <w:sz w:val="20"/>
          <w:szCs w:val="20"/>
        </w:rPr>
        <w:t xml:space="preserve">  </w:t>
      </w:r>
      <w:r w:rsidR="00E4298B" w:rsidRPr="00134D6E">
        <w:rPr>
          <w:rStyle w:val="divsectionbody"/>
          <w:rFonts w:ascii="Arial" w:eastAsia="Saira" w:hAnsi="Arial" w:cs="Arial"/>
          <w:caps w:val="0"/>
          <w:spacing w:val="0"/>
          <w:sz w:val="20"/>
          <w:szCs w:val="20"/>
        </w:rPr>
        <w:t xml:space="preserve">CDK </w:t>
      </w:r>
      <w:r w:rsidR="009E254D" w:rsidRPr="00134D6E">
        <w:rPr>
          <w:rStyle w:val="divsectionbody"/>
          <w:rFonts w:ascii="Arial" w:eastAsia="Saira" w:hAnsi="Arial" w:cs="Arial"/>
          <w:caps w:val="0"/>
          <w:spacing w:val="0"/>
          <w:sz w:val="20"/>
          <w:szCs w:val="20"/>
        </w:rPr>
        <w:t>GLOBAL (2014 – Present)</w:t>
      </w:r>
    </w:p>
    <w:p w14:paraId="3543445D" w14:textId="5AB4C97C" w:rsidR="006C4CBA" w:rsidRPr="00134D6E" w:rsidRDefault="00E4298B" w:rsidP="00E4298B">
      <w:pPr>
        <w:pStyle w:val="divdocumentsectiontitle"/>
        <w:ind w:right="160"/>
        <w:rPr>
          <w:rStyle w:val="divdocumentheading"/>
          <w:rFonts w:ascii="Arial" w:eastAsia="Saira" w:hAnsi="Arial" w:cs="Arial"/>
          <w:color w:val="1F3864" w:themeColor="accent5" w:themeShade="80"/>
          <w:sz w:val="20"/>
          <w:szCs w:val="20"/>
          <w:u w:val="single"/>
        </w:rPr>
      </w:pPr>
      <w:r w:rsidRPr="00134D6E">
        <w:rPr>
          <w:rStyle w:val="divsectionbody"/>
          <w:rFonts w:ascii="Arial" w:eastAsia="Saira" w:hAnsi="Arial" w:cs="Arial"/>
          <w:b/>
          <w:bCs/>
          <w:caps w:val="0"/>
          <w:spacing w:val="0"/>
          <w:sz w:val="20"/>
          <w:szCs w:val="20"/>
        </w:rPr>
        <w:t>Role</w:t>
      </w:r>
      <w:r w:rsidRPr="009E254D">
        <w:rPr>
          <w:rStyle w:val="divsectionbody"/>
          <w:rFonts w:eastAsia="Saira"/>
          <w:b/>
          <w:bCs/>
          <w:caps w:val="0"/>
          <w:spacing w:val="0"/>
          <w:sz w:val="20"/>
          <w:szCs w:val="20"/>
        </w:rPr>
        <w:t xml:space="preserve">:    </w:t>
      </w:r>
      <w:r w:rsidRPr="00134D6E">
        <w:rPr>
          <w:rStyle w:val="divsectionbody"/>
          <w:rFonts w:ascii="Arial" w:eastAsia="Saira" w:hAnsi="Arial" w:cs="Arial"/>
          <w:caps w:val="0"/>
          <w:spacing w:val="0"/>
          <w:sz w:val="20"/>
          <w:szCs w:val="20"/>
        </w:rPr>
        <w:t>S</w:t>
      </w:r>
      <w:r w:rsidR="00134D6E" w:rsidRPr="00134D6E">
        <w:rPr>
          <w:rStyle w:val="divsectionbody"/>
          <w:rFonts w:ascii="Arial" w:eastAsia="Saira" w:hAnsi="Arial" w:cs="Arial"/>
          <w:caps w:val="0"/>
          <w:spacing w:val="0"/>
          <w:sz w:val="20"/>
          <w:szCs w:val="20"/>
        </w:rPr>
        <w:t>TAFF</w:t>
      </w:r>
      <w:r w:rsidRPr="00134D6E">
        <w:rPr>
          <w:rStyle w:val="divsectionbody"/>
          <w:rFonts w:ascii="Arial" w:eastAsia="Saira" w:hAnsi="Arial" w:cs="Arial"/>
          <w:caps w:val="0"/>
          <w:spacing w:val="0"/>
          <w:sz w:val="20"/>
          <w:szCs w:val="20"/>
        </w:rPr>
        <w:t xml:space="preserve"> SOFTWARE ENGINEER</w:t>
      </w:r>
    </w:p>
    <w:p w14:paraId="7C354D29" w14:textId="6503B458" w:rsidR="006C4CBA" w:rsidRPr="00376A71" w:rsidRDefault="006C4CBA" w:rsidP="00E4298B">
      <w:pPr>
        <w:pStyle w:val="divdocumentsectiontitle"/>
        <w:ind w:right="160"/>
        <w:rPr>
          <w:rStyle w:val="divsectionbody"/>
          <w:rFonts w:ascii="Arial" w:eastAsia="Saira" w:hAnsi="Arial" w:cs="Arial"/>
          <w:b/>
          <w:bCs/>
          <w:caps w:val="0"/>
          <w:color w:val="1F3864" w:themeColor="accent5" w:themeShade="80"/>
          <w:spacing w:val="0"/>
          <w:sz w:val="20"/>
          <w:szCs w:val="20"/>
          <w:u w:val="single"/>
        </w:rPr>
      </w:pPr>
      <w:r w:rsidRPr="00376A71">
        <w:rPr>
          <w:rStyle w:val="divsectionbody"/>
          <w:rFonts w:ascii="Arial" w:eastAsia="Saira" w:hAnsi="Arial" w:cs="Arial"/>
          <w:b/>
          <w:bCs/>
          <w:caps w:val="0"/>
          <w:color w:val="1F3864" w:themeColor="accent5" w:themeShade="80"/>
          <w:spacing w:val="0"/>
          <w:sz w:val="20"/>
          <w:szCs w:val="20"/>
          <w:u w:val="single"/>
        </w:rPr>
        <w:t xml:space="preserve">Responsibilities: </w:t>
      </w:r>
    </w:p>
    <w:p w14:paraId="5A2A912C" w14:textId="2A428777" w:rsidR="006C4CBA" w:rsidRPr="006C4CBA" w:rsidRDefault="006C4CBA" w:rsidP="006C4CBA">
      <w:pPr>
        <w:pStyle w:val="divdocumentsectiontitle"/>
        <w:numPr>
          <w:ilvl w:val="0"/>
          <w:numId w:val="29"/>
        </w:numPr>
        <w:ind w:right="160"/>
        <w:rPr>
          <w:rStyle w:val="divsectionbody"/>
          <w:rFonts w:eastAsia="Saira"/>
          <w:b/>
          <w:bCs/>
          <w:caps w:val="0"/>
          <w:spacing w:val="0"/>
          <w:sz w:val="20"/>
          <w:szCs w:val="20"/>
        </w:rPr>
      </w:pPr>
      <w:r w:rsidRPr="006C4CBA">
        <w:rPr>
          <w:rStyle w:val="divsectionbody"/>
          <w:rFonts w:ascii="Arial" w:eastAsia="Saira" w:hAnsi="Arial" w:cs="Arial"/>
          <w:caps w:val="0"/>
          <w:spacing w:val="0"/>
          <w:sz w:val="20"/>
          <w:szCs w:val="20"/>
        </w:rPr>
        <w:t>Define technical strategy and architecture for large-scale software systems.</w:t>
      </w:r>
    </w:p>
    <w:p w14:paraId="5553A311" w14:textId="2BDDC69F" w:rsidR="006C4CBA" w:rsidRDefault="006C4CBA" w:rsidP="006C4CBA">
      <w:pPr>
        <w:pStyle w:val="divdocumentsectiontitle"/>
        <w:numPr>
          <w:ilvl w:val="0"/>
          <w:numId w:val="29"/>
        </w:numPr>
        <w:ind w:right="160"/>
        <w:rPr>
          <w:rStyle w:val="divsectionbody"/>
          <w:rFonts w:ascii="Arial" w:eastAsia="Saira" w:hAnsi="Arial" w:cs="Arial"/>
          <w:caps w:val="0"/>
          <w:spacing w:val="0"/>
          <w:sz w:val="20"/>
          <w:szCs w:val="20"/>
        </w:rPr>
      </w:pPr>
      <w:r w:rsidRPr="006C4CBA">
        <w:rPr>
          <w:rStyle w:val="divsectionbody"/>
          <w:rFonts w:ascii="Arial" w:eastAsia="Saira" w:hAnsi="Arial" w:cs="Arial"/>
          <w:caps w:val="0"/>
          <w:spacing w:val="0"/>
          <w:sz w:val="20"/>
          <w:szCs w:val="20"/>
        </w:rPr>
        <w:t>Lead and mentor teams of software engineers to deliver high-quality software solutions.</w:t>
      </w:r>
    </w:p>
    <w:p w14:paraId="7619935B" w14:textId="083C37F9" w:rsidR="006C4CBA" w:rsidRDefault="006C4CBA" w:rsidP="006C4CBA">
      <w:pPr>
        <w:pStyle w:val="divdocumentsectiontitle"/>
        <w:numPr>
          <w:ilvl w:val="0"/>
          <w:numId w:val="29"/>
        </w:numPr>
        <w:ind w:right="160"/>
        <w:rPr>
          <w:rStyle w:val="divsectionbody"/>
          <w:rFonts w:ascii="Arial" w:eastAsia="Saira" w:hAnsi="Arial" w:cs="Arial"/>
          <w:caps w:val="0"/>
          <w:spacing w:val="0"/>
          <w:sz w:val="20"/>
          <w:szCs w:val="20"/>
        </w:rPr>
      </w:pPr>
      <w:r w:rsidRPr="006C4CBA">
        <w:rPr>
          <w:rStyle w:val="divsectionbody"/>
          <w:rFonts w:ascii="Arial" w:eastAsia="Saira" w:hAnsi="Arial" w:cs="Arial"/>
          <w:caps w:val="0"/>
          <w:spacing w:val="0"/>
          <w:sz w:val="20"/>
          <w:szCs w:val="20"/>
        </w:rPr>
        <w:t>Evaluate and recommend new technologies and tools to improve software development processes.</w:t>
      </w:r>
    </w:p>
    <w:p w14:paraId="620E3DC6" w14:textId="1858FC88" w:rsidR="006C4CBA" w:rsidRPr="00DE51D8" w:rsidRDefault="006C4CBA" w:rsidP="00E4298B">
      <w:pPr>
        <w:pStyle w:val="divdocumentsectiontitle"/>
        <w:numPr>
          <w:ilvl w:val="0"/>
          <w:numId w:val="29"/>
        </w:numPr>
        <w:ind w:right="160"/>
        <w:rPr>
          <w:rStyle w:val="divsectionbody"/>
          <w:rFonts w:ascii="Arial" w:eastAsia="Saira" w:hAnsi="Arial" w:cs="Arial"/>
          <w:b/>
          <w:bCs/>
          <w:color w:val="1F3864" w:themeColor="accent5" w:themeShade="80"/>
          <w:sz w:val="20"/>
          <w:szCs w:val="20"/>
        </w:rPr>
      </w:pPr>
      <w:r w:rsidRPr="006C4CBA">
        <w:rPr>
          <w:rStyle w:val="divsectionbody"/>
          <w:rFonts w:ascii="Arial" w:eastAsia="Saira" w:hAnsi="Arial" w:cs="Arial"/>
          <w:caps w:val="0"/>
          <w:spacing w:val="0"/>
          <w:sz w:val="20"/>
          <w:szCs w:val="20"/>
        </w:rPr>
        <w:t>Develop and maintain software applications, features, and systems to meet business needs.</w:t>
      </w:r>
    </w:p>
    <w:p w14:paraId="28DCB710" w14:textId="6841D7F1" w:rsidR="00DE51D8" w:rsidRDefault="00DE51D8" w:rsidP="00E4298B">
      <w:pPr>
        <w:pStyle w:val="divdocumentsectiontitle"/>
        <w:numPr>
          <w:ilvl w:val="0"/>
          <w:numId w:val="29"/>
        </w:numPr>
        <w:ind w:right="160"/>
        <w:rPr>
          <w:rStyle w:val="divsectionbody"/>
          <w:rFonts w:ascii="Arial" w:eastAsia="Saira" w:hAnsi="Arial" w:cs="Arial"/>
          <w:caps w:val="0"/>
          <w:spacing w:val="0"/>
          <w:sz w:val="20"/>
          <w:szCs w:val="20"/>
        </w:rPr>
      </w:pPr>
      <w:r w:rsidRPr="00DE51D8">
        <w:rPr>
          <w:rStyle w:val="divsectionbody"/>
          <w:rFonts w:ascii="Arial" w:eastAsia="Saira" w:hAnsi="Arial" w:cs="Arial"/>
          <w:caps w:val="0"/>
          <w:spacing w:val="0"/>
          <w:sz w:val="20"/>
          <w:szCs w:val="20"/>
        </w:rPr>
        <w:t>Participate in architectural and design discussions to ensure scalability, maintainability, and reliability of the software systems</w:t>
      </w:r>
      <w:r>
        <w:rPr>
          <w:rStyle w:val="divsectionbody"/>
          <w:rFonts w:ascii="Arial" w:eastAsia="Saira" w:hAnsi="Arial" w:cs="Arial"/>
          <w:caps w:val="0"/>
          <w:spacing w:val="0"/>
          <w:sz w:val="20"/>
          <w:szCs w:val="20"/>
        </w:rPr>
        <w:t>.</w:t>
      </w:r>
    </w:p>
    <w:p w14:paraId="41063562" w14:textId="0103ABDA" w:rsidR="004D044B" w:rsidRDefault="004D044B" w:rsidP="00E4298B">
      <w:pPr>
        <w:pStyle w:val="divdocumentsectiontitle"/>
        <w:numPr>
          <w:ilvl w:val="0"/>
          <w:numId w:val="29"/>
        </w:numPr>
        <w:ind w:right="160"/>
        <w:rPr>
          <w:rStyle w:val="divsectionbody"/>
          <w:rFonts w:ascii="Arial" w:eastAsia="Saira" w:hAnsi="Arial" w:cs="Arial"/>
          <w:caps w:val="0"/>
          <w:spacing w:val="0"/>
          <w:sz w:val="20"/>
          <w:szCs w:val="20"/>
        </w:rPr>
      </w:pPr>
      <w:r w:rsidRPr="004D044B">
        <w:rPr>
          <w:rStyle w:val="divsectionbody"/>
          <w:rFonts w:ascii="Arial" w:eastAsia="Saira" w:hAnsi="Arial" w:cs="Arial"/>
          <w:caps w:val="0"/>
          <w:spacing w:val="0"/>
          <w:sz w:val="20"/>
          <w:szCs w:val="20"/>
        </w:rPr>
        <w:t>Research and evaluate new technologies and industry trends that can improve the product and development process</w:t>
      </w:r>
    </w:p>
    <w:p w14:paraId="04E46B18" w14:textId="5B9D4D46" w:rsidR="004D044B" w:rsidRPr="00DE51D8" w:rsidRDefault="004D044B" w:rsidP="00E4298B">
      <w:pPr>
        <w:pStyle w:val="divdocumentsectiontitle"/>
        <w:numPr>
          <w:ilvl w:val="0"/>
          <w:numId w:val="29"/>
        </w:numPr>
        <w:ind w:right="160"/>
        <w:rPr>
          <w:rStyle w:val="divsectionbody"/>
          <w:rFonts w:ascii="Arial" w:eastAsia="Saira" w:hAnsi="Arial" w:cs="Arial"/>
          <w:caps w:val="0"/>
          <w:spacing w:val="0"/>
          <w:sz w:val="20"/>
          <w:szCs w:val="20"/>
        </w:rPr>
      </w:pPr>
      <w:r w:rsidRPr="004D044B">
        <w:rPr>
          <w:rStyle w:val="divsectionbody"/>
          <w:rFonts w:ascii="Arial" w:eastAsia="Saira" w:hAnsi="Arial" w:cs="Arial"/>
          <w:caps w:val="0"/>
          <w:spacing w:val="0"/>
          <w:sz w:val="20"/>
          <w:szCs w:val="20"/>
        </w:rPr>
        <w:t>Identify and mitigate technical risks and issues that may impact the product and business goals</w:t>
      </w:r>
      <w:r>
        <w:rPr>
          <w:rStyle w:val="divsectionbody"/>
          <w:rFonts w:ascii="Arial" w:eastAsia="Saira" w:hAnsi="Arial" w:cs="Arial"/>
          <w:caps w:val="0"/>
          <w:spacing w:val="0"/>
          <w:sz w:val="20"/>
          <w:szCs w:val="20"/>
        </w:rPr>
        <w:t>.</w:t>
      </w:r>
    </w:p>
    <w:p w14:paraId="1C9D2282" w14:textId="44CCF815" w:rsidR="006C4CBA" w:rsidRPr="006C4CBA" w:rsidRDefault="006C4CBA" w:rsidP="00E4298B">
      <w:pPr>
        <w:pStyle w:val="divdocumentsectiontitle"/>
        <w:numPr>
          <w:ilvl w:val="0"/>
          <w:numId w:val="29"/>
        </w:numPr>
        <w:ind w:right="160"/>
        <w:rPr>
          <w:rStyle w:val="divsectionbody"/>
          <w:rFonts w:eastAsia="Saira"/>
          <w:b/>
          <w:bCs/>
          <w:caps w:val="0"/>
          <w:spacing w:val="0"/>
          <w:sz w:val="20"/>
          <w:szCs w:val="20"/>
        </w:rPr>
      </w:pPr>
      <w:r w:rsidRPr="006C4CBA">
        <w:rPr>
          <w:rStyle w:val="divsectionbody"/>
          <w:rFonts w:ascii="Arial" w:eastAsia="Saira" w:hAnsi="Arial" w:cs="Arial"/>
          <w:caps w:val="0"/>
          <w:spacing w:val="0"/>
          <w:sz w:val="20"/>
          <w:szCs w:val="20"/>
        </w:rPr>
        <w:t>Collaborate with cross-functional teams to design, develop, and implement software solutions.</w:t>
      </w:r>
    </w:p>
    <w:p w14:paraId="065626D5" w14:textId="70998921" w:rsidR="006C4CBA" w:rsidRDefault="006C4CBA" w:rsidP="00E4298B">
      <w:pPr>
        <w:pStyle w:val="divdocumentsectiontitle"/>
        <w:numPr>
          <w:ilvl w:val="0"/>
          <w:numId w:val="29"/>
        </w:numPr>
        <w:ind w:right="160"/>
        <w:rPr>
          <w:rStyle w:val="divsectionbody"/>
          <w:rFonts w:ascii="Arial" w:eastAsia="Saira" w:hAnsi="Arial" w:cs="Arial"/>
          <w:caps w:val="0"/>
          <w:spacing w:val="0"/>
          <w:sz w:val="20"/>
          <w:szCs w:val="20"/>
        </w:rPr>
      </w:pPr>
      <w:r w:rsidRPr="009D5EE6">
        <w:rPr>
          <w:rStyle w:val="divsectionbody"/>
          <w:rFonts w:ascii="Arial" w:eastAsia="Saira" w:hAnsi="Arial" w:cs="Arial"/>
          <w:caps w:val="0"/>
          <w:spacing w:val="0"/>
          <w:sz w:val="20"/>
          <w:szCs w:val="20"/>
        </w:rPr>
        <w:t>Mentor junior developers and provide technical leadership to the team.</w:t>
      </w:r>
    </w:p>
    <w:p w14:paraId="4D2EB910" w14:textId="147E813E" w:rsidR="009E254D" w:rsidRDefault="009E254D" w:rsidP="009E254D">
      <w:pPr>
        <w:pStyle w:val="divdocumentsectiontitle"/>
        <w:ind w:right="160"/>
        <w:rPr>
          <w:rStyle w:val="divsectionbody"/>
          <w:rFonts w:ascii="Arial" w:eastAsia="Saira" w:hAnsi="Arial" w:cs="Arial"/>
          <w:caps w:val="0"/>
          <w:spacing w:val="0"/>
          <w:sz w:val="20"/>
          <w:szCs w:val="20"/>
        </w:rPr>
      </w:pPr>
    </w:p>
    <w:p w14:paraId="7FF870FC" w14:textId="67E0F66D" w:rsidR="00397846" w:rsidRPr="00841A5E" w:rsidRDefault="009E254D" w:rsidP="00C57F2E">
      <w:pPr>
        <w:pStyle w:val="divdocumentsectiontitle"/>
        <w:ind w:right="160"/>
        <w:rPr>
          <w:rStyle w:val="divdocumentheading"/>
          <w:rFonts w:eastAsia="Saira"/>
          <w:color w:val="1F3864" w:themeColor="accent5" w:themeShade="80"/>
          <w:u w:val="single"/>
        </w:rPr>
      </w:pPr>
      <w:r w:rsidRPr="00841A5E">
        <w:rPr>
          <w:rStyle w:val="divdocumentheading"/>
          <w:rFonts w:eastAsia="Saira"/>
          <w:color w:val="1F3864" w:themeColor="accent5" w:themeShade="80"/>
          <w:u w:val="single"/>
        </w:rPr>
        <w:t>Recent Projects Summary:</w:t>
      </w:r>
    </w:p>
    <w:tbl>
      <w:tblPr>
        <w:tblStyle w:val="divdocumentdivsectiontable"/>
        <w:tblW w:w="10094" w:type="dxa"/>
        <w:tblCellSpacing w:w="0" w:type="dxa"/>
        <w:tblInd w:w="270" w:type="dxa"/>
        <w:shd w:val="clear" w:color="auto" w:fill="FFFFFF"/>
        <w:tblLayout w:type="fixed"/>
        <w:tblCellMar>
          <w:left w:w="0" w:type="dxa"/>
          <w:right w:w="0" w:type="dxa"/>
        </w:tblCellMar>
        <w:tblLook w:val="05E0" w:firstRow="1" w:lastRow="1" w:firstColumn="1" w:lastColumn="1" w:noHBand="0" w:noVBand="1"/>
      </w:tblPr>
      <w:tblGrid>
        <w:gridCol w:w="10094"/>
      </w:tblGrid>
      <w:tr w:rsidR="00C57F2E" w:rsidRPr="002D6519" w14:paraId="009459B4" w14:textId="77777777" w:rsidTr="003E3757">
        <w:trPr>
          <w:trHeight w:val="9609"/>
          <w:tblCellSpacing w:w="0" w:type="dxa"/>
        </w:trPr>
        <w:tc>
          <w:tcPr>
            <w:tcW w:w="10094" w:type="dxa"/>
            <w:tcMar>
              <w:top w:w="0" w:type="dxa"/>
              <w:left w:w="0" w:type="dxa"/>
              <w:bottom w:w="0" w:type="dxa"/>
              <w:right w:w="0" w:type="dxa"/>
            </w:tcMar>
            <w:hideMark/>
          </w:tcPr>
          <w:p w14:paraId="0FAE40B3" w14:textId="484E22D3" w:rsidR="00C57F2E" w:rsidRPr="00215CE8" w:rsidRDefault="00C57F2E" w:rsidP="00387155">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RTI</w:t>
            </w:r>
            <w:r w:rsidR="004F44E8" w:rsidRPr="00215CE8">
              <w:rPr>
                <w:rStyle w:val="divsectionbody"/>
                <w:rFonts w:ascii="Arial" w:eastAsia="Saira" w:hAnsi="Arial" w:cs="Arial"/>
                <w:b/>
                <w:bCs/>
                <w:color w:val="1F3864" w:themeColor="accent5" w:themeShade="80"/>
                <w:sz w:val="20"/>
                <w:szCs w:val="20"/>
                <w:u w:val="single"/>
              </w:rPr>
              <w:t xml:space="preserve"> </w:t>
            </w:r>
            <w:r w:rsidRPr="00215CE8">
              <w:rPr>
                <w:rStyle w:val="divsectionbody"/>
                <w:rFonts w:ascii="Arial" w:eastAsia="Saira" w:hAnsi="Arial" w:cs="Arial"/>
                <w:b/>
                <w:bCs/>
                <w:color w:val="1F3864" w:themeColor="accent5" w:themeShade="80"/>
                <w:sz w:val="20"/>
                <w:szCs w:val="20"/>
                <w:u w:val="single"/>
              </w:rPr>
              <w:t>(Real Time Inventory):</w:t>
            </w:r>
          </w:p>
          <w:p w14:paraId="700C692C" w14:textId="622E908B" w:rsidR="006F0716" w:rsidRPr="006F0716" w:rsidRDefault="00C57F2E" w:rsidP="008705F9">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Real time inventory is key initiative to help OEMS push inventory feeds directly into dealers DMS for the first time. This allows OEMS to monitor and control the prices, validation of rebates etc.</w:t>
            </w:r>
            <w:r w:rsidR="00544FC1">
              <w:rPr>
                <w:rStyle w:val="divsectionbody"/>
                <w:rFonts w:ascii="Arial" w:eastAsia="Saira" w:hAnsi="Arial" w:cs="Arial"/>
                <w:sz w:val="20"/>
                <w:szCs w:val="20"/>
              </w:rPr>
              <w:t xml:space="preserve"> </w:t>
            </w:r>
            <w:r w:rsidRPr="002D6519">
              <w:rPr>
                <w:rStyle w:val="divsectionbody"/>
                <w:rFonts w:ascii="Arial" w:eastAsia="Saira" w:hAnsi="Arial" w:cs="Arial"/>
                <w:sz w:val="20"/>
                <w:szCs w:val="20"/>
              </w:rPr>
              <w:t xml:space="preserve">It’s a </w:t>
            </w:r>
            <w:r w:rsidR="00645F86" w:rsidRPr="002D6519">
              <w:rPr>
                <w:rStyle w:val="divsectionbody"/>
                <w:rFonts w:ascii="Arial" w:eastAsia="Saira" w:hAnsi="Arial" w:cs="Arial"/>
                <w:sz w:val="20"/>
                <w:szCs w:val="20"/>
              </w:rPr>
              <w:t>360-degree</w:t>
            </w:r>
            <w:r w:rsidRPr="002D6519">
              <w:rPr>
                <w:rStyle w:val="divsectionbody"/>
                <w:rFonts w:ascii="Arial" w:eastAsia="Saira" w:hAnsi="Arial" w:cs="Arial"/>
                <w:sz w:val="20"/>
                <w:szCs w:val="20"/>
              </w:rPr>
              <w:t xml:space="preserve"> integration</w:t>
            </w:r>
            <w:r>
              <w:rPr>
                <w:rStyle w:val="divsectionbody"/>
                <w:rFonts w:ascii="Arial" w:eastAsia="Saira" w:hAnsi="Arial" w:cs="Arial"/>
                <w:sz w:val="20"/>
                <w:szCs w:val="20"/>
              </w:rPr>
              <w:t xml:space="preserve">. </w:t>
            </w:r>
            <w:r w:rsidR="00544FC1">
              <w:rPr>
                <w:rStyle w:val="divsectionbody"/>
                <w:rFonts w:ascii="Arial" w:eastAsia="Saira" w:hAnsi="Arial" w:cs="Arial"/>
                <w:sz w:val="20"/>
                <w:szCs w:val="20"/>
              </w:rPr>
              <w:t>There are four projects involved in the whole integration. I am an SME and own a project in the whole integration.</w:t>
            </w:r>
          </w:p>
          <w:p w14:paraId="57628CFB" w14:textId="77777777" w:rsidR="00C57F2E" w:rsidRPr="00215CE8" w:rsidRDefault="00C57F2E" w:rsidP="00387155">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p>
          <w:p w14:paraId="395EF950" w14:textId="77777777" w:rsidR="00DF7A5C"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Designed</w:t>
            </w:r>
            <w:r>
              <w:rPr>
                <w:rStyle w:val="divsectionbody"/>
                <w:rFonts w:ascii="Arial" w:eastAsia="Saira" w:hAnsi="Arial" w:cs="Arial"/>
                <w:sz w:val="20"/>
                <w:szCs w:val="20"/>
              </w:rPr>
              <w:t xml:space="preserve"> and involved in</w:t>
            </w:r>
            <w:r w:rsidRPr="002D6519">
              <w:rPr>
                <w:rStyle w:val="divsectionbody"/>
                <w:rFonts w:ascii="Arial" w:eastAsia="Saira" w:hAnsi="Arial" w:cs="Arial"/>
                <w:sz w:val="20"/>
                <w:szCs w:val="20"/>
              </w:rPr>
              <w:t xml:space="preserve"> the architecture for the complex integration involving 4 different systems</w:t>
            </w:r>
            <w:r w:rsidR="00DF7A5C">
              <w:rPr>
                <w:rStyle w:val="divsectionbody"/>
                <w:rFonts w:ascii="Arial" w:eastAsia="Saira" w:hAnsi="Arial" w:cs="Arial"/>
                <w:sz w:val="20"/>
                <w:szCs w:val="20"/>
              </w:rPr>
              <w:t>.</w:t>
            </w:r>
          </w:p>
          <w:p w14:paraId="787F1231" w14:textId="342E4F87" w:rsidR="00C57F2E" w:rsidRPr="002D6519" w:rsidRDefault="00DF7A5C"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Key player in architecture modifications, unifying pipelines, </w:t>
            </w:r>
            <w:r w:rsidR="002A4D91">
              <w:rPr>
                <w:rStyle w:val="divsectionbody"/>
                <w:rFonts w:ascii="Arial" w:eastAsia="Saira" w:hAnsi="Arial" w:cs="Arial"/>
                <w:sz w:val="20"/>
                <w:szCs w:val="20"/>
              </w:rPr>
              <w:t>design,</w:t>
            </w:r>
            <w:r>
              <w:rPr>
                <w:rStyle w:val="divsectionbody"/>
                <w:rFonts w:ascii="Arial" w:eastAsia="Saira" w:hAnsi="Arial" w:cs="Arial"/>
                <w:sz w:val="20"/>
                <w:szCs w:val="20"/>
              </w:rPr>
              <w:t xml:space="preserve"> and architecture.</w:t>
            </w:r>
          </w:p>
          <w:p w14:paraId="4FED9A98" w14:textId="2452FA1A"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microservices and defined micro service events choreography</w:t>
            </w:r>
          </w:p>
          <w:p w14:paraId="1E518F43" w14:textId="563A30A7"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Built microservices saga pattern.</w:t>
            </w:r>
          </w:p>
          <w:p w14:paraId="00F5D734" w14:textId="52502A2B"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Events </w:t>
            </w:r>
            <w:r w:rsidR="00DF7A5C">
              <w:rPr>
                <w:rStyle w:val="divsectionbody"/>
                <w:rFonts w:ascii="Arial" w:eastAsia="Saira" w:hAnsi="Arial" w:cs="Arial"/>
                <w:sz w:val="20"/>
                <w:szCs w:val="20"/>
              </w:rPr>
              <w:t>choreography. Unified view to track the status of transactions.</w:t>
            </w:r>
          </w:p>
          <w:p w14:paraId="3D15027D" w14:textId="3E6F4888"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Central Logging events to Splunk and dashboards.</w:t>
            </w:r>
          </w:p>
          <w:p w14:paraId="6E70C3E2" w14:textId="13DF4AC9" w:rsidR="00C57F2E" w:rsidRPr="00215CE8" w:rsidRDefault="00C57F2E" w:rsidP="00387155">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Technolog</w:t>
            </w:r>
            <w:r w:rsidR="00003510" w:rsidRPr="00215CE8">
              <w:rPr>
                <w:rStyle w:val="divsectionbody"/>
                <w:rFonts w:ascii="Arial" w:eastAsia="Saira" w:hAnsi="Arial" w:cs="Arial"/>
                <w:b/>
                <w:bCs/>
                <w:color w:val="1F3864" w:themeColor="accent5" w:themeShade="80"/>
                <w:sz w:val="20"/>
                <w:szCs w:val="20"/>
                <w:u w:val="single"/>
              </w:rPr>
              <w:t>y Stack</w:t>
            </w:r>
            <w:r w:rsidRPr="00215CE8">
              <w:rPr>
                <w:rStyle w:val="divsectionbody"/>
                <w:rFonts w:ascii="Arial" w:eastAsia="Saira" w:hAnsi="Arial" w:cs="Arial"/>
                <w:b/>
                <w:bCs/>
                <w:color w:val="1F3864" w:themeColor="accent5" w:themeShade="80"/>
                <w:sz w:val="20"/>
                <w:szCs w:val="20"/>
                <w:u w:val="single"/>
              </w:rPr>
              <w:t>:</w:t>
            </w:r>
          </w:p>
          <w:p w14:paraId="11552E2D" w14:textId="6F1867A2" w:rsidR="00215CE8" w:rsidRDefault="00C57F2E" w:rsidP="008051D0">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.Net core, RabbitMQ, C#, Asp.net </w:t>
            </w:r>
            <w:r w:rsidR="008051D0" w:rsidRPr="002D6519">
              <w:rPr>
                <w:rStyle w:val="divsectionbody"/>
                <w:rFonts w:ascii="Arial" w:eastAsia="Saira" w:hAnsi="Arial" w:cs="Arial"/>
                <w:sz w:val="20"/>
                <w:szCs w:val="20"/>
              </w:rPr>
              <w:t>WebAPI’s</w:t>
            </w:r>
            <w:r w:rsidRPr="002D6519">
              <w:rPr>
                <w:rStyle w:val="divsectionbody"/>
                <w:rFonts w:ascii="Arial" w:eastAsia="Saira" w:hAnsi="Arial" w:cs="Arial"/>
                <w:sz w:val="20"/>
                <w:szCs w:val="20"/>
              </w:rPr>
              <w:t xml:space="preserve">, Kafka, </w:t>
            </w:r>
            <w:r w:rsidR="00C60EDD">
              <w:rPr>
                <w:rStyle w:val="divsectionbody"/>
                <w:rFonts w:ascii="Arial" w:eastAsia="Saira" w:hAnsi="Arial" w:cs="Arial"/>
                <w:sz w:val="20"/>
                <w:szCs w:val="20"/>
              </w:rPr>
              <w:t>Rest API’s</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Elastic</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earch, </w:t>
            </w:r>
            <w:r w:rsidR="007A1A2E">
              <w:rPr>
                <w:rStyle w:val="divsectionbody"/>
                <w:rFonts w:ascii="Arial" w:eastAsia="Saira" w:hAnsi="Arial" w:cs="Arial"/>
                <w:sz w:val="20"/>
                <w:szCs w:val="20"/>
              </w:rPr>
              <w:t>S</w:t>
            </w:r>
            <w:r w:rsidR="007A1A2E" w:rsidRPr="002D6519">
              <w:rPr>
                <w:rStyle w:val="divsectionbody"/>
                <w:rFonts w:ascii="Arial" w:eastAsia="Saira" w:hAnsi="Arial" w:cs="Arial"/>
                <w:sz w:val="20"/>
                <w:szCs w:val="20"/>
              </w:rPr>
              <w:t>plunk</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Docker</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AWS</w:t>
            </w:r>
            <w:r>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S</w:t>
            </w:r>
            <w:r w:rsidR="00692B84">
              <w:rPr>
                <w:rStyle w:val="divsectionbody"/>
                <w:rFonts w:ascii="Arial" w:eastAsia="Saira" w:hAnsi="Arial" w:cs="Arial"/>
                <w:sz w:val="20"/>
                <w:szCs w:val="20"/>
              </w:rPr>
              <w:t>wagger, Kubernetes.</w:t>
            </w:r>
          </w:p>
          <w:p w14:paraId="33E15E07" w14:textId="77777777" w:rsidR="008051D0" w:rsidRPr="008051D0" w:rsidRDefault="008051D0" w:rsidP="008051D0">
            <w:pPr>
              <w:pStyle w:val="p"/>
              <w:spacing w:line="280" w:lineRule="atLeast"/>
              <w:ind w:left="720"/>
              <w:rPr>
                <w:rStyle w:val="divsectionbody"/>
                <w:rFonts w:ascii="Arial" w:eastAsia="Saira" w:hAnsi="Arial" w:cs="Arial"/>
                <w:sz w:val="20"/>
                <w:szCs w:val="20"/>
              </w:rPr>
            </w:pPr>
          </w:p>
          <w:p w14:paraId="19C90EAC" w14:textId="543CDCF9" w:rsidR="00645F86" w:rsidRPr="00215CE8" w:rsidRDefault="004F44E8" w:rsidP="00945D5E">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Account Payables</w:t>
            </w:r>
            <w:r w:rsidR="00105D5C" w:rsidRPr="00215CE8">
              <w:rPr>
                <w:rStyle w:val="divsectionbody"/>
                <w:rFonts w:ascii="Arial" w:eastAsia="Saira" w:hAnsi="Arial" w:cs="Arial"/>
                <w:b/>
                <w:bCs/>
                <w:color w:val="1F3864" w:themeColor="accent5" w:themeShade="80"/>
                <w:sz w:val="20"/>
                <w:szCs w:val="20"/>
                <w:u w:val="single"/>
              </w:rPr>
              <w:t xml:space="preserve"> </w:t>
            </w:r>
            <w:r w:rsidRPr="00215CE8">
              <w:rPr>
                <w:rStyle w:val="divsectionbody"/>
                <w:rFonts w:ascii="Arial" w:eastAsia="Saira" w:hAnsi="Arial" w:cs="Arial"/>
                <w:b/>
                <w:bCs/>
                <w:color w:val="1F3864" w:themeColor="accent5" w:themeShade="80"/>
                <w:sz w:val="20"/>
                <w:szCs w:val="20"/>
                <w:u w:val="single"/>
              </w:rPr>
              <w:t>(Invoicing,</w:t>
            </w:r>
            <w:r w:rsidR="00F82B1D" w:rsidRPr="00215CE8">
              <w:rPr>
                <w:rStyle w:val="divsectionbody"/>
                <w:rFonts w:ascii="Arial" w:eastAsia="Saira" w:hAnsi="Arial" w:cs="Arial"/>
                <w:b/>
                <w:bCs/>
                <w:color w:val="1F3864" w:themeColor="accent5" w:themeShade="80"/>
                <w:sz w:val="20"/>
                <w:szCs w:val="20"/>
                <w:u w:val="single"/>
              </w:rPr>
              <w:t xml:space="preserve"> </w:t>
            </w:r>
            <w:r w:rsidRPr="00215CE8">
              <w:rPr>
                <w:rStyle w:val="divsectionbody"/>
                <w:rFonts w:ascii="Arial" w:eastAsia="Saira" w:hAnsi="Arial" w:cs="Arial"/>
                <w:b/>
                <w:bCs/>
                <w:color w:val="1F3864" w:themeColor="accent5" w:themeShade="80"/>
                <w:sz w:val="20"/>
                <w:szCs w:val="20"/>
                <w:u w:val="single"/>
              </w:rPr>
              <w:t>Journal</w:t>
            </w:r>
            <w:r w:rsidR="00E77C19" w:rsidRPr="00215CE8">
              <w:rPr>
                <w:rStyle w:val="divsectionbody"/>
                <w:rFonts w:ascii="Arial" w:eastAsia="Saira" w:hAnsi="Arial" w:cs="Arial"/>
                <w:b/>
                <w:bCs/>
                <w:color w:val="1F3864" w:themeColor="accent5" w:themeShade="80"/>
                <w:sz w:val="20"/>
                <w:szCs w:val="20"/>
                <w:u w:val="single"/>
              </w:rPr>
              <w:t xml:space="preserve"> Entry’s</w:t>
            </w:r>
            <w:r w:rsidRPr="00215CE8">
              <w:rPr>
                <w:rStyle w:val="divsectionbody"/>
                <w:rFonts w:ascii="Arial" w:eastAsia="Saira" w:hAnsi="Arial" w:cs="Arial"/>
                <w:b/>
                <w:bCs/>
                <w:color w:val="1F3864" w:themeColor="accent5" w:themeShade="80"/>
                <w:sz w:val="20"/>
                <w:szCs w:val="20"/>
                <w:u w:val="single"/>
              </w:rPr>
              <w:t>)</w:t>
            </w:r>
            <w:r w:rsidR="00C63B5E" w:rsidRPr="00215CE8">
              <w:rPr>
                <w:rStyle w:val="divsectionbody"/>
                <w:rFonts w:ascii="Arial" w:eastAsia="Saira" w:hAnsi="Arial" w:cs="Arial"/>
                <w:b/>
                <w:bCs/>
                <w:color w:val="1F3864" w:themeColor="accent5" w:themeShade="80"/>
                <w:sz w:val="20"/>
                <w:szCs w:val="20"/>
                <w:u w:val="single"/>
              </w:rPr>
              <w:t>:</w:t>
            </w:r>
          </w:p>
          <w:p w14:paraId="27094020" w14:textId="633E6FBD" w:rsidR="0014542C" w:rsidRPr="00105D5C" w:rsidRDefault="00F82B1D" w:rsidP="00C91E50">
            <w:pPr>
              <w:pStyle w:val="p"/>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 xml:space="preserve">As part of the DMS modernization </w:t>
            </w:r>
            <w:r w:rsidR="00105D5C">
              <w:rPr>
                <w:rStyle w:val="divsectionbody"/>
                <w:rFonts w:ascii="Arial" w:eastAsia="Saira" w:hAnsi="Arial" w:cs="Arial"/>
                <w:sz w:val="20"/>
                <w:szCs w:val="20"/>
              </w:rPr>
              <w:t>monolith accounts app is broken in to different micorfront ends, and will be</w:t>
            </w:r>
          </w:p>
          <w:p w14:paraId="6D519886" w14:textId="6B8357CE" w:rsidR="00105D5C" w:rsidRDefault="00105D5C" w:rsidP="00C91E50">
            <w:pPr>
              <w:pStyle w:val="p"/>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Launched in the unify portal as workflows, so dealers can access these as simple workflows. These intuitive</w:t>
            </w:r>
          </w:p>
          <w:p w14:paraId="43F48856" w14:textId="3CB74E9E" w:rsidR="00C91E50" w:rsidRDefault="00105D5C" w:rsidP="00C91E50">
            <w:pPr>
              <w:pStyle w:val="p"/>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Simple workflows help dealers to </w:t>
            </w:r>
            <w:r w:rsidR="00C91E50">
              <w:rPr>
                <w:rStyle w:val="divsectionbody"/>
                <w:rFonts w:ascii="Arial" w:eastAsia="Saira" w:hAnsi="Arial" w:cs="Arial"/>
                <w:sz w:val="20"/>
                <w:szCs w:val="20"/>
              </w:rPr>
              <w:t>launch apps and workflows from unify.</w:t>
            </w:r>
          </w:p>
          <w:p w14:paraId="08A6137A" w14:textId="16BFBE38" w:rsidR="00E77C19" w:rsidRDefault="00C91E50" w:rsidP="0053537F">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AP invoicing is a micro front end</w:t>
            </w:r>
            <w:r w:rsidR="00E77C19">
              <w:rPr>
                <w:rStyle w:val="divsectionbody"/>
                <w:rFonts w:ascii="Arial" w:eastAsia="Saira" w:hAnsi="Arial" w:cs="Arial"/>
                <w:sz w:val="20"/>
                <w:szCs w:val="20"/>
              </w:rPr>
              <w:t xml:space="preserve"> helps dealers to</w:t>
            </w:r>
            <w:r w:rsidR="001D143F">
              <w:rPr>
                <w:rStyle w:val="divsectionbody"/>
                <w:rFonts w:ascii="Arial" w:eastAsia="Saira" w:hAnsi="Arial" w:cs="Arial"/>
                <w:sz w:val="20"/>
                <w:szCs w:val="20"/>
              </w:rPr>
              <w:t xml:space="preserve"> enter invoices, credit memos, adjustments or to update invoices</w:t>
            </w:r>
          </w:p>
          <w:p w14:paraId="01CD9CD5" w14:textId="7010E881" w:rsidR="001D143F" w:rsidRPr="001D143F" w:rsidRDefault="001D143F" w:rsidP="006F04A8">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 xml:space="preserve">Any number of users can use this function at the same time. AP invoice posts invoice amounts, purchase order numbers, credit memos and modifications to discounts, due </w:t>
            </w:r>
            <w:r w:rsidR="006F04A8">
              <w:rPr>
                <w:rStyle w:val="divsectionbody"/>
                <w:rFonts w:ascii="Arial" w:eastAsia="Saira" w:hAnsi="Arial" w:cs="Arial"/>
                <w:sz w:val="20"/>
                <w:szCs w:val="20"/>
              </w:rPr>
              <w:t>dates and</w:t>
            </w:r>
            <w:r>
              <w:rPr>
                <w:rStyle w:val="divsectionbody"/>
                <w:rFonts w:ascii="Arial" w:eastAsia="Saira" w:hAnsi="Arial" w:cs="Arial"/>
                <w:sz w:val="20"/>
                <w:szCs w:val="20"/>
              </w:rPr>
              <w:t xml:space="preserve"> expense distributions</w:t>
            </w:r>
            <w:r w:rsidR="006F04A8">
              <w:rPr>
                <w:rStyle w:val="divsectionbody"/>
                <w:rFonts w:ascii="Arial" w:eastAsia="Saira" w:hAnsi="Arial" w:cs="Arial"/>
                <w:sz w:val="20"/>
                <w:szCs w:val="20"/>
              </w:rPr>
              <w:t>.</w:t>
            </w:r>
          </w:p>
          <w:p w14:paraId="0324854B" w14:textId="309A41DF" w:rsidR="00C91E50" w:rsidRDefault="00E77C19" w:rsidP="0053537F">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Journal Entry’s is a micro front end</w:t>
            </w:r>
            <w:r w:rsidR="001D143F">
              <w:rPr>
                <w:rStyle w:val="divsectionbody"/>
                <w:rFonts w:ascii="Arial" w:eastAsia="Saira" w:hAnsi="Arial" w:cs="Arial"/>
                <w:sz w:val="20"/>
                <w:szCs w:val="20"/>
              </w:rPr>
              <w:t xml:space="preserve"> helps dealers to post line items to different journals, modify previous postings</w:t>
            </w:r>
          </w:p>
          <w:p w14:paraId="28DDD5DD" w14:textId="282C0BC1" w:rsidR="001D143F" w:rsidRDefault="001D143F" w:rsidP="001D143F">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Enforce posting rules based on accounting months, Journals and Accounts setup. This workflow will allow dealers</w:t>
            </w:r>
          </w:p>
          <w:p w14:paraId="48225BD8" w14:textId="50489FAB" w:rsidR="001D143F" w:rsidRDefault="001D143F" w:rsidP="005C6EE7">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to post to General Ledger. Users can add new transactions, modify, delete transactions.</w:t>
            </w:r>
          </w:p>
          <w:p w14:paraId="16465024" w14:textId="2008E142" w:rsidR="001D143F" w:rsidRPr="00215CE8" w:rsidRDefault="001D143F" w:rsidP="001D143F">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p>
          <w:p w14:paraId="2D087DEE" w14:textId="138BD873" w:rsidR="00C91E50" w:rsidRPr="001D143F" w:rsidRDefault="001D143F"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Worked as a UI Engineer</w:t>
            </w:r>
          </w:p>
          <w:p w14:paraId="76FB8213" w14:textId="17A7EA3A" w:rsidR="001D143F" w:rsidRPr="00F177AC" w:rsidRDefault="001D143F"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Build React common components for COA</w:t>
            </w:r>
            <w:r w:rsidR="00F177AC">
              <w:rPr>
                <w:rStyle w:val="divsectionbody"/>
                <w:rFonts w:ascii="Arial" w:eastAsia="Saira" w:hAnsi="Arial" w:cs="Arial"/>
                <w:sz w:val="20"/>
                <w:szCs w:val="20"/>
              </w:rPr>
              <w:t xml:space="preserve">, </w:t>
            </w:r>
            <w:r w:rsidR="0053537F">
              <w:rPr>
                <w:rStyle w:val="divsectionbody"/>
                <w:rFonts w:ascii="Arial" w:eastAsia="Saira" w:hAnsi="Arial" w:cs="Arial"/>
                <w:sz w:val="20"/>
                <w:szCs w:val="20"/>
              </w:rPr>
              <w:t>Journal</w:t>
            </w:r>
            <w:r w:rsidR="00F177AC">
              <w:rPr>
                <w:rStyle w:val="divsectionbody"/>
                <w:rFonts w:ascii="Arial" w:eastAsia="Saira" w:hAnsi="Arial" w:cs="Arial"/>
                <w:sz w:val="20"/>
                <w:szCs w:val="20"/>
              </w:rPr>
              <w:t xml:space="preserve"> Entry’s Listing, Invoice Payments.</w:t>
            </w:r>
          </w:p>
          <w:p w14:paraId="2EA7375D" w14:textId="17548868" w:rsidR="00F177AC" w:rsidRPr="00F177AC" w:rsidRDefault="00F177AC"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Worked on AP invoice and Journal entry’s features development</w:t>
            </w:r>
          </w:p>
          <w:p w14:paraId="69189442" w14:textId="1B9A0592" w:rsidR="00F177AC" w:rsidRPr="00F177AC" w:rsidRDefault="00F177AC"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Worked on Micro front end architecture’s</w:t>
            </w:r>
          </w:p>
          <w:p w14:paraId="270BFF30" w14:textId="215C3200" w:rsidR="00F177AC" w:rsidRPr="00795E2D" w:rsidRDefault="00F177AC"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Resolved production bugs.</w:t>
            </w:r>
          </w:p>
          <w:p w14:paraId="68F6F8F9" w14:textId="77777777" w:rsidR="00795E2D" w:rsidRPr="006F04A8" w:rsidRDefault="00795E2D" w:rsidP="00795E2D">
            <w:pPr>
              <w:pStyle w:val="p"/>
              <w:spacing w:line="280" w:lineRule="atLeast"/>
              <w:ind w:left="720"/>
              <w:rPr>
                <w:rStyle w:val="divsectionbody"/>
                <w:rFonts w:ascii="Arial" w:eastAsia="Saira" w:hAnsi="Arial" w:cs="Arial"/>
                <w:b/>
                <w:bCs/>
                <w:color w:val="2E74B5" w:themeColor="accent1" w:themeShade="BF"/>
                <w:sz w:val="20"/>
                <w:szCs w:val="20"/>
                <w:u w:val="single"/>
              </w:rPr>
            </w:pPr>
          </w:p>
          <w:p w14:paraId="5DE9CA54" w14:textId="77777777" w:rsidR="002A4D91" w:rsidRDefault="002A4D91" w:rsidP="00F177AC">
            <w:pPr>
              <w:pStyle w:val="p"/>
              <w:spacing w:line="280" w:lineRule="atLeast"/>
              <w:rPr>
                <w:rStyle w:val="divsectionbody"/>
                <w:rFonts w:ascii="Arial" w:eastAsia="Saira" w:hAnsi="Arial" w:cs="Arial"/>
                <w:b/>
                <w:bCs/>
                <w:color w:val="171717" w:themeColor="background2" w:themeShade="1A"/>
                <w:sz w:val="18"/>
                <w:szCs w:val="18"/>
                <w:u w:val="single"/>
              </w:rPr>
            </w:pPr>
          </w:p>
          <w:p w14:paraId="5FF7B481" w14:textId="10B72A98" w:rsidR="00F177AC" w:rsidRPr="00215CE8" w:rsidRDefault="00F177AC" w:rsidP="00F177AC">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lastRenderedPageBreak/>
              <w:t>Technology Stack:</w:t>
            </w:r>
          </w:p>
          <w:p w14:paraId="3FFEB090" w14:textId="6B7D0AA3" w:rsidR="00955CE8" w:rsidRPr="0043125D" w:rsidRDefault="00F177AC" w:rsidP="0053537F">
            <w:pPr>
              <w:pStyle w:val="p"/>
              <w:numPr>
                <w:ilvl w:val="0"/>
                <w:numId w:val="23"/>
              </w:numPr>
              <w:spacing w:line="280" w:lineRule="atLeast"/>
              <w:rPr>
                <w:rStyle w:val="Strong1"/>
                <w:rFonts w:ascii="Arial" w:eastAsia="Saira" w:hAnsi="Arial" w:cs="Arial"/>
                <w:color w:val="2E74B5" w:themeColor="accent1" w:themeShade="BF"/>
                <w:sz w:val="20"/>
                <w:szCs w:val="20"/>
              </w:rPr>
            </w:pPr>
            <w:r>
              <w:rPr>
                <w:rStyle w:val="divsectionbody"/>
                <w:rFonts w:ascii="Arial" w:eastAsia="Saira" w:hAnsi="Arial" w:cs="Arial"/>
                <w:sz w:val="20"/>
                <w:szCs w:val="20"/>
              </w:rPr>
              <w:t xml:space="preserve">React </w:t>
            </w:r>
            <w:r w:rsidR="00241F1C">
              <w:rPr>
                <w:rStyle w:val="divsectionbody"/>
                <w:rFonts w:ascii="Arial" w:eastAsia="Saira" w:hAnsi="Arial" w:cs="Arial"/>
                <w:sz w:val="20"/>
                <w:szCs w:val="20"/>
              </w:rPr>
              <w:t>JS</w:t>
            </w:r>
            <w:r>
              <w:rPr>
                <w:rStyle w:val="divsectionbody"/>
                <w:rFonts w:ascii="Arial" w:eastAsia="Saira" w:hAnsi="Arial" w:cs="Arial"/>
                <w:sz w:val="20"/>
                <w:szCs w:val="20"/>
              </w:rPr>
              <w:t>, Node, Jest, Singe-spa, Material UI, react hooks, react-form, react-</w:t>
            </w:r>
            <w:r w:rsidR="00B54C35">
              <w:rPr>
                <w:rStyle w:val="divsectionbody"/>
                <w:rFonts w:ascii="Arial" w:eastAsia="Saira" w:hAnsi="Arial" w:cs="Arial"/>
                <w:sz w:val="20"/>
                <w:szCs w:val="20"/>
              </w:rPr>
              <w:t xml:space="preserve">query, Type </w:t>
            </w:r>
            <w:r w:rsidR="00692B84">
              <w:rPr>
                <w:rStyle w:val="divsectionbody"/>
                <w:rFonts w:ascii="Arial" w:eastAsia="Saira" w:hAnsi="Arial" w:cs="Arial"/>
                <w:sz w:val="20"/>
                <w:szCs w:val="20"/>
              </w:rPr>
              <w:t>script, Kubernetes, GitHub, GitHub actions, GitHub workflows.</w:t>
            </w:r>
          </w:p>
          <w:p w14:paraId="278F09D6" w14:textId="77777777" w:rsidR="00955CE8" w:rsidRDefault="00955CE8" w:rsidP="00945D5E">
            <w:pPr>
              <w:pStyle w:val="p"/>
              <w:spacing w:line="280" w:lineRule="atLeast"/>
              <w:rPr>
                <w:rStyle w:val="Strong1"/>
                <w:rFonts w:ascii="Arial" w:eastAsia="Saira" w:hAnsi="Arial" w:cs="Arial"/>
                <w:color w:val="020303"/>
                <w:sz w:val="20"/>
                <w:szCs w:val="20"/>
              </w:rPr>
            </w:pPr>
          </w:p>
          <w:p w14:paraId="599231C7" w14:textId="74AC37C4" w:rsidR="00C57F2E" w:rsidRPr="00215CE8" w:rsidRDefault="00C57F2E" w:rsidP="00945D5E">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OneClickToStock</w:t>
            </w:r>
            <w:r w:rsidR="00B64D25" w:rsidRPr="00215CE8">
              <w:rPr>
                <w:rStyle w:val="divsectionbody"/>
                <w:rFonts w:ascii="Arial" w:eastAsia="Saira" w:hAnsi="Arial" w:cs="Arial"/>
                <w:b/>
                <w:bCs/>
                <w:color w:val="1F3864" w:themeColor="accent5" w:themeShade="80"/>
                <w:sz w:val="20"/>
                <w:szCs w:val="20"/>
                <w:u w:val="single"/>
              </w:rPr>
              <w:t>:</w:t>
            </w:r>
          </w:p>
          <w:p w14:paraId="256C53E5" w14:textId="5C584346" w:rsidR="00F102AB" w:rsidRPr="00C935ED"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OneClickToStock (OCTS) is a key project bridging the gap between DMS and Vehicle Cloud by providing solutions to sync up Legacy DMS and Vehicle Cloud applications. OCTS uses a publisher-subscriber model. It leverages Rabbit MQ Message Broker technology and N-Service Bus under the hood. OCTS micro-services, which monitor the events for any changes to vehicles on Vehicle Cloud and process the vehicles by identifying the changes between DMS and Vehicle Cloud and Update to DMS (Dealer Management System).</w:t>
            </w:r>
          </w:p>
          <w:p w14:paraId="1FA2A3F1" w14:textId="34B63347" w:rsidR="00C57F2E" w:rsidRPr="00215CE8" w:rsidRDefault="00F102AB" w:rsidP="00945D5E">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p>
          <w:p w14:paraId="3D780AB9"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Exhibited strong technical aptitude and application expertise resulting in optimized performance, continuous improvement recommendations, and product innovation</w:t>
            </w:r>
          </w:p>
          <w:p w14:paraId="4140418F"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Micro Services and Event Based Systems</w:t>
            </w:r>
          </w:p>
          <w:p w14:paraId="591FE96F"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Designed complete architecture of the system from scratch</w:t>
            </w:r>
          </w:p>
          <w:p w14:paraId="384B230A"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Improved performance of the application up to 70% by introducing Parallel and Asynchronous processing</w:t>
            </w:r>
          </w:p>
          <w:p w14:paraId="358BF6B3" w14:textId="6233F0EE"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Reduced 70% of support calls by creating extensive logging and classification of errors. Created </w:t>
            </w:r>
            <w:r w:rsidR="003E3757" w:rsidRPr="002D6519">
              <w:rPr>
                <w:rStyle w:val="divsectionbody"/>
                <w:rFonts w:ascii="Arial" w:eastAsia="Saira" w:hAnsi="Arial" w:cs="Arial"/>
                <w:sz w:val="20"/>
                <w:szCs w:val="20"/>
              </w:rPr>
              <w:t>Splunk</w:t>
            </w:r>
            <w:r w:rsidRPr="002D6519">
              <w:rPr>
                <w:rStyle w:val="divsectionbody"/>
                <w:rFonts w:ascii="Arial" w:eastAsia="Saira" w:hAnsi="Arial" w:cs="Arial"/>
                <w:sz w:val="20"/>
                <w:szCs w:val="20"/>
              </w:rPr>
              <w:t xml:space="preserve"> dashboards with drill down dashboards and formatted reports for support users, helping to understand the real issue in less than a minute.</w:t>
            </w:r>
          </w:p>
          <w:p w14:paraId="150D3DD7" w14:textId="2EFE46DC" w:rsidR="00003510"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Refactored test projects and created reusable test object patterns and reusable Mock setups.</w:t>
            </w:r>
          </w:p>
          <w:p w14:paraId="1E64CD54" w14:textId="77777777" w:rsidR="00C40588" w:rsidRPr="00215CE8" w:rsidRDefault="00C40588" w:rsidP="00C40588">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Technology Stack:</w:t>
            </w:r>
          </w:p>
          <w:p w14:paraId="78D5267E" w14:textId="31F049C0" w:rsidR="00003510" w:rsidRDefault="00C40588" w:rsidP="00945D5E">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C#, Windows Services, WebAPI’s, Json, Caching, Rabbit MQ, N-Service Bus, Dapper, </w:t>
            </w:r>
            <w:r w:rsidR="003E3757">
              <w:rPr>
                <w:rStyle w:val="divsectionbody"/>
                <w:rFonts w:ascii="Arial" w:eastAsia="Saira" w:hAnsi="Arial" w:cs="Arial"/>
                <w:sz w:val="20"/>
                <w:szCs w:val="20"/>
              </w:rPr>
              <w:t>SqlServer, Bamboo</w:t>
            </w:r>
            <w:r w:rsidR="00215CE8">
              <w:rPr>
                <w:rStyle w:val="divsectionbody"/>
                <w:rFonts w:ascii="Arial" w:eastAsia="Saira" w:hAnsi="Arial" w:cs="Arial"/>
                <w:sz w:val="20"/>
                <w:szCs w:val="20"/>
              </w:rPr>
              <w:t>.</w:t>
            </w:r>
          </w:p>
          <w:p w14:paraId="6A4A2ACE" w14:textId="77777777" w:rsidR="00215CE8" w:rsidRPr="0033328B" w:rsidRDefault="00215CE8" w:rsidP="00215CE8">
            <w:pPr>
              <w:pStyle w:val="p"/>
              <w:spacing w:line="280" w:lineRule="atLeast"/>
              <w:ind w:left="720"/>
              <w:rPr>
                <w:rStyle w:val="Strong1"/>
                <w:rFonts w:ascii="Arial" w:eastAsia="Saira" w:hAnsi="Arial" w:cs="Arial"/>
                <w:color w:val="020303"/>
                <w:sz w:val="20"/>
                <w:szCs w:val="20"/>
              </w:rPr>
            </w:pPr>
          </w:p>
          <w:p w14:paraId="419F867D" w14:textId="424C521C" w:rsidR="00C57F2E" w:rsidRPr="00215CE8" w:rsidRDefault="00C57F2E" w:rsidP="00945D5E">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Lot Merchandiser:</w:t>
            </w:r>
          </w:p>
          <w:p w14:paraId="1FF75037" w14:textId="10A29B23" w:rsidR="00C57F2E" w:rsidRDefault="00C57F2E" w:rsidP="009476E4">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Lot Merchandiser is an inventory management tool, which allows dealers to add vehicles to their inventory. Add descriptions, photos, print window stickers, buyer's guides, etc. Everything to get the vehicle front line ready for online marketing. It is used for CDK website, and syndication to 3rd party websites like cars.com, auto trader, etc. Primary users are internet sales managers. The tool is often used to confirm the accuracy of VIN detailing. Also includes features to set marketing detail about OEM vehicle features, dealer added features, and dealer warranties.</w:t>
            </w:r>
          </w:p>
          <w:p w14:paraId="49264456" w14:textId="77777777" w:rsidR="00215CE8" w:rsidRPr="002D6519" w:rsidRDefault="00215CE8" w:rsidP="009476E4">
            <w:pPr>
              <w:pStyle w:val="p"/>
              <w:spacing w:line="280" w:lineRule="atLeast"/>
              <w:rPr>
                <w:rStyle w:val="divsectionbody"/>
                <w:rFonts w:ascii="Arial" w:eastAsia="Saira" w:hAnsi="Arial" w:cs="Arial"/>
                <w:sz w:val="20"/>
                <w:szCs w:val="20"/>
              </w:rPr>
            </w:pPr>
          </w:p>
          <w:p w14:paraId="6DCD098C" w14:textId="1DD95585" w:rsidR="00C57F2E" w:rsidRPr="00215CE8" w:rsidRDefault="00C57F2E" w:rsidP="00047147">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r w:rsidR="00047147" w:rsidRPr="00215CE8">
              <w:rPr>
                <w:rStyle w:val="divsectionbody"/>
                <w:rFonts w:ascii="Arial" w:eastAsia="Saira" w:hAnsi="Arial" w:cs="Arial"/>
                <w:b/>
                <w:bCs/>
                <w:color w:val="1F3864" w:themeColor="accent5" w:themeShade="80"/>
                <w:sz w:val="20"/>
                <w:szCs w:val="20"/>
                <w:u w:val="single"/>
              </w:rPr>
              <w:t xml:space="preserve"> </w:t>
            </w:r>
          </w:p>
          <w:p w14:paraId="6DF42935" w14:textId="77777777"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SPA applications using Angular Js and Node stack.</w:t>
            </w:r>
          </w:p>
          <w:p w14:paraId="4ADDBF14" w14:textId="5FE565CF"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React components using React, Redux.</w:t>
            </w:r>
          </w:p>
          <w:p w14:paraId="37F8409A" w14:textId="665A98B1"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CI / CD pipelines, Automating deployments and ALM process.</w:t>
            </w:r>
          </w:p>
          <w:p w14:paraId="49D321B8" w14:textId="3CA0A9AC"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Developed build and branching strategy. Integrated Build pipeline with Static Code analysis, Unit Testing and Quality gates.</w:t>
            </w:r>
          </w:p>
          <w:p w14:paraId="43C17E83" w14:textId="7A9A107C"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Involved in Data center migration as part of organization wide Data Center move, used puppet as the configuration tool for building new servers and software automation.</w:t>
            </w:r>
          </w:p>
          <w:p w14:paraId="61DDF7F5" w14:textId="08AE4496" w:rsidR="00973A48" w:rsidRPr="00973A48"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Write unit tests using Jasmine and automated tests using selenium.</w:t>
            </w:r>
          </w:p>
          <w:p w14:paraId="40D2B0DD" w14:textId="77777777" w:rsidR="00973A48" w:rsidRPr="00143896" w:rsidRDefault="00973A48" w:rsidP="00973A48">
            <w:pPr>
              <w:pStyle w:val="p"/>
              <w:spacing w:line="280" w:lineRule="atLeast"/>
              <w:rPr>
                <w:rStyle w:val="divsectionbody"/>
                <w:rFonts w:ascii="Arial" w:eastAsia="Saira" w:hAnsi="Arial" w:cs="Arial"/>
                <w:b/>
                <w:bCs/>
                <w:color w:val="1F3864" w:themeColor="accent5" w:themeShade="80"/>
                <w:sz w:val="20"/>
                <w:szCs w:val="20"/>
                <w:u w:val="single"/>
              </w:rPr>
            </w:pPr>
            <w:r w:rsidRPr="00143896">
              <w:rPr>
                <w:rStyle w:val="divsectionbody"/>
                <w:rFonts w:ascii="Arial" w:eastAsia="Saira" w:hAnsi="Arial" w:cs="Arial"/>
                <w:b/>
                <w:bCs/>
                <w:color w:val="1F3864" w:themeColor="accent5" w:themeShade="80"/>
                <w:sz w:val="20"/>
                <w:szCs w:val="20"/>
                <w:u w:val="single"/>
              </w:rPr>
              <w:t>Technology Stack:</w:t>
            </w:r>
          </w:p>
          <w:p w14:paraId="7754858D" w14:textId="3006F98A" w:rsidR="00C57F2E" w:rsidRPr="00225427" w:rsidRDefault="00973A48" w:rsidP="00225427">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Angular JS, React, Node, Karma, Jest, C# Web API’,s .Net Core API’s, Docker, Aws, Rabbit MQ, SWR</w:t>
            </w:r>
            <w:r w:rsidR="00C40588">
              <w:rPr>
                <w:rStyle w:val="divsectionbody"/>
                <w:rFonts w:ascii="Arial" w:eastAsia="Saira" w:hAnsi="Arial" w:cs="Arial"/>
                <w:sz w:val="20"/>
                <w:szCs w:val="20"/>
              </w:rPr>
              <w:t>,Postgres</w:t>
            </w:r>
            <w:r>
              <w:rPr>
                <w:rStyle w:val="divsectionbody"/>
                <w:rFonts w:ascii="Arial" w:eastAsia="Saira" w:hAnsi="Arial" w:cs="Arial"/>
                <w:sz w:val="20"/>
                <w:szCs w:val="20"/>
              </w:rPr>
              <w:t xml:space="preserve">  </w:t>
            </w:r>
          </w:p>
        </w:tc>
      </w:tr>
      <w:tr w:rsidR="00C91E50" w:rsidRPr="002D6519" w14:paraId="4DA8E693" w14:textId="77777777" w:rsidTr="003E3757">
        <w:trPr>
          <w:trHeight w:val="270"/>
          <w:tblCellSpacing w:w="0" w:type="dxa"/>
        </w:trPr>
        <w:tc>
          <w:tcPr>
            <w:tcW w:w="10094" w:type="dxa"/>
            <w:tcMar>
              <w:top w:w="0" w:type="dxa"/>
              <w:left w:w="0" w:type="dxa"/>
              <w:bottom w:w="0" w:type="dxa"/>
              <w:right w:w="0" w:type="dxa"/>
            </w:tcMar>
          </w:tcPr>
          <w:p w14:paraId="0EBB9752" w14:textId="77777777" w:rsidR="00C91E50" w:rsidRPr="006A3989" w:rsidRDefault="00C91E50" w:rsidP="00387155">
            <w:pPr>
              <w:pStyle w:val="p"/>
              <w:spacing w:line="280" w:lineRule="atLeast"/>
              <w:rPr>
                <w:rStyle w:val="divsectionbody"/>
                <w:rFonts w:ascii="Arial" w:eastAsia="Saira" w:hAnsi="Arial" w:cs="Arial"/>
                <w:b/>
                <w:bCs/>
                <w:color w:val="2E74B5" w:themeColor="accent1" w:themeShade="BF"/>
                <w:sz w:val="20"/>
                <w:szCs w:val="20"/>
                <w:u w:val="single"/>
              </w:rPr>
            </w:pPr>
          </w:p>
        </w:tc>
      </w:tr>
    </w:tbl>
    <w:p w14:paraId="11CF636A" w14:textId="39ADF001" w:rsidR="007E26BD" w:rsidRPr="006933D3" w:rsidRDefault="007E26BD" w:rsidP="006933D3">
      <w:pPr>
        <w:pStyle w:val="divdocumentsectiontitle"/>
        <w:ind w:right="160"/>
        <w:rPr>
          <w:rStyle w:val="divdocumentheading"/>
          <w:rFonts w:ascii="Arial" w:eastAsia="Saira" w:hAnsi="Arial" w:cs="Arial"/>
          <w:sz w:val="20"/>
          <w:szCs w:val="20"/>
          <w:u w:val="single"/>
        </w:rPr>
      </w:pPr>
    </w:p>
    <w:p w14:paraId="099EA929" w14:textId="77777777" w:rsidR="00A403DB" w:rsidRPr="002D6519" w:rsidRDefault="00A403DB" w:rsidP="00A403DB">
      <w:pPr>
        <w:pStyle w:val="topborder"/>
        <w:shd w:val="clear" w:color="auto" w:fill="FFFFFF"/>
        <w:rPr>
          <w:rFonts w:ascii="Arial" w:eastAsia="Saira" w:hAnsi="Arial" w:cs="Arial"/>
          <w:color w:val="020303"/>
          <w:sz w:val="20"/>
          <w:szCs w:val="20"/>
        </w:rPr>
      </w:pPr>
      <w:r w:rsidRPr="002D6519">
        <w:rPr>
          <w:rFonts w:ascii="Arial" w:eastAsia="Saira" w:hAnsi="Arial" w:cs="Arial"/>
          <w:color w:val="020303"/>
          <w:sz w:val="20"/>
          <w:szCs w:val="20"/>
        </w:rPr>
        <w:t> </w:t>
      </w:r>
    </w:p>
    <w:p w14:paraId="0AD53198" w14:textId="77777777" w:rsidR="00EE24FB" w:rsidRPr="002D6519" w:rsidRDefault="00EE24FB">
      <w:pPr>
        <w:spacing w:line="20" w:lineRule="auto"/>
        <w:rPr>
          <w:rFonts w:ascii="Arial" w:eastAsia="Saira" w:hAnsi="Arial" w:cs="Arial"/>
          <w:color w:val="020303"/>
          <w:sz w:val="20"/>
          <w:szCs w:val="20"/>
        </w:rPr>
      </w:pPr>
    </w:p>
    <w:sectPr w:rsidR="00EE24FB" w:rsidRPr="002D6519">
      <w:headerReference w:type="default" r:id="rId15"/>
      <w:footerReference w:type="default" r:id="rId16"/>
      <w:type w:val="continuous"/>
      <w:pgSz w:w="12240" w:h="15840"/>
      <w:pgMar w:top="400" w:right="600" w:bottom="40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8CC72" w14:textId="77777777" w:rsidR="003A2F50" w:rsidRDefault="003A2F50">
      <w:pPr>
        <w:spacing w:line="240" w:lineRule="auto"/>
      </w:pPr>
      <w:r>
        <w:separator/>
      </w:r>
    </w:p>
  </w:endnote>
  <w:endnote w:type="continuationSeparator" w:id="0">
    <w:p w14:paraId="12BDAA47" w14:textId="77777777" w:rsidR="003A2F50" w:rsidRDefault="003A2F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ira">
    <w:altName w:val="Calibri"/>
    <w:charset w:val="00"/>
    <w:family w:val="auto"/>
    <w:pitch w:val="default"/>
    <w:sig w:usb0="00000000" w:usb1="00000000" w:usb2="00000000" w:usb3="00000000" w:csb0="00000001" w:csb1="00000000"/>
    <w:embedRegular r:id="rId1" w:fontKey="{C23D6F0C-617A-4AE4-9F0B-A1E5B25022C1}"/>
    <w:embedBold r:id="rId2" w:fontKey="{BD585000-2D7E-4FD7-9E42-8018E3E05422}"/>
  </w:font>
  <w:font w:name="Calibri Light">
    <w:panose1 w:val="020F0302020204030204"/>
    <w:charset w:val="00"/>
    <w:family w:val="swiss"/>
    <w:pitch w:val="variable"/>
    <w:sig w:usb0="E4002EFF" w:usb1="C000247B" w:usb2="00000009" w:usb3="00000000" w:csb0="000001FF" w:csb1="00000000"/>
    <w:embedRegular r:id="rId3" w:fontKey="{708F3C4E-4229-42E6-AF29-2413F304AA41}"/>
  </w:font>
  <w:font w:name="Calibri">
    <w:panose1 w:val="020F0502020204030204"/>
    <w:charset w:val="00"/>
    <w:family w:val="swiss"/>
    <w:pitch w:val="variable"/>
    <w:sig w:usb0="E4002EFF" w:usb1="C000247B" w:usb2="00000009" w:usb3="00000000" w:csb0="000001FF" w:csb1="00000000"/>
    <w:embedRegular r:id="rId4" w:fontKey="{6405FBD7-374A-4963-AEA6-272311F56A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C0891" w14:textId="77777777" w:rsidR="00945D5E" w:rsidRDefault="00945D5E">
    <w:pPr>
      <w:spacing w:line="20" w:lineRule="auto"/>
    </w:pPr>
    <w:r>
      <w:rPr>
        <w:color w:val="FFFFFF"/>
        <w:sz w:val="2"/>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6198D" w14:textId="77777777" w:rsidR="00945D5E" w:rsidRDefault="00945D5E">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1C5ED" w14:textId="77777777" w:rsidR="003A2F50" w:rsidRDefault="003A2F50">
      <w:pPr>
        <w:spacing w:line="240" w:lineRule="auto"/>
      </w:pPr>
      <w:r>
        <w:separator/>
      </w:r>
    </w:p>
  </w:footnote>
  <w:footnote w:type="continuationSeparator" w:id="0">
    <w:p w14:paraId="7CBB7AFA" w14:textId="77777777" w:rsidR="003A2F50" w:rsidRDefault="003A2F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DF960" w14:textId="77777777" w:rsidR="00945D5E" w:rsidRDefault="00945D5E">
    <w:pPr>
      <w:spacing w:line="20" w:lineRule="auto"/>
    </w:pPr>
    <w:r>
      <w:rPr>
        <w:color w:val="FFFFFF"/>
        <w:sz w:val="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F03B" w14:textId="77777777" w:rsidR="00945D5E" w:rsidRDefault="00945D5E">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6220"/>
      </v:shape>
    </w:pict>
  </w:numPicBullet>
  <w:abstractNum w:abstractNumId="0" w15:restartNumberingAfterBreak="0">
    <w:nsid w:val="00000001"/>
    <w:multiLevelType w:val="hybridMultilevel"/>
    <w:tmpl w:val="00000001"/>
    <w:lvl w:ilvl="0" w:tplc="D554B9B2">
      <w:start w:val="1"/>
      <w:numFmt w:val="bullet"/>
      <w:lvlText w:val=""/>
      <w:lvlJc w:val="left"/>
      <w:pPr>
        <w:ind w:left="720" w:hanging="360"/>
      </w:pPr>
      <w:rPr>
        <w:rFonts w:ascii="Symbol" w:hAnsi="Symbol"/>
      </w:rPr>
    </w:lvl>
    <w:lvl w:ilvl="1" w:tplc="673E4050">
      <w:start w:val="1"/>
      <w:numFmt w:val="bullet"/>
      <w:lvlText w:val="o"/>
      <w:lvlJc w:val="left"/>
      <w:pPr>
        <w:tabs>
          <w:tab w:val="num" w:pos="1440"/>
        </w:tabs>
        <w:ind w:left="1440" w:hanging="360"/>
      </w:pPr>
      <w:rPr>
        <w:rFonts w:ascii="Courier New" w:hAnsi="Courier New"/>
      </w:rPr>
    </w:lvl>
    <w:lvl w:ilvl="2" w:tplc="A5982CC6">
      <w:start w:val="1"/>
      <w:numFmt w:val="bullet"/>
      <w:lvlText w:val=""/>
      <w:lvlJc w:val="left"/>
      <w:pPr>
        <w:tabs>
          <w:tab w:val="num" w:pos="2160"/>
        </w:tabs>
        <w:ind w:left="2160" w:hanging="360"/>
      </w:pPr>
      <w:rPr>
        <w:rFonts w:ascii="Wingdings" w:hAnsi="Wingdings"/>
      </w:rPr>
    </w:lvl>
    <w:lvl w:ilvl="3" w:tplc="36E0A930">
      <w:start w:val="1"/>
      <w:numFmt w:val="bullet"/>
      <w:lvlText w:val=""/>
      <w:lvlJc w:val="left"/>
      <w:pPr>
        <w:tabs>
          <w:tab w:val="num" w:pos="2880"/>
        </w:tabs>
        <w:ind w:left="2880" w:hanging="360"/>
      </w:pPr>
      <w:rPr>
        <w:rFonts w:ascii="Symbol" w:hAnsi="Symbol"/>
      </w:rPr>
    </w:lvl>
    <w:lvl w:ilvl="4" w:tplc="1EB2D734">
      <w:start w:val="1"/>
      <w:numFmt w:val="bullet"/>
      <w:lvlText w:val="o"/>
      <w:lvlJc w:val="left"/>
      <w:pPr>
        <w:tabs>
          <w:tab w:val="num" w:pos="3600"/>
        </w:tabs>
        <w:ind w:left="3600" w:hanging="360"/>
      </w:pPr>
      <w:rPr>
        <w:rFonts w:ascii="Courier New" w:hAnsi="Courier New"/>
      </w:rPr>
    </w:lvl>
    <w:lvl w:ilvl="5" w:tplc="8CDC481E">
      <w:start w:val="1"/>
      <w:numFmt w:val="bullet"/>
      <w:lvlText w:val=""/>
      <w:lvlJc w:val="left"/>
      <w:pPr>
        <w:tabs>
          <w:tab w:val="num" w:pos="4320"/>
        </w:tabs>
        <w:ind w:left="4320" w:hanging="360"/>
      </w:pPr>
      <w:rPr>
        <w:rFonts w:ascii="Wingdings" w:hAnsi="Wingdings"/>
      </w:rPr>
    </w:lvl>
    <w:lvl w:ilvl="6" w:tplc="3DCE9BDC">
      <w:start w:val="1"/>
      <w:numFmt w:val="bullet"/>
      <w:lvlText w:val=""/>
      <w:lvlJc w:val="left"/>
      <w:pPr>
        <w:tabs>
          <w:tab w:val="num" w:pos="5040"/>
        </w:tabs>
        <w:ind w:left="5040" w:hanging="360"/>
      </w:pPr>
      <w:rPr>
        <w:rFonts w:ascii="Symbol" w:hAnsi="Symbol"/>
      </w:rPr>
    </w:lvl>
    <w:lvl w:ilvl="7" w:tplc="E20EC346">
      <w:start w:val="1"/>
      <w:numFmt w:val="bullet"/>
      <w:lvlText w:val="o"/>
      <w:lvlJc w:val="left"/>
      <w:pPr>
        <w:tabs>
          <w:tab w:val="num" w:pos="5760"/>
        </w:tabs>
        <w:ind w:left="5760" w:hanging="360"/>
      </w:pPr>
      <w:rPr>
        <w:rFonts w:ascii="Courier New" w:hAnsi="Courier New"/>
      </w:rPr>
    </w:lvl>
    <w:lvl w:ilvl="8" w:tplc="F52649C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BDCE1652">
      <w:start w:val="1"/>
      <w:numFmt w:val="bullet"/>
      <w:lvlText w:val=""/>
      <w:lvlJc w:val="left"/>
      <w:pPr>
        <w:ind w:left="720" w:hanging="360"/>
      </w:pPr>
      <w:rPr>
        <w:rFonts w:ascii="Symbol" w:hAnsi="Symbol"/>
      </w:rPr>
    </w:lvl>
    <w:lvl w:ilvl="1" w:tplc="CE1817C8">
      <w:start w:val="1"/>
      <w:numFmt w:val="bullet"/>
      <w:lvlText w:val="o"/>
      <w:lvlJc w:val="left"/>
      <w:pPr>
        <w:tabs>
          <w:tab w:val="num" w:pos="1440"/>
        </w:tabs>
        <w:ind w:left="1440" w:hanging="360"/>
      </w:pPr>
      <w:rPr>
        <w:rFonts w:ascii="Courier New" w:hAnsi="Courier New"/>
      </w:rPr>
    </w:lvl>
    <w:lvl w:ilvl="2" w:tplc="D34E054A">
      <w:start w:val="1"/>
      <w:numFmt w:val="bullet"/>
      <w:lvlText w:val=""/>
      <w:lvlJc w:val="left"/>
      <w:pPr>
        <w:tabs>
          <w:tab w:val="num" w:pos="2160"/>
        </w:tabs>
        <w:ind w:left="2160" w:hanging="360"/>
      </w:pPr>
      <w:rPr>
        <w:rFonts w:ascii="Wingdings" w:hAnsi="Wingdings"/>
      </w:rPr>
    </w:lvl>
    <w:lvl w:ilvl="3" w:tplc="2940C4C8">
      <w:start w:val="1"/>
      <w:numFmt w:val="bullet"/>
      <w:lvlText w:val=""/>
      <w:lvlJc w:val="left"/>
      <w:pPr>
        <w:tabs>
          <w:tab w:val="num" w:pos="2880"/>
        </w:tabs>
        <w:ind w:left="2880" w:hanging="360"/>
      </w:pPr>
      <w:rPr>
        <w:rFonts w:ascii="Symbol" w:hAnsi="Symbol"/>
      </w:rPr>
    </w:lvl>
    <w:lvl w:ilvl="4" w:tplc="A120BC3A">
      <w:start w:val="1"/>
      <w:numFmt w:val="bullet"/>
      <w:lvlText w:val="o"/>
      <w:lvlJc w:val="left"/>
      <w:pPr>
        <w:tabs>
          <w:tab w:val="num" w:pos="3600"/>
        </w:tabs>
        <w:ind w:left="3600" w:hanging="360"/>
      </w:pPr>
      <w:rPr>
        <w:rFonts w:ascii="Courier New" w:hAnsi="Courier New"/>
      </w:rPr>
    </w:lvl>
    <w:lvl w:ilvl="5" w:tplc="A4FE286A">
      <w:start w:val="1"/>
      <w:numFmt w:val="bullet"/>
      <w:lvlText w:val=""/>
      <w:lvlJc w:val="left"/>
      <w:pPr>
        <w:tabs>
          <w:tab w:val="num" w:pos="4320"/>
        </w:tabs>
        <w:ind w:left="4320" w:hanging="360"/>
      </w:pPr>
      <w:rPr>
        <w:rFonts w:ascii="Wingdings" w:hAnsi="Wingdings"/>
      </w:rPr>
    </w:lvl>
    <w:lvl w:ilvl="6" w:tplc="C3A08292">
      <w:start w:val="1"/>
      <w:numFmt w:val="bullet"/>
      <w:lvlText w:val=""/>
      <w:lvlJc w:val="left"/>
      <w:pPr>
        <w:tabs>
          <w:tab w:val="num" w:pos="5040"/>
        </w:tabs>
        <w:ind w:left="5040" w:hanging="360"/>
      </w:pPr>
      <w:rPr>
        <w:rFonts w:ascii="Symbol" w:hAnsi="Symbol"/>
      </w:rPr>
    </w:lvl>
    <w:lvl w:ilvl="7" w:tplc="B5086B58">
      <w:start w:val="1"/>
      <w:numFmt w:val="bullet"/>
      <w:lvlText w:val="o"/>
      <w:lvlJc w:val="left"/>
      <w:pPr>
        <w:tabs>
          <w:tab w:val="num" w:pos="5760"/>
        </w:tabs>
        <w:ind w:left="5760" w:hanging="360"/>
      </w:pPr>
      <w:rPr>
        <w:rFonts w:ascii="Courier New" w:hAnsi="Courier New"/>
      </w:rPr>
    </w:lvl>
    <w:lvl w:ilvl="8" w:tplc="7A2693A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D5549582">
      <w:start w:val="1"/>
      <w:numFmt w:val="bullet"/>
      <w:lvlText w:val=""/>
      <w:lvlJc w:val="left"/>
      <w:pPr>
        <w:ind w:left="720" w:hanging="360"/>
      </w:pPr>
      <w:rPr>
        <w:rFonts w:ascii="Symbol" w:hAnsi="Symbol"/>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EF8A148">
      <w:start w:val="1"/>
      <w:numFmt w:val="bullet"/>
      <w:lvlText w:val=""/>
      <w:lvlJc w:val="left"/>
      <w:pPr>
        <w:ind w:left="720" w:hanging="360"/>
      </w:pPr>
      <w:rPr>
        <w:rFonts w:ascii="Symbol" w:hAnsi="Symbol"/>
      </w:rPr>
    </w:lvl>
    <w:lvl w:ilvl="1" w:tplc="D99CB80C">
      <w:start w:val="1"/>
      <w:numFmt w:val="bullet"/>
      <w:lvlText w:val="o"/>
      <w:lvlJc w:val="left"/>
      <w:pPr>
        <w:tabs>
          <w:tab w:val="num" w:pos="1440"/>
        </w:tabs>
        <w:ind w:left="1440" w:hanging="360"/>
      </w:pPr>
      <w:rPr>
        <w:rFonts w:ascii="Courier New" w:hAnsi="Courier New"/>
      </w:rPr>
    </w:lvl>
    <w:lvl w:ilvl="2" w:tplc="4FF01FD2">
      <w:start w:val="1"/>
      <w:numFmt w:val="bullet"/>
      <w:lvlText w:val=""/>
      <w:lvlJc w:val="left"/>
      <w:pPr>
        <w:tabs>
          <w:tab w:val="num" w:pos="2160"/>
        </w:tabs>
        <w:ind w:left="2160" w:hanging="360"/>
      </w:pPr>
      <w:rPr>
        <w:rFonts w:ascii="Wingdings" w:hAnsi="Wingdings"/>
      </w:rPr>
    </w:lvl>
    <w:lvl w:ilvl="3" w:tplc="22A69D58">
      <w:start w:val="1"/>
      <w:numFmt w:val="bullet"/>
      <w:lvlText w:val=""/>
      <w:lvlJc w:val="left"/>
      <w:pPr>
        <w:tabs>
          <w:tab w:val="num" w:pos="2880"/>
        </w:tabs>
        <w:ind w:left="2880" w:hanging="360"/>
      </w:pPr>
      <w:rPr>
        <w:rFonts w:ascii="Symbol" w:hAnsi="Symbol"/>
      </w:rPr>
    </w:lvl>
    <w:lvl w:ilvl="4" w:tplc="CB3C51FC">
      <w:start w:val="1"/>
      <w:numFmt w:val="bullet"/>
      <w:lvlText w:val="o"/>
      <w:lvlJc w:val="left"/>
      <w:pPr>
        <w:tabs>
          <w:tab w:val="num" w:pos="3600"/>
        </w:tabs>
        <w:ind w:left="3600" w:hanging="360"/>
      </w:pPr>
      <w:rPr>
        <w:rFonts w:ascii="Courier New" w:hAnsi="Courier New"/>
      </w:rPr>
    </w:lvl>
    <w:lvl w:ilvl="5" w:tplc="990E1EDE">
      <w:start w:val="1"/>
      <w:numFmt w:val="bullet"/>
      <w:lvlText w:val=""/>
      <w:lvlJc w:val="left"/>
      <w:pPr>
        <w:tabs>
          <w:tab w:val="num" w:pos="4320"/>
        </w:tabs>
        <w:ind w:left="4320" w:hanging="360"/>
      </w:pPr>
      <w:rPr>
        <w:rFonts w:ascii="Wingdings" w:hAnsi="Wingdings"/>
      </w:rPr>
    </w:lvl>
    <w:lvl w:ilvl="6" w:tplc="943ADB6C">
      <w:start w:val="1"/>
      <w:numFmt w:val="bullet"/>
      <w:lvlText w:val=""/>
      <w:lvlJc w:val="left"/>
      <w:pPr>
        <w:tabs>
          <w:tab w:val="num" w:pos="5040"/>
        </w:tabs>
        <w:ind w:left="5040" w:hanging="360"/>
      </w:pPr>
      <w:rPr>
        <w:rFonts w:ascii="Symbol" w:hAnsi="Symbol"/>
      </w:rPr>
    </w:lvl>
    <w:lvl w:ilvl="7" w:tplc="4FF4ADE4">
      <w:start w:val="1"/>
      <w:numFmt w:val="bullet"/>
      <w:lvlText w:val="o"/>
      <w:lvlJc w:val="left"/>
      <w:pPr>
        <w:tabs>
          <w:tab w:val="num" w:pos="5760"/>
        </w:tabs>
        <w:ind w:left="5760" w:hanging="360"/>
      </w:pPr>
      <w:rPr>
        <w:rFonts w:ascii="Courier New" w:hAnsi="Courier New"/>
      </w:rPr>
    </w:lvl>
    <w:lvl w:ilvl="8" w:tplc="6F161A0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6EE6EF92">
      <w:start w:val="1"/>
      <w:numFmt w:val="bullet"/>
      <w:lvlText w:val=""/>
      <w:lvlJc w:val="left"/>
      <w:pPr>
        <w:ind w:left="720" w:hanging="360"/>
      </w:pPr>
      <w:rPr>
        <w:rFonts w:ascii="Symbol" w:hAnsi="Symbol"/>
      </w:rPr>
    </w:lvl>
    <w:lvl w:ilvl="1" w:tplc="62642584">
      <w:start w:val="1"/>
      <w:numFmt w:val="bullet"/>
      <w:lvlText w:val="o"/>
      <w:lvlJc w:val="left"/>
      <w:pPr>
        <w:tabs>
          <w:tab w:val="num" w:pos="1440"/>
        </w:tabs>
        <w:ind w:left="1440" w:hanging="360"/>
      </w:pPr>
      <w:rPr>
        <w:rFonts w:ascii="Courier New" w:hAnsi="Courier New"/>
      </w:rPr>
    </w:lvl>
    <w:lvl w:ilvl="2" w:tplc="92A4101C">
      <w:start w:val="1"/>
      <w:numFmt w:val="bullet"/>
      <w:lvlText w:val=""/>
      <w:lvlJc w:val="left"/>
      <w:pPr>
        <w:tabs>
          <w:tab w:val="num" w:pos="2160"/>
        </w:tabs>
        <w:ind w:left="2160" w:hanging="360"/>
      </w:pPr>
      <w:rPr>
        <w:rFonts w:ascii="Wingdings" w:hAnsi="Wingdings"/>
      </w:rPr>
    </w:lvl>
    <w:lvl w:ilvl="3" w:tplc="5C50C3DA">
      <w:start w:val="1"/>
      <w:numFmt w:val="bullet"/>
      <w:lvlText w:val=""/>
      <w:lvlJc w:val="left"/>
      <w:pPr>
        <w:tabs>
          <w:tab w:val="num" w:pos="2880"/>
        </w:tabs>
        <w:ind w:left="2880" w:hanging="360"/>
      </w:pPr>
      <w:rPr>
        <w:rFonts w:ascii="Symbol" w:hAnsi="Symbol"/>
      </w:rPr>
    </w:lvl>
    <w:lvl w:ilvl="4" w:tplc="36942814">
      <w:start w:val="1"/>
      <w:numFmt w:val="bullet"/>
      <w:lvlText w:val="o"/>
      <w:lvlJc w:val="left"/>
      <w:pPr>
        <w:tabs>
          <w:tab w:val="num" w:pos="3600"/>
        </w:tabs>
        <w:ind w:left="3600" w:hanging="360"/>
      </w:pPr>
      <w:rPr>
        <w:rFonts w:ascii="Courier New" w:hAnsi="Courier New"/>
      </w:rPr>
    </w:lvl>
    <w:lvl w:ilvl="5" w:tplc="DB46D036">
      <w:start w:val="1"/>
      <w:numFmt w:val="bullet"/>
      <w:lvlText w:val=""/>
      <w:lvlJc w:val="left"/>
      <w:pPr>
        <w:tabs>
          <w:tab w:val="num" w:pos="4320"/>
        </w:tabs>
        <w:ind w:left="4320" w:hanging="360"/>
      </w:pPr>
      <w:rPr>
        <w:rFonts w:ascii="Wingdings" w:hAnsi="Wingdings"/>
      </w:rPr>
    </w:lvl>
    <w:lvl w:ilvl="6" w:tplc="5F68B05C">
      <w:start w:val="1"/>
      <w:numFmt w:val="bullet"/>
      <w:lvlText w:val=""/>
      <w:lvlJc w:val="left"/>
      <w:pPr>
        <w:tabs>
          <w:tab w:val="num" w:pos="5040"/>
        </w:tabs>
        <w:ind w:left="5040" w:hanging="360"/>
      </w:pPr>
      <w:rPr>
        <w:rFonts w:ascii="Symbol" w:hAnsi="Symbol"/>
      </w:rPr>
    </w:lvl>
    <w:lvl w:ilvl="7" w:tplc="34668548">
      <w:start w:val="1"/>
      <w:numFmt w:val="bullet"/>
      <w:lvlText w:val="o"/>
      <w:lvlJc w:val="left"/>
      <w:pPr>
        <w:tabs>
          <w:tab w:val="num" w:pos="5760"/>
        </w:tabs>
        <w:ind w:left="5760" w:hanging="360"/>
      </w:pPr>
      <w:rPr>
        <w:rFonts w:ascii="Courier New" w:hAnsi="Courier New"/>
      </w:rPr>
    </w:lvl>
    <w:lvl w:ilvl="8" w:tplc="AEE2828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D9CA9E16">
      <w:start w:val="1"/>
      <w:numFmt w:val="bullet"/>
      <w:lvlText w:val=""/>
      <w:lvlJc w:val="left"/>
      <w:pPr>
        <w:ind w:left="720" w:hanging="360"/>
      </w:pPr>
      <w:rPr>
        <w:rFonts w:ascii="Symbol" w:hAnsi="Symbol"/>
      </w:rPr>
    </w:lvl>
    <w:lvl w:ilvl="1" w:tplc="222C57AE">
      <w:start w:val="1"/>
      <w:numFmt w:val="bullet"/>
      <w:lvlText w:val="o"/>
      <w:lvlJc w:val="left"/>
      <w:pPr>
        <w:tabs>
          <w:tab w:val="num" w:pos="1440"/>
        </w:tabs>
        <w:ind w:left="1440" w:hanging="360"/>
      </w:pPr>
      <w:rPr>
        <w:rFonts w:ascii="Courier New" w:hAnsi="Courier New"/>
      </w:rPr>
    </w:lvl>
    <w:lvl w:ilvl="2" w:tplc="307E9BDE">
      <w:start w:val="1"/>
      <w:numFmt w:val="bullet"/>
      <w:lvlText w:val=""/>
      <w:lvlJc w:val="left"/>
      <w:pPr>
        <w:tabs>
          <w:tab w:val="num" w:pos="2160"/>
        </w:tabs>
        <w:ind w:left="2160" w:hanging="360"/>
      </w:pPr>
      <w:rPr>
        <w:rFonts w:ascii="Wingdings" w:hAnsi="Wingdings"/>
      </w:rPr>
    </w:lvl>
    <w:lvl w:ilvl="3" w:tplc="28523132">
      <w:start w:val="1"/>
      <w:numFmt w:val="bullet"/>
      <w:lvlText w:val=""/>
      <w:lvlJc w:val="left"/>
      <w:pPr>
        <w:tabs>
          <w:tab w:val="num" w:pos="2880"/>
        </w:tabs>
        <w:ind w:left="2880" w:hanging="360"/>
      </w:pPr>
      <w:rPr>
        <w:rFonts w:ascii="Symbol" w:hAnsi="Symbol"/>
      </w:rPr>
    </w:lvl>
    <w:lvl w:ilvl="4" w:tplc="A86A6EDA">
      <w:start w:val="1"/>
      <w:numFmt w:val="bullet"/>
      <w:lvlText w:val="o"/>
      <w:lvlJc w:val="left"/>
      <w:pPr>
        <w:tabs>
          <w:tab w:val="num" w:pos="3600"/>
        </w:tabs>
        <w:ind w:left="3600" w:hanging="360"/>
      </w:pPr>
      <w:rPr>
        <w:rFonts w:ascii="Courier New" w:hAnsi="Courier New"/>
      </w:rPr>
    </w:lvl>
    <w:lvl w:ilvl="5" w:tplc="086A03AA">
      <w:start w:val="1"/>
      <w:numFmt w:val="bullet"/>
      <w:lvlText w:val=""/>
      <w:lvlJc w:val="left"/>
      <w:pPr>
        <w:tabs>
          <w:tab w:val="num" w:pos="4320"/>
        </w:tabs>
        <w:ind w:left="4320" w:hanging="360"/>
      </w:pPr>
      <w:rPr>
        <w:rFonts w:ascii="Wingdings" w:hAnsi="Wingdings"/>
      </w:rPr>
    </w:lvl>
    <w:lvl w:ilvl="6" w:tplc="FD70660C">
      <w:start w:val="1"/>
      <w:numFmt w:val="bullet"/>
      <w:lvlText w:val=""/>
      <w:lvlJc w:val="left"/>
      <w:pPr>
        <w:tabs>
          <w:tab w:val="num" w:pos="5040"/>
        </w:tabs>
        <w:ind w:left="5040" w:hanging="360"/>
      </w:pPr>
      <w:rPr>
        <w:rFonts w:ascii="Symbol" w:hAnsi="Symbol"/>
      </w:rPr>
    </w:lvl>
    <w:lvl w:ilvl="7" w:tplc="6E005F00">
      <w:start w:val="1"/>
      <w:numFmt w:val="bullet"/>
      <w:lvlText w:val="o"/>
      <w:lvlJc w:val="left"/>
      <w:pPr>
        <w:tabs>
          <w:tab w:val="num" w:pos="5760"/>
        </w:tabs>
        <w:ind w:left="5760" w:hanging="360"/>
      </w:pPr>
      <w:rPr>
        <w:rFonts w:ascii="Courier New" w:hAnsi="Courier New"/>
      </w:rPr>
    </w:lvl>
    <w:lvl w:ilvl="8" w:tplc="E91C973A">
      <w:start w:val="1"/>
      <w:numFmt w:val="bullet"/>
      <w:lvlText w:val=""/>
      <w:lvlJc w:val="left"/>
      <w:pPr>
        <w:tabs>
          <w:tab w:val="num" w:pos="6480"/>
        </w:tabs>
        <w:ind w:left="6480" w:hanging="360"/>
      </w:pPr>
      <w:rPr>
        <w:rFonts w:ascii="Wingdings" w:hAnsi="Wingdings"/>
      </w:rPr>
    </w:lvl>
  </w:abstractNum>
  <w:abstractNum w:abstractNumId="6" w15:restartNumberingAfterBreak="0">
    <w:nsid w:val="10001386"/>
    <w:multiLevelType w:val="hybridMultilevel"/>
    <w:tmpl w:val="8242C0D6"/>
    <w:lvl w:ilvl="0" w:tplc="04090007">
      <w:start w:val="1"/>
      <w:numFmt w:val="bullet"/>
      <w:lvlText w:val=""/>
      <w:lvlPicBulletId w:val="0"/>
      <w:lvlJc w:val="left"/>
      <w:pPr>
        <w:ind w:left="720" w:hanging="360"/>
      </w:pPr>
      <w:rPr>
        <w:rFonts w:ascii="Symbol" w:hAnsi="Symbol" w:hint="default"/>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7" w15:restartNumberingAfterBreak="0">
    <w:nsid w:val="10FB11C5"/>
    <w:multiLevelType w:val="hybridMultilevel"/>
    <w:tmpl w:val="C8F4BF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30B2A"/>
    <w:multiLevelType w:val="hybridMultilevel"/>
    <w:tmpl w:val="0C6E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F4D1B"/>
    <w:multiLevelType w:val="hybridMultilevel"/>
    <w:tmpl w:val="B0DEEC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F3E7A"/>
    <w:multiLevelType w:val="hybridMultilevel"/>
    <w:tmpl w:val="1236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00E2E"/>
    <w:multiLevelType w:val="hybridMultilevel"/>
    <w:tmpl w:val="66BA65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8F3547"/>
    <w:multiLevelType w:val="hybridMultilevel"/>
    <w:tmpl w:val="422058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1914EE"/>
    <w:multiLevelType w:val="hybridMultilevel"/>
    <w:tmpl w:val="2A1A9C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6E5262"/>
    <w:multiLevelType w:val="hybridMultilevel"/>
    <w:tmpl w:val="6DB088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8B75C8"/>
    <w:multiLevelType w:val="hybridMultilevel"/>
    <w:tmpl w:val="A7002034"/>
    <w:lvl w:ilvl="0" w:tplc="04090007">
      <w:start w:val="1"/>
      <w:numFmt w:val="bullet"/>
      <w:lvlText w:val=""/>
      <w:lvlPicBulletId w:val="0"/>
      <w:lvlJc w:val="left"/>
      <w:pPr>
        <w:ind w:left="720" w:hanging="360"/>
      </w:pPr>
      <w:rPr>
        <w:rFonts w:ascii="Symbol" w:hAnsi="Symbol" w:hint="default"/>
      </w:rPr>
    </w:lvl>
    <w:lvl w:ilvl="1" w:tplc="222C57AE">
      <w:start w:val="1"/>
      <w:numFmt w:val="bullet"/>
      <w:lvlText w:val="o"/>
      <w:lvlJc w:val="left"/>
      <w:pPr>
        <w:tabs>
          <w:tab w:val="num" w:pos="1440"/>
        </w:tabs>
        <w:ind w:left="1440" w:hanging="360"/>
      </w:pPr>
      <w:rPr>
        <w:rFonts w:ascii="Courier New" w:hAnsi="Courier New"/>
      </w:rPr>
    </w:lvl>
    <w:lvl w:ilvl="2" w:tplc="307E9BDE">
      <w:start w:val="1"/>
      <w:numFmt w:val="bullet"/>
      <w:lvlText w:val=""/>
      <w:lvlJc w:val="left"/>
      <w:pPr>
        <w:tabs>
          <w:tab w:val="num" w:pos="2160"/>
        </w:tabs>
        <w:ind w:left="2160" w:hanging="360"/>
      </w:pPr>
      <w:rPr>
        <w:rFonts w:ascii="Wingdings" w:hAnsi="Wingdings"/>
      </w:rPr>
    </w:lvl>
    <w:lvl w:ilvl="3" w:tplc="28523132">
      <w:start w:val="1"/>
      <w:numFmt w:val="bullet"/>
      <w:lvlText w:val=""/>
      <w:lvlJc w:val="left"/>
      <w:pPr>
        <w:tabs>
          <w:tab w:val="num" w:pos="2880"/>
        </w:tabs>
        <w:ind w:left="2880" w:hanging="360"/>
      </w:pPr>
      <w:rPr>
        <w:rFonts w:ascii="Symbol" w:hAnsi="Symbol"/>
      </w:rPr>
    </w:lvl>
    <w:lvl w:ilvl="4" w:tplc="A86A6EDA">
      <w:start w:val="1"/>
      <w:numFmt w:val="bullet"/>
      <w:lvlText w:val="o"/>
      <w:lvlJc w:val="left"/>
      <w:pPr>
        <w:tabs>
          <w:tab w:val="num" w:pos="3600"/>
        </w:tabs>
        <w:ind w:left="3600" w:hanging="360"/>
      </w:pPr>
      <w:rPr>
        <w:rFonts w:ascii="Courier New" w:hAnsi="Courier New"/>
      </w:rPr>
    </w:lvl>
    <w:lvl w:ilvl="5" w:tplc="086A03AA">
      <w:start w:val="1"/>
      <w:numFmt w:val="bullet"/>
      <w:lvlText w:val=""/>
      <w:lvlJc w:val="left"/>
      <w:pPr>
        <w:tabs>
          <w:tab w:val="num" w:pos="4320"/>
        </w:tabs>
        <w:ind w:left="4320" w:hanging="360"/>
      </w:pPr>
      <w:rPr>
        <w:rFonts w:ascii="Wingdings" w:hAnsi="Wingdings"/>
      </w:rPr>
    </w:lvl>
    <w:lvl w:ilvl="6" w:tplc="FD70660C">
      <w:start w:val="1"/>
      <w:numFmt w:val="bullet"/>
      <w:lvlText w:val=""/>
      <w:lvlJc w:val="left"/>
      <w:pPr>
        <w:tabs>
          <w:tab w:val="num" w:pos="5040"/>
        </w:tabs>
        <w:ind w:left="5040" w:hanging="360"/>
      </w:pPr>
      <w:rPr>
        <w:rFonts w:ascii="Symbol" w:hAnsi="Symbol"/>
      </w:rPr>
    </w:lvl>
    <w:lvl w:ilvl="7" w:tplc="6E005F00">
      <w:start w:val="1"/>
      <w:numFmt w:val="bullet"/>
      <w:lvlText w:val="o"/>
      <w:lvlJc w:val="left"/>
      <w:pPr>
        <w:tabs>
          <w:tab w:val="num" w:pos="5760"/>
        </w:tabs>
        <w:ind w:left="5760" w:hanging="360"/>
      </w:pPr>
      <w:rPr>
        <w:rFonts w:ascii="Courier New" w:hAnsi="Courier New"/>
      </w:rPr>
    </w:lvl>
    <w:lvl w:ilvl="8" w:tplc="E91C973A">
      <w:start w:val="1"/>
      <w:numFmt w:val="bullet"/>
      <w:lvlText w:val=""/>
      <w:lvlJc w:val="left"/>
      <w:pPr>
        <w:tabs>
          <w:tab w:val="num" w:pos="6480"/>
        </w:tabs>
        <w:ind w:left="6480" w:hanging="360"/>
      </w:pPr>
      <w:rPr>
        <w:rFonts w:ascii="Wingdings" w:hAnsi="Wingdings"/>
      </w:rPr>
    </w:lvl>
  </w:abstractNum>
  <w:abstractNum w:abstractNumId="16" w15:restartNumberingAfterBreak="0">
    <w:nsid w:val="4F33288B"/>
    <w:multiLevelType w:val="hybridMultilevel"/>
    <w:tmpl w:val="C158C4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519B9"/>
    <w:multiLevelType w:val="hybridMultilevel"/>
    <w:tmpl w:val="29EA7F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F6533"/>
    <w:multiLevelType w:val="hybridMultilevel"/>
    <w:tmpl w:val="5F7EF092"/>
    <w:lvl w:ilvl="0" w:tplc="04090007">
      <w:start w:val="1"/>
      <w:numFmt w:val="bullet"/>
      <w:lvlText w:val=""/>
      <w:lvlPicBulletId w:val="0"/>
      <w:lvlJc w:val="left"/>
      <w:pPr>
        <w:ind w:left="720" w:hanging="360"/>
      </w:pPr>
      <w:rPr>
        <w:rFonts w:ascii="Symbol" w:hAnsi="Symbol" w:hint="default"/>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19" w15:restartNumberingAfterBreak="0">
    <w:nsid w:val="553A4DCD"/>
    <w:multiLevelType w:val="hybridMultilevel"/>
    <w:tmpl w:val="0510A6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E53D2"/>
    <w:multiLevelType w:val="hybridMultilevel"/>
    <w:tmpl w:val="F2C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B51467"/>
    <w:multiLevelType w:val="hybridMultilevel"/>
    <w:tmpl w:val="DE04E6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9365CD"/>
    <w:multiLevelType w:val="hybridMultilevel"/>
    <w:tmpl w:val="7A3CC0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C3657"/>
    <w:multiLevelType w:val="hybridMultilevel"/>
    <w:tmpl w:val="D2AA7E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C75818"/>
    <w:multiLevelType w:val="hybridMultilevel"/>
    <w:tmpl w:val="D3C60D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ED0CEF"/>
    <w:multiLevelType w:val="hybridMultilevel"/>
    <w:tmpl w:val="DF16F0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D66025"/>
    <w:multiLevelType w:val="hybridMultilevel"/>
    <w:tmpl w:val="7BAA944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D7C56A2"/>
    <w:multiLevelType w:val="hybridMultilevel"/>
    <w:tmpl w:val="892CE81E"/>
    <w:lvl w:ilvl="0" w:tplc="D554B9B2">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7E7EEA"/>
    <w:multiLevelType w:val="hybridMultilevel"/>
    <w:tmpl w:val="377E6FEA"/>
    <w:lvl w:ilvl="0" w:tplc="ADD659F4">
      <w:numFmt w:val="bullet"/>
      <w:lvlText w:val="·"/>
      <w:lvlJc w:val="left"/>
      <w:pPr>
        <w:ind w:left="720" w:hanging="360"/>
      </w:pPr>
      <w:rPr>
        <w:rFonts w:ascii="Arial" w:eastAsia="Sair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27"/>
  </w:num>
  <w:num w:numId="9">
    <w:abstractNumId w:val="19"/>
  </w:num>
  <w:num w:numId="10">
    <w:abstractNumId w:val="14"/>
  </w:num>
  <w:num w:numId="11">
    <w:abstractNumId w:val="15"/>
  </w:num>
  <w:num w:numId="12">
    <w:abstractNumId w:val="7"/>
  </w:num>
  <w:num w:numId="13">
    <w:abstractNumId w:val="18"/>
  </w:num>
  <w:num w:numId="14">
    <w:abstractNumId w:val="6"/>
  </w:num>
  <w:num w:numId="15">
    <w:abstractNumId w:val="17"/>
  </w:num>
  <w:num w:numId="16">
    <w:abstractNumId w:val="16"/>
  </w:num>
  <w:num w:numId="17">
    <w:abstractNumId w:val="9"/>
  </w:num>
  <w:num w:numId="18">
    <w:abstractNumId w:val="13"/>
  </w:num>
  <w:num w:numId="19">
    <w:abstractNumId w:val="20"/>
  </w:num>
  <w:num w:numId="20">
    <w:abstractNumId w:val="28"/>
  </w:num>
  <w:num w:numId="21">
    <w:abstractNumId w:val="11"/>
  </w:num>
  <w:num w:numId="22">
    <w:abstractNumId w:val="21"/>
  </w:num>
  <w:num w:numId="23">
    <w:abstractNumId w:val="25"/>
  </w:num>
  <w:num w:numId="24">
    <w:abstractNumId w:val="23"/>
  </w:num>
  <w:num w:numId="25">
    <w:abstractNumId w:val="26"/>
  </w:num>
  <w:num w:numId="26">
    <w:abstractNumId w:val="24"/>
  </w:num>
  <w:num w:numId="27">
    <w:abstractNumId w:val="12"/>
  </w:num>
  <w:num w:numId="28">
    <w:abstractNumId w:val="22"/>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37F"/>
    <w:rsid w:val="00003510"/>
    <w:rsid w:val="00021579"/>
    <w:rsid w:val="00025880"/>
    <w:rsid w:val="00047147"/>
    <w:rsid w:val="00050893"/>
    <w:rsid w:val="00072F10"/>
    <w:rsid w:val="000B0BFF"/>
    <w:rsid w:val="000B1C91"/>
    <w:rsid w:val="000D2092"/>
    <w:rsid w:val="00105D5C"/>
    <w:rsid w:val="00134D6E"/>
    <w:rsid w:val="00134D77"/>
    <w:rsid w:val="00143896"/>
    <w:rsid w:val="0014542C"/>
    <w:rsid w:val="00145E95"/>
    <w:rsid w:val="00177129"/>
    <w:rsid w:val="00180E65"/>
    <w:rsid w:val="001835CA"/>
    <w:rsid w:val="00186FFB"/>
    <w:rsid w:val="001873C6"/>
    <w:rsid w:val="001A103C"/>
    <w:rsid w:val="001A40D4"/>
    <w:rsid w:val="001B6E58"/>
    <w:rsid w:val="001C30BD"/>
    <w:rsid w:val="001D143F"/>
    <w:rsid w:val="001D1A1F"/>
    <w:rsid w:val="002048DA"/>
    <w:rsid w:val="00215CE8"/>
    <w:rsid w:val="0022397A"/>
    <w:rsid w:val="00225427"/>
    <w:rsid w:val="00241F1C"/>
    <w:rsid w:val="0026132E"/>
    <w:rsid w:val="00290C91"/>
    <w:rsid w:val="00291348"/>
    <w:rsid w:val="002A4D91"/>
    <w:rsid w:val="002D6519"/>
    <w:rsid w:val="002E219F"/>
    <w:rsid w:val="002E5B03"/>
    <w:rsid w:val="00315DCE"/>
    <w:rsid w:val="00316DEE"/>
    <w:rsid w:val="00326515"/>
    <w:rsid w:val="00332C23"/>
    <w:rsid w:val="00332EA8"/>
    <w:rsid w:val="0033328B"/>
    <w:rsid w:val="003441B6"/>
    <w:rsid w:val="00355DB0"/>
    <w:rsid w:val="0037159E"/>
    <w:rsid w:val="00376A71"/>
    <w:rsid w:val="00387155"/>
    <w:rsid w:val="003937DD"/>
    <w:rsid w:val="00396755"/>
    <w:rsid w:val="0039702C"/>
    <w:rsid w:val="00397846"/>
    <w:rsid w:val="003A2F50"/>
    <w:rsid w:val="003B3035"/>
    <w:rsid w:val="003C53C7"/>
    <w:rsid w:val="003E3757"/>
    <w:rsid w:val="003F2615"/>
    <w:rsid w:val="004252B9"/>
    <w:rsid w:val="0043125D"/>
    <w:rsid w:val="004442AA"/>
    <w:rsid w:val="00451B51"/>
    <w:rsid w:val="00452F46"/>
    <w:rsid w:val="004664BB"/>
    <w:rsid w:val="00491999"/>
    <w:rsid w:val="004A1E2F"/>
    <w:rsid w:val="004A1E59"/>
    <w:rsid w:val="004A2902"/>
    <w:rsid w:val="004B389A"/>
    <w:rsid w:val="004D044B"/>
    <w:rsid w:val="004D1973"/>
    <w:rsid w:val="004E2782"/>
    <w:rsid w:val="004F1EAA"/>
    <w:rsid w:val="004F44E8"/>
    <w:rsid w:val="0050221A"/>
    <w:rsid w:val="005031B7"/>
    <w:rsid w:val="005037B0"/>
    <w:rsid w:val="0051155C"/>
    <w:rsid w:val="005126B6"/>
    <w:rsid w:val="005170DF"/>
    <w:rsid w:val="00532E0E"/>
    <w:rsid w:val="0053537F"/>
    <w:rsid w:val="0053637F"/>
    <w:rsid w:val="00542CD8"/>
    <w:rsid w:val="00544FC1"/>
    <w:rsid w:val="00556337"/>
    <w:rsid w:val="005612D0"/>
    <w:rsid w:val="00561DFC"/>
    <w:rsid w:val="005710F1"/>
    <w:rsid w:val="0057124A"/>
    <w:rsid w:val="00582AA8"/>
    <w:rsid w:val="0058367A"/>
    <w:rsid w:val="00585234"/>
    <w:rsid w:val="005A37D8"/>
    <w:rsid w:val="005B514A"/>
    <w:rsid w:val="005C6EE7"/>
    <w:rsid w:val="005E36EB"/>
    <w:rsid w:val="005E3C11"/>
    <w:rsid w:val="005F3064"/>
    <w:rsid w:val="005F7A0B"/>
    <w:rsid w:val="00611A31"/>
    <w:rsid w:val="00616CCE"/>
    <w:rsid w:val="006366B0"/>
    <w:rsid w:val="00645F65"/>
    <w:rsid w:val="00645F86"/>
    <w:rsid w:val="006471F8"/>
    <w:rsid w:val="006472E5"/>
    <w:rsid w:val="00665C43"/>
    <w:rsid w:val="00692B84"/>
    <w:rsid w:val="006933D3"/>
    <w:rsid w:val="006A3989"/>
    <w:rsid w:val="006B37E6"/>
    <w:rsid w:val="006B3E2F"/>
    <w:rsid w:val="006C0E6C"/>
    <w:rsid w:val="006C4CBA"/>
    <w:rsid w:val="006D1D96"/>
    <w:rsid w:val="006F04A8"/>
    <w:rsid w:val="006F0716"/>
    <w:rsid w:val="00706EBA"/>
    <w:rsid w:val="0073208D"/>
    <w:rsid w:val="00733216"/>
    <w:rsid w:val="0073466F"/>
    <w:rsid w:val="00755076"/>
    <w:rsid w:val="00760695"/>
    <w:rsid w:val="00790138"/>
    <w:rsid w:val="00795040"/>
    <w:rsid w:val="00795E2D"/>
    <w:rsid w:val="007A1A2E"/>
    <w:rsid w:val="007B5283"/>
    <w:rsid w:val="007C5D71"/>
    <w:rsid w:val="007D24D6"/>
    <w:rsid w:val="007E26BD"/>
    <w:rsid w:val="007F32E2"/>
    <w:rsid w:val="008051D0"/>
    <w:rsid w:val="00810426"/>
    <w:rsid w:val="008171F8"/>
    <w:rsid w:val="00841A5E"/>
    <w:rsid w:val="00857507"/>
    <w:rsid w:val="008705F9"/>
    <w:rsid w:val="008A2AB7"/>
    <w:rsid w:val="008A54BA"/>
    <w:rsid w:val="008B3773"/>
    <w:rsid w:val="008D3030"/>
    <w:rsid w:val="008D3956"/>
    <w:rsid w:val="008D7AD3"/>
    <w:rsid w:val="008E081C"/>
    <w:rsid w:val="008F7B95"/>
    <w:rsid w:val="00900218"/>
    <w:rsid w:val="0091140C"/>
    <w:rsid w:val="00914E3F"/>
    <w:rsid w:val="00945D5E"/>
    <w:rsid w:val="00946CE7"/>
    <w:rsid w:val="009476E4"/>
    <w:rsid w:val="009553FE"/>
    <w:rsid w:val="00955CE8"/>
    <w:rsid w:val="00957DDA"/>
    <w:rsid w:val="00966136"/>
    <w:rsid w:val="00967852"/>
    <w:rsid w:val="00973A48"/>
    <w:rsid w:val="00975586"/>
    <w:rsid w:val="00992994"/>
    <w:rsid w:val="00992A53"/>
    <w:rsid w:val="00996997"/>
    <w:rsid w:val="009C227D"/>
    <w:rsid w:val="009C54D1"/>
    <w:rsid w:val="009C740B"/>
    <w:rsid w:val="009D0260"/>
    <w:rsid w:val="009D086B"/>
    <w:rsid w:val="009D4FF6"/>
    <w:rsid w:val="009D5EE6"/>
    <w:rsid w:val="009E254D"/>
    <w:rsid w:val="009E36F7"/>
    <w:rsid w:val="00A05698"/>
    <w:rsid w:val="00A13500"/>
    <w:rsid w:val="00A219B4"/>
    <w:rsid w:val="00A403DB"/>
    <w:rsid w:val="00A70739"/>
    <w:rsid w:val="00A878CB"/>
    <w:rsid w:val="00A90454"/>
    <w:rsid w:val="00AA05DD"/>
    <w:rsid w:val="00AA1DC8"/>
    <w:rsid w:val="00AA2551"/>
    <w:rsid w:val="00AB3086"/>
    <w:rsid w:val="00AD4EB8"/>
    <w:rsid w:val="00AD7EB4"/>
    <w:rsid w:val="00AE17D9"/>
    <w:rsid w:val="00AE7355"/>
    <w:rsid w:val="00AF2358"/>
    <w:rsid w:val="00B05DB1"/>
    <w:rsid w:val="00B07CE7"/>
    <w:rsid w:val="00B130BA"/>
    <w:rsid w:val="00B13D83"/>
    <w:rsid w:val="00B26AC3"/>
    <w:rsid w:val="00B54C35"/>
    <w:rsid w:val="00B56339"/>
    <w:rsid w:val="00B64D25"/>
    <w:rsid w:val="00B8049D"/>
    <w:rsid w:val="00B81624"/>
    <w:rsid w:val="00B854AB"/>
    <w:rsid w:val="00B87DA5"/>
    <w:rsid w:val="00B94DD0"/>
    <w:rsid w:val="00BC06F4"/>
    <w:rsid w:val="00BC0DD8"/>
    <w:rsid w:val="00BD0E0A"/>
    <w:rsid w:val="00BD5370"/>
    <w:rsid w:val="00BD6985"/>
    <w:rsid w:val="00BE54DB"/>
    <w:rsid w:val="00BF0E25"/>
    <w:rsid w:val="00C028EE"/>
    <w:rsid w:val="00C02F71"/>
    <w:rsid w:val="00C04E2E"/>
    <w:rsid w:val="00C40588"/>
    <w:rsid w:val="00C42C83"/>
    <w:rsid w:val="00C43BF4"/>
    <w:rsid w:val="00C5091A"/>
    <w:rsid w:val="00C57F2E"/>
    <w:rsid w:val="00C60A3D"/>
    <w:rsid w:val="00C60EDD"/>
    <w:rsid w:val="00C63B5E"/>
    <w:rsid w:val="00C63D27"/>
    <w:rsid w:val="00C839B0"/>
    <w:rsid w:val="00C84C78"/>
    <w:rsid w:val="00C87372"/>
    <w:rsid w:val="00C91E50"/>
    <w:rsid w:val="00C935ED"/>
    <w:rsid w:val="00CA2E1D"/>
    <w:rsid w:val="00CC3A3F"/>
    <w:rsid w:val="00CD7F28"/>
    <w:rsid w:val="00D028CE"/>
    <w:rsid w:val="00D107F3"/>
    <w:rsid w:val="00D177EE"/>
    <w:rsid w:val="00D17E62"/>
    <w:rsid w:val="00D20B5E"/>
    <w:rsid w:val="00D225DB"/>
    <w:rsid w:val="00D24C50"/>
    <w:rsid w:val="00D24F43"/>
    <w:rsid w:val="00D51791"/>
    <w:rsid w:val="00D51C16"/>
    <w:rsid w:val="00D542A3"/>
    <w:rsid w:val="00D6193A"/>
    <w:rsid w:val="00D6542A"/>
    <w:rsid w:val="00D67921"/>
    <w:rsid w:val="00D67F6D"/>
    <w:rsid w:val="00D84D5A"/>
    <w:rsid w:val="00D9210B"/>
    <w:rsid w:val="00DA2E2C"/>
    <w:rsid w:val="00DB04D8"/>
    <w:rsid w:val="00DC6464"/>
    <w:rsid w:val="00DC79CC"/>
    <w:rsid w:val="00DD04CE"/>
    <w:rsid w:val="00DD50E4"/>
    <w:rsid w:val="00DD6413"/>
    <w:rsid w:val="00DE51D8"/>
    <w:rsid w:val="00DF105B"/>
    <w:rsid w:val="00DF7A5C"/>
    <w:rsid w:val="00E10ADF"/>
    <w:rsid w:val="00E15F79"/>
    <w:rsid w:val="00E169B6"/>
    <w:rsid w:val="00E21CFB"/>
    <w:rsid w:val="00E4298B"/>
    <w:rsid w:val="00E436C9"/>
    <w:rsid w:val="00E4580F"/>
    <w:rsid w:val="00E47B6F"/>
    <w:rsid w:val="00E50358"/>
    <w:rsid w:val="00E61B15"/>
    <w:rsid w:val="00E73386"/>
    <w:rsid w:val="00E77C19"/>
    <w:rsid w:val="00E8007A"/>
    <w:rsid w:val="00E918E2"/>
    <w:rsid w:val="00EA6C20"/>
    <w:rsid w:val="00EC1B6E"/>
    <w:rsid w:val="00EE24FB"/>
    <w:rsid w:val="00F102AB"/>
    <w:rsid w:val="00F177AC"/>
    <w:rsid w:val="00F55470"/>
    <w:rsid w:val="00F6215E"/>
    <w:rsid w:val="00F651B3"/>
    <w:rsid w:val="00F65BEC"/>
    <w:rsid w:val="00F73356"/>
    <w:rsid w:val="00F82B1D"/>
    <w:rsid w:val="00FD18E3"/>
    <w:rsid w:val="00FE1FBB"/>
    <w:rsid w:val="00FF4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266E"/>
  <w15:docId w15:val="{81E94B56-5F20-48AF-91A8-9BA7CF80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3DB"/>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fontsize">
    <w:name w:val="div_document_fontsize"/>
    <w:basedOn w:val="Normal"/>
    <w:rPr>
      <w:sz w:val="20"/>
      <w:szCs w:val="20"/>
    </w:rPr>
  </w:style>
  <w:style w:type="paragraph" w:customStyle="1" w:styleId="divdocumentsection">
    <w:name w:val="div_document_section"/>
    <w:basedOn w:val="Normal"/>
  </w:style>
  <w:style w:type="character" w:customStyle="1" w:styleId="bgcolorSDCL">
    <w:name w:val="bgcolorSDCL"/>
    <w:basedOn w:val="DefaultParagraphFont"/>
    <w:rPr>
      <w:shd w:val="clear" w:color="auto" w:fill="009BCC"/>
    </w:rPr>
  </w:style>
  <w:style w:type="character" w:customStyle="1" w:styleId="divdocumentname">
    <w:name w:val="div_document_name"/>
    <w:basedOn w:val="DefaultParagraphFont"/>
    <w:rPr>
      <w:sz w:val="80"/>
      <w:szCs w:val="80"/>
      <w:shd w:val="clear" w:color="auto" w:fill="009BCC"/>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table" w:customStyle="1" w:styleId="divdocumentsectionname-mainfirstparagraph">
    <w:name w:val="div_document_section_name-main_firstparagraph"/>
    <w:basedOn w:val="TableNormal"/>
    <w:tblPr/>
  </w:style>
  <w:style w:type="character" w:customStyle="1" w:styleId="divdocumentaddress">
    <w:name w:val="div_document_address"/>
    <w:basedOn w:val="DefaultParagraphFont"/>
    <w:rPr>
      <w:color w:val="FFFFFF"/>
      <w:sz w:val="20"/>
      <w:szCs w:val="20"/>
    </w:rPr>
  </w:style>
  <w:style w:type="paragraph" w:customStyle="1" w:styleId="divdocumentdivaddressdiv">
    <w:name w:val="div_document_div_address_div"/>
    <w:basedOn w:val="Normal"/>
  </w:style>
  <w:style w:type="character" w:customStyle="1" w:styleId="divdocumentsprtr">
    <w:name w:val="div_document_sprtr"/>
    <w:basedOn w:val="DefaultParagraphFont"/>
  </w:style>
  <w:style w:type="character" w:customStyle="1" w:styleId="divdocumentdivaddressdivCharacter">
    <w:name w:val="div_document_div_address_div Character"/>
    <w:basedOn w:val="DefaultParagraphFont"/>
  </w:style>
  <w:style w:type="table" w:customStyle="1" w:styleId="divdocumentsectionSECTIONCNTCfirstparagraph">
    <w:name w:val="div_document_section_SECTION_CNTC_firstparagraph"/>
    <w:basedOn w:val="TableNormal"/>
    <w:tblPr/>
  </w:style>
  <w:style w:type="character" w:customStyle="1" w:styleId="divdocumentadnlLnks">
    <w:name w:val="div_document_adnlLnks"/>
    <w:basedOn w:val="DefaultParagraphFont"/>
    <w:rPr>
      <w:color w:val="FFFFFF"/>
      <w:sz w:val="20"/>
      <w:szCs w:val="20"/>
    </w:rPr>
  </w:style>
  <w:style w:type="paragraph" w:customStyle="1" w:styleId="divdocumentadnlLnksdiv">
    <w:name w:val="div_document_adnlLnks_div"/>
    <w:basedOn w:val="Normal"/>
  </w:style>
  <w:style w:type="character" w:customStyle="1" w:styleId="divdocumentadnlLnksfield">
    <w:name w:val="div_document_adnlLnks_field"/>
    <w:basedOn w:val="DefaultParagraphFont"/>
  </w:style>
  <w:style w:type="character" w:customStyle="1" w:styleId="divdocumentadnlLnksdivCharacter">
    <w:name w:val="div_document_adnlLnks_div Character"/>
    <w:basedOn w:val="DefaultParagraphFont"/>
  </w:style>
  <w:style w:type="table" w:customStyle="1" w:styleId="divdocumentsectionSECTIONALNKfirstparagraph">
    <w:name w:val="div_document_section_SECTION_ALNK_firstparagraph"/>
    <w:basedOn w:val="TableNormal"/>
    <w:tblPr/>
  </w:style>
  <w:style w:type="paragraph" w:customStyle="1" w:styleId="divdocumentinHeadersectiontopborder">
    <w:name w:val="div_document_inHeader + section_topborder"/>
    <w:basedOn w:val="Normal"/>
  </w:style>
  <w:style w:type="character" w:customStyle="1" w:styleId="divdocumentheading">
    <w:name w:val="div_document_heading"/>
    <w:basedOn w:val="DefaultParagraphFont"/>
    <w:rPr>
      <w:b/>
      <w:bCs/>
      <w:color w:val="009BCC"/>
    </w:rPr>
  </w:style>
  <w:style w:type="paragraph" w:customStyle="1" w:styleId="divdocumentsectiontitle">
    <w:name w:val="div_document_sectiontitle"/>
    <w:basedOn w:val="Normal"/>
    <w:pPr>
      <w:pBdr>
        <w:right w:val="none" w:sz="0" w:space="8" w:color="auto"/>
      </w:pBdr>
      <w:spacing w:line="280" w:lineRule="atLeast"/>
    </w:pPr>
    <w:rPr>
      <w:caps/>
      <w:spacing w:val="2"/>
    </w:rPr>
  </w:style>
  <w:style w:type="paragraph" w:customStyle="1" w:styleId="divdocumentdivsectiontabledivscspdiv">
    <w:name w:val="div_document_div_sectiontable_div_scspdiv"/>
    <w:basedOn w:val="Normal"/>
    <w:pPr>
      <w:spacing w:line="600" w:lineRule="atLeast"/>
    </w:pPr>
  </w:style>
  <w:style w:type="character" w:customStyle="1" w:styleId="divdocumentdivsectiontabledivscspdivCharacter">
    <w:name w:val="div_document_div_sectiontable_div_scspdiv Character"/>
    <w:basedOn w:val="DefaultParagraphFont"/>
  </w:style>
  <w:style w:type="character" w:customStyle="1" w:styleId="divsectionbody">
    <w:name w:val="div_sectionbody"/>
    <w:basedOn w:val="divCharacter"/>
    <w:rPr>
      <w:color w:val="020303"/>
      <w:sz w:val="24"/>
      <w:szCs w:val="24"/>
      <w:bdr w:val="none" w:sz="0" w:space="0" w:color="auto"/>
      <w:vertAlign w:val="baseline"/>
    </w:rPr>
  </w:style>
  <w:style w:type="paragraph" w:customStyle="1" w:styleId="divdocumentparagraph">
    <w:name w:val="div_document_paragraph"/>
    <w:basedOn w:val="Normal"/>
    <w:pPr>
      <w:pBdr>
        <w:top w:val="none" w:sz="0" w:space="15" w:color="auto"/>
      </w:pBdr>
    </w:pPr>
  </w:style>
  <w:style w:type="paragraph" w:customStyle="1" w:styleId="divdocumentsinglecolumn">
    <w:name w:val="div_document_singlecolumn"/>
    <w:basedOn w:val="Normal"/>
  </w:style>
  <w:style w:type="paragraph" w:customStyle="1" w:styleId="p">
    <w:name w:val="p"/>
    <w:basedOn w:val="Normal"/>
  </w:style>
  <w:style w:type="table" w:customStyle="1" w:styleId="divdocumentdivsectiontable">
    <w:name w:val="div_document_div_sectiontable"/>
    <w:basedOn w:val="TableNormal"/>
    <w:tblPr/>
  </w:style>
  <w:style w:type="paragraph" w:customStyle="1" w:styleId="topborder">
    <w:name w:val="topborder"/>
    <w:basedOn w:val="Normal"/>
    <w:pPr>
      <w:pBdr>
        <w:top w:val="single" w:sz="16" w:space="0" w:color="009BCC"/>
        <w:bottom w:val="none" w:sz="0" w:space="5" w:color="auto"/>
      </w:pBdr>
      <w:spacing w:line="20" w:lineRule="atLeast"/>
    </w:pPr>
    <w:rPr>
      <w:sz w:val="2"/>
      <w:szCs w:val="2"/>
    </w:rPr>
  </w:style>
  <w:style w:type="paragraph" w:customStyle="1" w:styleId="divdocumentulli">
    <w:name w:val="div_document_ul_li"/>
    <w:basedOn w:val="Normal"/>
    <w:pPr>
      <w:pBdr>
        <w:left w:val="none" w:sz="0" w:space="2" w:color="auto"/>
        <w:bottom w:val="none" w:sz="0" w:space="3" w:color="auto"/>
      </w:pBdr>
    </w:pPr>
  </w:style>
  <w:style w:type="character" w:customStyle="1" w:styleId="divdocumentulliCharacter">
    <w:name w:val="div_document_ul_li Character"/>
    <w:basedOn w:val="DefaultParagraphFont"/>
  </w:style>
  <w:style w:type="table" w:customStyle="1" w:styleId="divdocumenttable">
    <w:name w:val="div_document_table"/>
    <w:basedOn w:val="TableNormal"/>
    <w:tblPr/>
  </w:style>
  <w:style w:type="paragraph" w:customStyle="1" w:styleId="divdocumentpaddedline">
    <w:name w:val="div_document_paddedline"/>
    <w:basedOn w:val="Normal"/>
  </w:style>
  <w:style w:type="character" w:customStyle="1" w:styleId="divdocumentjobtitle">
    <w:name w:val="div_document_jobtitle"/>
    <w:basedOn w:val="DefaultParagraphFont"/>
    <w:rPr>
      <w:b w:val="0"/>
      <w:bCs w:val="0"/>
    </w:rPr>
  </w:style>
  <w:style w:type="character" w:customStyle="1" w:styleId="divdocumentjobdates">
    <w:name w:val="div_document_jobdates"/>
    <w:basedOn w:val="DefaultParagraphFont"/>
    <w:rPr>
      <w:b w:val="0"/>
      <w:bCs w:val="0"/>
    </w:rPr>
  </w:style>
  <w:style w:type="character" w:customStyle="1" w:styleId="divdocumentcompanyname">
    <w:name w:val="div_document_companyname"/>
    <w:basedOn w:val="DefaultParagraphFont"/>
    <w:rPr>
      <w:b w:val="0"/>
      <w:bCs w:val="0"/>
    </w:rPr>
  </w:style>
  <w:style w:type="character" w:customStyle="1" w:styleId="divdocumentjobcity">
    <w:name w:val="div_document_jobcity"/>
    <w:basedOn w:val="DefaultParagraphFont"/>
    <w:rPr>
      <w:b w:val="0"/>
      <w:bCs w:val="0"/>
    </w:rPr>
  </w:style>
  <w:style w:type="paragraph" w:customStyle="1" w:styleId="divdocumentjobline">
    <w:name w:val="div_document_jobline"/>
    <w:basedOn w:val="Normal"/>
    <w:pPr>
      <w:pBdr>
        <w:top w:val="none" w:sz="0" w:space="5" w:color="auto"/>
      </w:pBdr>
    </w:pPr>
  </w:style>
  <w:style w:type="character" w:customStyle="1" w:styleId="u">
    <w:name w:val="u"/>
    <w:basedOn w:val="DefaultParagraphFont"/>
    <w:rPr>
      <w:sz w:val="24"/>
      <w:szCs w:val="24"/>
      <w:bdr w:val="none" w:sz="0" w:space="0" w:color="auto"/>
      <w:vertAlign w:val="baseline"/>
    </w:rPr>
  </w:style>
  <w:style w:type="character" w:customStyle="1" w:styleId="Strong1">
    <w:name w:val="Strong1"/>
    <w:basedOn w:val="DefaultParagraphFont"/>
    <w:rPr>
      <w:sz w:val="24"/>
      <w:szCs w:val="24"/>
      <w:bdr w:val="none" w:sz="0" w:space="0" w:color="auto"/>
      <w:vertAlign w:val="baseline"/>
    </w:rPr>
  </w:style>
  <w:style w:type="character" w:customStyle="1" w:styleId="divdocumentdegree">
    <w:name w:val="div_document_degree"/>
    <w:basedOn w:val="DefaultParagraphFont"/>
    <w:rPr>
      <w:b w:val="0"/>
      <w:bCs w:val="0"/>
    </w:rPr>
  </w:style>
  <w:style w:type="character" w:customStyle="1" w:styleId="documentmukcolon">
    <w:name w:val="document_mukcolon"/>
    <w:basedOn w:val="DefaultParagraphFont"/>
    <w:rPr>
      <w:vanish/>
    </w:rPr>
  </w:style>
  <w:style w:type="character" w:customStyle="1" w:styleId="divdocumenteducationjobcity">
    <w:name w:val="div_document_education_jobcity"/>
    <w:basedOn w:val="DefaultParagraphFont"/>
    <w:rPr>
      <w:b w:val="0"/>
      <w:bCs w:val="0"/>
    </w:rPr>
  </w:style>
  <w:style w:type="character" w:styleId="Hyperlink">
    <w:name w:val="Hyperlink"/>
    <w:basedOn w:val="DefaultParagraphFont"/>
    <w:uiPriority w:val="99"/>
    <w:unhideWhenUsed/>
    <w:rsid w:val="00645F65"/>
    <w:rPr>
      <w:color w:val="0563C1" w:themeColor="hyperlink"/>
      <w:u w:val="single"/>
    </w:rPr>
  </w:style>
  <w:style w:type="character" w:styleId="FollowedHyperlink">
    <w:name w:val="FollowedHyperlink"/>
    <w:basedOn w:val="DefaultParagraphFont"/>
    <w:uiPriority w:val="99"/>
    <w:semiHidden/>
    <w:unhideWhenUsed/>
    <w:rsid w:val="001873C6"/>
    <w:rPr>
      <w:color w:val="954F72" w:themeColor="followedHyperlink"/>
      <w:u w:val="single"/>
    </w:rPr>
  </w:style>
  <w:style w:type="paragraph" w:styleId="Header">
    <w:name w:val="header"/>
    <w:basedOn w:val="Normal"/>
    <w:link w:val="HeaderChar"/>
    <w:uiPriority w:val="99"/>
    <w:unhideWhenUsed/>
    <w:rsid w:val="006471F8"/>
    <w:pPr>
      <w:tabs>
        <w:tab w:val="center" w:pos="4680"/>
        <w:tab w:val="right" w:pos="9360"/>
      </w:tabs>
      <w:spacing w:line="240" w:lineRule="auto"/>
    </w:pPr>
  </w:style>
  <w:style w:type="character" w:customStyle="1" w:styleId="HeaderChar">
    <w:name w:val="Header Char"/>
    <w:basedOn w:val="DefaultParagraphFont"/>
    <w:link w:val="Header"/>
    <w:uiPriority w:val="99"/>
    <w:rsid w:val="006471F8"/>
    <w:rPr>
      <w:sz w:val="24"/>
      <w:szCs w:val="24"/>
    </w:rPr>
  </w:style>
  <w:style w:type="paragraph" w:styleId="Footer">
    <w:name w:val="footer"/>
    <w:basedOn w:val="Normal"/>
    <w:link w:val="FooterChar"/>
    <w:uiPriority w:val="99"/>
    <w:unhideWhenUsed/>
    <w:rsid w:val="006471F8"/>
    <w:pPr>
      <w:tabs>
        <w:tab w:val="center" w:pos="4680"/>
        <w:tab w:val="right" w:pos="9360"/>
      </w:tabs>
      <w:spacing w:line="240" w:lineRule="auto"/>
    </w:pPr>
  </w:style>
  <w:style w:type="character" w:customStyle="1" w:styleId="FooterChar">
    <w:name w:val="Footer Char"/>
    <w:basedOn w:val="DefaultParagraphFont"/>
    <w:link w:val="Footer"/>
    <w:uiPriority w:val="99"/>
    <w:rsid w:val="006471F8"/>
    <w:rPr>
      <w:sz w:val="24"/>
      <w:szCs w:val="24"/>
    </w:rPr>
  </w:style>
  <w:style w:type="paragraph" w:styleId="Caption">
    <w:name w:val="caption"/>
    <w:basedOn w:val="Normal"/>
    <w:next w:val="Normal"/>
    <w:uiPriority w:val="35"/>
    <w:unhideWhenUsed/>
    <w:qFormat/>
    <w:rsid w:val="001B6E58"/>
    <w:pPr>
      <w:spacing w:after="200" w:line="240" w:lineRule="auto"/>
    </w:pPr>
    <w:rPr>
      <w:i/>
      <w:iCs/>
      <w:color w:val="44546A" w:themeColor="text2"/>
      <w:sz w:val="18"/>
      <w:szCs w:val="18"/>
    </w:rPr>
  </w:style>
  <w:style w:type="table" w:styleId="TableGrid">
    <w:name w:val="Table Grid"/>
    <w:basedOn w:val="TableNormal"/>
    <w:uiPriority w:val="59"/>
    <w:rsid w:val="002254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1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eenkonduru79@gmail.com"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dium.com/@praveen.kondur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users/1175932/praveen"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praveenkonduru/" TargetMode="External"/><Relationship Id="rId4" Type="http://schemas.openxmlformats.org/officeDocument/2006/relationships/settings" Target="settings.xml"/><Relationship Id="rId9" Type="http://schemas.openxmlformats.org/officeDocument/2006/relationships/hyperlink" Target="https://www.linkedin.com/in/kondurupraveen/"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6182B-462C-434E-8F0E-5FE6B8FF0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PRAVEEN KONDURU</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PRAVEEN KONDURU</dc:title>
  <dc:creator>Konduru, Praveen</dc:creator>
  <cp:lastModifiedBy>Konduru, Praveen</cp:lastModifiedBy>
  <cp:revision>4</cp:revision>
  <cp:lastPrinted>2020-05-17T20:13:00Z</cp:lastPrinted>
  <dcterms:created xsi:type="dcterms:W3CDTF">2023-03-20T14:29:00Z</dcterms:created>
  <dcterms:modified xsi:type="dcterms:W3CDTF">2023-03-20T14:38:00Z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YEkAAB+LCAAAAAAABAAUmsWSg0AURT+IBW5LHIK77IK7+9dPZpFNqkKg+/W951SCQyhOoAxMciRL8TAs4BCD4iIssgQqcBDrWkWRPNT7wT8sUfBf6H3h7TFy9pGvsVYm0dwilU+OwQPE9PPidWU7+FaAxPh1WlqT4VMgU+0wNeFz99d6SWjnV1NRDhwMkfKa82WA9j2xerTHBhrgvjHwEJ7B7eokZ+ecA9sWwEDnfoRRSsn1hYfoyEx+uBpTRT7</vt:lpwstr>
  </property>
  <property fmtid="{D5CDD505-2E9C-101B-9397-08002B2CF9AE}" pid="3" name="x1ye=1">
    <vt:lpwstr>Eu30O+hTYvEWJFs2Z/cNnWgTsnLMEZWzb3V3Y0mL3Ntw59I6eq/B0wdteQfGYNm8e8sEYJ4TcL8pokI05Qu6ITg4NzSfwD4dAX85S6vZbeVD5+SxD2LmNmbXEXPq15LX2xoc6uqIJzqyDa/bp3dxfvqN4W41u4SuvL4uFpGpe0p2XnLfoCjas6bdsVcdTqF0jZ3ZqDpayDjvXLoVzNbZRYMjKN8dt9b4Mrvw+UDjBYV+czoI3oHGysE50xtCmHG</vt:lpwstr>
  </property>
  <property fmtid="{D5CDD505-2E9C-101B-9397-08002B2CF9AE}" pid="4" name="x1ye=10">
    <vt:lpwstr>j9iEqc4apEeTPjFb26ydQsw4W7fREk5ChfjoaRvYkRVPKjC+Ju7KXNcjn93vfEZBlBEDEl+t1h7hC50PI7T/tMnXw5sm4TmOvz3Wo4wneILryUXu9m7pZP/wzZASmZmvQp+qhpHjJ+wRnBFw/T0/ZAXnflhcgJBfiUnSD+QBE57xjhKoyay0HNIUAX/atJTngfFc/rMqmTHfAHV0tMNq7MndkuE4XF8K/TBt+7g9pzZaJYn55UYPq1mPkX6Rsyb</vt:lpwstr>
  </property>
  <property fmtid="{D5CDD505-2E9C-101B-9397-08002B2CF9AE}" pid="5" name="x1ye=11">
    <vt:lpwstr>E50q6SAVUDPSu+9BL/IIRBUNQMUpcnD4e/Mbx4+uPs6gRMaDb17h+8pMksmhcG5Iv49yyUwOo25W57PatqSV3Mz7Gc+lV9iTOcE60qfi0nW7m5fnHoobiyntpixu2l2iur27NL2aWn34eIbhOWT4DeriwqDv5x5D3YUwOujsGn/vtJzAVDIzfG9osjvC5mRSGsfo6EWTC4cYqpnyw9XIXUfeTB/TdM2uKvxS5xnsYE66lmcp/0Lx9ki4wYp+yAl</vt:lpwstr>
  </property>
  <property fmtid="{D5CDD505-2E9C-101B-9397-08002B2CF9AE}" pid="6" name="x1ye=12">
    <vt:lpwstr>cTp3Fl6f8i/fp7HW0HntgRsY7nueoGRKWhwlAVEBD/QNTSzsTeKPV3k+MqaGreMqOXcJU4QwLLRVRDQusKvuWXlY20e3bejF9STnE130alT0AVoy+7uA8ggLTvT86UZrfMRhazrTEsQBOu3O8WreFA8cacYunlZDPC/tN5CrGaQ4teHB8Ye00yPkGR0rAZ1bLLANBeY1B7QSltR24rcBKm37uBqlMZPAFVC2F5ME3D3JfOCKwPaL44Ve1O5tNAq</vt:lpwstr>
  </property>
  <property fmtid="{D5CDD505-2E9C-101B-9397-08002B2CF9AE}" pid="7" name="x1ye=13">
    <vt:lpwstr>il/THr6SwD+7X5KYvsu3Dim27Cvkr/O4C5uZiAKej1otR9LiY8bylnRvwseuHN4RTp6jXWqB+Fmq4jZurJDOMwUzPGP1i4hFaFp01JEJ7cxAcESfzCSLkwPwoT8uXh1/n07ImUKrpAXlYc2I9tTARS+FaKmrfKPc0iTU3L70eytw+ix+jbCGSymdWcFLEZVc4drAkPt0KXZPFOvuQj182kRyA4Seav9EDB6mY39PfyTWz7750bcA6oIwckeJTMq</vt:lpwstr>
  </property>
  <property fmtid="{D5CDD505-2E9C-101B-9397-08002B2CF9AE}" pid="8" name="x1ye=14">
    <vt:lpwstr>7eEzntDfPMQgH4WrYq3f1m/KD0XxxfXDf1rVove/W3k7epq5QelESsdvGPZaH5xpth/qVXTcNh+0g/yVtS3NwvKcEFGd5Gz/7ITgEbZMDfpQCaLlh4wytIUy0SYkgixfw5YqgRQRD+kil7Iq+Xi5tukAT5w6ucCOZ8LM8okOeL4silmz6f/T4tCWC9Owban2QIfJsPn+zGAqaopJwmwwRgK3k3hnzjKk1ZXv9x4fRUCHsJ1TyEm29wr7SRFofpK</vt:lpwstr>
  </property>
  <property fmtid="{D5CDD505-2E9C-101B-9397-08002B2CF9AE}" pid="9" name="x1ye=15">
    <vt:lpwstr>PJ0H3Y6TEkD4Lsxfn1V5Na9eCWyTTupG7b0mOvDvHoVeu16ed+QtxiTakkvNS5CiP3xvB7sF1C0hc/VjAe3frvR3bGOK5sIrCd+vDXybKvIyEo9iTRhMFP5yIMimnM39ZtnoPSNL4c+KM9zoDX+wFMSiIUd1eWTiS3WPXRSgcVHOpRHcanHeYg8t4olvW6RdbwIxRcs76kWPo4XCDnZCENQD4pfAZC1oo6M8IXSkNqorajpMBI6VXb7eHDezzye</vt:lpwstr>
  </property>
  <property fmtid="{D5CDD505-2E9C-101B-9397-08002B2CF9AE}" pid="10" name="x1ye=16">
    <vt:lpwstr>cQOCMjdb3Vy3DRYfWVthjmTcr8tuo/3mKROduXP5qa3sV5edMhsVtEjMBnjwRy7TLssktb3jaojhv+ndgcWGNkZdrYErnJjtIJjHwR1/gisNNIRX3DbPDwDFsFH1sxY4R28r1qX3lyFduRn/Ti8isg3rDaqfCFabIGFs+etqsGTjqCPdf0WXdn+pKQfPKc2MbMHnb+SDPaZRNYEXqVW7aI0S8JhMDOcsJ3yXy3JGiLreZMMwCsZbdbss8pu8LE1</vt:lpwstr>
  </property>
  <property fmtid="{D5CDD505-2E9C-101B-9397-08002B2CF9AE}" pid="11" name="x1ye=17">
    <vt:lpwstr>sZK0x8Kj+4nSP/b7Kcf1yiEWXLzLVbKfFp06tiMMTxbmJ4XuFx+5lbZbRAnfs6eT4cuB1W3nuxTGFvv2WFTlQNNxbT2ujzKOK2OHAalCHgtnvS3a9t67gLe+q7lVhPIexas2bv6jb0CS/F6f4DOuBkD5tizq5dBAyRKmOjhqbc7U+FWL8mhH1iGhxXKaTuihn4t6Zfhj9jtrFktNxf/HY8GMnPFOi50XjZuYeR4zY93PeZkBbnyslNrhvloccQO</vt:lpwstr>
  </property>
  <property fmtid="{D5CDD505-2E9C-101B-9397-08002B2CF9AE}" pid="12" name="x1ye=18">
    <vt:lpwstr>4nk3uUHNzGcU5TMdAq5rA7lYGj9UQwrR02yi9pWpB8Ox/V+kUgdmUkip+ejJ3BhgywiIk8PMJs/PVdGufWl80MACYPeup38fvj9B1FWJiuw+ZVY1yJxtpW0H0F9YIu7kZodCShPJX7Ot+27JONU1oGNyVeGh0JR0BMUBUa1d1Z2tSCcIVSZLvh3o7P4hcTNF9gs5qkeaa2Pe9KmqMms93ydGTUh7DG8/MTbYChP941+iYkw99n05w9I5VOCrtSA</vt:lpwstr>
  </property>
  <property fmtid="{D5CDD505-2E9C-101B-9397-08002B2CF9AE}" pid="13" name="x1ye=19">
    <vt:lpwstr>RKdwKz8wJjUwFjZewL4w1SQLHfZgMAERhjf8IvvH8yPel5NpQkPAfAweZhB3swwlwiLZKs1M/VRTX13f/3W9lHlBDNjVhgtqWvoCD4CczkAe3y9o635NNhPtkaJHHv3DLFXt68at5csau3vxuojhj05kpnvPWurV/9Q0O66sO9Sh7B5ina0hBgVOQF3q3TrDrTFk3k1bISsGCRYJV1sBIsSp2cf2ggHjR3mrFV2ay26Pjd9tnOkchUBDD8Oi4TW</vt:lpwstr>
  </property>
  <property fmtid="{D5CDD505-2E9C-101B-9397-08002B2CF9AE}" pid="14" name="x1ye=2">
    <vt:lpwstr>DpHAk0QQsE+o2F24EgZagZ2V5fXe5BlDiKP+I3TCB0oN4809rjxmuE+OpqkiNnfTT9Rb1kry1LYYjJeTelMzyqYJ6D25zaIOfZcEqMKaTXpH1LfJ6AXqrCjbLlfj/IesY7BS+UiaRD8YHcPcfeUk1UpfrYtH7dQDH0wrVEtLIrzpZHvo35eBzvezDtIfrwY1AmeFNWjzjOrryR5Vjym4w1MfGuSR9iicHEDVpmfW4ZFccnZ1FERE1JdAnh9hmEs</vt:lpwstr>
  </property>
  <property fmtid="{D5CDD505-2E9C-101B-9397-08002B2CF9AE}" pid="15" name="x1ye=20">
    <vt:lpwstr>dLRHRfdNwmMMkLRiXUEE0YU0cuJgpk5307yQvWzfZC0ZycPb+o65fq9OMvIrV4mNzwO+u/mduS9J1nS1malP/z4bGSmHKK9XSyXy7RwKFMLvmJbCqsEuIpyitnARI3L/Pcy/y0JN6c83oVNnVjOCUHDOYw8Ksey71HLvtBqSxQ6ABdXYhvHOYSw++Ii64NivW0VL9+nPcTFVYGSQA4m62GprXzy8MFykAxSaWxrJ+G1aEfQfbZpjrTCGx/yMDCH</vt:lpwstr>
  </property>
  <property fmtid="{D5CDD505-2E9C-101B-9397-08002B2CF9AE}" pid="16" name="x1ye=21">
    <vt:lpwstr>jvU1uyvQRuKFjrdTpGT84mVhtvV8D7rbPzAr8rj+pcDySIPA2bBhHaYjQzqNRkSiYRLkMQxRkE/NRpnzDGMqeDm1YJoIwA9hPHMqKD4t02kA/SunkXy4WvLhYDcrw9+NRwvOZSn6NNp6CtuMqTzi/VT/egZQb2Lu8TNAQErmZuOKHVaKcHVuR548yprUYwvlaT49pMNUR4sR4YOwVht/Df4yC3WpKfeednI1Jpma5abTiurS5PXf3JFvp5ibadk</vt:lpwstr>
  </property>
  <property fmtid="{D5CDD505-2E9C-101B-9397-08002B2CF9AE}" pid="17" name="x1ye=22">
    <vt:lpwstr>fuLecfYtEJtqfRYv9SHLgaJiieBO39BHtLxjllQIWlLkJTz4auVZize+27JRLFgX7eZ1ZZYVUvPL6featJdevdXRYz06dMoGqzoYoKbnkgYYsXOIjmn/9jp5cxuYCLhwuVrRP6AHmhy3Oiyw+z/PNCuV2HCRv4gKrFqDAkuRxyfKtS+Oa+9paKSdh64YVD1F2WIeDw7TZI2KYFacu/+yYscDvJ2LUdKm50GYoD+0P+Av+WcUl13PoSfsxZegziN</vt:lpwstr>
  </property>
  <property fmtid="{D5CDD505-2E9C-101B-9397-08002B2CF9AE}" pid="18" name="x1ye=23">
    <vt:lpwstr>uqwrPC5F8oeYz8lLTULSH7h/P48a6FyARKcb6M1gBmofKS0mHsuwXDPNHGLA4l7NlOicMdzeTSFphqXwxWtGyIV/LAAuHKJ444m/Xfdnse96jU3f07rm2PSA4fI5VLwMwztaVMqr761NuCqizIJuwTttBoE7sUGQMuk7cV7V2ACk88jpnziCzf6h+sI7r7e6y12y890hMDB8DjZrpI/YwveSE0oPG1Q34X8EL8EHuZ2Ek+rNcj7LRZ8evWHu/sZ</vt:lpwstr>
  </property>
  <property fmtid="{D5CDD505-2E9C-101B-9397-08002B2CF9AE}" pid="19" name="x1ye=24">
    <vt:lpwstr>0/HgW4UwcL5zNng88PMxzkfwRXS9nCSckAfAsYZuPTe2r4vmCRylhOz58+KO5+8mporz60/PACdb/OxEq2OfPdP6C5vEbGuXrI+ixTw8hy0geFDk+8hpGhp+O3p5H4byDygbI4ZHrUg7o/NGNlMJFscxCNx6gGbBZPpkmcbB8GJ0H7UerYt44eZjznl0Dn6OO0WlQiK2WTKcCID3/Cw3WU+htUcp1eNB4a/2eQOnH1tFA+Za/ky89BqdQCm6tUl</vt:lpwstr>
  </property>
  <property fmtid="{D5CDD505-2E9C-101B-9397-08002B2CF9AE}" pid="20" name="x1ye=25">
    <vt:lpwstr>cOlTwUNRPEaWcTvGXiIBjZmscsBQjE594/jPg4l53EmbDub9u5fNJL53JVG5xdEQOu2WqnSQtf4LYHREYi6X/ufKCYNPYf8bUjGgkZbznqhp3pgy8VRCDfMeyTDM3WRopNAOB2d96C/LIZJg8+oAW7i9PEhIYjPpa3j3JZ2tKTYewRCh4HuduAocnm7/sCmVMR66pIP4gcAOIX3TvBGt0x4Srrm4+OO/MAkGOvt4XKE7ZGe2CrxICB8aIrT/6cs</vt:lpwstr>
  </property>
  <property fmtid="{D5CDD505-2E9C-101B-9397-08002B2CF9AE}" pid="21" name="x1ye=26">
    <vt:lpwstr>Sf7lu+zMaxu/SEnaKx9AHRMPQkLKaWxOw2A7zhlkMHSkFyEbbq2fM7R+U3aOoVRKZzxjTN6nv9aEJTo9F9lPwN5dJWShztkcXre02sZEA6GFVLJAxnEkLoI5ZoOIsBx3p9+V3i9Pe87O/Q6hG/oL/8LikI5Bf//GizU8ZG1FngZPcEQ2xlsdTDe61gXhMcUXp8ge5aCX4iMWKWlTyMDsHoqHAM5Yq4WDxQ6grbT46W7GAn8ueuHgcRbx3RFBjJm</vt:lpwstr>
  </property>
  <property fmtid="{D5CDD505-2E9C-101B-9397-08002B2CF9AE}" pid="22" name="x1ye=27">
    <vt:lpwstr>jspsCHjLwWT174lDVDlNvbCy6C9mu+dpU0gfCtfwBoYCxWWwJA3vtDhQixN+UacNtIz/fbVpMdngTWhQXV4axEPieM8Zquz+XnLLdyAMyDf7H3H8xcZui877b6g+IWcX0ukI++epZ6zSuTot6vyW6EGNQDKBeATQvdIbR7kpxQfl/GM+dR5XOa1or/uJ+vNQAKjaoDNei5G5sKWQuTF3NbNzOcKQaTJLhVeZg0KLryLHteh23+ng3qKbQ8Xqy1t</vt:lpwstr>
  </property>
  <property fmtid="{D5CDD505-2E9C-101B-9397-08002B2CF9AE}" pid="23" name="x1ye=28">
    <vt:lpwstr>9LfjGbr5wE7rETWUwIi0hEISrzxNi6RP43fU7hByeTQ4FcUsSpIjJGP/dVPV1o28dN91qZ6zcT/nmTWeJ1V7W9nHANNLt4j+eoQZ8USjZ0Yku+raKKnlBBaMYgq1ZA+K8j1Z5DBdJ+paUFhqoqnbLp8aX6LZvIuiLZyBiGc/JZCv0hnCdR/GW+KZZ+xybFJzVx3zbHHL60TZa/Y7HJQifO/SSuK5BD71yIRv6oa+dGAiIfGCzf4MA10UfLiFJKd</vt:lpwstr>
  </property>
  <property fmtid="{D5CDD505-2E9C-101B-9397-08002B2CF9AE}" pid="24" name="x1ye=29">
    <vt:lpwstr>qW3KKpJJN55ObW1ZWZwrC+Ssd3Pypv6Tqb9XSw2Zj+bwuRMmkozcbFuRamqjfytAybbxXXRlElPfFNYn3DlNOI7F9kuSptxqll9AoagYyp4vcqh7QbGQvHrYxxB6ObbLeqSoRL0GeDBgWG2vUTGM9/1JkkJssI9qa9jZp3WTAkm+UJtkQY14VNJWOVeG9xT5M30vV+nSxU7oG4Y4o07Ava8IQzOK/aNE2uZuM1ecTgXyIBxvLIm8iTRQDPIOZT9</vt:lpwstr>
  </property>
  <property fmtid="{D5CDD505-2E9C-101B-9397-08002B2CF9AE}" pid="25" name="x1ye=3">
    <vt:lpwstr>K7D+tCSoc+rCgB+JnPvvAQTiQs1D0S99GnM+NtChCTEsSKLmPZ4VKQVIaq+kfR6IZ2JAxLpyidZyGo4S6JQQN/ETPyEkw1QanZoxasB1X4tO4XzAq0gyKoOkR5tRBrdQVCYXoUKgWeUeK++QysXcX4Y7enhXEx4RrD6MI5BWGC0x/xJkcaVmdIQ45q1rfeMwO7mOs8kbkD+jB3TpSAoNgfKLL9XHQKXSyYVv7b7l8I8zWaL3F1hW9IsWzb8Y6gr</vt:lpwstr>
  </property>
  <property fmtid="{D5CDD505-2E9C-101B-9397-08002B2CF9AE}" pid="26" name="x1ye=30">
    <vt:lpwstr>uYINQyT6CMz3wDO5ZwSJuf7OPHKfwzXHGu19PHl0x2mE0Z9Z92JW0Rd0j2zfAJrGAVx2qG3KPu5BwlUb0JZlSMTJkXvZu9dpp4dqHJE1OWUN+or6dZ0yM9vjsEyZfcA3Ce9koxhGh6Kh93F74svuQoE/mD+tUM7ZeZDMd+KEAvjc2Cl8EH8GObtB9VUSYBoV8/UWv6t5J8TJq/qIuyAnQI1tjFs+Vr/OJJKSgYe3bwpivzgAGEA0qNzaUUqNVEt</vt:lpwstr>
  </property>
  <property fmtid="{D5CDD505-2E9C-101B-9397-08002B2CF9AE}" pid="27" name="x1ye=31">
    <vt:lpwstr>UnD58qEYn3RCVKoEZSea2V0gYHJYEBaDB4YlxmzHx5GrCvqK1irBS/xc5cu+wAgFhafJUFsvA2amTPDY5xjMU3MSSYFel7/0sjEJC6RMpvBs/LkOqyUqHu2kN7HvmuBZ5fod/qbzOtvOTa/tlYfa1C2A5gZJJTHGsaXvSgyIJKC+aHh5HbpowtK+QPIiHP1YBcuFQNsZzMgx7jo75phSkNjRxlxJLQIU0XR+1gyl9UkBJV6n6tKbZolLtKiPmLS</vt:lpwstr>
  </property>
  <property fmtid="{D5CDD505-2E9C-101B-9397-08002B2CF9AE}" pid="28" name="x1ye=32">
    <vt:lpwstr>alyZ2sAtcW5umEQCi314LmJkAoXOCbgDXlb9IyxObFtxD4+ShfwjDccUpLfMW4cA4BzLLohINUAUYIxh/NJt4IW8O9C4xMXAFDy3FqnKrJBeY/TH+LOpmMa2Qrk+tc63yZyouv94n7kx2A7ch+azEr8WXnGqKJ7Xz1aVP9LZvq3Opbwuv2TnfscCuOoN9wew2xtwn1YWwIdu5dKKUrnnAMJNKEFvO4iabShU5nl7TMPPtCi2/k2wB5FEcvz1+lc</vt:lpwstr>
  </property>
  <property fmtid="{D5CDD505-2E9C-101B-9397-08002B2CF9AE}" pid="29" name="x1ye=33">
    <vt:lpwstr>vmn112ngCtd/EQpd4+q7Z3KHoIY1K9zbOTTduIhLkQUwbxBV5wJdJjCh1pPwnP91fHegoZoav8sVFM+Nmw2a7N7jyBs9+UTlVGZBukELH/oRfCTwEeIziq6iCDFq/QE3ymTBoJUV9D1oLkWOKV8DIZNcxvtk17tLaqrNcuvZyIC1EQsp2sx/nE3LGrh8/PIBOWRy9XbXXkTxfdDjTI9cqvLk8iJWLYd+k98vlSrNJPmhnfPQtznYjClmkELD4LM</vt:lpwstr>
  </property>
  <property fmtid="{D5CDD505-2E9C-101B-9397-08002B2CF9AE}" pid="30" name="x1ye=34">
    <vt:lpwstr>BiVEWiFGbMocRHKjggUQJ628/zh0yOegixEQaD/2UrZAi7Q8jOD1RFC1Q00HdNyHoMD7myNqsivMOgsvY90vJgy620aWEpe8lQTtdZvyg+Y7yFp/BX1T2pxxMIkUxpE1PVmV/im4zuuvnELUj58oL6PjXKBCvc5Hc4RBEBZ9e0P8cV/Jv1r7R4hwjeu1i3xMWDEGmDMyBIEFEJaZPCHCWJZeA1QeFbtTpMTnUlrZPZ+yezBbZy8hmLPhowfAHMV</vt:lpwstr>
  </property>
  <property fmtid="{D5CDD505-2E9C-101B-9397-08002B2CF9AE}" pid="31" name="x1ye=35">
    <vt:lpwstr>QA3ENLytiK1VdpNSul+rS3/q4cl2kO07SxTqkF2ATthKsXfBVgF5xf/4A+YlfcGYa/jATL7NKn/c+iXXXjdMHQkUF0XYEfbLiDk8+GpHlE9XEuCXLWs/Mec9Pt+7EggarzZ4xrk8bqeUkxHEbyUt8foRLM3Cf+/slg18Oly+QGIyXvlYSq/QTZ3gR2AAsoA+/j2ijI73PwIDE7l4+Eiv2VHaBWreFCh9TWRh1hansgitf0Z9HXiHLNyadSVktsy</vt:lpwstr>
  </property>
  <property fmtid="{D5CDD505-2E9C-101B-9397-08002B2CF9AE}" pid="32" name="x1ye=36">
    <vt:lpwstr>I34PvsJDCAszpCw645FEkj/guW33eUVgTqY+oOWsTNZ7RcEtNzH11oXEuyGgQvckUd9wc/Vzl1se7S5v+XxcGE6qTJx+OFgGNXui3NdQ3/q7pgsrABcoiW79LYo5Lh7AXmpnPxDioEYFxzmHdIFtpr5f13u7+Ei1D4lvdMpaOcScPIE1By/ymYaoMuvRCsZGLJBDPS5juVHKTw5xtmATHU6fySelG3hMLKkAE+FLpITHEPR8fDw4om48eMenbuY</vt:lpwstr>
  </property>
  <property fmtid="{D5CDD505-2E9C-101B-9397-08002B2CF9AE}" pid="33" name="x1ye=37">
    <vt:lpwstr>S331rlCA4AZu1n+bl4ya5lGtUeDJI/HHklRnmOZ1hizzlvQRitahYquIz/BMwftFw0SSPLK7bd9r0FJ1wO8h/6E/JjTbA+1nxG+WbarhO/oUbpBqSTondl9oQwFsr0BY35ti9fLiekMaUQoHiAaB0kSSjiP0BAXejoefIArcKGU/wuEVGnkrujdMgMPID4bzRB+kY4WkdXAOldznBjtM/wbEvxs8stWuKsfBCZkNDz1GRAv+//GklRhQjLjgOaA</vt:lpwstr>
  </property>
  <property fmtid="{D5CDD505-2E9C-101B-9397-08002B2CF9AE}" pid="34" name="x1ye=38">
    <vt:lpwstr>cH16m0sPt9bJadLR8eHFxZrPxUHYJfNKyNhng1jwrNmWHu5o11HznvYbB6klZ1AT28ht/IYtY4BUoCH8o4m7A7ys73XFNBAwpfsrZoVitPKzizo/HDukyVoQU/xU3B3AUqozISGfldJ9ynGtRzv1g5iyYsHhWKebP1c46WMxcBlyYjGfeYdDEvNRbTaxu6dwNj4oWNQZUbIql0SBvXm0CLeiNL9EsBIX8VhuUr5sPTd9ncvZSX/9w+Gb1u0Auor</vt:lpwstr>
  </property>
  <property fmtid="{D5CDD505-2E9C-101B-9397-08002B2CF9AE}" pid="35" name="x1ye=39">
    <vt:lpwstr>lqFb+0NDGsX8sOrHlLRXDNHE5DTI2NWbvnsovVDtp7eKw1kxZZoRfTYkMwbjWZXWVnKBgkhkeuNCHpx1/4lbFKff/G5Nfc6cFTcI260zeppeiKmSqceris15b7I8SnT0ORWmHc5RwBEKuX7qtqLn7DpcAQNXZdJVo0TYUfvr0SF3aOcEKalbrCOqStW154MAWwRbfDrqUHkL3oWeoxOxuFo6mQL7UqFeW8Jn/RSde4Yn+XaGPMZ5FuK8tJFafSn</vt:lpwstr>
  </property>
  <property fmtid="{D5CDD505-2E9C-101B-9397-08002B2CF9AE}" pid="36" name="x1ye=4">
    <vt:lpwstr>95tXtTDHRxjRPS3WrMDit4KeAXPtCw5iZhjWJ1gcN8HWYR/reTPNNosxejuBil7PIBiyM/ye6+bobt0AXiJ8ezCpBISPFHAQs3Mn+jA5fkvHkm61Zelngl5rkxW3nurTNlF2nivCLI+VLrTwq5muMhHgN53Q+GjSq3d7Xezn37vJOL46Cgjcte7T1xub9LiQcRJYGOZHxIR27Tjyzs8tOsUj7T3m+Q68Uuk+Jo1ZQTgtITBhKT917KTRrUPZGWW</vt:lpwstr>
  </property>
  <property fmtid="{D5CDD505-2E9C-101B-9397-08002B2CF9AE}" pid="37" name="x1ye=40">
    <vt:lpwstr>INTcfd8kexjfZ1DPto+pEq0a7eaG+jJLrO7g6nVcIPQOcH4c9rQIZXr6tooHg9aDCIWK3/Fg4+Vrp6bZISZ44T9dnxH3i5NtD4fgx82zJf2esqxBSEdOV7mYStnhW8UMBhhCkxVZ8hzMoApE6YUJtPF0zO+055lG7uaQdDgzr+Qt9XGdV9RUGJ+YVuQE8qb2kMbC0Y1tWVUh/wIfnYUiurfWl8MG0uhUO/JedbAWMiE3HlkTjcbcbftI9F7plhP</vt:lpwstr>
  </property>
  <property fmtid="{D5CDD505-2E9C-101B-9397-08002B2CF9AE}" pid="38" name="x1ye=41">
    <vt:lpwstr>Cvd1X82UHOAF6nYrZRsIjLWqM09Jq8wd9wsJrflH/gWwpwpnFLql5d3BbzpPl+GXDPDzbIKAI6PIXk+SQaCc5v0u1LT8Y9pvcQ7XCe4SN26bHKUZ1XGdFqyk+ws457DGvZuUAO+jJAGDHSRlgZziiwQ+zX5Vyh2775gXEDA0wFb/FljTaZt0vBMZbdvblCrB+d5Ytvq5CnTP23veF7JkMbr+VzKCbK+ExaGCvorUX5mAsI1cL9cWsUxKks9we/q</vt:lpwstr>
  </property>
  <property fmtid="{D5CDD505-2E9C-101B-9397-08002B2CF9AE}" pid="39" name="x1ye=42">
    <vt:lpwstr>wNnFVdZEb1nUB/1GCRxbFVrAA9lQxi8hjhMhCMnlyC929Eou8r/eoh6Q4Gu/pWNZ3FhYdIyaFjQUkyEx0JHqVepZq4RAuKHHeW1GF0+dhHMb8HiE/hLRDwjkupFcUQ84s37iCFD2s+tIm5yeI4JjN+ke6OzoEHXlK8s9tIIMDyowLIeQob15gIdm4cylWc73SyBdFgsepNg5B2hkBUYQkVSlwhZbuODFw2k5XFDy/GwBi8IpoNdOJr3Nl8iIRN1</vt:lpwstr>
  </property>
  <property fmtid="{D5CDD505-2E9C-101B-9397-08002B2CF9AE}" pid="40" name="x1ye=43">
    <vt:lpwstr>WsRRC0HzZOvmhuIV2cdbhlkUZOUVZiWtaYmN5fwyx3Isz6qMnxWKVbu5K2dzf+KBAAjiLWZwpSKNJk+v/FLMOPnHumF9iZTIwK6H/o6IOtn+PVxoNbfaNeZUt80FJwpXom8YVjxH/5XjtzTB0/2m2rWoigumz5MchTMBP+xhR8rwKVJ8hMdq4L1pr/5AS+agdQJJb2DWtfX5jcAExBr0R3F5Pecz0NdMcrmRfqtCVn4aIiq4FYWoXIeuaHSotrC</vt:lpwstr>
  </property>
  <property fmtid="{D5CDD505-2E9C-101B-9397-08002B2CF9AE}" pid="41" name="x1ye=44">
    <vt:lpwstr>exi9edRFXkEty/g7hoLqY+SIKGV7hRNdvnzl71zX8htNgWJ0mNlz+JkOWcZu4/kNhk8+x3VYYrbCyd9unfG+y4UAKDeVmjfjK1wVTm0l/+tCu9hc3L6RJFranp0rKYSW1VEbnF0gGEgJ9XvP669da31CuVS4dk9OHWXqBLuBp43QMO5eJQPR2ZMFyXbKnyDDUCoSL4fdlO+xrHxSFDZ/gC/T8wbJ7XZvpt2R43DP4G9sy7cd3Fw3ZgX3qYhjHG/</vt:lpwstr>
  </property>
  <property fmtid="{D5CDD505-2E9C-101B-9397-08002B2CF9AE}" pid="42" name="x1ye=45">
    <vt:lpwstr>JOaXNcB712Kv5VMgY+iYpO8QkMB1V6rCDX+gPke6QCZPup3+gkzHGHiK7YafYeGIQAz5sfISfJHm7EnRS2unfXUG9QVD4Jt9+gIWinOBJtHd9fs+QDauuWG5qT+jv+QZSLigXIUF2Xm8q/zxKMoIy1EBT/alpBGGdVtbnIbJHiPyJ9nftirp7Fz/fWcfQldwxUWrnwi8LxSF28YvBQYcREc3+sqCn2J1B7QKynwHgIwADKVE4Sc74aX7EaftHoF</vt:lpwstr>
  </property>
  <property fmtid="{D5CDD505-2E9C-101B-9397-08002B2CF9AE}" pid="43" name="x1ye=46">
    <vt:lpwstr>CgoWK8zbTOAki/sbRAMtigg5humifORUO9loa/xHT9TOwHwDKrVd+F+gDFKe3d9ChlCGRUUK048lGYfWK8i/b9+0kidT/uQ6S+APmL8mI3Ub6EdWwHOkB9jaw5Laop7ASks2ks5ukCzMQ0TVQesAisCMC3461GVYohBWzjfkID8B7wQUqQZdlgggj8jtY97FjthJGsdDxy9UdEXT/6dkTtqDFG6TNkEcy21/elF7fEKaDAs0dDZzYtxxB4ze9ME</vt:lpwstr>
  </property>
  <property fmtid="{D5CDD505-2E9C-101B-9397-08002B2CF9AE}" pid="44" name="x1ye=47">
    <vt:lpwstr>Hsh6CPl5hFP6RYaiPxYgbWPOvCwVi4EwUTT+1ZP7YF1nXgJGWdfTVP15jsb45p9hCLCppPbl8Bc+lxQBvwqhQevp+xrdqyuFhg0mNf3OWmrvSDGhAsO/TnH4ePQ3NO9VNjabH2vfCz9qecbTNgrqf6FbDI+ajM5uWXHDe79EsKM2l+wmB1tQIX+W70+QHLNizDg47HulCfRFE57gCTko5bXlniYpMRXwzMzHttlfauVLjL/f2MsqafGOIFWBk6T</vt:lpwstr>
  </property>
  <property fmtid="{D5CDD505-2E9C-101B-9397-08002B2CF9AE}" pid="45" name="x1ye=48">
    <vt:lpwstr>hZEBTEyIJLeGFwGoPVlq0qAHeAG5KS/zrL03vwqXDEmv/zjgzC/3EEX2487JodoWzjdRcbCNH1tDwozWZ9O9IUC8V2h7n82nuDvayDZly2kYOFhgD8vlHaYOtFcLsteCXgSKFC7QwPgIJCiU+VwsglPOHBNciWZW3a2yzSJdfsXvi8yAj5nriHUbmjyvxJ2qXFTSFltFfBAtsJ8vLH15FC/j/QvxDhhrPyN6BLiELMaVMuGS5S9xaPiNSwNccX7</vt:lpwstr>
  </property>
  <property fmtid="{D5CDD505-2E9C-101B-9397-08002B2CF9AE}" pid="46" name="x1ye=49">
    <vt:lpwstr>gZ/FigYY0jTU58DaBOY+vr8eEufiydygxqZ6L/7JJcHQ0DuZdRej6GWhDe+V64od35iHg8/q1eGTFV0vbBE2jQc8/IE6lSag4yGYj4HBXNiojRgdOjSgpeZ7IOWoxaR9keEtbY1P127dW6UAXLj/Slu/hbAYaV7EH/cwmWvCM6FfuI31s5yv1N/3ap81ai+KHYhjOQXRYQwUWTaT+2PqQvhZavVbSyzZoPqQo3lDNzosnqHSYfrJBey8SS9QJ3J</vt:lpwstr>
  </property>
  <property fmtid="{D5CDD505-2E9C-101B-9397-08002B2CF9AE}" pid="47" name="x1ye=5">
    <vt:lpwstr>Y2i9GROdFVmPLt8n/GOswNGTeeiGiUNc9ThIXr4cLof5qjYBl5VC8MlIigI/am4YI50mBT0UqaXhggH0KLP6UR8fofyqxUJL0o9kHTnmJYV55vCiF6TCZ63tm6ZtoHn+0xyCRJ+Hz7farFBMznX+a8bsPn4OyWKSTL/4TEhA3bLLDWC+cUN/C+QJFr8bLZlBbE8k9y3/Bt2JtIVNkQSZmWB4ARXbubZkpx3NZPU5TMn8w0hrztEG90qIp72TmYW</vt:lpwstr>
  </property>
  <property fmtid="{D5CDD505-2E9C-101B-9397-08002B2CF9AE}" pid="48" name="x1ye=50">
    <vt:lpwstr>XsBVyKnG5O5mr+0Bm4YJZFx75d8xsqjfvwhFg/Mg7EZ7G6A9EHzas11PUjs8/xcUEaasoevs3LsUAUsh4+JCaA7YA7/cg6VE/31m0V8Jk7bLJHX97emb4Vc7A0zgd9ysIkZoHr+YTqX86IXph9EVKd3X6hyN/WN7vDgEs+4cuFSisCCWtbKdoRlfgQ7BEtSmF9OhA6vy9kgQO3NWyXfU7ydyO0LFA5fn/FFDVS33XniqIvOurxDajp6FuDnwFgM</vt:lpwstr>
  </property>
  <property fmtid="{D5CDD505-2E9C-101B-9397-08002B2CF9AE}" pid="49" name="x1ye=51">
    <vt:lpwstr>U4NL1vgBefKbdE0zKtYKUpHy3l8IgCFgw7Bo/53SZGqzwfHTae9JSF/P8p34+GMF+gjGahYQ8WfhJlPagQITKvXO9RuCCpGc2jNGOtrFrP3jwMDFu9xG12Rzg+QfR+xOqoE+VgFiyaLvsEHLFxhaL6chT5nLx5oTfPlBzR+yIryGtuWJFYSrtptd4Pb3RWSaTMRL3/rrJsNyWAiOVRgRm0LHvr658TZcethK/lrDveHVHYFH+LUROLDg827pSeu</vt:lpwstr>
  </property>
  <property fmtid="{D5CDD505-2E9C-101B-9397-08002B2CF9AE}" pid="50" name="x1ye=52">
    <vt:lpwstr>q4NdRmcirQ5dnYGcmG+fI1Ghqwuq1tTOcFXwkmuJqNOIoRLgFhd3zFIgYZztSsNXSY9vz9KlbMGSmeWfpPCKQCL9CxGG5v6V1WvcpuwS3k4tVQDwSlA9pQBUIrdDLdC/fA3mBsPpoZx37h0Y54nWVe1orjOkuf0kAzKClTZ4tr6nMbWDYgYVuMzEcgEBZGVeY9jCGnEgaNqsAJ3L5HTGn53+6FIaDKC6FN5xanb9dZWBFxN1fkMJDm224xd+VZ8</vt:lpwstr>
  </property>
  <property fmtid="{D5CDD505-2E9C-101B-9397-08002B2CF9AE}" pid="51" name="x1ye=53">
    <vt:lpwstr>bXRUCehXz6zUFibsBpWkSW9vq+BjcyIapuD7Ho767JiiUcxAhBMv2g+bRnevwZ8nwM2wJekN3SOPrPXx/vgAiZ4rz3RJu9WSiS3Vso3g94gyXHiJVeh4VySB9j3oCFYtGJHjZLPgCN6EPYnU43RugrA8qu+gXOd/ey/Zb0bpefCB7lHitr6apdLBbostLRJfb4n+KStOQrh0zCpzuPq1TVnvZG3XtM/wGajFxG9wa+ucwyt7HvZm0yyQShL1ZYa</vt:lpwstr>
  </property>
  <property fmtid="{D5CDD505-2E9C-101B-9397-08002B2CF9AE}" pid="52" name="x1ye=54">
    <vt:lpwstr>KkMIV9WmRyn8/GJzRhyWwG0fq+KqQeWHVjXha/YKjqfD/Ub8HjLBfS8dvQk7QVgMHc4Xin5EU/NSAF1vPhJU18nKX1xZmYJRMf1evJxH6wp9/lTZY1GLO3xRvLH5m95xYx4zFjWSrwn+RzHAr5yQP0se6MSRLbfJKHL3R3qFBIY+epyZLu900LljXKE4l2KR6L1pXFZclvxQZbS9UtHKlAwn27rEgg32Fhpf9GNIBu2/qwPCqcBqJmYayCg9JWU</vt:lpwstr>
  </property>
  <property fmtid="{D5CDD505-2E9C-101B-9397-08002B2CF9AE}" pid="53" name="x1ye=55">
    <vt:lpwstr>ei0XXRS7m9+m9gG9BJ9RPQz/UKH9RMFGT/+7ciC9ykrOWsRnWe+sZZ2qCsFc6YZANEaVvdLQEY6h+Nz497E2KNZoS8BycPWKGO8x4pldRdswfkNZSx8WWqFeNFXrPu8TsbscKtEmgDQEsbfJvyah7EWV7oSGFdtG6NasPwIrLR+EL28P/vlReXqiZqNOtue4ij+gl0oZJ3a++rBEu6O2sfoFf1VmNWvMuWa1/d5YNIwdsLAHQ8dMAxK9wnFTvGn</vt:lpwstr>
  </property>
  <property fmtid="{D5CDD505-2E9C-101B-9397-08002B2CF9AE}" pid="54" name="x1ye=56">
    <vt:lpwstr>gMdLDD4vQSWjB29mWLf7ttY2PTASIt81sMh+Qw9v6cjktnjMhfkTgMgQKKAEjJZWmOslSEzU6HY1VKVgKNpEIzcWItiHfLxCTI2XDKHwN/wN1yjsOFvZG6R81AQIR3a1HVqsCE36Sd+7X+0dWvs0ah9C8xDVoTUQla4W1xYojB5EJKcyuvwuNyC5gQ6kGzbsikyYWaZaLg6+wCVh3+VcPYzxZ/c+UmVJsAMWOUceC+dJHYn78dUotdrimdLpXAw</vt:lpwstr>
  </property>
  <property fmtid="{D5CDD505-2E9C-101B-9397-08002B2CF9AE}" pid="55" name="x1ye=57">
    <vt:lpwstr>wGHR/bN6SZ1BW6aVoV9vGv2F3hOiMafJbliqUN47PEpWAK/r5M5LxZ/zjByIaxXcpmcQfBSIMdqgjmZd+MRfrj241qui05y36ysZ2ImIbS31lYibCQZHw/GfkRSKe9DClhx4YvlwD2mAVdGnj3x80o81SQkJmGnlWAPPZz9xH9QMTAzucYRynCE4ecdyXuM1eNoWOeodoGMul6kRLrn2htv7LdcZ/z41q3GJkkhdCgNyeYvliX3zMIbaeu20DUu</vt:lpwstr>
  </property>
  <property fmtid="{D5CDD505-2E9C-101B-9397-08002B2CF9AE}" pid="56" name="x1ye=58">
    <vt:lpwstr>BnrR9rMMmiEG9zTaZ+jO545B0gKjdQmnVNufVcufZLI8T+YdddDI/7l91r4d1fkLCYBCGU9NdqCpUEd2Ygy8P7H54Syx86j+j1qlPLBDbUQfa3SSsk/iYUUrdmTKDFl9g9JY68SgpE6pjrqEHFfuyzS4+E8KTYxflUqkivqpVO6+YjCzO2wGonBCylj24evNymieddfSdFppTONc+CF2adeBc0GLRCM0iIfGwovE80Y+QL5l45Um/6nDHKSzEVO</vt:lpwstr>
  </property>
  <property fmtid="{D5CDD505-2E9C-101B-9397-08002B2CF9AE}" pid="57" name="x1ye=59">
    <vt:lpwstr>E/tja8/0LAFDtBjVAaMdsT7bjAFGniOgvw5v+Q+l3kpsV94NrxDo8A7ML9jvnCCS5LngykciYEX9Qt8vrJ/7lf61ow2HNw2RQP4wANYN12KDGE9VfP5gqwRlTmgdIB+TdpdLC/LWoTr8WehUofaBsR8amnANdWBKKNmCu6cHThdgBir4iu1FsrlKMgbrmZJ+1aTvVwRnoXwFZW3bwH43IFfcU/xNagMV8hE50ji3ieBKazoLmj+qnlKOrkUMEPs</vt:lpwstr>
  </property>
  <property fmtid="{D5CDD505-2E9C-101B-9397-08002B2CF9AE}" pid="58" name="x1ye=6">
    <vt:lpwstr>TClpm8GLRp2Nl3QTDInNSHonrxW8/b4xUEdgoMC2THE7VLrBk1HKrGySsE1Mu+jqgNduyFZhwhdZGTIRZLOV7caIjl0UeseAfP8DhjC9ul4HGIT69I6KxXLIuFaqWzWkTEUzt3WRJjp0EOOsN/RP7VwXfuz6GqGmF9+coDk769f6fJI8w2aF2rHLLsc5SXi5k6oOFFSWD0cgRINVlMWt2t3WUIaqglw0H5TIJLDj60igxKk0ojFnxmWnwXxoQFP</vt:lpwstr>
  </property>
  <property fmtid="{D5CDD505-2E9C-101B-9397-08002B2CF9AE}" pid="59" name="x1ye=60">
    <vt:lpwstr>nTBHFYY3iwWrrEVfBZ9FJAZKx/yCyIJvjbGlIn3/FoifmTjVkOIXSG9MGaMaz60IEIN8sy+d4rYNPclx1w4+DVDVd3GsUXcKTTbV2J1eBqCGAcEc3J1bpitR2TKWBrv35Magg7crLWNpm3PcjiodhXRcRcMRFQshKrbmEPDM9zlnZ6wt+DooKzX+46KjTo1SLvV5565T2Cmh4+wfm0MXDzXS9dTFheNxtZqMAdlMsF7IXolCOWGmCbJdiCsm9aa</vt:lpwstr>
  </property>
  <property fmtid="{D5CDD505-2E9C-101B-9397-08002B2CF9AE}" pid="60" name="x1ye=61">
    <vt:lpwstr>GwLg3dvyvVHSjWJdv61UeDlrAg4rOT+ZaE0KIo1BvMngELMrsrKR3iq4fiUG/srqOSRzkeM2N+hFDnoMBoJMoo4+qY5nMJcPltBLalNke6tn5BFZZgXyJXeKJamvBlkiMYbDa7h5CoqyVfSrnRy4852AX6XJadfRRDzxgMCe43xRavFZcLeXIY/7/P2bBM5IqJOaf7hEjTd1waoJTQfEt5DHsryoK6kfXRNrEry0OvSun4VEMaOom+Vo9zU1NJZ</vt:lpwstr>
  </property>
  <property fmtid="{D5CDD505-2E9C-101B-9397-08002B2CF9AE}" pid="61" name="x1ye=62">
    <vt:lpwstr>njw6bOoElhDzXvm2zjHoY5aYHOHZgo+t9mJgbH60uush028Fh9pweNwsi6A2TuJb+Wm5JUQqLvkUWh/M0ZjZOHa39k8Df8WOR8ttoWoSCSyNTzvgKy+8xBFUQjZYkjDLpZ1itg755qIK1M6yYMqAYVrIY5d0GdpShRjVek6/zLMllw2GUvBxwDhZQ1oYHVxXS8Rp+jUEvEbeDxo5fytaoCkX49Yk8WvirR8XilrQXnPNlzoBtzY+XjoDD3d2esz</vt:lpwstr>
  </property>
  <property fmtid="{D5CDD505-2E9C-101B-9397-08002B2CF9AE}" pid="62" name="x1ye=63">
    <vt:lpwstr>1XHj/zW5QsE5uN1mcnhSPYy2tzH5BjxKLV3S0dO9NdZEi9y3l6mdIp73PeEikgwCEFFMmK4UTg5qxJe9VIgChLIIvj1hRmRf9jmp+9IqPNp0VNm2j2pzQ9naklQI76vvD8GPitax/avWucGZecmcKbei86XxCgQwHdy4KKDRKo25WwLOXZ45XgSFzoxWDy1yzCXhJJtmvZ9VbJ1IMk9mITaZdEumjiRVU1o00O4RZ0/C96rwTVWvY33Nha5Zbkw</vt:lpwstr>
  </property>
  <property fmtid="{D5CDD505-2E9C-101B-9397-08002B2CF9AE}" pid="63" name="x1ye=64">
    <vt:lpwstr>5Go9O47nMynYJe9R6bZJL9o+lO+FdBufFzfr5iC1iZpaZ5roA26FmtUFjjduxG9ubGW9Z3mk+kjVPqxwhr09MDUkZ19SsqwH/PaDMvXrhkPLHplJFyBvZrdmuEaimTyFxlk6x6W0JktEqktIOr0Scru72CKKfrSBC5Ajo1UkxvdOjn7sr9V5T5vi0Rx8xSxtKjYCZjNI0257zm7R/RVlWbqOQKUWFnuSRNlz/Ag5HHt2UJMBv41yb2zvjiUyhQe</vt:lpwstr>
  </property>
  <property fmtid="{D5CDD505-2E9C-101B-9397-08002B2CF9AE}" pid="64" name="x1ye=65">
    <vt:lpwstr>VRES0j4o2QIEnuD/w5f0T/NkGaZE0jd0wXy+nu4km6ENdX+uSyYZl7WtOX4hbnmUBjjGobEUiqP2EXg4i5/st+hJ+GbdFUyoPhyxf3yMLelwTM1tEhXYNpHQsiRxZaAQ3ZJjJOKkZ7+1IevtaxGIuyiUIx18XRUoHH2eCbZLgYI+bnp5yzf7uLtNdfUP56NKdqYKkw8r9+DHiEyJHiny0zqoIifBxe7CgpiH2drXq8jtH78ou7iwsi6ysFk+o13</vt:lpwstr>
  </property>
  <property fmtid="{D5CDD505-2E9C-101B-9397-08002B2CF9AE}" pid="65" name="x1ye=66">
    <vt:lpwstr>KUNvLQUhzlOTdD6v2tKFJS61XH4ZYDecJF9ikQ4+ZBkN5zzjLuKPMAwFPH6t/oKk9no8NC4d1sdh/8M1/YyThSRVDgJel1vkr+Or+yrk3ymHgktzi8GHYK9lTyar8eHHz0DY6tiiqsvSHhQXPyTmHFHAyXFzkQaOj7B2ft0Gem9I5mrstfWCiS+ad7eANTkQLFdzKqKOXjfxWbNbaEQBAAD0SAW4i7wyIZvtjievrPv0K/ma6qoKVal62SLTbs5</vt:lpwstr>
  </property>
  <property fmtid="{D5CDD505-2E9C-101B-9397-08002B2CF9AE}" pid="66" name="x1ye=67">
    <vt:lpwstr>5bgGVVmCuUvlGr1sBiODt0+jn8y3FyvwYTj5OXKcv9+zIpoJnCihJgeOeOyLzRuCTgbrLN2IeOf35CDRMAta7SRCciOZgoDDIIuASNmtCfA++y/80aN3Wa+nk4VXH7h8PT7hOK3jdUsKRAA0wk6Twepl13T5lGsFaOw3VAxwT6r7ab15TnAsbkLvGuOWUs5IovTW2zWI/e30xa0QLRaMwp3yLhYPdVuYL1AtHYX5wtRPKnYJksPJBy57tfe71hB</vt:lpwstr>
  </property>
  <property fmtid="{D5CDD505-2E9C-101B-9397-08002B2CF9AE}" pid="67" name="x1ye=68">
    <vt:lpwstr>bfhit6g10WQP3v5PNk9yuwUxAOTqTYmIu7+fow+H4mAQXUrobYzJlI3TqxHs1cRS/RNgJZR+ILChXD4Box+8+4+jlCNrfyzg3i95tBIlriJtIelB3wyp9RF8laiT4rwHIVR+kF69i1I38QZs/g4BCHat/UAbbNYj8rWEwexikFId3MIfCZcjJi22OStHNDhmKFMn8lQCyoWWMuA8cWuUJkbyk7VXEW4QZYUWEz7Q4O4BW2RYMXM76eeMRJD4gpC</vt:lpwstr>
  </property>
  <property fmtid="{D5CDD505-2E9C-101B-9397-08002B2CF9AE}" pid="68" name="x1ye=69">
    <vt:lpwstr>XlS3ELU/joLRqmn0XJeY1XP4ZchezbhEK8R3uDYQvwbptfmgBeyxbycQAMxZoZYVNDL+mXxLRw7HfQ2s7tRPenSQ1e7YdYnTUrKfbswoVNpqoZjipgG70mMqhUMJpC6ABY6n6zZPdbVPMJ6pbDjdq3d7E2xqvo7gEftfyDbMHRzeCnibzeU9ofeSpcjb3jLXWJfdtuO3XwUg816ucJrx3+IqGmTF/diasH38xVrfORNVOnrecdo8fFYry9vlVJn</vt:lpwstr>
  </property>
  <property fmtid="{D5CDD505-2E9C-101B-9397-08002B2CF9AE}" pid="69" name="x1ye=7">
    <vt:lpwstr>16aBRmewY6urBI7Y/BvM76jYAVCCTtFA2skKxT1ACEgJDnNUHQ8I2HFniJI5I0O7a2TsXSH5RykUKcCLYnMccfj7xmwwSpHIUds93KFEpVmzrq0IEPX107+zucictQYtbvKzifaYiKAu6YqY1/uC8I4/mHcFiPnOeSb+Ha+A7DjvSXMiyXFlBWi2IBq5YC7PZ6x0UlolSv2LY+2CBvMAouCSnrS38CXq944Gyf2gHViKd/j9636BFCpArWqFd33</vt:lpwstr>
  </property>
  <property fmtid="{D5CDD505-2E9C-101B-9397-08002B2CF9AE}" pid="70" name="x1ye=70">
    <vt:lpwstr>iSUJ2E6e0B4FaAy7atzQYHlJ8rJT0+iBrXFM1mxVrlvA+ZTMdLs0+YCwB9voNrvEZMc7lLD7K14bFAN8uEqFjCZvXmLboQ6ebgXGGf92bXAIGgz2OxHwH8t3kMy1Co23jS46/jtWcJS64/m90sZjPPadRmg6zMluxxupnO1+ARHreQNE9iHekq21LUgvYmmtwasz4NvpI/wnLXuQNz78fR+dxcFJMyR54R0uoHuby2Bk8/l8WsfpZGoonvNxFKL</vt:lpwstr>
  </property>
  <property fmtid="{D5CDD505-2E9C-101B-9397-08002B2CF9AE}" pid="71" name="x1ye=71">
    <vt:lpwstr>NvaM5VVKKVP2QqTM1eo4WUDqSVeBlveUEbUliaqLekNzBYXyXTPT2YGb06BGF4JgBmrHFrtgcrPWK0pfkEI4Ffdjfp1KuLKQ9fPhxO8gjSPYoHPCjGsMNdY9kzvDtd9uxCI/SDg9qKk6gnfZfvWFNvFH1/fRfFA6cYDHXVnt2Y75scI3y4BqxVXHEWcIOsVH9V9ddL4An5uGQMydmkaKUcso0ynPNTyEdS8iEs2mwrU+zCQYLt8NXwM0Txeny78</vt:lpwstr>
  </property>
  <property fmtid="{D5CDD505-2E9C-101B-9397-08002B2CF9AE}" pid="72" name="x1ye=72">
    <vt:lpwstr>OcCEc7dNs+VFLBBzrF3wNzVWFGWgu7XbA44np1DHNEymYbyu7yTX9ZeG3mK5xLkhdveZ0SiTcpU0vRVJj8MwX0B+Qv9nf6GMPNzq9WzCPyuNm/n1TEF6PXcKQyHIo6e2ApmgkeB33kqU6dOCYvenZI+JvK46afI67BJcUAdXQrw1K5pQ5L21hQN+JXIWw3JmXw0NxmXmugi0vcq1SHS7iY+oddQWSjT9CmlvbqHNthjc79PYZbLL9uK0HG341Vl</vt:lpwstr>
  </property>
  <property fmtid="{D5CDD505-2E9C-101B-9397-08002B2CF9AE}" pid="73" name="x1ye=73">
    <vt:lpwstr>NQk2i5KKjYB9uCar85O3mNDUam7vpkESaNPatKrAoTyT9JNT1sKtkjflRq0SSOcYakhCCkjRTh3c52mMjKebHzpf+uu9a/SrMNjSou8vD5ItXDfUEFM3woi8qwZoi3tMMzctI3ViJlB6pj8v32HqL6ziJnNHknjNE0z/N3r172veZD5Z2BPX9Rq6IMJaTQId1Ud+j0h+FZdNP10F0xxf6nkG7m7BrdvcbH3FgDcNVV2RFqJZKxAARC/nir9nzOB</vt:lpwstr>
  </property>
  <property fmtid="{D5CDD505-2E9C-101B-9397-08002B2CF9AE}" pid="74" name="x1ye=74">
    <vt:lpwstr>cUOAQ0x2sPSmhUyjfK4GuNwXzKcSP1zJcELMKcrY0XIhwR5pO6IC3JvrsRjzL87mJmEgDG3rjG4bZJHEbkTejRHjgJBDrQOMYMzhVIjJQArTVzWte1HEWbo3ntOMMesYalVtmSWD7TH0SPGeBgSQAA</vt:lpwstr>
  </property>
  <property fmtid="{D5CDD505-2E9C-101B-9397-08002B2CF9AE}" pid="75" name="x1ye=8">
    <vt:lpwstr>SbzAeFZ9GlK2xMtO/txq/KFFhLwMQFCeq+JQ91Mc2+LlHw2hWE/MgkfUtk0l1DOnjyjul34CV2RazvohyAfBxU0yEdH8UPjvDBhfhhCZsmAj3uD6YyTk7k7QBdhi+dNPbVoF2ZgDPPqY3KeE46aMda/Nvc1mLSeP4IcdtyAGhlcNy5zc0V738+qhsarcIxbKIyD6be3ezR/ezsEtIlEwXsELr0z5w71+trAADX+OVFLI8uX2KekmGk8dxu1Qy+M</vt:lpwstr>
  </property>
  <property fmtid="{D5CDD505-2E9C-101B-9397-08002B2CF9AE}" pid="76" name="x1ye=9">
    <vt:lpwstr>UFjbhkDF6SOBDrr9zMO3WM0aNdowRKebXTvVYXzuqRavHTok2A4PjVOnDO8OKCVDsL1wKvA4LobP7E1q9dU80hStSaILN+jG7z+erytQZ3QY064roiKfqMwQmftcGawKYb5ivgsym2cVQqOgAHF4DjzHR25CxcyB621xaagOqsFdGqoE1Tyfxcex1c+j3eDrKHbQIarVzd6EuwdM+tyjrKLfZYVf48muqHkncXt2TL6SDjARvM90lIMFj+dTZ2D</vt:lpwstr>
  </property>
</Properties>
</file>